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CA598D3" w14:textId="77777777" w:rsidR="001F36B6" w:rsidRDefault="001F36B6" w:rsidP="001F36B6">
      <w:pPr>
        <w:spacing w:line="360" w:lineRule="auto"/>
        <w:ind w:right="141"/>
        <w:rPr>
          <w:sz w:val="22"/>
          <w:szCs w:val="22"/>
          <w:lang w:val="es-ES"/>
        </w:rPr>
      </w:pPr>
      <w:r w:rsidRPr="0072355D">
        <w:rPr>
          <w:b/>
          <w:bCs/>
          <w:noProof/>
          <w:sz w:val="22"/>
          <w:szCs w:val="22"/>
          <w:lang w:val="es-ES"/>
        </w:rPr>
        <w:drawing>
          <wp:anchor distT="0" distB="0" distL="114300" distR="114300" simplePos="0" relativeHeight="251679744" behindDoc="1" locked="0" layoutInCell="1" allowOverlap="1" wp14:anchorId="52A84D04" wp14:editId="1D9F6135">
            <wp:simplePos x="0" y="0"/>
            <wp:positionH relativeFrom="page">
              <wp:align>center</wp:align>
            </wp:positionH>
            <wp:positionV relativeFrom="paragraph">
              <wp:posOffset>-635</wp:posOffset>
            </wp:positionV>
            <wp:extent cx="1440000" cy="1429200"/>
            <wp:effectExtent l="0" t="0" r="8255" b="0"/>
            <wp:wrapNone/>
            <wp:docPr id="52" name="Imagen 52"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 conjunto de letras blancas en un fondo blanc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440000" cy="1429200"/>
                    </a:xfrm>
                    <a:prstGeom prst="rect">
                      <a:avLst/>
                    </a:prstGeom>
                  </pic:spPr>
                </pic:pic>
              </a:graphicData>
            </a:graphic>
          </wp:anchor>
        </w:drawing>
      </w:r>
    </w:p>
    <w:p w14:paraId="77E4D281" w14:textId="77777777" w:rsidR="001F36B6" w:rsidRDefault="001F36B6" w:rsidP="001F36B6">
      <w:pPr>
        <w:spacing w:line="360" w:lineRule="auto"/>
        <w:ind w:right="141"/>
        <w:rPr>
          <w:sz w:val="22"/>
          <w:szCs w:val="22"/>
          <w:lang w:val="es-ES"/>
        </w:rPr>
      </w:pPr>
    </w:p>
    <w:p w14:paraId="206CA8CF" w14:textId="77777777" w:rsidR="001F36B6" w:rsidRDefault="001F36B6" w:rsidP="001F36B6">
      <w:pPr>
        <w:spacing w:line="360" w:lineRule="auto"/>
        <w:ind w:right="141"/>
        <w:rPr>
          <w:sz w:val="22"/>
          <w:szCs w:val="22"/>
          <w:lang w:val="es-ES"/>
        </w:rPr>
      </w:pPr>
    </w:p>
    <w:p w14:paraId="0394D01D" w14:textId="77777777" w:rsidR="001F36B6" w:rsidRDefault="001F36B6" w:rsidP="001F36B6">
      <w:pPr>
        <w:spacing w:line="360" w:lineRule="auto"/>
        <w:ind w:right="141"/>
        <w:rPr>
          <w:sz w:val="22"/>
          <w:szCs w:val="22"/>
          <w:lang w:val="es-ES"/>
        </w:rPr>
      </w:pPr>
    </w:p>
    <w:p w14:paraId="7F00A3E0" w14:textId="77777777" w:rsidR="001F36B6" w:rsidRDefault="001F36B6" w:rsidP="001F36B6">
      <w:pPr>
        <w:spacing w:line="360" w:lineRule="auto"/>
        <w:ind w:right="141"/>
        <w:rPr>
          <w:sz w:val="22"/>
          <w:szCs w:val="22"/>
          <w:lang w:val="es-ES"/>
        </w:rPr>
      </w:pPr>
    </w:p>
    <w:p w14:paraId="569BC32E" w14:textId="77777777" w:rsidR="001F36B6" w:rsidRDefault="001F36B6" w:rsidP="001F36B6">
      <w:pPr>
        <w:spacing w:line="360" w:lineRule="auto"/>
        <w:ind w:right="141"/>
        <w:rPr>
          <w:sz w:val="22"/>
          <w:szCs w:val="22"/>
          <w:lang w:val="es-ES"/>
        </w:rPr>
      </w:pPr>
    </w:p>
    <w:p w14:paraId="309BB0D3" w14:textId="77777777" w:rsidR="001F36B6" w:rsidRDefault="001F36B6" w:rsidP="001F36B6">
      <w:pPr>
        <w:spacing w:line="360" w:lineRule="auto"/>
        <w:ind w:right="141"/>
        <w:jc w:val="center"/>
        <w:rPr>
          <w:sz w:val="22"/>
          <w:szCs w:val="22"/>
          <w:lang w:val="es-ES"/>
        </w:rPr>
      </w:pPr>
    </w:p>
    <w:p w14:paraId="5FDB64D1" w14:textId="77777777" w:rsidR="001F36B6" w:rsidRPr="00EF1A1A" w:rsidRDefault="001F36B6" w:rsidP="001F36B6">
      <w:pPr>
        <w:spacing w:line="360" w:lineRule="auto"/>
        <w:jc w:val="center"/>
        <w:rPr>
          <w:sz w:val="22"/>
          <w:szCs w:val="32"/>
        </w:rPr>
      </w:pPr>
    </w:p>
    <w:p w14:paraId="7EB7A1C7" w14:textId="77777777" w:rsidR="001F36B6" w:rsidRPr="00BB351A" w:rsidRDefault="001F36B6" w:rsidP="001F36B6">
      <w:pPr>
        <w:spacing w:line="360" w:lineRule="auto"/>
        <w:jc w:val="center"/>
        <w:rPr>
          <w:b/>
          <w:sz w:val="32"/>
          <w:szCs w:val="32"/>
        </w:rPr>
      </w:pPr>
      <w:r>
        <w:rPr>
          <w:b/>
          <w:sz w:val="32"/>
          <w:szCs w:val="32"/>
        </w:rPr>
        <w:t>ESCUELA SUPERIOR POLITÉ</w:t>
      </w:r>
      <w:r w:rsidRPr="00BB351A">
        <w:rPr>
          <w:b/>
          <w:sz w:val="32"/>
          <w:szCs w:val="32"/>
        </w:rPr>
        <w:t>CNICA DE CHIMBORAZO</w:t>
      </w:r>
    </w:p>
    <w:p w14:paraId="65C65929" w14:textId="77777777" w:rsidR="001F36B6" w:rsidRPr="00BB351A" w:rsidRDefault="001F36B6" w:rsidP="001F36B6">
      <w:pPr>
        <w:spacing w:line="360" w:lineRule="auto"/>
        <w:jc w:val="center"/>
        <w:rPr>
          <w:b/>
          <w:sz w:val="28"/>
          <w:szCs w:val="28"/>
        </w:rPr>
      </w:pPr>
      <w:r>
        <w:rPr>
          <w:b/>
          <w:sz w:val="28"/>
          <w:szCs w:val="28"/>
        </w:rPr>
        <w:t>FACULTAD DE INFORMÁ</w:t>
      </w:r>
      <w:r w:rsidRPr="00BB351A">
        <w:rPr>
          <w:b/>
          <w:sz w:val="28"/>
          <w:szCs w:val="28"/>
        </w:rPr>
        <w:t>TICA Y ELECTRONICA</w:t>
      </w:r>
    </w:p>
    <w:p w14:paraId="05575C21" w14:textId="77777777" w:rsidR="001F36B6" w:rsidRPr="001F36B6" w:rsidRDefault="001F36B6" w:rsidP="001F36B6">
      <w:pPr>
        <w:spacing w:line="360" w:lineRule="auto"/>
        <w:jc w:val="center"/>
        <w:rPr>
          <w:b/>
          <w:sz w:val="24"/>
          <w:szCs w:val="24"/>
        </w:rPr>
      </w:pPr>
      <w:r w:rsidRPr="001F36B6">
        <w:rPr>
          <w:b/>
          <w:sz w:val="24"/>
          <w:szCs w:val="24"/>
        </w:rPr>
        <w:t>ESCUELA DE INGENIERIA EN SISTEMAS</w:t>
      </w:r>
    </w:p>
    <w:p w14:paraId="0376167D" w14:textId="77777777" w:rsidR="001F36B6" w:rsidRPr="0072355D" w:rsidRDefault="001F36B6" w:rsidP="001F36B6">
      <w:pPr>
        <w:spacing w:line="360" w:lineRule="auto"/>
        <w:ind w:right="141"/>
        <w:jc w:val="center"/>
        <w:rPr>
          <w:b/>
          <w:sz w:val="22"/>
          <w:szCs w:val="22"/>
          <w:lang w:val="es-ES" w:eastAsia="es-EC"/>
        </w:rPr>
      </w:pPr>
    </w:p>
    <w:p w14:paraId="64496B3C" w14:textId="77777777" w:rsidR="001F36B6" w:rsidRPr="0072355D" w:rsidRDefault="001F36B6" w:rsidP="001F36B6">
      <w:pPr>
        <w:spacing w:line="360" w:lineRule="auto"/>
        <w:ind w:right="141"/>
        <w:jc w:val="center"/>
        <w:rPr>
          <w:b/>
          <w:sz w:val="22"/>
          <w:szCs w:val="22"/>
          <w:lang w:val="es-ES" w:eastAsia="es-EC"/>
        </w:rPr>
      </w:pPr>
    </w:p>
    <w:p w14:paraId="03D6D665" w14:textId="1AE85D8B" w:rsidR="001F36B6" w:rsidRDefault="001F36B6" w:rsidP="001F36B6">
      <w:pPr>
        <w:jc w:val="center"/>
        <w:rPr>
          <w:i/>
          <w:color w:val="000000"/>
          <w:spacing w:val="-20"/>
          <w:sz w:val="28"/>
          <w:szCs w:val="32"/>
        </w:rPr>
      </w:pPr>
    </w:p>
    <w:p w14:paraId="63EB8EC5" w14:textId="222766DC" w:rsidR="001F36B6" w:rsidRPr="001F36B6" w:rsidRDefault="001F36B6" w:rsidP="001F36B6">
      <w:pPr>
        <w:spacing w:line="360" w:lineRule="auto"/>
        <w:ind w:right="140"/>
        <w:jc w:val="center"/>
        <w:rPr>
          <w:b/>
          <w:bCs/>
          <w:iCs/>
          <w:color w:val="000000"/>
          <w:spacing w:val="-20"/>
          <w:sz w:val="28"/>
          <w:szCs w:val="28"/>
        </w:rPr>
      </w:pPr>
      <w:r>
        <w:rPr>
          <w:b/>
          <w:bCs/>
          <w:iCs/>
          <w:color w:val="000000"/>
          <w:spacing w:val="-20"/>
          <w:sz w:val="28"/>
          <w:szCs w:val="28"/>
        </w:rPr>
        <w:t>“</w:t>
      </w:r>
      <w:r w:rsidRPr="001F36B6">
        <w:rPr>
          <w:b/>
          <w:bCs/>
          <w:iCs/>
          <w:color w:val="000000"/>
          <w:spacing w:val="-20"/>
          <w:sz w:val="28"/>
          <w:szCs w:val="28"/>
        </w:rPr>
        <w:t>DESARROLLO DE UN SISTEMA WEB PARA LA GESTIÓN DEL RECICLAJE EN LA CIUDAD DE RIOBAMBA UTILIZANDO LA TECNOLOGÍA DE BASE DE DATOS NO-SQL Y EL FRAMEWORK EXPRESS</w:t>
      </w:r>
      <w:r>
        <w:rPr>
          <w:b/>
          <w:bCs/>
          <w:iCs/>
          <w:color w:val="000000"/>
          <w:spacing w:val="-20"/>
          <w:sz w:val="28"/>
          <w:szCs w:val="28"/>
        </w:rPr>
        <w:t>”</w:t>
      </w:r>
    </w:p>
    <w:p w14:paraId="7B2E8882" w14:textId="77777777" w:rsidR="001F36B6" w:rsidRPr="001F36B6" w:rsidRDefault="001F36B6" w:rsidP="001F36B6">
      <w:pPr>
        <w:spacing w:line="360" w:lineRule="auto"/>
        <w:ind w:right="141"/>
        <w:jc w:val="center"/>
        <w:rPr>
          <w:b/>
          <w:sz w:val="22"/>
          <w:szCs w:val="22"/>
          <w:lang w:eastAsia="es-EC"/>
        </w:rPr>
      </w:pPr>
    </w:p>
    <w:p w14:paraId="2E791BA0" w14:textId="03222898" w:rsidR="00AC0E1B" w:rsidRPr="00AC0E1B" w:rsidRDefault="00AC0E1B" w:rsidP="00AC0E1B">
      <w:pPr>
        <w:spacing w:line="360" w:lineRule="auto"/>
        <w:ind w:right="141"/>
        <w:jc w:val="center"/>
        <w:rPr>
          <w:b/>
          <w:sz w:val="24"/>
          <w:szCs w:val="24"/>
          <w:lang w:val="es-ES" w:eastAsia="es-EC"/>
        </w:rPr>
      </w:pPr>
      <w:r w:rsidRPr="00AC0E1B">
        <w:rPr>
          <w:b/>
          <w:sz w:val="24"/>
          <w:szCs w:val="24"/>
          <w:lang w:val="es-ES" w:eastAsia="es-EC"/>
        </w:rPr>
        <w:t>Trabajo de titulación</w:t>
      </w:r>
    </w:p>
    <w:p w14:paraId="507C0FE2" w14:textId="5E6A24A4" w:rsidR="00AC0E1B" w:rsidRPr="00AC0E1B" w:rsidRDefault="00AC0E1B" w:rsidP="00AC0E1B">
      <w:pPr>
        <w:spacing w:line="360" w:lineRule="auto"/>
        <w:ind w:right="141"/>
        <w:jc w:val="center"/>
        <w:rPr>
          <w:bCs/>
          <w:sz w:val="24"/>
          <w:szCs w:val="24"/>
          <w:lang w:val="es-ES" w:eastAsia="es-EC"/>
        </w:rPr>
      </w:pPr>
      <w:r w:rsidRPr="00AC0E1B">
        <w:rPr>
          <w:bCs/>
          <w:sz w:val="24"/>
          <w:szCs w:val="24"/>
          <w:lang w:val="es-ES" w:eastAsia="es-EC"/>
        </w:rPr>
        <w:t>Tipo: Proyecto Técnico</w:t>
      </w:r>
    </w:p>
    <w:p w14:paraId="290C8FA8" w14:textId="77777777" w:rsidR="00AC0E1B" w:rsidRPr="00AC0E1B" w:rsidRDefault="00AC0E1B" w:rsidP="00AC0E1B">
      <w:pPr>
        <w:spacing w:line="360" w:lineRule="auto"/>
        <w:ind w:right="141"/>
        <w:jc w:val="center"/>
        <w:rPr>
          <w:bCs/>
          <w:sz w:val="22"/>
          <w:szCs w:val="22"/>
          <w:lang w:val="es-ES" w:eastAsia="es-EC"/>
        </w:rPr>
      </w:pPr>
    </w:p>
    <w:p w14:paraId="4F25E6D9" w14:textId="51EE58E0" w:rsidR="001F36B6" w:rsidRPr="00AC0E1B" w:rsidRDefault="00AC0E1B" w:rsidP="001F36B6">
      <w:pPr>
        <w:spacing w:line="360" w:lineRule="auto"/>
        <w:ind w:right="141"/>
        <w:jc w:val="center"/>
        <w:rPr>
          <w:sz w:val="28"/>
          <w:szCs w:val="28"/>
          <w:lang w:val="es-ES" w:eastAsia="es-EC"/>
        </w:rPr>
      </w:pPr>
      <w:r w:rsidRPr="00AC0E1B">
        <w:rPr>
          <w:rFonts w:eastAsia="Arial"/>
          <w:sz w:val="28"/>
          <w:szCs w:val="28"/>
          <w:lang w:val="es-ES" w:eastAsia="es-EC"/>
        </w:rPr>
        <w:t>Presentado</w:t>
      </w:r>
      <w:r w:rsidR="001F36B6" w:rsidRPr="00AC0E1B">
        <w:rPr>
          <w:rFonts w:eastAsia="Arial"/>
          <w:sz w:val="28"/>
          <w:szCs w:val="28"/>
          <w:lang w:val="es-ES" w:eastAsia="es-EC"/>
        </w:rPr>
        <w:t xml:space="preserve"> para optar al grado académico de:</w:t>
      </w:r>
    </w:p>
    <w:p w14:paraId="7C1600F9" w14:textId="77777777" w:rsidR="001F36B6" w:rsidRPr="00AC0E1B" w:rsidRDefault="001F36B6" w:rsidP="001F36B6">
      <w:pPr>
        <w:spacing w:line="360" w:lineRule="auto"/>
        <w:ind w:right="141"/>
        <w:jc w:val="center"/>
        <w:rPr>
          <w:b/>
          <w:sz w:val="28"/>
          <w:szCs w:val="28"/>
          <w:lang w:val="es-ES" w:eastAsia="es-EC"/>
        </w:rPr>
      </w:pPr>
      <w:r w:rsidRPr="00AC0E1B">
        <w:rPr>
          <w:rFonts w:eastAsia="Arial"/>
          <w:b/>
          <w:sz w:val="28"/>
          <w:szCs w:val="28"/>
          <w:lang w:val="es-ES" w:eastAsia="es-EC"/>
        </w:rPr>
        <w:t>INGENIERO EN SISTEMAS INFORMÁTICOS</w:t>
      </w:r>
    </w:p>
    <w:p w14:paraId="1FA4745E" w14:textId="77777777" w:rsidR="001F36B6" w:rsidRPr="0072355D" w:rsidRDefault="001F36B6" w:rsidP="00AC0E1B">
      <w:pPr>
        <w:spacing w:line="360" w:lineRule="auto"/>
        <w:ind w:right="141"/>
        <w:rPr>
          <w:sz w:val="22"/>
          <w:szCs w:val="22"/>
          <w:lang w:val="es-ES" w:eastAsia="es-EC"/>
        </w:rPr>
      </w:pPr>
    </w:p>
    <w:p w14:paraId="3E8101E1" w14:textId="3A5CD558" w:rsidR="001F36B6" w:rsidRPr="00EF1A1A" w:rsidRDefault="001F36B6" w:rsidP="00AC0E1B">
      <w:pPr>
        <w:tabs>
          <w:tab w:val="left" w:pos="1276"/>
        </w:tabs>
        <w:spacing w:line="360" w:lineRule="auto"/>
        <w:ind w:right="141"/>
        <w:jc w:val="center"/>
        <w:rPr>
          <w:sz w:val="28"/>
          <w:szCs w:val="22"/>
          <w:lang w:val="es-ES" w:eastAsia="es-EC"/>
        </w:rPr>
      </w:pPr>
      <w:r w:rsidRPr="00EF1A1A">
        <w:rPr>
          <w:rFonts w:eastAsia="Arial"/>
          <w:b/>
          <w:sz w:val="28"/>
          <w:szCs w:val="22"/>
          <w:lang w:val="es-ES" w:eastAsia="es-EC"/>
        </w:rPr>
        <w:t xml:space="preserve">AUTOR: </w:t>
      </w:r>
      <w:r w:rsidR="00AC0E1B">
        <w:rPr>
          <w:rFonts w:eastAsia="Arial"/>
          <w:sz w:val="28"/>
          <w:szCs w:val="22"/>
          <w:lang w:val="es-ES" w:eastAsia="es-EC"/>
        </w:rPr>
        <w:t>FREDDY ORLANDO LEMA MIRANDA.</w:t>
      </w:r>
    </w:p>
    <w:p w14:paraId="74838D79" w14:textId="77777777" w:rsidR="001F36B6" w:rsidRDefault="001F36B6" w:rsidP="001F36B6">
      <w:pPr>
        <w:spacing w:line="360" w:lineRule="auto"/>
        <w:ind w:right="141"/>
        <w:jc w:val="center"/>
        <w:rPr>
          <w:b/>
          <w:sz w:val="28"/>
          <w:szCs w:val="22"/>
          <w:lang w:val="es-ES" w:eastAsia="es-EC"/>
        </w:rPr>
      </w:pPr>
    </w:p>
    <w:p w14:paraId="75D74C52" w14:textId="77777777" w:rsidR="001F36B6" w:rsidRPr="0072355D" w:rsidRDefault="001F36B6" w:rsidP="001F36B6">
      <w:pPr>
        <w:spacing w:line="360" w:lineRule="auto"/>
        <w:ind w:right="141"/>
        <w:jc w:val="center"/>
        <w:rPr>
          <w:b/>
          <w:sz w:val="22"/>
          <w:szCs w:val="22"/>
          <w:lang w:val="es-ES" w:eastAsia="es-EC"/>
        </w:rPr>
      </w:pPr>
    </w:p>
    <w:p w14:paraId="5F97DF3F" w14:textId="77777777" w:rsidR="001F36B6" w:rsidRPr="00AC0E1B" w:rsidRDefault="001F36B6" w:rsidP="001F36B6">
      <w:pPr>
        <w:spacing w:line="360" w:lineRule="auto"/>
        <w:ind w:right="141"/>
        <w:jc w:val="center"/>
        <w:rPr>
          <w:sz w:val="24"/>
          <w:szCs w:val="32"/>
          <w:lang w:val="es-ES" w:eastAsia="es-EC"/>
        </w:rPr>
      </w:pPr>
      <w:r w:rsidRPr="00AC0E1B">
        <w:rPr>
          <w:rFonts w:eastAsia="Arial"/>
          <w:sz w:val="24"/>
          <w:szCs w:val="32"/>
          <w:lang w:val="es-ES" w:eastAsia="es-EC"/>
        </w:rPr>
        <w:t>Riobamba – Ecuador</w:t>
      </w:r>
    </w:p>
    <w:p w14:paraId="605C5EA8" w14:textId="4F492BC1" w:rsidR="001F36B6" w:rsidRPr="00AC0E1B" w:rsidRDefault="001F36B6" w:rsidP="001F36B6">
      <w:pPr>
        <w:spacing w:line="360" w:lineRule="auto"/>
        <w:ind w:right="141"/>
        <w:jc w:val="center"/>
        <w:rPr>
          <w:rFonts w:eastAsia="Arial"/>
          <w:sz w:val="24"/>
          <w:szCs w:val="32"/>
          <w:lang w:val="es-ES" w:eastAsia="es-EC"/>
        </w:rPr>
      </w:pPr>
      <w:r w:rsidRPr="00AC0E1B">
        <w:rPr>
          <w:rFonts w:eastAsia="Arial"/>
          <w:sz w:val="24"/>
          <w:szCs w:val="32"/>
          <w:lang w:val="es-ES" w:eastAsia="es-EC"/>
        </w:rPr>
        <w:t>20</w:t>
      </w:r>
      <w:r w:rsidR="00AC0E1B">
        <w:rPr>
          <w:rFonts w:eastAsia="Arial"/>
          <w:sz w:val="24"/>
          <w:szCs w:val="32"/>
          <w:lang w:val="es-ES" w:eastAsia="es-EC"/>
        </w:rPr>
        <w:t>21</w:t>
      </w:r>
    </w:p>
    <w:p w14:paraId="3CF8B8B2" w14:textId="77777777" w:rsidR="00AC0E1B" w:rsidRPr="00807A2F" w:rsidRDefault="00AC0E1B" w:rsidP="001F36B6">
      <w:pPr>
        <w:spacing w:line="360" w:lineRule="auto"/>
        <w:ind w:right="141"/>
        <w:jc w:val="center"/>
        <w:rPr>
          <w:szCs w:val="22"/>
          <w:lang w:val="es-ES" w:eastAsia="es-EC"/>
        </w:rPr>
      </w:pPr>
    </w:p>
    <w:p w14:paraId="26EE6882" w14:textId="77777777" w:rsidR="00AC0E1B" w:rsidRDefault="00AC0E1B" w:rsidP="00AC0E1B">
      <w:pPr>
        <w:spacing w:line="360" w:lineRule="auto"/>
        <w:ind w:right="141"/>
        <w:rPr>
          <w:sz w:val="22"/>
          <w:szCs w:val="22"/>
          <w:lang w:val="es-ES"/>
        </w:rPr>
      </w:pPr>
      <w:r w:rsidRPr="0072355D">
        <w:rPr>
          <w:b/>
          <w:bCs/>
          <w:noProof/>
          <w:sz w:val="22"/>
          <w:szCs w:val="22"/>
          <w:lang w:val="es-ES"/>
        </w:rPr>
        <w:lastRenderedPageBreak/>
        <w:drawing>
          <wp:anchor distT="0" distB="0" distL="114300" distR="114300" simplePos="0" relativeHeight="251681792" behindDoc="1" locked="0" layoutInCell="1" allowOverlap="1" wp14:anchorId="5095C371" wp14:editId="1C77B6AC">
            <wp:simplePos x="0" y="0"/>
            <wp:positionH relativeFrom="page">
              <wp:align>center</wp:align>
            </wp:positionH>
            <wp:positionV relativeFrom="paragraph">
              <wp:posOffset>-635</wp:posOffset>
            </wp:positionV>
            <wp:extent cx="1440000" cy="1429200"/>
            <wp:effectExtent l="0" t="0" r="8255" b="0"/>
            <wp:wrapNone/>
            <wp:docPr id="53" name="Imagen 53"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 conjunto de letras blancas en un fondo blanc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440000" cy="1429200"/>
                    </a:xfrm>
                    <a:prstGeom prst="rect">
                      <a:avLst/>
                    </a:prstGeom>
                  </pic:spPr>
                </pic:pic>
              </a:graphicData>
            </a:graphic>
          </wp:anchor>
        </w:drawing>
      </w:r>
    </w:p>
    <w:p w14:paraId="232C113B" w14:textId="77777777" w:rsidR="00AC0E1B" w:rsidRDefault="00AC0E1B" w:rsidP="00AC0E1B">
      <w:pPr>
        <w:spacing w:line="360" w:lineRule="auto"/>
        <w:ind w:right="141"/>
        <w:rPr>
          <w:sz w:val="22"/>
          <w:szCs w:val="22"/>
          <w:lang w:val="es-ES"/>
        </w:rPr>
      </w:pPr>
    </w:p>
    <w:p w14:paraId="6C9DBB47" w14:textId="77777777" w:rsidR="00AC0E1B" w:rsidRDefault="00AC0E1B" w:rsidP="00AC0E1B">
      <w:pPr>
        <w:spacing w:line="360" w:lineRule="auto"/>
        <w:ind w:right="141"/>
        <w:rPr>
          <w:sz w:val="22"/>
          <w:szCs w:val="22"/>
          <w:lang w:val="es-ES"/>
        </w:rPr>
      </w:pPr>
    </w:p>
    <w:p w14:paraId="7A26917E" w14:textId="77777777" w:rsidR="00AC0E1B" w:rsidRDefault="00AC0E1B" w:rsidP="00AC0E1B">
      <w:pPr>
        <w:spacing w:line="360" w:lineRule="auto"/>
        <w:ind w:right="141"/>
        <w:rPr>
          <w:sz w:val="22"/>
          <w:szCs w:val="22"/>
          <w:lang w:val="es-ES"/>
        </w:rPr>
      </w:pPr>
    </w:p>
    <w:p w14:paraId="34A894F9" w14:textId="77777777" w:rsidR="00AC0E1B" w:rsidRDefault="00AC0E1B" w:rsidP="00AC0E1B">
      <w:pPr>
        <w:spacing w:line="360" w:lineRule="auto"/>
        <w:ind w:right="141"/>
        <w:rPr>
          <w:sz w:val="22"/>
          <w:szCs w:val="22"/>
          <w:lang w:val="es-ES"/>
        </w:rPr>
      </w:pPr>
    </w:p>
    <w:p w14:paraId="4267D439" w14:textId="77777777" w:rsidR="00AC0E1B" w:rsidRDefault="00AC0E1B" w:rsidP="00AC0E1B">
      <w:pPr>
        <w:spacing w:line="360" w:lineRule="auto"/>
        <w:ind w:right="141"/>
        <w:rPr>
          <w:sz w:val="22"/>
          <w:szCs w:val="22"/>
          <w:lang w:val="es-ES"/>
        </w:rPr>
      </w:pPr>
    </w:p>
    <w:p w14:paraId="2445584A" w14:textId="77777777" w:rsidR="00AC0E1B" w:rsidRDefault="00AC0E1B" w:rsidP="00AC0E1B">
      <w:pPr>
        <w:spacing w:line="360" w:lineRule="auto"/>
        <w:ind w:right="141"/>
        <w:jc w:val="center"/>
        <w:rPr>
          <w:sz w:val="22"/>
          <w:szCs w:val="22"/>
          <w:lang w:val="es-ES"/>
        </w:rPr>
      </w:pPr>
    </w:p>
    <w:p w14:paraId="1358D099" w14:textId="77777777" w:rsidR="00AC0E1B" w:rsidRPr="00EF1A1A" w:rsidRDefault="00AC0E1B" w:rsidP="00AC0E1B">
      <w:pPr>
        <w:spacing w:line="360" w:lineRule="auto"/>
        <w:jc w:val="center"/>
        <w:rPr>
          <w:sz w:val="22"/>
          <w:szCs w:val="32"/>
        </w:rPr>
      </w:pPr>
    </w:p>
    <w:p w14:paraId="51473C85" w14:textId="77777777" w:rsidR="00AC0E1B" w:rsidRPr="00BB351A" w:rsidRDefault="00AC0E1B" w:rsidP="00AC0E1B">
      <w:pPr>
        <w:spacing w:line="360" w:lineRule="auto"/>
        <w:jc w:val="center"/>
        <w:rPr>
          <w:b/>
          <w:sz w:val="32"/>
          <w:szCs w:val="32"/>
        </w:rPr>
      </w:pPr>
      <w:r>
        <w:rPr>
          <w:b/>
          <w:sz w:val="32"/>
          <w:szCs w:val="32"/>
        </w:rPr>
        <w:t>ESCUELA SUPERIOR POLITÉ</w:t>
      </w:r>
      <w:r w:rsidRPr="00BB351A">
        <w:rPr>
          <w:b/>
          <w:sz w:val="32"/>
          <w:szCs w:val="32"/>
        </w:rPr>
        <w:t>CNICA DE CHIMBORAZO</w:t>
      </w:r>
    </w:p>
    <w:p w14:paraId="34E9AA56" w14:textId="77777777" w:rsidR="00AC0E1B" w:rsidRPr="00BB351A" w:rsidRDefault="00AC0E1B" w:rsidP="00AC0E1B">
      <w:pPr>
        <w:spacing w:line="360" w:lineRule="auto"/>
        <w:jc w:val="center"/>
        <w:rPr>
          <w:b/>
          <w:sz w:val="28"/>
          <w:szCs w:val="28"/>
        </w:rPr>
      </w:pPr>
      <w:r>
        <w:rPr>
          <w:b/>
          <w:sz w:val="28"/>
          <w:szCs w:val="28"/>
        </w:rPr>
        <w:t>FACULTAD DE INFORMÁ</w:t>
      </w:r>
      <w:r w:rsidRPr="00BB351A">
        <w:rPr>
          <w:b/>
          <w:sz w:val="28"/>
          <w:szCs w:val="28"/>
        </w:rPr>
        <w:t>TICA Y ELECTRONICA</w:t>
      </w:r>
    </w:p>
    <w:p w14:paraId="03386DED" w14:textId="77777777" w:rsidR="00AC0E1B" w:rsidRPr="001F36B6" w:rsidRDefault="00AC0E1B" w:rsidP="00AC0E1B">
      <w:pPr>
        <w:spacing w:line="360" w:lineRule="auto"/>
        <w:jc w:val="center"/>
        <w:rPr>
          <w:b/>
          <w:sz w:val="24"/>
          <w:szCs w:val="24"/>
        </w:rPr>
      </w:pPr>
      <w:r w:rsidRPr="001F36B6">
        <w:rPr>
          <w:b/>
          <w:sz w:val="24"/>
          <w:szCs w:val="24"/>
        </w:rPr>
        <w:t>ESCUELA DE INGENIERIA EN SISTEMAS</w:t>
      </w:r>
    </w:p>
    <w:p w14:paraId="26DDD7EB" w14:textId="77777777" w:rsidR="00AC0E1B" w:rsidRPr="0072355D" w:rsidRDefault="00AC0E1B" w:rsidP="00AC0E1B">
      <w:pPr>
        <w:spacing w:line="360" w:lineRule="auto"/>
        <w:ind w:right="141"/>
        <w:jc w:val="center"/>
        <w:rPr>
          <w:b/>
          <w:sz w:val="22"/>
          <w:szCs w:val="22"/>
          <w:lang w:val="es-ES" w:eastAsia="es-EC"/>
        </w:rPr>
      </w:pPr>
    </w:p>
    <w:p w14:paraId="27B11C68" w14:textId="77777777" w:rsidR="00AC0E1B" w:rsidRPr="0072355D" w:rsidRDefault="00AC0E1B" w:rsidP="00AC0E1B">
      <w:pPr>
        <w:spacing w:line="360" w:lineRule="auto"/>
        <w:ind w:right="141"/>
        <w:jc w:val="center"/>
        <w:rPr>
          <w:b/>
          <w:sz w:val="22"/>
          <w:szCs w:val="22"/>
          <w:lang w:val="es-ES" w:eastAsia="es-EC"/>
        </w:rPr>
      </w:pPr>
    </w:p>
    <w:p w14:paraId="509B7794" w14:textId="77777777" w:rsidR="00AC0E1B" w:rsidRDefault="00AC0E1B" w:rsidP="00AC0E1B">
      <w:pPr>
        <w:jc w:val="center"/>
        <w:rPr>
          <w:i/>
          <w:color w:val="000000"/>
          <w:spacing w:val="-20"/>
          <w:sz w:val="28"/>
          <w:szCs w:val="32"/>
        </w:rPr>
      </w:pPr>
    </w:p>
    <w:p w14:paraId="774752A3" w14:textId="77777777" w:rsidR="00AC0E1B" w:rsidRPr="001F36B6" w:rsidRDefault="00AC0E1B" w:rsidP="00AC0E1B">
      <w:pPr>
        <w:spacing w:line="360" w:lineRule="auto"/>
        <w:ind w:right="140"/>
        <w:jc w:val="center"/>
        <w:rPr>
          <w:b/>
          <w:bCs/>
          <w:iCs/>
          <w:color w:val="000000"/>
          <w:spacing w:val="-20"/>
          <w:sz w:val="28"/>
          <w:szCs w:val="28"/>
        </w:rPr>
      </w:pPr>
      <w:r>
        <w:rPr>
          <w:b/>
          <w:bCs/>
          <w:iCs/>
          <w:color w:val="000000"/>
          <w:spacing w:val="-20"/>
          <w:sz w:val="28"/>
          <w:szCs w:val="28"/>
        </w:rPr>
        <w:t>“</w:t>
      </w:r>
      <w:r w:rsidRPr="001F36B6">
        <w:rPr>
          <w:b/>
          <w:bCs/>
          <w:iCs/>
          <w:color w:val="000000"/>
          <w:spacing w:val="-20"/>
          <w:sz w:val="28"/>
          <w:szCs w:val="28"/>
        </w:rPr>
        <w:t>DESARROLLO DE UN SISTEMA WEB PARA LA GESTIÓN DEL RECICLAJE EN LA CIUDAD DE RIOBAMBA UTILIZANDO LA TECNOLOGÍA DE BASE DE DATOS NO-SQL Y EL FRAMEWORK EXPRESS</w:t>
      </w:r>
      <w:r>
        <w:rPr>
          <w:b/>
          <w:bCs/>
          <w:iCs/>
          <w:color w:val="000000"/>
          <w:spacing w:val="-20"/>
          <w:sz w:val="28"/>
          <w:szCs w:val="28"/>
        </w:rPr>
        <w:t>”</w:t>
      </w:r>
    </w:p>
    <w:p w14:paraId="063A2A4F" w14:textId="77777777" w:rsidR="00AC0E1B" w:rsidRPr="001F36B6" w:rsidRDefault="00AC0E1B" w:rsidP="00AC0E1B">
      <w:pPr>
        <w:spacing w:line="360" w:lineRule="auto"/>
        <w:ind w:right="141"/>
        <w:jc w:val="center"/>
        <w:rPr>
          <w:b/>
          <w:sz w:val="22"/>
          <w:szCs w:val="22"/>
          <w:lang w:eastAsia="es-EC"/>
        </w:rPr>
      </w:pPr>
    </w:p>
    <w:p w14:paraId="0075CC2E" w14:textId="77777777" w:rsidR="00AC0E1B" w:rsidRPr="00AC0E1B" w:rsidRDefault="00AC0E1B" w:rsidP="00AC0E1B">
      <w:pPr>
        <w:spacing w:line="360" w:lineRule="auto"/>
        <w:ind w:right="141"/>
        <w:jc w:val="center"/>
        <w:rPr>
          <w:b/>
          <w:sz w:val="24"/>
          <w:szCs w:val="24"/>
          <w:lang w:val="es-ES" w:eastAsia="es-EC"/>
        </w:rPr>
      </w:pPr>
      <w:r w:rsidRPr="00AC0E1B">
        <w:rPr>
          <w:b/>
          <w:sz w:val="24"/>
          <w:szCs w:val="24"/>
          <w:lang w:val="es-ES" w:eastAsia="es-EC"/>
        </w:rPr>
        <w:t>Trabajo de titulación</w:t>
      </w:r>
    </w:p>
    <w:p w14:paraId="4226AC05" w14:textId="77777777" w:rsidR="00AC0E1B" w:rsidRPr="00AC0E1B" w:rsidRDefault="00AC0E1B" w:rsidP="00AC0E1B">
      <w:pPr>
        <w:spacing w:line="360" w:lineRule="auto"/>
        <w:ind w:right="141"/>
        <w:jc w:val="center"/>
        <w:rPr>
          <w:bCs/>
          <w:sz w:val="24"/>
          <w:szCs w:val="24"/>
          <w:lang w:val="es-ES" w:eastAsia="es-EC"/>
        </w:rPr>
      </w:pPr>
      <w:r w:rsidRPr="00AC0E1B">
        <w:rPr>
          <w:bCs/>
          <w:sz w:val="24"/>
          <w:szCs w:val="24"/>
          <w:lang w:val="es-ES" w:eastAsia="es-EC"/>
        </w:rPr>
        <w:t>Tipo: Proyecto Técnico</w:t>
      </w:r>
    </w:p>
    <w:p w14:paraId="60A21535" w14:textId="77777777" w:rsidR="00AC0E1B" w:rsidRPr="00AC0E1B" w:rsidRDefault="00AC0E1B" w:rsidP="00AC0E1B">
      <w:pPr>
        <w:spacing w:line="360" w:lineRule="auto"/>
        <w:ind w:right="141"/>
        <w:jc w:val="center"/>
        <w:rPr>
          <w:bCs/>
          <w:sz w:val="22"/>
          <w:szCs w:val="22"/>
          <w:lang w:val="es-ES" w:eastAsia="es-EC"/>
        </w:rPr>
      </w:pPr>
    </w:p>
    <w:p w14:paraId="45146BF1" w14:textId="77777777" w:rsidR="00AC0E1B" w:rsidRPr="00AC0E1B" w:rsidRDefault="00AC0E1B" w:rsidP="00AC0E1B">
      <w:pPr>
        <w:spacing w:line="360" w:lineRule="auto"/>
        <w:ind w:right="141"/>
        <w:jc w:val="center"/>
        <w:rPr>
          <w:sz w:val="28"/>
          <w:szCs w:val="28"/>
          <w:lang w:val="es-ES" w:eastAsia="es-EC"/>
        </w:rPr>
      </w:pPr>
      <w:r w:rsidRPr="00AC0E1B">
        <w:rPr>
          <w:rFonts w:eastAsia="Arial"/>
          <w:sz w:val="28"/>
          <w:szCs w:val="28"/>
          <w:lang w:val="es-ES" w:eastAsia="es-EC"/>
        </w:rPr>
        <w:t>Presentado para optar al grado académico de:</w:t>
      </w:r>
    </w:p>
    <w:p w14:paraId="3B7DE6A6" w14:textId="77777777" w:rsidR="00AC0E1B" w:rsidRPr="00AC0E1B" w:rsidRDefault="00AC0E1B" w:rsidP="00AC0E1B">
      <w:pPr>
        <w:spacing w:line="360" w:lineRule="auto"/>
        <w:ind w:right="141"/>
        <w:jc w:val="center"/>
        <w:rPr>
          <w:b/>
          <w:sz w:val="28"/>
          <w:szCs w:val="28"/>
          <w:lang w:val="es-ES" w:eastAsia="es-EC"/>
        </w:rPr>
      </w:pPr>
      <w:r w:rsidRPr="00AC0E1B">
        <w:rPr>
          <w:rFonts w:eastAsia="Arial"/>
          <w:b/>
          <w:sz w:val="28"/>
          <w:szCs w:val="28"/>
          <w:lang w:val="es-ES" w:eastAsia="es-EC"/>
        </w:rPr>
        <w:t>INGENIERO EN SISTEMAS INFORMÁTICOS</w:t>
      </w:r>
    </w:p>
    <w:p w14:paraId="68064FEF" w14:textId="77777777" w:rsidR="00AC0E1B" w:rsidRPr="0072355D" w:rsidRDefault="00AC0E1B" w:rsidP="00AC0E1B">
      <w:pPr>
        <w:spacing w:line="360" w:lineRule="auto"/>
        <w:ind w:right="141"/>
        <w:rPr>
          <w:sz w:val="22"/>
          <w:szCs w:val="22"/>
          <w:lang w:val="es-ES" w:eastAsia="es-EC"/>
        </w:rPr>
      </w:pPr>
    </w:p>
    <w:p w14:paraId="553577AA" w14:textId="77777777" w:rsidR="00AC0E1B" w:rsidRPr="00EF1A1A" w:rsidRDefault="00AC0E1B" w:rsidP="00AC0E1B">
      <w:pPr>
        <w:tabs>
          <w:tab w:val="left" w:pos="1276"/>
        </w:tabs>
        <w:spacing w:line="360" w:lineRule="auto"/>
        <w:ind w:right="141"/>
        <w:jc w:val="center"/>
        <w:rPr>
          <w:sz w:val="28"/>
          <w:szCs w:val="22"/>
          <w:lang w:val="es-ES" w:eastAsia="es-EC"/>
        </w:rPr>
      </w:pPr>
      <w:r w:rsidRPr="00EF1A1A">
        <w:rPr>
          <w:rFonts w:eastAsia="Arial"/>
          <w:b/>
          <w:sz w:val="28"/>
          <w:szCs w:val="22"/>
          <w:lang w:val="es-ES" w:eastAsia="es-EC"/>
        </w:rPr>
        <w:t xml:space="preserve">AUTOR: </w:t>
      </w:r>
      <w:r>
        <w:rPr>
          <w:rFonts w:eastAsia="Arial"/>
          <w:sz w:val="28"/>
          <w:szCs w:val="22"/>
          <w:lang w:val="es-ES" w:eastAsia="es-EC"/>
        </w:rPr>
        <w:t>FREDDY ORLANDO LEMA MIRANDA.</w:t>
      </w:r>
    </w:p>
    <w:p w14:paraId="7F3C878D" w14:textId="435A5203" w:rsidR="00AC0E1B" w:rsidRPr="00AC0E1B" w:rsidRDefault="00AC0E1B" w:rsidP="00AC0E1B">
      <w:pPr>
        <w:spacing w:line="360" w:lineRule="auto"/>
        <w:ind w:right="141" w:firstLine="1"/>
        <w:jc w:val="center"/>
        <w:rPr>
          <w:b/>
          <w:sz w:val="28"/>
          <w:szCs w:val="22"/>
          <w:lang w:val="es-EC" w:eastAsia="es-EC"/>
        </w:rPr>
      </w:pPr>
      <w:r w:rsidRPr="00807A2F">
        <w:rPr>
          <w:rFonts w:eastAsia="Arial"/>
          <w:b/>
          <w:sz w:val="28"/>
          <w:szCs w:val="22"/>
          <w:lang w:val="es-ES" w:eastAsia="es-EC"/>
        </w:rPr>
        <w:t>TUTOR:</w:t>
      </w:r>
      <w:r w:rsidRPr="00807A2F">
        <w:rPr>
          <w:rFonts w:eastAsia="Arial"/>
          <w:sz w:val="28"/>
          <w:szCs w:val="22"/>
          <w:lang w:val="es-ES" w:eastAsia="es-EC"/>
        </w:rPr>
        <w:t xml:space="preserve"> </w:t>
      </w:r>
      <w:r w:rsidRPr="00AC0E1B">
        <w:rPr>
          <w:rFonts w:eastAsia="Arial"/>
          <w:sz w:val="28"/>
          <w:szCs w:val="22"/>
          <w:lang w:val="es-ES" w:eastAsia="es-EC"/>
        </w:rPr>
        <w:t>DR. JULIO ROBERTO SANTILLÁN CASTILLO</w:t>
      </w:r>
    </w:p>
    <w:p w14:paraId="50292169" w14:textId="77777777" w:rsidR="00AC0E1B" w:rsidRDefault="00AC0E1B" w:rsidP="00AC0E1B">
      <w:pPr>
        <w:spacing w:line="360" w:lineRule="auto"/>
        <w:ind w:right="141"/>
        <w:jc w:val="center"/>
        <w:rPr>
          <w:b/>
          <w:sz w:val="28"/>
          <w:szCs w:val="22"/>
          <w:lang w:val="es-ES" w:eastAsia="es-EC"/>
        </w:rPr>
      </w:pPr>
    </w:p>
    <w:p w14:paraId="54F39648" w14:textId="77777777" w:rsidR="00AC0E1B" w:rsidRPr="0072355D" w:rsidRDefault="00AC0E1B" w:rsidP="00AC0E1B">
      <w:pPr>
        <w:spacing w:line="360" w:lineRule="auto"/>
        <w:ind w:right="141"/>
        <w:jc w:val="center"/>
        <w:rPr>
          <w:b/>
          <w:sz w:val="22"/>
          <w:szCs w:val="22"/>
          <w:lang w:val="es-ES" w:eastAsia="es-EC"/>
        </w:rPr>
      </w:pPr>
    </w:p>
    <w:p w14:paraId="1FD91988" w14:textId="77777777" w:rsidR="00AC0E1B" w:rsidRPr="00AC0E1B" w:rsidRDefault="00AC0E1B" w:rsidP="00AC0E1B">
      <w:pPr>
        <w:spacing w:line="360" w:lineRule="auto"/>
        <w:ind w:right="141"/>
        <w:jc w:val="center"/>
        <w:rPr>
          <w:sz w:val="24"/>
          <w:szCs w:val="32"/>
          <w:lang w:val="es-ES" w:eastAsia="es-EC"/>
        </w:rPr>
      </w:pPr>
      <w:r w:rsidRPr="00AC0E1B">
        <w:rPr>
          <w:rFonts w:eastAsia="Arial"/>
          <w:sz w:val="24"/>
          <w:szCs w:val="32"/>
          <w:lang w:val="es-ES" w:eastAsia="es-EC"/>
        </w:rPr>
        <w:t>Riobamba – Ecuador</w:t>
      </w:r>
    </w:p>
    <w:p w14:paraId="66B533EC" w14:textId="307E6258" w:rsidR="00AC0E1B" w:rsidRPr="00AC0E1B" w:rsidRDefault="00AC0E1B" w:rsidP="00AC0E1B">
      <w:pPr>
        <w:spacing w:line="360" w:lineRule="auto"/>
        <w:ind w:right="141"/>
        <w:jc w:val="center"/>
        <w:rPr>
          <w:sz w:val="24"/>
          <w:szCs w:val="32"/>
          <w:lang w:val="es-ES" w:eastAsia="es-EC"/>
        </w:rPr>
      </w:pPr>
      <w:r w:rsidRPr="00AC0E1B">
        <w:rPr>
          <w:rFonts w:eastAsia="Arial"/>
          <w:sz w:val="24"/>
          <w:szCs w:val="32"/>
          <w:lang w:val="es-ES" w:eastAsia="es-EC"/>
        </w:rPr>
        <w:t>20</w:t>
      </w:r>
      <w:r>
        <w:rPr>
          <w:rFonts w:eastAsia="Arial"/>
          <w:sz w:val="24"/>
          <w:szCs w:val="32"/>
          <w:lang w:val="es-ES" w:eastAsia="es-EC"/>
        </w:rPr>
        <w:t>21</w:t>
      </w:r>
    </w:p>
    <w:p w14:paraId="4F0AF7F9" w14:textId="5F932F84" w:rsidR="00AC0E1B" w:rsidRPr="00AC0E1B" w:rsidRDefault="00AC0E1B" w:rsidP="00AC0E1B">
      <w:pPr>
        <w:suppressAutoHyphens w:val="0"/>
        <w:spacing w:before="100" w:beforeAutospacing="1" w:after="100" w:afterAutospacing="1" w:line="360" w:lineRule="auto"/>
        <w:jc w:val="both"/>
        <w:rPr>
          <w:b/>
          <w:bCs/>
          <w:sz w:val="22"/>
          <w:szCs w:val="22"/>
          <w:lang w:val="es-EC"/>
        </w:rPr>
      </w:pPr>
      <w:r w:rsidRPr="00AC0E1B">
        <w:rPr>
          <w:rFonts w:ascii="TimesNewRomanPS" w:hAnsi="TimesNewRomanPS"/>
          <w:b/>
          <w:bCs/>
          <w:sz w:val="22"/>
          <w:szCs w:val="22"/>
          <w:lang w:val="es-EC" w:eastAsia="es-ES_tradnl"/>
        </w:rPr>
        <w:lastRenderedPageBreak/>
        <w:t xml:space="preserve">© </w:t>
      </w:r>
      <w:r w:rsidRPr="00AC0E1B">
        <w:rPr>
          <w:b/>
          <w:bCs/>
          <w:sz w:val="22"/>
          <w:szCs w:val="22"/>
          <w:lang w:val="es-EC"/>
        </w:rPr>
        <w:t>2021, Freddy Orlando Lema Miranda.</w:t>
      </w:r>
    </w:p>
    <w:p w14:paraId="3424025B" w14:textId="4E37D59E" w:rsidR="001F36B6" w:rsidRPr="00AC0E1B" w:rsidRDefault="00AC0E1B" w:rsidP="00AC0E1B">
      <w:pPr>
        <w:pStyle w:val="Ttulo"/>
        <w:spacing w:line="360" w:lineRule="auto"/>
        <w:jc w:val="both"/>
        <w:rPr>
          <w:b w:val="0"/>
          <w:bCs w:val="0"/>
          <w:sz w:val="22"/>
          <w:szCs w:val="22"/>
          <w:lang w:val="es-EC"/>
        </w:rPr>
      </w:pPr>
      <w:r w:rsidRPr="00AC0E1B">
        <w:rPr>
          <w:b w:val="0"/>
          <w:bCs w:val="0"/>
          <w:sz w:val="22"/>
          <w:szCs w:val="22"/>
          <w:lang w:val="es-EC"/>
        </w:rPr>
        <w:t>Se  autoriza  la  reproducción  total  o  parcial,  con  fines  académicos,  por  cualquier  medio  o procedimiento, incluyendo la cita bibliográfica del documento, siempre y cuando se reconozca el Derecho de Autor.</w:t>
      </w:r>
    </w:p>
    <w:p w14:paraId="55F16251" w14:textId="2C92CE45" w:rsidR="001F36B6" w:rsidRDefault="001F36B6" w:rsidP="00AC0E1B">
      <w:pPr>
        <w:pStyle w:val="Textoindependiente"/>
        <w:spacing w:line="360" w:lineRule="auto"/>
        <w:jc w:val="both"/>
        <w:rPr>
          <w:lang w:val="es-ES"/>
        </w:rPr>
      </w:pPr>
    </w:p>
    <w:p w14:paraId="16FFF573" w14:textId="74780215" w:rsidR="00AC0E1B" w:rsidRDefault="00AC0E1B" w:rsidP="001F36B6">
      <w:pPr>
        <w:pStyle w:val="Textoindependiente"/>
        <w:rPr>
          <w:lang w:val="es-ES"/>
        </w:rPr>
      </w:pPr>
    </w:p>
    <w:p w14:paraId="3AF4E082" w14:textId="5F559EE3" w:rsidR="00AC0E1B" w:rsidRDefault="00AC0E1B" w:rsidP="001F36B6">
      <w:pPr>
        <w:pStyle w:val="Textoindependiente"/>
        <w:rPr>
          <w:lang w:val="es-ES"/>
        </w:rPr>
      </w:pPr>
    </w:p>
    <w:p w14:paraId="72BD4520" w14:textId="6211D495" w:rsidR="00AC0E1B" w:rsidRDefault="00AC0E1B" w:rsidP="001F36B6">
      <w:pPr>
        <w:pStyle w:val="Textoindependiente"/>
        <w:rPr>
          <w:lang w:val="es-ES"/>
        </w:rPr>
      </w:pPr>
    </w:p>
    <w:p w14:paraId="611550FD" w14:textId="09D0D33A" w:rsidR="00AC0E1B" w:rsidRDefault="00AC0E1B" w:rsidP="001F36B6">
      <w:pPr>
        <w:pStyle w:val="Textoindependiente"/>
        <w:rPr>
          <w:lang w:val="es-ES"/>
        </w:rPr>
      </w:pPr>
    </w:p>
    <w:p w14:paraId="2B441F54" w14:textId="6F72A963" w:rsidR="00AC0E1B" w:rsidRDefault="00AC0E1B" w:rsidP="001F36B6">
      <w:pPr>
        <w:pStyle w:val="Textoindependiente"/>
        <w:rPr>
          <w:lang w:val="es-ES"/>
        </w:rPr>
      </w:pPr>
    </w:p>
    <w:p w14:paraId="1CD92CEF" w14:textId="529D8AF0" w:rsidR="00AC0E1B" w:rsidRDefault="00AC0E1B" w:rsidP="001F36B6">
      <w:pPr>
        <w:pStyle w:val="Textoindependiente"/>
        <w:rPr>
          <w:lang w:val="es-ES"/>
        </w:rPr>
      </w:pPr>
    </w:p>
    <w:p w14:paraId="00E80949" w14:textId="60B8DECE" w:rsidR="00AC0E1B" w:rsidRDefault="00AC0E1B" w:rsidP="001F36B6">
      <w:pPr>
        <w:pStyle w:val="Textoindependiente"/>
        <w:rPr>
          <w:lang w:val="es-ES"/>
        </w:rPr>
      </w:pPr>
    </w:p>
    <w:p w14:paraId="2F4861E6" w14:textId="06E08A6D" w:rsidR="00AC0E1B" w:rsidRDefault="00AC0E1B" w:rsidP="001F36B6">
      <w:pPr>
        <w:pStyle w:val="Textoindependiente"/>
        <w:rPr>
          <w:lang w:val="es-ES"/>
        </w:rPr>
      </w:pPr>
    </w:p>
    <w:p w14:paraId="6F2B3137" w14:textId="670BFEF8" w:rsidR="00AC0E1B" w:rsidRDefault="00AC0E1B" w:rsidP="001F36B6">
      <w:pPr>
        <w:pStyle w:val="Textoindependiente"/>
        <w:rPr>
          <w:lang w:val="es-ES"/>
        </w:rPr>
      </w:pPr>
    </w:p>
    <w:p w14:paraId="524150D3" w14:textId="2EC69B99" w:rsidR="00AC0E1B" w:rsidRDefault="00AC0E1B" w:rsidP="001F36B6">
      <w:pPr>
        <w:pStyle w:val="Textoindependiente"/>
        <w:rPr>
          <w:lang w:val="es-ES"/>
        </w:rPr>
      </w:pPr>
    </w:p>
    <w:p w14:paraId="144C1A78" w14:textId="46A037EC" w:rsidR="00AC0E1B" w:rsidRDefault="00AC0E1B" w:rsidP="001F36B6">
      <w:pPr>
        <w:pStyle w:val="Textoindependiente"/>
        <w:rPr>
          <w:lang w:val="es-ES"/>
        </w:rPr>
      </w:pPr>
    </w:p>
    <w:p w14:paraId="0B8E39C5" w14:textId="6A4AF6A8" w:rsidR="00AC0E1B" w:rsidRDefault="00AC0E1B" w:rsidP="001F36B6">
      <w:pPr>
        <w:pStyle w:val="Textoindependiente"/>
        <w:rPr>
          <w:lang w:val="es-ES"/>
        </w:rPr>
      </w:pPr>
    </w:p>
    <w:p w14:paraId="58E57ECB" w14:textId="773E23EF" w:rsidR="00AC0E1B" w:rsidRDefault="00AC0E1B" w:rsidP="001F36B6">
      <w:pPr>
        <w:pStyle w:val="Textoindependiente"/>
        <w:rPr>
          <w:lang w:val="es-ES"/>
        </w:rPr>
      </w:pPr>
    </w:p>
    <w:p w14:paraId="25F58123" w14:textId="5667D230" w:rsidR="00AC0E1B" w:rsidRDefault="00AC0E1B" w:rsidP="001F36B6">
      <w:pPr>
        <w:pStyle w:val="Textoindependiente"/>
        <w:rPr>
          <w:lang w:val="es-ES"/>
        </w:rPr>
      </w:pPr>
    </w:p>
    <w:p w14:paraId="67F7574C" w14:textId="16DCF2FA" w:rsidR="00AC0E1B" w:rsidRDefault="00AC0E1B" w:rsidP="001F36B6">
      <w:pPr>
        <w:pStyle w:val="Textoindependiente"/>
        <w:rPr>
          <w:lang w:val="es-ES"/>
        </w:rPr>
      </w:pPr>
    </w:p>
    <w:p w14:paraId="356217AB" w14:textId="0F32D377" w:rsidR="00AC0E1B" w:rsidRDefault="00AC0E1B" w:rsidP="001F36B6">
      <w:pPr>
        <w:pStyle w:val="Textoindependiente"/>
        <w:rPr>
          <w:lang w:val="es-ES"/>
        </w:rPr>
      </w:pPr>
    </w:p>
    <w:p w14:paraId="2BE735A1" w14:textId="60011A35" w:rsidR="00AC0E1B" w:rsidRDefault="00AC0E1B" w:rsidP="001F36B6">
      <w:pPr>
        <w:pStyle w:val="Textoindependiente"/>
        <w:rPr>
          <w:lang w:val="es-ES"/>
        </w:rPr>
      </w:pPr>
    </w:p>
    <w:p w14:paraId="2557505A" w14:textId="21B25228" w:rsidR="00AC0E1B" w:rsidRDefault="00AC0E1B" w:rsidP="001F36B6">
      <w:pPr>
        <w:pStyle w:val="Textoindependiente"/>
        <w:rPr>
          <w:lang w:val="es-ES"/>
        </w:rPr>
      </w:pPr>
    </w:p>
    <w:p w14:paraId="51068A9E" w14:textId="0300B12F" w:rsidR="00AC0E1B" w:rsidRDefault="00AC0E1B" w:rsidP="001F36B6">
      <w:pPr>
        <w:pStyle w:val="Textoindependiente"/>
        <w:rPr>
          <w:lang w:val="es-ES"/>
        </w:rPr>
      </w:pPr>
    </w:p>
    <w:p w14:paraId="4C9A0D1F" w14:textId="4CF64F2E" w:rsidR="00AC0E1B" w:rsidRDefault="00AC0E1B" w:rsidP="001F36B6">
      <w:pPr>
        <w:pStyle w:val="Textoindependiente"/>
        <w:rPr>
          <w:lang w:val="es-ES"/>
        </w:rPr>
      </w:pPr>
    </w:p>
    <w:p w14:paraId="20487E4A" w14:textId="1821A9E9" w:rsidR="00AC0E1B" w:rsidRDefault="00AC0E1B" w:rsidP="001F36B6">
      <w:pPr>
        <w:pStyle w:val="Textoindependiente"/>
        <w:rPr>
          <w:lang w:val="es-ES"/>
        </w:rPr>
      </w:pPr>
    </w:p>
    <w:p w14:paraId="5E801EFE" w14:textId="7431DDD2" w:rsidR="00AC0E1B" w:rsidRDefault="00AC0E1B" w:rsidP="001F36B6">
      <w:pPr>
        <w:pStyle w:val="Textoindependiente"/>
        <w:rPr>
          <w:lang w:val="es-ES"/>
        </w:rPr>
      </w:pPr>
    </w:p>
    <w:p w14:paraId="3817C28B" w14:textId="028F0EB7" w:rsidR="00AC0E1B" w:rsidRDefault="00AC0E1B" w:rsidP="001F36B6">
      <w:pPr>
        <w:pStyle w:val="Textoindependiente"/>
        <w:rPr>
          <w:lang w:val="es-ES"/>
        </w:rPr>
      </w:pPr>
    </w:p>
    <w:p w14:paraId="45342925" w14:textId="7D1B3FCA" w:rsidR="00AC0E1B" w:rsidRDefault="00AC0E1B" w:rsidP="001F36B6">
      <w:pPr>
        <w:pStyle w:val="Textoindependiente"/>
        <w:rPr>
          <w:lang w:val="es-ES"/>
        </w:rPr>
      </w:pPr>
    </w:p>
    <w:p w14:paraId="196B26F0" w14:textId="3EC19716" w:rsidR="00AC0E1B" w:rsidRDefault="00AC0E1B" w:rsidP="001F36B6">
      <w:pPr>
        <w:pStyle w:val="Textoindependiente"/>
        <w:rPr>
          <w:lang w:val="es-ES"/>
        </w:rPr>
      </w:pPr>
    </w:p>
    <w:p w14:paraId="23CDEEED" w14:textId="2E53BBF6" w:rsidR="00AC0E1B" w:rsidRDefault="00AC0E1B" w:rsidP="001F36B6">
      <w:pPr>
        <w:pStyle w:val="Textoindependiente"/>
        <w:rPr>
          <w:lang w:val="es-ES"/>
        </w:rPr>
      </w:pPr>
    </w:p>
    <w:p w14:paraId="5D5E993E" w14:textId="1129C74D" w:rsidR="00AC0E1B" w:rsidRDefault="00AC0E1B" w:rsidP="001F36B6">
      <w:pPr>
        <w:pStyle w:val="Textoindependiente"/>
        <w:rPr>
          <w:lang w:val="es-ES"/>
        </w:rPr>
      </w:pPr>
    </w:p>
    <w:p w14:paraId="6C8A176C" w14:textId="3B3FA93D" w:rsidR="00AC0E1B" w:rsidRDefault="00AC0E1B" w:rsidP="00AC0E1B">
      <w:pPr>
        <w:pStyle w:val="Textoindependiente"/>
        <w:spacing w:line="360" w:lineRule="auto"/>
        <w:jc w:val="both"/>
        <w:rPr>
          <w:sz w:val="22"/>
          <w:szCs w:val="22"/>
          <w:lang w:val="es-ES"/>
        </w:rPr>
      </w:pPr>
      <w:r w:rsidRPr="00AC0E1B">
        <w:rPr>
          <w:sz w:val="22"/>
          <w:szCs w:val="22"/>
          <w:lang w:val="es-ES"/>
        </w:rPr>
        <w:lastRenderedPageBreak/>
        <w:t xml:space="preserve">Yo, </w:t>
      </w:r>
      <w:r>
        <w:rPr>
          <w:sz w:val="22"/>
          <w:szCs w:val="22"/>
          <w:lang w:val="es-ES"/>
        </w:rPr>
        <w:t>Freddy Orlando Lema Miranda</w:t>
      </w:r>
      <w:r w:rsidRPr="00AC0E1B">
        <w:rPr>
          <w:sz w:val="22"/>
          <w:szCs w:val="22"/>
          <w:lang w:val="es-ES"/>
        </w:rPr>
        <w:t xml:space="preserve">, declaro que el presente trabajo de titulación es de mi autoría y los resultados </w:t>
      </w:r>
      <w:proofErr w:type="gramStart"/>
      <w:r w:rsidRPr="00AC0E1B">
        <w:rPr>
          <w:sz w:val="22"/>
          <w:szCs w:val="22"/>
          <w:lang w:val="es-ES"/>
        </w:rPr>
        <w:t>del mismo</w:t>
      </w:r>
      <w:proofErr w:type="gramEnd"/>
      <w:r w:rsidRPr="00AC0E1B">
        <w:rPr>
          <w:sz w:val="22"/>
          <w:szCs w:val="22"/>
          <w:lang w:val="es-ES"/>
        </w:rPr>
        <w:t xml:space="preserve"> son auténticos. Los textos en el documento que provienen de otras fuentes están debidamente citados y referenciados.</w:t>
      </w:r>
    </w:p>
    <w:p w14:paraId="144C66E6" w14:textId="77777777" w:rsidR="002F56F0" w:rsidRPr="00AC0E1B" w:rsidRDefault="002F56F0" w:rsidP="00AC0E1B">
      <w:pPr>
        <w:pStyle w:val="Textoindependiente"/>
        <w:spacing w:line="360" w:lineRule="auto"/>
        <w:jc w:val="both"/>
        <w:rPr>
          <w:sz w:val="22"/>
          <w:szCs w:val="22"/>
          <w:lang w:val="es-ES"/>
        </w:rPr>
      </w:pPr>
    </w:p>
    <w:p w14:paraId="3E05A303" w14:textId="794B8EDD" w:rsidR="00A42136" w:rsidRDefault="00AC0E1B" w:rsidP="00AC0E1B">
      <w:pPr>
        <w:pStyle w:val="Textoindependiente"/>
        <w:spacing w:line="360" w:lineRule="auto"/>
        <w:jc w:val="both"/>
        <w:rPr>
          <w:sz w:val="22"/>
          <w:szCs w:val="22"/>
          <w:lang w:val="es-ES"/>
        </w:rPr>
      </w:pPr>
      <w:r w:rsidRPr="00AC0E1B">
        <w:rPr>
          <w:sz w:val="22"/>
          <w:szCs w:val="22"/>
          <w:lang w:val="es-ES"/>
        </w:rPr>
        <w:t xml:space="preserve">Como autor asumo la responsabilidad legal y académica de los contenidos de este trabajo de titulación; El patrimonio intelectual pertenece a la Escuela Superior Politécnica de Chimborazo. </w:t>
      </w:r>
    </w:p>
    <w:p w14:paraId="62B4C040" w14:textId="77777777" w:rsidR="00A42136" w:rsidRDefault="00A42136" w:rsidP="00AC0E1B">
      <w:pPr>
        <w:pStyle w:val="Textoindependiente"/>
        <w:spacing w:line="360" w:lineRule="auto"/>
        <w:jc w:val="both"/>
        <w:rPr>
          <w:sz w:val="22"/>
          <w:szCs w:val="22"/>
          <w:lang w:val="es-ES"/>
        </w:rPr>
      </w:pPr>
    </w:p>
    <w:p w14:paraId="0ACF9E68" w14:textId="58368127" w:rsidR="00AC0E1B" w:rsidRDefault="00AC0E1B" w:rsidP="00AC0E1B">
      <w:pPr>
        <w:pStyle w:val="Textoindependiente"/>
        <w:spacing w:line="360" w:lineRule="auto"/>
        <w:jc w:val="both"/>
        <w:rPr>
          <w:sz w:val="22"/>
          <w:szCs w:val="22"/>
          <w:lang w:val="es-ES"/>
        </w:rPr>
      </w:pPr>
      <w:r w:rsidRPr="00AC0E1B">
        <w:rPr>
          <w:sz w:val="22"/>
          <w:szCs w:val="22"/>
          <w:lang w:val="es-ES"/>
        </w:rPr>
        <w:t xml:space="preserve">Riobamba, </w:t>
      </w:r>
      <w:r w:rsidR="002F56F0">
        <w:rPr>
          <w:sz w:val="22"/>
          <w:szCs w:val="22"/>
          <w:lang w:val="es-ES"/>
        </w:rPr>
        <w:t>29</w:t>
      </w:r>
      <w:r w:rsidRPr="00AC0E1B">
        <w:rPr>
          <w:sz w:val="22"/>
          <w:szCs w:val="22"/>
          <w:lang w:val="es-ES"/>
        </w:rPr>
        <w:t xml:space="preserve"> de </w:t>
      </w:r>
      <w:r w:rsidR="002F56F0">
        <w:rPr>
          <w:sz w:val="22"/>
          <w:szCs w:val="22"/>
          <w:lang w:val="es-ES"/>
        </w:rPr>
        <w:t>enero</w:t>
      </w:r>
      <w:r w:rsidRPr="00AC0E1B">
        <w:rPr>
          <w:sz w:val="22"/>
          <w:szCs w:val="22"/>
          <w:lang w:val="es-ES"/>
        </w:rPr>
        <w:t xml:space="preserve"> de 20</w:t>
      </w:r>
      <w:r w:rsidR="002F56F0">
        <w:rPr>
          <w:sz w:val="22"/>
          <w:szCs w:val="22"/>
          <w:lang w:val="es-ES"/>
        </w:rPr>
        <w:t>21</w:t>
      </w:r>
    </w:p>
    <w:p w14:paraId="7A644AD5" w14:textId="087A8D21" w:rsidR="002F56F0" w:rsidRDefault="002F56F0" w:rsidP="00AC0E1B">
      <w:pPr>
        <w:pStyle w:val="Textoindependiente"/>
        <w:spacing w:line="360" w:lineRule="auto"/>
        <w:jc w:val="both"/>
        <w:rPr>
          <w:sz w:val="22"/>
          <w:szCs w:val="22"/>
          <w:lang w:val="es-ES"/>
        </w:rPr>
      </w:pPr>
    </w:p>
    <w:p w14:paraId="73D01FAC" w14:textId="2478505F" w:rsidR="002F56F0" w:rsidRPr="002F56F0" w:rsidRDefault="002F56F0" w:rsidP="00AC0E1B">
      <w:pPr>
        <w:pStyle w:val="Textoindependiente"/>
        <w:spacing w:line="360" w:lineRule="auto"/>
        <w:jc w:val="both"/>
        <w:rPr>
          <w:b/>
          <w:bCs/>
          <w:sz w:val="22"/>
          <w:szCs w:val="22"/>
          <w:lang w:val="es-ES"/>
        </w:rPr>
      </w:pPr>
      <w:r w:rsidRPr="002F56F0">
        <w:rPr>
          <w:b/>
          <w:bCs/>
          <w:sz w:val="22"/>
          <w:szCs w:val="22"/>
          <w:lang w:val="es-ES"/>
        </w:rPr>
        <w:t>Freddy Orlando Lema Miranda</w:t>
      </w:r>
    </w:p>
    <w:p w14:paraId="36B01545" w14:textId="1D48E40E" w:rsidR="002F56F0" w:rsidRDefault="002F56F0" w:rsidP="00AC0E1B">
      <w:pPr>
        <w:pStyle w:val="Textoindependiente"/>
        <w:spacing w:line="360" w:lineRule="auto"/>
        <w:jc w:val="both"/>
        <w:rPr>
          <w:b/>
          <w:bCs/>
          <w:sz w:val="22"/>
          <w:szCs w:val="22"/>
          <w:lang w:val="es-ES"/>
        </w:rPr>
      </w:pPr>
      <w:r w:rsidRPr="002F56F0">
        <w:rPr>
          <w:b/>
          <w:bCs/>
          <w:sz w:val="22"/>
          <w:szCs w:val="22"/>
          <w:lang w:val="es-ES"/>
        </w:rPr>
        <w:t>060502293-8</w:t>
      </w:r>
    </w:p>
    <w:p w14:paraId="1061A489" w14:textId="0CF1DF22" w:rsidR="002F56F0" w:rsidRDefault="002F56F0" w:rsidP="00AC0E1B">
      <w:pPr>
        <w:pStyle w:val="Textoindependiente"/>
        <w:spacing w:line="360" w:lineRule="auto"/>
        <w:jc w:val="both"/>
        <w:rPr>
          <w:b/>
          <w:bCs/>
          <w:sz w:val="22"/>
          <w:szCs w:val="22"/>
          <w:lang w:val="es-ES"/>
        </w:rPr>
      </w:pPr>
    </w:p>
    <w:p w14:paraId="3609DA24" w14:textId="33027929" w:rsidR="002F56F0" w:rsidRDefault="002F56F0" w:rsidP="00AC0E1B">
      <w:pPr>
        <w:pStyle w:val="Textoindependiente"/>
        <w:spacing w:line="360" w:lineRule="auto"/>
        <w:jc w:val="both"/>
        <w:rPr>
          <w:b/>
          <w:bCs/>
          <w:sz w:val="22"/>
          <w:szCs w:val="22"/>
          <w:lang w:val="es-ES"/>
        </w:rPr>
      </w:pPr>
    </w:p>
    <w:p w14:paraId="00EEEAD2" w14:textId="68B3345B" w:rsidR="002F56F0" w:rsidRDefault="002F56F0" w:rsidP="00AC0E1B">
      <w:pPr>
        <w:pStyle w:val="Textoindependiente"/>
        <w:spacing w:line="360" w:lineRule="auto"/>
        <w:jc w:val="both"/>
        <w:rPr>
          <w:b/>
          <w:bCs/>
          <w:sz w:val="22"/>
          <w:szCs w:val="22"/>
          <w:lang w:val="es-ES"/>
        </w:rPr>
      </w:pPr>
    </w:p>
    <w:p w14:paraId="3DEC7E7F" w14:textId="34BDA19C" w:rsidR="002F56F0" w:rsidRDefault="002F56F0" w:rsidP="00AC0E1B">
      <w:pPr>
        <w:pStyle w:val="Textoindependiente"/>
        <w:spacing w:line="360" w:lineRule="auto"/>
        <w:jc w:val="both"/>
        <w:rPr>
          <w:b/>
          <w:bCs/>
          <w:sz w:val="22"/>
          <w:szCs w:val="22"/>
          <w:lang w:val="es-ES"/>
        </w:rPr>
      </w:pPr>
    </w:p>
    <w:p w14:paraId="69ED9E7C" w14:textId="5BE5D975" w:rsidR="002F56F0" w:rsidRDefault="002F56F0" w:rsidP="00AC0E1B">
      <w:pPr>
        <w:pStyle w:val="Textoindependiente"/>
        <w:spacing w:line="360" w:lineRule="auto"/>
        <w:jc w:val="both"/>
        <w:rPr>
          <w:b/>
          <w:bCs/>
          <w:sz w:val="22"/>
          <w:szCs w:val="22"/>
          <w:lang w:val="es-ES"/>
        </w:rPr>
      </w:pPr>
    </w:p>
    <w:p w14:paraId="1BD43240" w14:textId="36988570" w:rsidR="002F56F0" w:rsidRDefault="002F56F0" w:rsidP="00AC0E1B">
      <w:pPr>
        <w:pStyle w:val="Textoindependiente"/>
        <w:spacing w:line="360" w:lineRule="auto"/>
        <w:jc w:val="both"/>
        <w:rPr>
          <w:b/>
          <w:bCs/>
          <w:sz w:val="22"/>
          <w:szCs w:val="22"/>
          <w:lang w:val="es-ES"/>
        </w:rPr>
      </w:pPr>
    </w:p>
    <w:p w14:paraId="1443D868" w14:textId="09D1C289" w:rsidR="002F56F0" w:rsidRDefault="002F56F0" w:rsidP="00AC0E1B">
      <w:pPr>
        <w:pStyle w:val="Textoindependiente"/>
        <w:spacing w:line="360" w:lineRule="auto"/>
        <w:jc w:val="both"/>
        <w:rPr>
          <w:b/>
          <w:bCs/>
          <w:sz w:val="22"/>
          <w:szCs w:val="22"/>
          <w:lang w:val="es-ES"/>
        </w:rPr>
      </w:pPr>
    </w:p>
    <w:p w14:paraId="4F20B073" w14:textId="341E0BD6" w:rsidR="002F56F0" w:rsidRDefault="002F56F0" w:rsidP="00AC0E1B">
      <w:pPr>
        <w:pStyle w:val="Textoindependiente"/>
        <w:spacing w:line="360" w:lineRule="auto"/>
        <w:jc w:val="both"/>
        <w:rPr>
          <w:b/>
          <w:bCs/>
          <w:sz w:val="22"/>
          <w:szCs w:val="22"/>
          <w:lang w:val="es-ES"/>
        </w:rPr>
      </w:pPr>
    </w:p>
    <w:p w14:paraId="7FB8E555" w14:textId="7342F0DA" w:rsidR="002F56F0" w:rsidRDefault="002F56F0" w:rsidP="00AC0E1B">
      <w:pPr>
        <w:pStyle w:val="Textoindependiente"/>
        <w:spacing w:line="360" w:lineRule="auto"/>
        <w:jc w:val="both"/>
        <w:rPr>
          <w:b/>
          <w:bCs/>
          <w:sz w:val="22"/>
          <w:szCs w:val="22"/>
          <w:lang w:val="es-ES"/>
        </w:rPr>
      </w:pPr>
    </w:p>
    <w:p w14:paraId="6A1EC883" w14:textId="39FF4A64" w:rsidR="002F56F0" w:rsidRDefault="002F56F0" w:rsidP="00AC0E1B">
      <w:pPr>
        <w:pStyle w:val="Textoindependiente"/>
        <w:spacing w:line="360" w:lineRule="auto"/>
        <w:jc w:val="both"/>
        <w:rPr>
          <w:b/>
          <w:bCs/>
          <w:sz w:val="22"/>
          <w:szCs w:val="22"/>
          <w:lang w:val="es-ES"/>
        </w:rPr>
      </w:pPr>
    </w:p>
    <w:p w14:paraId="11D5C163" w14:textId="5068AB63" w:rsidR="002F56F0" w:rsidRDefault="002F56F0" w:rsidP="00AC0E1B">
      <w:pPr>
        <w:pStyle w:val="Textoindependiente"/>
        <w:spacing w:line="360" w:lineRule="auto"/>
        <w:jc w:val="both"/>
        <w:rPr>
          <w:b/>
          <w:bCs/>
          <w:sz w:val="22"/>
          <w:szCs w:val="22"/>
          <w:lang w:val="es-ES"/>
        </w:rPr>
      </w:pPr>
    </w:p>
    <w:p w14:paraId="5A83C630" w14:textId="0C56F562" w:rsidR="002F56F0" w:rsidRDefault="002F56F0" w:rsidP="00AC0E1B">
      <w:pPr>
        <w:pStyle w:val="Textoindependiente"/>
        <w:spacing w:line="360" w:lineRule="auto"/>
        <w:jc w:val="both"/>
        <w:rPr>
          <w:b/>
          <w:bCs/>
          <w:sz w:val="22"/>
          <w:szCs w:val="22"/>
          <w:lang w:val="es-ES"/>
        </w:rPr>
      </w:pPr>
    </w:p>
    <w:p w14:paraId="7F107130" w14:textId="34D32E4E" w:rsidR="002F56F0" w:rsidRDefault="002F56F0" w:rsidP="00AC0E1B">
      <w:pPr>
        <w:pStyle w:val="Textoindependiente"/>
        <w:spacing w:line="360" w:lineRule="auto"/>
        <w:jc w:val="both"/>
        <w:rPr>
          <w:b/>
          <w:bCs/>
          <w:sz w:val="22"/>
          <w:szCs w:val="22"/>
          <w:lang w:val="es-ES"/>
        </w:rPr>
      </w:pPr>
    </w:p>
    <w:p w14:paraId="24A44785" w14:textId="4D588358" w:rsidR="002F56F0" w:rsidRDefault="002F56F0" w:rsidP="00AC0E1B">
      <w:pPr>
        <w:pStyle w:val="Textoindependiente"/>
        <w:spacing w:line="360" w:lineRule="auto"/>
        <w:jc w:val="both"/>
        <w:rPr>
          <w:b/>
          <w:bCs/>
          <w:sz w:val="22"/>
          <w:szCs w:val="22"/>
          <w:lang w:val="es-ES"/>
        </w:rPr>
      </w:pPr>
    </w:p>
    <w:p w14:paraId="57B3B27D" w14:textId="23D3585A" w:rsidR="002F56F0" w:rsidRDefault="002F56F0" w:rsidP="00AC0E1B">
      <w:pPr>
        <w:pStyle w:val="Textoindependiente"/>
        <w:spacing w:line="360" w:lineRule="auto"/>
        <w:jc w:val="both"/>
        <w:rPr>
          <w:b/>
          <w:bCs/>
          <w:sz w:val="22"/>
          <w:szCs w:val="22"/>
          <w:lang w:val="es-ES"/>
        </w:rPr>
      </w:pPr>
    </w:p>
    <w:p w14:paraId="7DF14098" w14:textId="751730A3" w:rsidR="002F56F0" w:rsidRDefault="002F56F0" w:rsidP="00AC0E1B">
      <w:pPr>
        <w:pStyle w:val="Textoindependiente"/>
        <w:spacing w:line="360" w:lineRule="auto"/>
        <w:jc w:val="both"/>
        <w:rPr>
          <w:b/>
          <w:bCs/>
          <w:sz w:val="22"/>
          <w:szCs w:val="22"/>
          <w:lang w:val="es-ES"/>
        </w:rPr>
      </w:pPr>
    </w:p>
    <w:p w14:paraId="636884F7" w14:textId="77777777" w:rsidR="00A42136" w:rsidRPr="009B34F9" w:rsidRDefault="00A42136" w:rsidP="00A42136">
      <w:pPr>
        <w:spacing w:line="360" w:lineRule="auto"/>
        <w:jc w:val="center"/>
        <w:rPr>
          <w:rFonts w:eastAsia="Calibri"/>
          <w:b/>
          <w:sz w:val="22"/>
          <w:lang w:val="es-ES" w:eastAsia="en-US"/>
        </w:rPr>
      </w:pPr>
      <w:r w:rsidRPr="009B34F9">
        <w:rPr>
          <w:rFonts w:eastAsia="Calibri"/>
          <w:b/>
          <w:sz w:val="22"/>
          <w:lang w:val="es-ES" w:eastAsia="en-US"/>
        </w:rPr>
        <w:lastRenderedPageBreak/>
        <w:t>ESCUELA SUPERIOR POLITECNICA DE CHIMBORAZO</w:t>
      </w:r>
    </w:p>
    <w:p w14:paraId="3BC1D817" w14:textId="77777777" w:rsidR="00A42136" w:rsidRPr="009B34F9" w:rsidRDefault="00A42136" w:rsidP="00A42136">
      <w:pPr>
        <w:spacing w:line="360" w:lineRule="auto"/>
        <w:jc w:val="center"/>
        <w:rPr>
          <w:rFonts w:eastAsia="Calibri"/>
          <w:b/>
          <w:sz w:val="22"/>
          <w:lang w:val="es-ES" w:eastAsia="en-US"/>
        </w:rPr>
      </w:pPr>
      <w:r w:rsidRPr="009B34F9">
        <w:rPr>
          <w:rFonts w:eastAsia="Calibri"/>
          <w:b/>
          <w:sz w:val="22"/>
          <w:lang w:val="es-ES" w:eastAsia="en-US"/>
        </w:rPr>
        <w:t>FACULTAD DE INFORM</w:t>
      </w:r>
      <w:r>
        <w:rPr>
          <w:rFonts w:eastAsia="Calibri"/>
          <w:b/>
          <w:sz w:val="22"/>
          <w:lang w:val="es-ES" w:eastAsia="en-US"/>
        </w:rPr>
        <w:t>Á</w:t>
      </w:r>
      <w:r w:rsidRPr="009B34F9">
        <w:rPr>
          <w:rFonts w:eastAsia="Calibri"/>
          <w:b/>
          <w:sz w:val="22"/>
          <w:lang w:val="es-ES" w:eastAsia="en-US"/>
        </w:rPr>
        <w:t>TICA Y ELECTRONICA</w:t>
      </w:r>
    </w:p>
    <w:p w14:paraId="168BB476" w14:textId="77777777" w:rsidR="00A42136" w:rsidRPr="009B34F9" w:rsidRDefault="00A42136" w:rsidP="00A42136">
      <w:pPr>
        <w:spacing w:line="360" w:lineRule="auto"/>
        <w:jc w:val="center"/>
        <w:rPr>
          <w:rFonts w:eastAsia="Calibri"/>
          <w:b/>
          <w:sz w:val="22"/>
          <w:lang w:val="es-ES" w:eastAsia="en-US"/>
        </w:rPr>
      </w:pPr>
      <w:r w:rsidRPr="009B34F9">
        <w:rPr>
          <w:rFonts w:eastAsia="Calibri"/>
          <w:b/>
          <w:sz w:val="22"/>
          <w:lang w:val="es-ES" w:eastAsia="en-US"/>
        </w:rPr>
        <w:t>ESCUELA DE INGENIERIA EN SISTEMAS</w:t>
      </w:r>
    </w:p>
    <w:p w14:paraId="0896DEFF" w14:textId="77777777" w:rsidR="00A42136" w:rsidRPr="009B34F9" w:rsidRDefault="00A42136" w:rsidP="00A42136">
      <w:pPr>
        <w:spacing w:line="360" w:lineRule="auto"/>
        <w:jc w:val="center"/>
        <w:rPr>
          <w:rFonts w:eastAsia="Calibri"/>
          <w:b/>
          <w:sz w:val="22"/>
          <w:lang w:val="es-ES" w:eastAsia="en-US"/>
        </w:rPr>
      </w:pPr>
    </w:p>
    <w:p w14:paraId="1EF5A518" w14:textId="77777777" w:rsidR="00A42136" w:rsidRPr="009B34F9" w:rsidRDefault="00A42136" w:rsidP="00A42136">
      <w:pPr>
        <w:spacing w:line="360" w:lineRule="auto"/>
        <w:jc w:val="center"/>
        <w:rPr>
          <w:rFonts w:eastAsia="Calibri"/>
          <w:sz w:val="22"/>
          <w:lang w:val="es-ES" w:eastAsia="en-US"/>
        </w:rPr>
      </w:pPr>
    </w:p>
    <w:p w14:paraId="50CB55FF" w14:textId="7B5654EB" w:rsidR="00A42136" w:rsidRPr="009B34F9" w:rsidRDefault="00A42136" w:rsidP="00A42136">
      <w:pPr>
        <w:spacing w:line="360" w:lineRule="auto"/>
        <w:jc w:val="both"/>
        <w:rPr>
          <w:rFonts w:eastAsia="Calibri"/>
          <w:sz w:val="22"/>
          <w:lang w:val="es-ES" w:eastAsia="en-US"/>
        </w:rPr>
      </w:pPr>
      <w:r w:rsidRPr="009B34F9">
        <w:rPr>
          <w:rFonts w:eastAsia="Calibri"/>
          <w:sz w:val="22"/>
          <w:lang w:val="es-ES" w:eastAsia="en-US"/>
        </w:rPr>
        <w:t xml:space="preserve">El Tribunal del Trabajo de Titulación certifica que: El trabajo de </w:t>
      </w:r>
      <w:r>
        <w:rPr>
          <w:rFonts w:eastAsia="Calibri"/>
          <w:sz w:val="22"/>
          <w:lang w:val="es-ES" w:eastAsia="en-US"/>
        </w:rPr>
        <w:t>titulación</w:t>
      </w:r>
      <w:r w:rsidRPr="009B34F9">
        <w:rPr>
          <w:rFonts w:eastAsia="Calibri"/>
          <w:sz w:val="22"/>
          <w:lang w:val="es-ES" w:eastAsia="en-US"/>
        </w:rPr>
        <w:t>: “</w:t>
      </w:r>
      <w:r w:rsidRPr="00A42136">
        <w:rPr>
          <w:rFonts w:eastAsia="Calibri"/>
          <w:b/>
          <w:sz w:val="22"/>
          <w:lang w:val="es-ES" w:eastAsia="en-US"/>
        </w:rPr>
        <w:t>DESARROLLO DE UN SISTEMA WEB PARA LA GESTIÓN DEL RECICLAJE EN LA CIUDAD DE RIOBAMBA UTILIZANDO LA TECNOLOGÍA DE BASE DE DATOS NO-SQL Y EL FRAMEWORK EXPRESS</w:t>
      </w:r>
      <w:r w:rsidRPr="009B34F9">
        <w:rPr>
          <w:rFonts w:eastAsia="Calibri"/>
          <w:sz w:val="22"/>
          <w:lang w:val="es-ES" w:eastAsia="en-US"/>
        </w:rPr>
        <w:t xml:space="preserve">”, </w:t>
      </w:r>
      <w:r>
        <w:rPr>
          <w:rFonts w:eastAsia="Calibri"/>
          <w:sz w:val="22"/>
          <w:lang w:val="es-ES" w:eastAsia="en-US"/>
        </w:rPr>
        <w:t xml:space="preserve">realizado por el señor: </w:t>
      </w:r>
      <w:r>
        <w:rPr>
          <w:rFonts w:eastAsia="Calibri"/>
          <w:b/>
          <w:bCs/>
          <w:sz w:val="22"/>
          <w:lang w:val="es-ES" w:eastAsia="en-US"/>
        </w:rPr>
        <w:t>FREDDY ORLANDO LEMA MIRANDA</w:t>
      </w:r>
      <w:r w:rsidR="006C241C">
        <w:rPr>
          <w:rFonts w:eastAsia="Calibri"/>
          <w:b/>
          <w:bCs/>
          <w:sz w:val="22"/>
          <w:lang w:val="es-ES" w:eastAsia="en-US"/>
        </w:rPr>
        <w:t>,</w:t>
      </w:r>
      <w:r>
        <w:rPr>
          <w:rFonts w:eastAsia="Calibri"/>
          <w:sz w:val="22"/>
          <w:lang w:val="es-ES" w:eastAsia="en-US"/>
        </w:rPr>
        <w:t xml:space="preserve"> </w:t>
      </w:r>
      <w:r w:rsidRPr="009B34F9">
        <w:rPr>
          <w:rFonts w:eastAsia="Calibri"/>
          <w:sz w:val="22"/>
          <w:lang w:val="es-ES" w:eastAsia="en-US"/>
        </w:rPr>
        <w:t xml:space="preserve">ha sido minuciosamente revisado por los Miembros del Tribunal del Trabajo de Titulación, quedando autorizada su presentación. </w:t>
      </w:r>
    </w:p>
    <w:p w14:paraId="23AEEE08" w14:textId="77777777" w:rsidR="00A42136" w:rsidRPr="009B34F9" w:rsidRDefault="00A42136" w:rsidP="00A42136">
      <w:pPr>
        <w:spacing w:line="360" w:lineRule="auto"/>
        <w:rPr>
          <w:rFonts w:eastAsia="Calibri"/>
          <w:sz w:val="22"/>
          <w:lang w:val="es-ES" w:eastAsia="en-US"/>
        </w:rPr>
      </w:pPr>
    </w:p>
    <w:p w14:paraId="08EE6CF2" w14:textId="1E4EE14E" w:rsidR="00A42136" w:rsidRPr="009B34F9" w:rsidRDefault="00A42136" w:rsidP="00A42136">
      <w:pPr>
        <w:spacing w:line="360" w:lineRule="auto"/>
        <w:rPr>
          <w:rFonts w:eastAsia="Calibri"/>
          <w:b/>
          <w:sz w:val="22"/>
          <w:lang w:val="es-ES" w:eastAsia="en-US"/>
        </w:rPr>
      </w:pPr>
      <w:r w:rsidRPr="009B34F9">
        <w:rPr>
          <w:rFonts w:eastAsia="Calibri"/>
          <w:sz w:val="22"/>
          <w:lang w:val="es-ES" w:eastAsia="en-US"/>
        </w:rPr>
        <w:tab/>
      </w:r>
      <w:r w:rsidRPr="009B34F9">
        <w:rPr>
          <w:rFonts w:eastAsia="Calibri"/>
          <w:sz w:val="22"/>
          <w:lang w:val="es-ES" w:eastAsia="en-US"/>
        </w:rPr>
        <w:tab/>
      </w:r>
      <w:r w:rsidRPr="009B34F9">
        <w:rPr>
          <w:rFonts w:eastAsia="Calibri"/>
          <w:sz w:val="22"/>
          <w:lang w:val="es-ES" w:eastAsia="en-US"/>
        </w:rPr>
        <w:tab/>
      </w:r>
      <w:r w:rsidRPr="009B34F9">
        <w:rPr>
          <w:rFonts w:eastAsia="Calibri"/>
          <w:sz w:val="22"/>
          <w:lang w:val="es-ES" w:eastAsia="en-US"/>
        </w:rPr>
        <w:tab/>
        <w:t xml:space="preserve">                   </w:t>
      </w:r>
      <w:r w:rsidR="006C241C">
        <w:rPr>
          <w:rFonts w:eastAsia="Calibri"/>
          <w:sz w:val="22"/>
          <w:lang w:val="es-ES" w:eastAsia="en-US"/>
        </w:rPr>
        <w:t xml:space="preserve">      </w:t>
      </w:r>
      <w:r w:rsidRPr="009B34F9">
        <w:rPr>
          <w:rFonts w:eastAsia="Calibri"/>
          <w:b/>
          <w:sz w:val="22"/>
          <w:lang w:val="es-ES" w:eastAsia="en-US"/>
        </w:rPr>
        <w:t>FIRMA</w:t>
      </w:r>
      <w:r w:rsidRPr="009B34F9">
        <w:rPr>
          <w:rFonts w:eastAsia="Calibri"/>
          <w:b/>
          <w:sz w:val="22"/>
          <w:lang w:val="es-ES" w:eastAsia="en-US"/>
        </w:rPr>
        <w:tab/>
      </w:r>
      <w:r w:rsidRPr="009B34F9">
        <w:rPr>
          <w:rFonts w:eastAsia="Calibri"/>
          <w:b/>
          <w:sz w:val="22"/>
          <w:lang w:val="es-ES" w:eastAsia="en-US"/>
        </w:rPr>
        <w:tab/>
      </w:r>
      <w:r w:rsidRPr="009B34F9">
        <w:rPr>
          <w:rFonts w:eastAsia="Calibri"/>
          <w:b/>
          <w:sz w:val="22"/>
          <w:lang w:val="es-ES" w:eastAsia="en-US"/>
        </w:rPr>
        <w:tab/>
        <w:t xml:space="preserve">        FECHA</w:t>
      </w:r>
    </w:p>
    <w:p w14:paraId="3DD630B1" w14:textId="77777777" w:rsidR="00A42136" w:rsidRDefault="00A42136" w:rsidP="00A42136">
      <w:pPr>
        <w:spacing w:line="360" w:lineRule="auto"/>
        <w:rPr>
          <w:rFonts w:eastAsia="Calibri"/>
          <w:b/>
          <w:sz w:val="22"/>
          <w:lang w:val="es-ES" w:eastAsia="en-US"/>
        </w:rPr>
      </w:pPr>
    </w:p>
    <w:p w14:paraId="5D16D9A7" w14:textId="19BC96B6" w:rsidR="00A42136" w:rsidRPr="00821B7B" w:rsidRDefault="006C241C" w:rsidP="00A42136">
      <w:pPr>
        <w:spacing w:line="360" w:lineRule="auto"/>
        <w:jc w:val="both"/>
        <w:rPr>
          <w:rFonts w:eastAsia="Calibri"/>
          <w:b/>
          <w:sz w:val="22"/>
          <w:lang w:val="es-ES" w:eastAsia="en-US"/>
        </w:rPr>
      </w:pPr>
      <w:r>
        <w:rPr>
          <w:rFonts w:eastAsia="Calibri"/>
          <w:sz w:val="22"/>
          <w:lang w:val="es-ES" w:eastAsia="en-US"/>
        </w:rPr>
        <w:t xml:space="preserve">Ing. </w:t>
      </w:r>
      <w:r w:rsidRPr="006C241C">
        <w:rPr>
          <w:rFonts w:eastAsia="Calibri"/>
          <w:sz w:val="22"/>
          <w:lang w:val="es-ES" w:eastAsia="en-US"/>
        </w:rPr>
        <w:t>Washington Gilberto Luna Encalada</w:t>
      </w:r>
      <w:r>
        <w:rPr>
          <w:rFonts w:eastAsia="Calibri"/>
          <w:sz w:val="22"/>
          <w:lang w:val="es-ES" w:eastAsia="en-US"/>
        </w:rPr>
        <w:t xml:space="preserve">       </w:t>
      </w:r>
      <w:r w:rsidR="007C2C53">
        <w:rPr>
          <w:rFonts w:eastAsia="Calibri"/>
          <w:sz w:val="22"/>
          <w:lang w:val="es-ES" w:eastAsia="en-US"/>
        </w:rPr>
        <w:t xml:space="preserve"> </w:t>
      </w:r>
      <w:r>
        <w:rPr>
          <w:rFonts w:eastAsia="Calibri"/>
          <w:sz w:val="22"/>
          <w:lang w:val="es-ES" w:eastAsia="en-US"/>
        </w:rPr>
        <w:t>_____________________         ____________________</w:t>
      </w:r>
    </w:p>
    <w:p w14:paraId="50A8D653" w14:textId="77777777" w:rsidR="00A42136" w:rsidRPr="00821B7B" w:rsidRDefault="00A42136" w:rsidP="00A42136">
      <w:pPr>
        <w:spacing w:line="360" w:lineRule="auto"/>
        <w:jc w:val="both"/>
        <w:rPr>
          <w:rFonts w:eastAsia="Calibri"/>
          <w:b/>
          <w:sz w:val="22"/>
          <w:lang w:val="es-ES" w:eastAsia="en-US"/>
        </w:rPr>
      </w:pPr>
      <w:r w:rsidRPr="00821B7B">
        <w:rPr>
          <w:rFonts w:eastAsia="Calibri"/>
          <w:b/>
          <w:sz w:val="22"/>
          <w:lang w:val="es-ES" w:eastAsia="en-US"/>
        </w:rPr>
        <w:t>DECANO DE LA FACULTAD</w:t>
      </w:r>
    </w:p>
    <w:p w14:paraId="5AC3360E" w14:textId="6896AEF9" w:rsidR="00A42136" w:rsidRPr="006C241C" w:rsidRDefault="006C241C" w:rsidP="006C241C">
      <w:pPr>
        <w:spacing w:line="360" w:lineRule="auto"/>
        <w:jc w:val="both"/>
        <w:rPr>
          <w:rFonts w:eastAsia="Calibri"/>
          <w:sz w:val="22"/>
          <w:lang w:val="es-ES" w:eastAsia="en-US"/>
        </w:rPr>
      </w:pPr>
      <w:r>
        <w:rPr>
          <w:rFonts w:eastAsia="Calibri"/>
          <w:b/>
          <w:sz w:val="22"/>
          <w:lang w:val="es-ES" w:eastAsia="en-US"/>
        </w:rPr>
        <w:t>DE INFORMATICA Y ELECTRÓNICA</w:t>
      </w:r>
    </w:p>
    <w:p w14:paraId="0DFD9007" w14:textId="287973F8" w:rsidR="00A42136" w:rsidRDefault="00A42136" w:rsidP="00A42136">
      <w:pPr>
        <w:pStyle w:val="Sinespaciado"/>
      </w:pPr>
    </w:p>
    <w:p w14:paraId="5662C2C4" w14:textId="77777777" w:rsidR="006C241C" w:rsidRPr="00821B7B" w:rsidRDefault="006C241C" w:rsidP="00A42136">
      <w:pPr>
        <w:pStyle w:val="Sinespaciado"/>
      </w:pPr>
    </w:p>
    <w:p w14:paraId="538B2752" w14:textId="7D9EAAEA" w:rsidR="00A42136" w:rsidRPr="00821B7B" w:rsidRDefault="006C241C" w:rsidP="00A42136">
      <w:pPr>
        <w:spacing w:line="360" w:lineRule="auto"/>
        <w:jc w:val="both"/>
        <w:rPr>
          <w:rFonts w:eastAsia="Calibri"/>
          <w:sz w:val="22"/>
          <w:lang w:val="es-ES" w:eastAsia="en-US"/>
        </w:rPr>
      </w:pPr>
      <w:r>
        <w:rPr>
          <w:rFonts w:eastAsia="Calibri"/>
          <w:sz w:val="22"/>
          <w:lang w:val="es-ES" w:eastAsia="en-US"/>
        </w:rPr>
        <w:t>I</w:t>
      </w:r>
      <w:r w:rsidRPr="006C241C">
        <w:rPr>
          <w:rFonts w:eastAsia="Calibri"/>
          <w:sz w:val="22"/>
          <w:lang w:val="es-ES" w:eastAsia="en-US"/>
        </w:rPr>
        <w:t xml:space="preserve">ng. Patricio Moreno Costales </w:t>
      </w:r>
      <w:proofErr w:type="spellStart"/>
      <w:r w:rsidRPr="006C241C">
        <w:rPr>
          <w:rFonts w:eastAsia="Calibri"/>
          <w:sz w:val="22"/>
          <w:lang w:val="es-ES" w:eastAsia="en-US"/>
        </w:rPr>
        <w:t>MSc</w:t>
      </w:r>
      <w:proofErr w:type="spellEnd"/>
      <w:r w:rsidRPr="006C241C">
        <w:rPr>
          <w:rFonts w:eastAsia="Calibri"/>
          <w:sz w:val="22"/>
          <w:lang w:val="es-ES" w:eastAsia="en-US"/>
        </w:rPr>
        <w:t>.</w:t>
      </w:r>
      <w:r w:rsidR="00A42136" w:rsidRPr="00821B7B">
        <w:rPr>
          <w:rFonts w:eastAsia="Calibri"/>
          <w:sz w:val="22"/>
          <w:lang w:val="es-ES" w:eastAsia="en-US"/>
        </w:rPr>
        <w:tab/>
      </w:r>
      <w:r w:rsidR="007C2C53">
        <w:rPr>
          <w:rFonts w:eastAsia="Calibri"/>
          <w:sz w:val="22"/>
          <w:lang w:val="es-ES" w:eastAsia="en-US"/>
        </w:rPr>
        <w:t xml:space="preserve">       _____________________       ____________________</w:t>
      </w:r>
      <w:r w:rsidR="00A42136" w:rsidRPr="00821B7B">
        <w:rPr>
          <w:rFonts w:eastAsia="Calibri"/>
          <w:sz w:val="22"/>
          <w:lang w:val="es-ES" w:eastAsia="en-US"/>
        </w:rPr>
        <w:t xml:space="preserve">     </w:t>
      </w:r>
    </w:p>
    <w:p w14:paraId="1C705945" w14:textId="77777777" w:rsidR="00A42136" w:rsidRPr="00821B7B" w:rsidRDefault="00A42136" w:rsidP="00A42136">
      <w:pPr>
        <w:spacing w:line="360" w:lineRule="auto"/>
        <w:jc w:val="both"/>
        <w:rPr>
          <w:rFonts w:eastAsia="Calibri"/>
          <w:b/>
          <w:sz w:val="22"/>
          <w:lang w:val="es-ES" w:eastAsia="en-US"/>
        </w:rPr>
      </w:pPr>
      <w:r w:rsidRPr="00821B7B">
        <w:rPr>
          <w:rFonts w:eastAsia="Calibri"/>
          <w:b/>
          <w:sz w:val="22"/>
          <w:lang w:val="es-ES" w:eastAsia="en-US"/>
        </w:rPr>
        <w:t>DIRECTOR DE ESCUELA DE</w:t>
      </w:r>
    </w:p>
    <w:p w14:paraId="1D1D75CC" w14:textId="43FEFE95" w:rsidR="00A42136" w:rsidRPr="00821B7B" w:rsidRDefault="00A42136" w:rsidP="00A42136">
      <w:pPr>
        <w:spacing w:line="360" w:lineRule="auto"/>
        <w:jc w:val="both"/>
        <w:rPr>
          <w:rFonts w:eastAsia="Calibri"/>
          <w:sz w:val="22"/>
          <w:lang w:val="es-ES" w:eastAsia="en-US"/>
        </w:rPr>
      </w:pPr>
      <w:r w:rsidRPr="00821B7B">
        <w:rPr>
          <w:rFonts w:eastAsia="Calibri"/>
          <w:b/>
          <w:sz w:val="22"/>
          <w:lang w:val="es-ES" w:eastAsia="en-US"/>
        </w:rPr>
        <w:t xml:space="preserve">INGENIERIA EN SISTEMAS </w:t>
      </w:r>
      <w:r w:rsidRPr="00821B7B">
        <w:rPr>
          <w:rFonts w:eastAsia="Calibri"/>
          <w:sz w:val="22"/>
          <w:lang w:val="es-ES" w:eastAsia="en-US"/>
        </w:rPr>
        <w:t xml:space="preserve">         </w:t>
      </w:r>
    </w:p>
    <w:p w14:paraId="0E3CE2C3" w14:textId="77777777" w:rsidR="00A42136" w:rsidRPr="009B34F9" w:rsidRDefault="00A42136" w:rsidP="00A42136">
      <w:pPr>
        <w:pStyle w:val="Sinespaciado"/>
        <w:rPr>
          <w:lang w:eastAsia="en-US"/>
        </w:rPr>
      </w:pPr>
    </w:p>
    <w:p w14:paraId="50D40989" w14:textId="77777777" w:rsidR="00A42136" w:rsidRPr="009B34F9" w:rsidRDefault="00A42136" w:rsidP="00A42136">
      <w:pPr>
        <w:pStyle w:val="Sinespaciado"/>
        <w:rPr>
          <w:lang w:eastAsia="en-US"/>
        </w:rPr>
      </w:pPr>
    </w:p>
    <w:p w14:paraId="717EBD89" w14:textId="0BB0716A" w:rsidR="00A42136" w:rsidRPr="009B34F9" w:rsidRDefault="006C241C" w:rsidP="00A42136">
      <w:pPr>
        <w:spacing w:line="360" w:lineRule="auto"/>
        <w:rPr>
          <w:rFonts w:eastAsia="Calibri"/>
          <w:sz w:val="22"/>
          <w:lang w:val="es-ES" w:eastAsia="en-US"/>
        </w:rPr>
      </w:pPr>
      <w:r>
        <w:rPr>
          <w:rFonts w:eastAsia="Calibri"/>
          <w:sz w:val="22"/>
          <w:lang w:val="es-ES" w:eastAsia="en-US"/>
        </w:rPr>
        <w:t xml:space="preserve">Dr. Julio Roberto Santillán Castillo </w:t>
      </w:r>
      <w:r w:rsidR="00A42136" w:rsidRPr="009B34F9">
        <w:rPr>
          <w:rFonts w:eastAsia="Calibri"/>
          <w:sz w:val="22"/>
          <w:lang w:val="es-ES" w:eastAsia="en-US"/>
        </w:rPr>
        <w:t xml:space="preserve">  </w:t>
      </w:r>
      <w:r w:rsidR="00A42136" w:rsidRPr="009B34F9">
        <w:rPr>
          <w:rFonts w:eastAsia="Calibri"/>
          <w:sz w:val="22"/>
          <w:lang w:val="es-ES" w:eastAsia="en-US"/>
        </w:rPr>
        <w:tab/>
      </w:r>
      <w:r w:rsidR="007C2C53">
        <w:rPr>
          <w:rFonts w:eastAsia="Calibri"/>
          <w:sz w:val="22"/>
          <w:lang w:val="es-ES" w:eastAsia="en-US"/>
        </w:rPr>
        <w:t xml:space="preserve">       _____________________        ___________________</w:t>
      </w:r>
    </w:p>
    <w:p w14:paraId="263A18C6" w14:textId="77777777" w:rsidR="00A42136" w:rsidRPr="009B34F9" w:rsidRDefault="00A42136" w:rsidP="00A42136">
      <w:pPr>
        <w:spacing w:line="360" w:lineRule="auto"/>
        <w:rPr>
          <w:rFonts w:eastAsia="Calibri"/>
          <w:b/>
          <w:sz w:val="22"/>
          <w:lang w:val="es-ES" w:eastAsia="en-US"/>
        </w:rPr>
      </w:pPr>
      <w:r w:rsidRPr="009B34F9">
        <w:rPr>
          <w:rFonts w:eastAsia="Calibri"/>
          <w:b/>
          <w:sz w:val="22"/>
          <w:lang w:val="es-ES" w:eastAsia="en-US"/>
        </w:rPr>
        <w:t>DIRECTOR DE TRABAJO DE</w:t>
      </w:r>
    </w:p>
    <w:p w14:paraId="1DD51BE7" w14:textId="582D8130" w:rsidR="00A42136" w:rsidRPr="00821B7B" w:rsidRDefault="00A42136" w:rsidP="00A42136">
      <w:pPr>
        <w:spacing w:line="360" w:lineRule="auto"/>
        <w:jc w:val="both"/>
        <w:rPr>
          <w:rFonts w:eastAsia="Calibri"/>
          <w:sz w:val="22"/>
          <w:lang w:val="es-ES" w:eastAsia="en-US"/>
        </w:rPr>
      </w:pPr>
      <w:r w:rsidRPr="009B34F9">
        <w:rPr>
          <w:rFonts w:eastAsia="Calibri"/>
          <w:b/>
          <w:sz w:val="22"/>
          <w:lang w:val="es-ES" w:eastAsia="en-US"/>
        </w:rPr>
        <w:t>TITULACIÓN</w:t>
      </w:r>
      <w:r>
        <w:rPr>
          <w:rFonts w:eastAsia="Calibri"/>
          <w:b/>
          <w:sz w:val="22"/>
          <w:lang w:val="es-ES" w:eastAsia="en-US"/>
        </w:rPr>
        <w:tab/>
      </w:r>
      <w:r>
        <w:rPr>
          <w:rFonts w:eastAsia="Calibri"/>
          <w:b/>
          <w:sz w:val="22"/>
          <w:lang w:val="es-ES" w:eastAsia="en-US"/>
        </w:rPr>
        <w:tab/>
        <w:t xml:space="preserve">        </w:t>
      </w:r>
    </w:p>
    <w:p w14:paraId="139C3AB2" w14:textId="77777777" w:rsidR="00A42136" w:rsidRPr="009B34F9" w:rsidRDefault="00A42136" w:rsidP="00A42136">
      <w:pPr>
        <w:spacing w:line="360" w:lineRule="auto"/>
        <w:rPr>
          <w:rFonts w:eastAsia="Calibri"/>
          <w:b/>
          <w:sz w:val="22"/>
          <w:lang w:val="es-ES" w:eastAsia="en-US"/>
        </w:rPr>
      </w:pPr>
    </w:p>
    <w:p w14:paraId="6B8486F8" w14:textId="77777777" w:rsidR="00A42136" w:rsidRPr="009B34F9" w:rsidRDefault="00A42136" w:rsidP="00A42136">
      <w:pPr>
        <w:pStyle w:val="Sinespaciado"/>
        <w:rPr>
          <w:lang w:eastAsia="en-US"/>
        </w:rPr>
      </w:pPr>
    </w:p>
    <w:p w14:paraId="563ABCCC" w14:textId="32A4AB6C" w:rsidR="00A42136" w:rsidRPr="009B34F9" w:rsidRDefault="00A42136" w:rsidP="00A42136">
      <w:pPr>
        <w:spacing w:line="360" w:lineRule="auto"/>
        <w:rPr>
          <w:rFonts w:eastAsia="Calibri"/>
          <w:sz w:val="22"/>
          <w:lang w:val="es-ES" w:eastAsia="en-US"/>
        </w:rPr>
      </w:pPr>
      <w:r w:rsidRPr="009B34F9">
        <w:rPr>
          <w:rFonts w:eastAsia="Calibri"/>
          <w:sz w:val="22"/>
          <w:lang w:val="es-ES" w:eastAsia="en-US"/>
        </w:rPr>
        <w:t xml:space="preserve">Ing. </w:t>
      </w:r>
      <w:r w:rsidR="007C2C53">
        <w:rPr>
          <w:rFonts w:eastAsia="Calibri"/>
          <w:sz w:val="22"/>
          <w:lang w:val="es-ES" w:eastAsia="en-US"/>
        </w:rPr>
        <w:t xml:space="preserve">Marco Vinicio Ramos Valencia </w:t>
      </w:r>
      <w:proofErr w:type="spellStart"/>
      <w:r w:rsidR="007C2C53">
        <w:rPr>
          <w:rFonts w:eastAsia="Calibri"/>
          <w:sz w:val="22"/>
          <w:lang w:val="es-ES" w:eastAsia="en-US"/>
        </w:rPr>
        <w:t>MSc</w:t>
      </w:r>
      <w:proofErr w:type="spellEnd"/>
      <w:r w:rsidR="007C2C53">
        <w:rPr>
          <w:rFonts w:eastAsia="Calibri"/>
          <w:sz w:val="22"/>
          <w:lang w:val="es-ES" w:eastAsia="en-US"/>
        </w:rPr>
        <w:t>.   _____________________        ___________________</w:t>
      </w:r>
    </w:p>
    <w:p w14:paraId="15B1DC99" w14:textId="51DD203F" w:rsidR="00A42136" w:rsidRDefault="00A42136" w:rsidP="00A42136">
      <w:pPr>
        <w:pStyle w:val="Textoindependiente"/>
        <w:spacing w:line="360" w:lineRule="auto"/>
        <w:jc w:val="both"/>
        <w:rPr>
          <w:b/>
          <w:bCs/>
          <w:sz w:val="22"/>
          <w:szCs w:val="22"/>
          <w:lang w:val="es-ES"/>
        </w:rPr>
      </w:pPr>
      <w:r w:rsidRPr="009B34F9">
        <w:rPr>
          <w:rFonts w:eastAsia="Calibri"/>
          <w:b/>
          <w:sz w:val="22"/>
          <w:lang w:val="es-ES" w:eastAsia="en-US"/>
        </w:rPr>
        <w:t xml:space="preserve">MIEMBRO DEL TRIBUNAL </w:t>
      </w:r>
      <w:r>
        <w:rPr>
          <w:rFonts w:eastAsia="Calibri"/>
          <w:b/>
          <w:sz w:val="22"/>
          <w:lang w:val="es-ES" w:eastAsia="en-US"/>
        </w:rPr>
        <w:t xml:space="preserve">          </w:t>
      </w:r>
    </w:p>
    <w:p w14:paraId="05546BC8" w14:textId="25D6B298" w:rsidR="002F56F0" w:rsidRDefault="002F56F0" w:rsidP="00AC0E1B">
      <w:pPr>
        <w:pStyle w:val="Textoindependiente"/>
        <w:spacing w:line="360" w:lineRule="auto"/>
        <w:jc w:val="both"/>
        <w:rPr>
          <w:b/>
          <w:bCs/>
          <w:sz w:val="22"/>
          <w:szCs w:val="22"/>
          <w:lang w:val="es-ES"/>
        </w:rPr>
      </w:pPr>
    </w:p>
    <w:p w14:paraId="388E3F72" w14:textId="5BE689D1" w:rsidR="006C241C" w:rsidRDefault="006C241C" w:rsidP="00AC0E1B">
      <w:pPr>
        <w:pStyle w:val="Textoindependiente"/>
        <w:spacing w:line="360" w:lineRule="auto"/>
        <w:jc w:val="both"/>
        <w:rPr>
          <w:b/>
          <w:bCs/>
          <w:sz w:val="22"/>
          <w:szCs w:val="22"/>
          <w:lang w:val="es-ES"/>
        </w:rPr>
      </w:pPr>
    </w:p>
    <w:p w14:paraId="3641FD5B" w14:textId="1CA14B27" w:rsidR="007248E6" w:rsidRDefault="007248E6" w:rsidP="00AC0E1B">
      <w:pPr>
        <w:pStyle w:val="Textoindependiente"/>
        <w:spacing w:line="360" w:lineRule="auto"/>
        <w:jc w:val="both"/>
        <w:rPr>
          <w:b/>
          <w:bCs/>
          <w:sz w:val="22"/>
          <w:szCs w:val="22"/>
          <w:lang w:val="es-ES"/>
        </w:rPr>
      </w:pPr>
    </w:p>
    <w:p w14:paraId="72CCC865" w14:textId="3530B17E" w:rsidR="007248E6" w:rsidRDefault="007248E6" w:rsidP="00AC0E1B">
      <w:pPr>
        <w:pStyle w:val="Textoindependiente"/>
        <w:spacing w:line="360" w:lineRule="auto"/>
        <w:jc w:val="both"/>
        <w:rPr>
          <w:b/>
          <w:bCs/>
          <w:sz w:val="22"/>
          <w:szCs w:val="22"/>
          <w:lang w:val="es-ES"/>
        </w:rPr>
      </w:pPr>
    </w:p>
    <w:p w14:paraId="281610B5" w14:textId="0975C049" w:rsidR="007248E6" w:rsidRDefault="007248E6" w:rsidP="007248E6">
      <w:pPr>
        <w:pStyle w:val="Textoindependiente"/>
        <w:spacing w:line="360" w:lineRule="auto"/>
        <w:jc w:val="center"/>
        <w:rPr>
          <w:b/>
          <w:bCs/>
          <w:sz w:val="22"/>
          <w:szCs w:val="22"/>
          <w:lang w:val="es-ES"/>
        </w:rPr>
      </w:pPr>
      <w:r>
        <w:rPr>
          <w:b/>
          <w:bCs/>
          <w:sz w:val="22"/>
          <w:szCs w:val="22"/>
          <w:lang w:val="es-ES"/>
        </w:rPr>
        <w:lastRenderedPageBreak/>
        <w:t>DEDICATORIA</w:t>
      </w:r>
    </w:p>
    <w:p w14:paraId="055E64D3" w14:textId="77777777" w:rsidR="007248E6" w:rsidRDefault="007248E6" w:rsidP="007248E6">
      <w:pPr>
        <w:pStyle w:val="Textoindependiente"/>
        <w:spacing w:line="360" w:lineRule="auto"/>
        <w:jc w:val="center"/>
        <w:rPr>
          <w:b/>
          <w:bCs/>
          <w:sz w:val="22"/>
          <w:szCs w:val="22"/>
          <w:lang w:val="es-ES"/>
        </w:rPr>
      </w:pPr>
    </w:p>
    <w:p w14:paraId="11E9B087" w14:textId="7FB738F8" w:rsidR="007248E6" w:rsidRDefault="007248E6" w:rsidP="00AC0E1B">
      <w:pPr>
        <w:pStyle w:val="Textoindependiente"/>
        <w:spacing w:line="360" w:lineRule="auto"/>
        <w:jc w:val="both"/>
        <w:rPr>
          <w:sz w:val="22"/>
          <w:szCs w:val="22"/>
          <w:lang w:val="es-ES"/>
        </w:rPr>
      </w:pPr>
      <w:r>
        <w:rPr>
          <w:sz w:val="22"/>
          <w:szCs w:val="22"/>
          <w:lang w:val="es-ES"/>
        </w:rPr>
        <w:t>El presente trabajo de titulación esta dedicado a Dios que me guía, me da fuerzas, me ayuda a salir adelante, a mis padres, mis hermanos, mi esposa y todos mis seres queridos. Cada uno de ellos aportaron para que yo pudiera llegar hasta donde estoy, cosechando el éxito, cumpliendo un sueño y una meta para mi vida, gracias a sus consejos y apoyo pude alcanzar este logro.</w:t>
      </w:r>
    </w:p>
    <w:p w14:paraId="02039A8D" w14:textId="5F4CC0DA" w:rsidR="007248E6" w:rsidRDefault="007248E6" w:rsidP="00AC0E1B">
      <w:pPr>
        <w:pStyle w:val="Textoindependiente"/>
        <w:spacing w:line="360" w:lineRule="auto"/>
        <w:jc w:val="both"/>
        <w:rPr>
          <w:sz w:val="22"/>
          <w:szCs w:val="22"/>
          <w:lang w:val="es-ES"/>
        </w:rPr>
      </w:pPr>
    </w:p>
    <w:p w14:paraId="1E8F5CCB" w14:textId="1F1A2042" w:rsidR="007248E6" w:rsidRDefault="007248E6" w:rsidP="00AC0E1B">
      <w:pPr>
        <w:pStyle w:val="Textoindependiente"/>
        <w:spacing w:line="360" w:lineRule="auto"/>
        <w:jc w:val="both"/>
        <w:rPr>
          <w:sz w:val="22"/>
          <w:szCs w:val="22"/>
          <w:lang w:val="es-ES"/>
        </w:rPr>
      </w:pPr>
      <w:r>
        <w:rPr>
          <w:sz w:val="22"/>
          <w:szCs w:val="22"/>
          <w:lang w:val="es-ES"/>
        </w:rPr>
        <w:t>A todos los que conformaron la vida estudiantil, amigos y profesores que en toda la carrera nos brindaron apoyo</w:t>
      </w:r>
      <w:r w:rsidR="003D1B86">
        <w:rPr>
          <w:sz w:val="22"/>
          <w:szCs w:val="22"/>
          <w:lang w:val="es-ES"/>
        </w:rPr>
        <w:t>, conocimiento, amistad tanto</w:t>
      </w:r>
      <w:r>
        <w:rPr>
          <w:sz w:val="22"/>
          <w:szCs w:val="22"/>
          <w:lang w:val="es-ES"/>
        </w:rPr>
        <w:t xml:space="preserve"> en las actividades </w:t>
      </w:r>
      <w:r w:rsidR="003D1B86">
        <w:rPr>
          <w:sz w:val="22"/>
          <w:szCs w:val="22"/>
          <w:lang w:val="es-ES"/>
        </w:rPr>
        <w:t>estudiantiles y personales, a todos ellos dedic</w:t>
      </w:r>
      <w:r w:rsidR="00D363D7">
        <w:rPr>
          <w:sz w:val="22"/>
          <w:szCs w:val="22"/>
          <w:lang w:val="es-ES"/>
        </w:rPr>
        <w:t xml:space="preserve">o </w:t>
      </w:r>
      <w:r w:rsidR="003D1B86">
        <w:rPr>
          <w:sz w:val="22"/>
          <w:szCs w:val="22"/>
          <w:lang w:val="es-ES"/>
        </w:rPr>
        <w:t xml:space="preserve">este trabajo de titulación. </w:t>
      </w:r>
    </w:p>
    <w:p w14:paraId="6248DAD2" w14:textId="1FFF8B06" w:rsidR="003D1B86" w:rsidRDefault="003D1B86" w:rsidP="00AC0E1B">
      <w:pPr>
        <w:pStyle w:val="Textoindependiente"/>
        <w:spacing w:line="360" w:lineRule="auto"/>
        <w:jc w:val="both"/>
        <w:rPr>
          <w:sz w:val="22"/>
          <w:szCs w:val="22"/>
          <w:lang w:val="es-ES"/>
        </w:rPr>
      </w:pPr>
    </w:p>
    <w:p w14:paraId="29852BC4" w14:textId="26CE580A" w:rsidR="003D1B86" w:rsidRDefault="003D1B86" w:rsidP="003D1B86">
      <w:pPr>
        <w:pStyle w:val="Textoindependiente"/>
        <w:spacing w:line="360" w:lineRule="auto"/>
        <w:jc w:val="right"/>
        <w:rPr>
          <w:sz w:val="22"/>
          <w:szCs w:val="22"/>
          <w:lang w:val="es-ES"/>
        </w:rPr>
      </w:pPr>
      <w:r>
        <w:rPr>
          <w:sz w:val="22"/>
          <w:szCs w:val="22"/>
          <w:lang w:val="es-ES"/>
        </w:rPr>
        <w:t>Freddy</w:t>
      </w:r>
    </w:p>
    <w:p w14:paraId="1C08A93C" w14:textId="13511AC5" w:rsidR="003D1B86" w:rsidRDefault="003D1B86" w:rsidP="00AC0E1B">
      <w:pPr>
        <w:pStyle w:val="Textoindependiente"/>
        <w:spacing w:line="360" w:lineRule="auto"/>
        <w:jc w:val="both"/>
        <w:rPr>
          <w:sz w:val="22"/>
          <w:szCs w:val="22"/>
          <w:lang w:val="es-ES"/>
        </w:rPr>
      </w:pPr>
    </w:p>
    <w:p w14:paraId="297CC558" w14:textId="32AB8947" w:rsidR="003D1B86" w:rsidRDefault="003D1B86" w:rsidP="00AC0E1B">
      <w:pPr>
        <w:pStyle w:val="Textoindependiente"/>
        <w:spacing w:line="360" w:lineRule="auto"/>
        <w:jc w:val="both"/>
        <w:rPr>
          <w:sz w:val="22"/>
          <w:szCs w:val="22"/>
          <w:lang w:val="es-ES"/>
        </w:rPr>
      </w:pPr>
    </w:p>
    <w:p w14:paraId="79BE2721" w14:textId="0EF021FD" w:rsidR="003D1B86" w:rsidRDefault="003D1B86" w:rsidP="00AC0E1B">
      <w:pPr>
        <w:pStyle w:val="Textoindependiente"/>
        <w:spacing w:line="360" w:lineRule="auto"/>
        <w:jc w:val="both"/>
        <w:rPr>
          <w:sz w:val="22"/>
          <w:szCs w:val="22"/>
          <w:lang w:val="es-ES"/>
        </w:rPr>
      </w:pPr>
    </w:p>
    <w:p w14:paraId="2D54AA46" w14:textId="2414FE39" w:rsidR="003D1B86" w:rsidRDefault="003D1B86" w:rsidP="00AC0E1B">
      <w:pPr>
        <w:pStyle w:val="Textoindependiente"/>
        <w:spacing w:line="360" w:lineRule="auto"/>
        <w:jc w:val="both"/>
        <w:rPr>
          <w:sz w:val="22"/>
          <w:szCs w:val="22"/>
          <w:lang w:val="es-ES"/>
        </w:rPr>
      </w:pPr>
    </w:p>
    <w:p w14:paraId="54698C6D" w14:textId="703D0285" w:rsidR="003D1B86" w:rsidRDefault="003D1B86" w:rsidP="00AC0E1B">
      <w:pPr>
        <w:pStyle w:val="Textoindependiente"/>
        <w:spacing w:line="360" w:lineRule="auto"/>
        <w:jc w:val="both"/>
        <w:rPr>
          <w:sz w:val="22"/>
          <w:szCs w:val="22"/>
          <w:lang w:val="es-ES"/>
        </w:rPr>
      </w:pPr>
    </w:p>
    <w:p w14:paraId="6F9688BF" w14:textId="7D08FEE5" w:rsidR="003D1B86" w:rsidRDefault="003D1B86" w:rsidP="00AC0E1B">
      <w:pPr>
        <w:pStyle w:val="Textoindependiente"/>
        <w:spacing w:line="360" w:lineRule="auto"/>
        <w:jc w:val="both"/>
        <w:rPr>
          <w:sz w:val="22"/>
          <w:szCs w:val="22"/>
          <w:lang w:val="es-ES"/>
        </w:rPr>
      </w:pPr>
    </w:p>
    <w:p w14:paraId="5D278C9A" w14:textId="5149E20F" w:rsidR="003D1B86" w:rsidRDefault="003D1B86" w:rsidP="00AC0E1B">
      <w:pPr>
        <w:pStyle w:val="Textoindependiente"/>
        <w:spacing w:line="360" w:lineRule="auto"/>
        <w:jc w:val="both"/>
        <w:rPr>
          <w:sz w:val="22"/>
          <w:szCs w:val="22"/>
          <w:lang w:val="es-ES"/>
        </w:rPr>
      </w:pPr>
    </w:p>
    <w:p w14:paraId="1A724BCB" w14:textId="2DD26544" w:rsidR="003D1B86" w:rsidRDefault="003D1B86" w:rsidP="00AC0E1B">
      <w:pPr>
        <w:pStyle w:val="Textoindependiente"/>
        <w:spacing w:line="360" w:lineRule="auto"/>
        <w:jc w:val="both"/>
        <w:rPr>
          <w:sz w:val="22"/>
          <w:szCs w:val="22"/>
          <w:lang w:val="es-ES"/>
        </w:rPr>
      </w:pPr>
    </w:p>
    <w:p w14:paraId="7B83B638" w14:textId="06F27E5B" w:rsidR="003D1B86" w:rsidRDefault="003D1B86" w:rsidP="00AC0E1B">
      <w:pPr>
        <w:pStyle w:val="Textoindependiente"/>
        <w:spacing w:line="360" w:lineRule="auto"/>
        <w:jc w:val="both"/>
        <w:rPr>
          <w:sz w:val="22"/>
          <w:szCs w:val="22"/>
          <w:lang w:val="es-ES"/>
        </w:rPr>
      </w:pPr>
    </w:p>
    <w:p w14:paraId="1FE60DDA" w14:textId="57AE1ECA" w:rsidR="003D1B86" w:rsidRDefault="003D1B86" w:rsidP="00AC0E1B">
      <w:pPr>
        <w:pStyle w:val="Textoindependiente"/>
        <w:spacing w:line="360" w:lineRule="auto"/>
        <w:jc w:val="both"/>
        <w:rPr>
          <w:sz w:val="22"/>
          <w:szCs w:val="22"/>
          <w:lang w:val="es-ES"/>
        </w:rPr>
      </w:pPr>
    </w:p>
    <w:p w14:paraId="4DE006DF" w14:textId="26746A89" w:rsidR="003D1B86" w:rsidRDefault="003D1B86" w:rsidP="00AC0E1B">
      <w:pPr>
        <w:pStyle w:val="Textoindependiente"/>
        <w:spacing w:line="360" w:lineRule="auto"/>
        <w:jc w:val="both"/>
        <w:rPr>
          <w:sz w:val="22"/>
          <w:szCs w:val="22"/>
          <w:lang w:val="es-ES"/>
        </w:rPr>
      </w:pPr>
    </w:p>
    <w:p w14:paraId="5B27D539" w14:textId="222BC22D" w:rsidR="003D1B86" w:rsidRDefault="003D1B86" w:rsidP="00AC0E1B">
      <w:pPr>
        <w:pStyle w:val="Textoindependiente"/>
        <w:spacing w:line="360" w:lineRule="auto"/>
        <w:jc w:val="both"/>
        <w:rPr>
          <w:sz w:val="22"/>
          <w:szCs w:val="22"/>
          <w:lang w:val="es-ES"/>
        </w:rPr>
      </w:pPr>
    </w:p>
    <w:p w14:paraId="03C5035B" w14:textId="381E66B7" w:rsidR="003D1B86" w:rsidRDefault="003D1B86" w:rsidP="00AC0E1B">
      <w:pPr>
        <w:pStyle w:val="Textoindependiente"/>
        <w:spacing w:line="360" w:lineRule="auto"/>
        <w:jc w:val="both"/>
        <w:rPr>
          <w:sz w:val="22"/>
          <w:szCs w:val="22"/>
          <w:lang w:val="es-ES"/>
        </w:rPr>
      </w:pPr>
    </w:p>
    <w:p w14:paraId="01575E37" w14:textId="0FC60E65" w:rsidR="003D1B86" w:rsidRDefault="003D1B86" w:rsidP="00AC0E1B">
      <w:pPr>
        <w:pStyle w:val="Textoindependiente"/>
        <w:spacing w:line="360" w:lineRule="auto"/>
        <w:jc w:val="both"/>
        <w:rPr>
          <w:sz w:val="22"/>
          <w:szCs w:val="22"/>
          <w:lang w:val="es-ES"/>
        </w:rPr>
      </w:pPr>
    </w:p>
    <w:p w14:paraId="3C22E4D3" w14:textId="77777777" w:rsidR="003D1B86" w:rsidRPr="007248E6" w:rsidRDefault="003D1B86" w:rsidP="00AC0E1B">
      <w:pPr>
        <w:pStyle w:val="Textoindependiente"/>
        <w:spacing w:line="360" w:lineRule="auto"/>
        <w:jc w:val="both"/>
        <w:rPr>
          <w:sz w:val="22"/>
          <w:szCs w:val="22"/>
          <w:lang w:val="es-ES"/>
        </w:rPr>
      </w:pPr>
    </w:p>
    <w:p w14:paraId="76183DF0" w14:textId="5161EA5D" w:rsidR="007C2C53" w:rsidRDefault="007C2C53" w:rsidP="007C2C53">
      <w:pPr>
        <w:pStyle w:val="Textoindependiente"/>
        <w:spacing w:line="360" w:lineRule="auto"/>
        <w:jc w:val="center"/>
        <w:rPr>
          <w:b/>
          <w:bCs/>
          <w:sz w:val="22"/>
          <w:szCs w:val="22"/>
          <w:lang w:val="es-ES"/>
        </w:rPr>
      </w:pPr>
      <w:r>
        <w:rPr>
          <w:b/>
          <w:bCs/>
          <w:sz w:val="22"/>
          <w:szCs w:val="22"/>
          <w:lang w:val="es-ES"/>
        </w:rPr>
        <w:lastRenderedPageBreak/>
        <w:t>AGRADECIMIENTO</w:t>
      </w:r>
    </w:p>
    <w:p w14:paraId="3468C0E9" w14:textId="77777777" w:rsidR="007248E6" w:rsidRDefault="007248E6" w:rsidP="007C2C53">
      <w:pPr>
        <w:pStyle w:val="Textoindependiente"/>
        <w:spacing w:line="360" w:lineRule="auto"/>
        <w:jc w:val="center"/>
        <w:rPr>
          <w:b/>
          <w:bCs/>
          <w:sz w:val="22"/>
          <w:szCs w:val="22"/>
          <w:lang w:val="es-ES"/>
        </w:rPr>
      </w:pPr>
    </w:p>
    <w:p w14:paraId="531A174C" w14:textId="2EACD266" w:rsidR="007C2C53" w:rsidRDefault="007C2C53" w:rsidP="007C2C53">
      <w:pPr>
        <w:pStyle w:val="Textoindependiente"/>
        <w:spacing w:line="360" w:lineRule="auto"/>
        <w:jc w:val="both"/>
        <w:rPr>
          <w:sz w:val="22"/>
          <w:szCs w:val="22"/>
          <w:lang w:val="es-ES"/>
        </w:rPr>
      </w:pPr>
      <w:r>
        <w:rPr>
          <w:sz w:val="22"/>
          <w:szCs w:val="22"/>
          <w:lang w:val="es-ES"/>
        </w:rPr>
        <w:t>En primer lugar, agradeciéndole a Dios por darme las fuerzas para salir adelante todos los días, a mis padres Valentín y Laura</w:t>
      </w:r>
      <w:r w:rsidR="00345C54">
        <w:rPr>
          <w:sz w:val="22"/>
          <w:szCs w:val="22"/>
          <w:lang w:val="es-ES"/>
        </w:rPr>
        <w:t xml:space="preserve"> que, </w:t>
      </w:r>
      <w:r>
        <w:rPr>
          <w:sz w:val="22"/>
          <w:szCs w:val="22"/>
          <w:lang w:val="es-ES"/>
        </w:rPr>
        <w:t xml:space="preserve">con su esfuerzo, </w:t>
      </w:r>
      <w:r w:rsidR="00345C54">
        <w:rPr>
          <w:sz w:val="22"/>
          <w:szCs w:val="22"/>
          <w:lang w:val="es-ES"/>
        </w:rPr>
        <w:t xml:space="preserve">dedicación, valores y apoyo moral y económico </w:t>
      </w:r>
      <w:r>
        <w:rPr>
          <w:sz w:val="22"/>
          <w:szCs w:val="22"/>
          <w:lang w:val="es-ES"/>
        </w:rPr>
        <w:t>me guiaron en toda mi vida hasta el día de hoy para ser una persona responsable y honesta, a mis hermanos que me apoyaron cuando lo necesitaba y a mi esposa que con su dedicación, amabilidad</w:t>
      </w:r>
      <w:r w:rsidR="00345C54">
        <w:rPr>
          <w:sz w:val="22"/>
          <w:szCs w:val="22"/>
          <w:lang w:val="es-ES"/>
        </w:rPr>
        <w:t xml:space="preserve"> y respeto</w:t>
      </w:r>
      <w:r>
        <w:rPr>
          <w:sz w:val="22"/>
          <w:szCs w:val="22"/>
          <w:lang w:val="es-ES"/>
        </w:rPr>
        <w:t xml:space="preserve"> me apoyó en todo momento.</w:t>
      </w:r>
    </w:p>
    <w:p w14:paraId="1A76F2F1" w14:textId="673E2FDC" w:rsidR="00345C54" w:rsidRDefault="00345C54" w:rsidP="007C2C53">
      <w:pPr>
        <w:pStyle w:val="Textoindependiente"/>
        <w:spacing w:line="360" w:lineRule="auto"/>
        <w:jc w:val="both"/>
        <w:rPr>
          <w:sz w:val="22"/>
          <w:szCs w:val="22"/>
          <w:lang w:val="es-ES"/>
        </w:rPr>
      </w:pPr>
      <w:r>
        <w:rPr>
          <w:sz w:val="22"/>
          <w:szCs w:val="22"/>
          <w:lang w:val="es-ES"/>
        </w:rPr>
        <w:t>A toda la comunidad politécnica conformada por amigos, profesores y trabajadores en general que hicieron una vida estudiantil provechosa, gratificante e inolvidable a todos ellos muchas gracias.</w:t>
      </w:r>
    </w:p>
    <w:p w14:paraId="183934F7" w14:textId="6561E7E5" w:rsidR="00345C54" w:rsidRDefault="00345C54" w:rsidP="007C2C53">
      <w:pPr>
        <w:pStyle w:val="Textoindependiente"/>
        <w:spacing w:line="360" w:lineRule="auto"/>
        <w:jc w:val="both"/>
        <w:rPr>
          <w:sz w:val="22"/>
          <w:szCs w:val="22"/>
          <w:lang w:val="es-ES"/>
        </w:rPr>
      </w:pPr>
    </w:p>
    <w:p w14:paraId="780A2696" w14:textId="425BEED7" w:rsidR="007248E6" w:rsidRDefault="007248E6" w:rsidP="007248E6">
      <w:pPr>
        <w:pStyle w:val="Textoindependiente"/>
        <w:spacing w:line="360" w:lineRule="auto"/>
        <w:jc w:val="right"/>
        <w:rPr>
          <w:sz w:val="22"/>
          <w:szCs w:val="22"/>
          <w:lang w:val="es-ES"/>
        </w:rPr>
      </w:pPr>
      <w:r>
        <w:rPr>
          <w:sz w:val="22"/>
          <w:szCs w:val="22"/>
          <w:lang w:val="es-ES"/>
        </w:rPr>
        <w:t>Freddy</w:t>
      </w:r>
    </w:p>
    <w:p w14:paraId="52C52B11" w14:textId="71120670" w:rsidR="007248E6" w:rsidRDefault="007248E6" w:rsidP="007C2C53">
      <w:pPr>
        <w:pStyle w:val="Textoindependiente"/>
        <w:spacing w:line="360" w:lineRule="auto"/>
        <w:jc w:val="both"/>
        <w:rPr>
          <w:sz w:val="22"/>
          <w:szCs w:val="22"/>
          <w:lang w:val="es-ES"/>
        </w:rPr>
      </w:pPr>
    </w:p>
    <w:p w14:paraId="5B8DD9AB" w14:textId="6BE44D02" w:rsidR="007248E6" w:rsidRDefault="007248E6" w:rsidP="007C2C53">
      <w:pPr>
        <w:pStyle w:val="Textoindependiente"/>
        <w:spacing w:line="360" w:lineRule="auto"/>
        <w:jc w:val="both"/>
        <w:rPr>
          <w:sz w:val="22"/>
          <w:szCs w:val="22"/>
          <w:lang w:val="es-ES"/>
        </w:rPr>
      </w:pPr>
    </w:p>
    <w:p w14:paraId="306B4867" w14:textId="1EC568DE" w:rsidR="007248E6" w:rsidRDefault="007248E6" w:rsidP="007C2C53">
      <w:pPr>
        <w:pStyle w:val="Textoindependiente"/>
        <w:spacing w:line="360" w:lineRule="auto"/>
        <w:jc w:val="both"/>
        <w:rPr>
          <w:sz w:val="22"/>
          <w:szCs w:val="22"/>
          <w:lang w:val="es-ES"/>
        </w:rPr>
      </w:pPr>
    </w:p>
    <w:p w14:paraId="1654D123" w14:textId="4EE7DFF0" w:rsidR="007248E6" w:rsidRDefault="007248E6" w:rsidP="007C2C53">
      <w:pPr>
        <w:pStyle w:val="Textoindependiente"/>
        <w:spacing w:line="360" w:lineRule="auto"/>
        <w:jc w:val="both"/>
        <w:rPr>
          <w:sz w:val="22"/>
          <w:szCs w:val="22"/>
          <w:lang w:val="es-ES"/>
        </w:rPr>
      </w:pPr>
    </w:p>
    <w:p w14:paraId="3086EB2E" w14:textId="42F91A41" w:rsidR="007248E6" w:rsidRDefault="007248E6" w:rsidP="007C2C53">
      <w:pPr>
        <w:pStyle w:val="Textoindependiente"/>
        <w:spacing w:line="360" w:lineRule="auto"/>
        <w:jc w:val="both"/>
        <w:rPr>
          <w:sz w:val="22"/>
          <w:szCs w:val="22"/>
          <w:lang w:val="es-ES"/>
        </w:rPr>
      </w:pPr>
    </w:p>
    <w:p w14:paraId="69710195" w14:textId="2F56A665" w:rsidR="007248E6" w:rsidRDefault="007248E6" w:rsidP="007C2C53">
      <w:pPr>
        <w:pStyle w:val="Textoindependiente"/>
        <w:spacing w:line="360" w:lineRule="auto"/>
        <w:jc w:val="both"/>
        <w:rPr>
          <w:sz w:val="22"/>
          <w:szCs w:val="22"/>
          <w:lang w:val="es-ES"/>
        </w:rPr>
      </w:pPr>
    </w:p>
    <w:p w14:paraId="2A3A2E6F" w14:textId="15142594" w:rsidR="007248E6" w:rsidRDefault="007248E6" w:rsidP="007C2C53">
      <w:pPr>
        <w:pStyle w:val="Textoindependiente"/>
        <w:spacing w:line="360" w:lineRule="auto"/>
        <w:jc w:val="both"/>
        <w:rPr>
          <w:sz w:val="22"/>
          <w:szCs w:val="22"/>
          <w:lang w:val="es-ES"/>
        </w:rPr>
      </w:pPr>
    </w:p>
    <w:p w14:paraId="40F25CA8" w14:textId="2CD97438" w:rsidR="007248E6" w:rsidRDefault="007248E6" w:rsidP="007C2C53">
      <w:pPr>
        <w:pStyle w:val="Textoindependiente"/>
        <w:spacing w:line="360" w:lineRule="auto"/>
        <w:jc w:val="both"/>
        <w:rPr>
          <w:sz w:val="22"/>
          <w:szCs w:val="22"/>
          <w:lang w:val="es-ES"/>
        </w:rPr>
      </w:pPr>
    </w:p>
    <w:p w14:paraId="2D4C645B" w14:textId="66B2D2FE" w:rsidR="007248E6" w:rsidRDefault="007248E6" w:rsidP="007C2C53">
      <w:pPr>
        <w:pStyle w:val="Textoindependiente"/>
        <w:spacing w:line="360" w:lineRule="auto"/>
        <w:jc w:val="both"/>
        <w:rPr>
          <w:sz w:val="22"/>
          <w:szCs w:val="22"/>
          <w:lang w:val="es-ES"/>
        </w:rPr>
      </w:pPr>
    </w:p>
    <w:p w14:paraId="7555559A" w14:textId="65C1F465" w:rsidR="007248E6" w:rsidRDefault="007248E6" w:rsidP="007C2C53">
      <w:pPr>
        <w:pStyle w:val="Textoindependiente"/>
        <w:spacing w:line="360" w:lineRule="auto"/>
        <w:jc w:val="both"/>
        <w:rPr>
          <w:sz w:val="22"/>
          <w:szCs w:val="22"/>
          <w:lang w:val="es-ES"/>
        </w:rPr>
      </w:pPr>
    </w:p>
    <w:p w14:paraId="5CC9C5D8" w14:textId="43B7D2AD" w:rsidR="007248E6" w:rsidRDefault="007248E6" w:rsidP="007C2C53">
      <w:pPr>
        <w:pStyle w:val="Textoindependiente"/>
        <w:spacing w:line="360" w:lineRule="auto"/>
        <w:jc w:val="both"/>
        <w:rPr>
          <w:sz w:val="22"/>
          <w:szCs w:val="22"/>
          <w:lang w:val="es-ES"/>
        </w:rPr>
      </w:pPr>
    </w:p>
    <w:p w14:paraId="7E19FD34" w14:textId="4613A33C" w:rsidR="007248E6" w:rsidRDefault="007248E6" w:rsidP="007C2C53">
      <w:pPr>
        <w:pStyle w:val="Textoindependiente"/>
        <w:spacing w:line="360" w:lineRule="auto"/>
        <w:jc w:val="both"/>
        <w:rPr>
          <w:sz w:val="22"/>
          <w:szCs w:val="22"/>
          <w:lang w:val="es-ES"/>
        </w:rPr>
      </w:pPr>
    </w:p>
    <w:p w14:paraId="7A6A0BA3" w14:textId="514D5A0F" w:rsidR="007248E6" w:rsidRDefault="007248E6" w:rsidP="007C2C53">
      <w:pPr>
        <w:pStyle w:val="Textoindependiente"/>
        <w:spacing w:line="360" w:lineRule="auto"/>
        <w:jc w:val="both"/>
        <w:rPr>
          <w:sz w:val="22"/>
          <w:szCs w:val="22"/>
          <w:lang w:val="es-ES"/>
        </w:rPr>
      </w:pPr>
    </w:p>
    <w:p w14:paraId="1F84D661" w14:textId="4621146A" w:rsidR="007248E6" w:rsidRDefault="007248E6" w:rsidP="007C2C53">
      <w:pPr>
        <w:pStyle w:val="Textoindependiente"/>
        <w:spacing w:line="360" w:lineRule="auto"/>
        <w:jc w:val="both"/>
        <w:rPr>
          <w:sz w:val="22"/>
          <w:szCs w:val="22"/>
          <w:lang w:val="es-ES"/>
        </w:rPr>
      </w:pPr>
    </w:p>
    <w:p w14:paraId="217E32A3" w14:textId="77777777" w:rsidR="003D1B86" w:rsidRDefault="003D1B86" w:rsidP="007C2C53">
      <w:pPr>
        <w:pStyle w:val="Textoindependiente"/>
        <w:spacing w:line="360" w:lineRule="auto"/>
        <w:jc w:val="both"/>
        <w:rPr>
          <w:sz w:val="22"/>
          <w:szCs w:val="22"/>
          <w:lang w:val="es-ES"/>
        </w:rPr>
      </w:pPr>
    </w:p>
    <w:p w14:paraId="5AB038C0" w14:textId="36789E35" w:rsidR="006C241C" w:rsidRDefault="006C241C" w:rsidP="00AC0E1B">
      <w:pPr>
        <w:pStyle w:val="Textoindependiente"/>
        <w:spacing w:line="360" w:lineRule="auto"/>
        <w:jc w:val="both"/>
        <w:rPr>
          <w:b/>
          <w:bCs/>
          <w:sz w:val="22"/>
          <w:szCs w:val="22"/>
          <w:lang w:val="es-ES"/>
        </w:rPr>
      </w:pPr>
    </w:p>
    <w:sdt>
      <w:sdtPr>
        <w:rPr>
          <w:lang w:val="es-ES"/>
        </w:rPr>
        <w:id w:val="900708793"/>
        <w:docPartObj>
          <w:docPartGallery w:val="Table of Contents"/>
          <w:docPartUnique/>
        </w:docPartObj>
      </w:sdtPr>
      <w:sdtEndPr>
        <w:rPr>
          <w:rFonts w:eastAsia="Times New Roman" w:cs="Times New Roman"/>
          <w:bCs/>
          <w:noProof/>
          <w:sz w:val="20"/>
          <w:szCs w:val="20"/>
          <w:lang w:val="es-ES_tradnl" w:eastAsia="zh-CN"/>
        </w:rPr>
      </w:sdtEndPr>
      <w:sdtContent>
        <w:p w14:paraId="3A45A6D0" w14:textId="77992A37" w:rsidR="00D17A74" w:rsidRPr="00D17A74" w:rsidRDefault="00D17A74">
          <w:pPr>
            <w:pStyle w:val="TtuloTDC"/>
          </w:pPr>
          <w:r w:rsidRPr="00D17A74">
            <w:rPr>
              <w:lang w:val="es-ES"/>
            </w:rPr>
            <w:t>TABLA DE CONTENIDO</w:t>
          </w:r>
        </w:p>
        <w:p w14:paraId="7423CDFE" w14:textId="2341CA7E" w:rsidR="00D17A74" w:rsidRDefault="00D17A74">
          <w:pPr>
            <w:pStyle w:val="TDC1"/>
            <w:tabs>
              <w:tab w:val="left" w:pos="440"/>
            </w:tabs>
            <w:rPr>
              <w:rFonts w:eastAsiaTheme="minorEastAsia"/>
              <w:b w:val="0"/>
              <w:bCs w:val="0"/>
              <w:noProof/>
              <w:sz w:val="24"/>
              <w:szCs w:val="24"/>
              <w:lang w:val="es-EC" w:eastAsia="es-ES_tradnl"/>
            </w:rPr>
          </w:pPr>
          <w:r>
            <w:rPr>
              <w:b w:val="0"/>
              <w:bCs w:val="0"/>
            </w:rPr>
            <w:fldChar w:fldCharType="begin"/>
          </w:r>
          <w:r>
            <w:instrText>TOC \o "1-3" \h \z \u</w:instrText>
          </w:r>
          <w:r>
            <w:rPr>
              <w:b w:val="0"/>
              <w:bCs w:val="0"/>
            </w:rPr>
            <w:fldChar w:fldCharType="separate"/>
          </w:r>
          <w:hyperlink w:anchor="_Toc63101596" w:history="1">
            <w:r w:rsidRPr="007C595B">
              <w:rPr>
                <w:rStyle w:val="Hipervnculo"/>
                <w:noProof/>
              </w:rPr>
              <w:t>2</w:t>
            </w:r>
            <w:r>
              <w:rPr>
                <w:rFonts w:eastAsiaTheme="minorEastAsia"/>
                <w:b w:val="0"/>
                <w:bCs w:val="0"/>
                <w:noProof/>
                <w:sz w:val="24"/>
                <w:szCs w:val="24"/>
                <w:lang w:val="es-EC" w:eastAsia="es-ES_tradnl"/>
              </w:rPr>
              <w:tab/>
            </w:r>
            <w:r w:rsidRPr="007C595B">
              <w:rPr>
                <w:rStyle w:val="Hipervnculo"/>
                <w:noProof/>
              </w:rPr>
              <w:t>MARCO</w:t>
            </w:r>
            <w:r w:rsidRPr="007C595B">
              <w:rPr>
                <w:rStyle w:val="Hipervnculo"/>
                <w:noProof/>
              </w:rPr>
              <w:t xml:space="preserve"> </w:t>
            </w:r>
            <w:r w:rsidRPr="007C595B">
              <w:rPr>
                <w:rStyle w:val="Hipervnculo"/>
                <w:noProof/>
              </w:rPr>
              <w:t>TEÓRICO</w:t>
            </w:r>
            <w:r>
              <w:rPr>
                <w:noProof/>
                <w:webHidden/>
              </w:rPr>
              <w:tab/>
            </w:r>
            <w:r>
              <w:rPr>
                <w:noProof/>
                <w:webHidden/>
              </w:rPr>
              <w:fldChar w:fldCharType="begin"/>
            </w:r>
            <w:r>
              <w:rPr>
                <w:noProof/>
                <w:webHidden/>
              </w:rPr>
              <w:instrText xml:space="preserve"> PAGEREF _Toc63101596 \h </w:instrText>
            </w:r>
            <w:r>
              <w:rPr>
                <w:webHidden/>
              </w:rPr>
            </w:r>
            <w:r>
              <w:rPr>
                <w:webHidden/>
              </w:rPr>
              <w:fldChar w:fldCharType="separate"/>
            </w:r>
            <w:r>
              <w:rPr>
                <w:noProof/>
                <w:webHidden/>
              </w:rPr>
              <w:t>16</w:t>
            </w:r>
            <w:r>
              <w:rPr>
                <w:noProof/>
                <w:webHidden/>
              </w:rPr>
              <w:fldChar w:fldCharType="end"/>
            </w:r>
          </w:hyperlink>
        </w:p>
        <w:p w14:paraId="1CA274CC" w14:textId="428F36A8" w:rsidR="00D17A74" w:rsidRDefault="00D17A74">
          <w:pPr>
            <w:pStyle w:val="TDC2"/>
            <w:tabs>
              <w:tab w:val="left" w:pos="880"/>
              <w:tab w:val="right" w:leader="dot" w:pos="8827"/>
            </w:tabs>
            <w:rPr>
              <w:rFonts w:eastAsiaTheme="minorEastAsia"/>
              <w:noProof/>
              <w:sz w:val="24"/>
              <w:szCs w:val="24"/>
              <w:lang w:val="es-EC" w:eastAsia="es-ES_tradnl"/>
            </w:rPr>
          </w:pPr>
          <w:hyperlink w:anchor="_Toc63101597" w:history="1">
            <w:r w:rsidRPr="007C595B">
              <w:rPr>
                <w:rStyle w:val="Hipervnculo"/>
                <w:noProof/>
              </w:rPr>
              <w:t>2.1</w:t>
            </w:r>
            <w:r>
              <w:rPr>
                <w:rFonts w:eastAsiaTheme="minorEastAsia"/>
                <w:noProof/>
                <w:sz w:val="24"/>
                <w:szCs w:val="24"/>
                <w:lang w:val="es-EC" w:eastAsia="es-ES_tradnl"/>
              </w:rPr>
              <w:tab/>
            </w:r>
            <w:r w:rsidRPr="007C595B">
              <w:rPr>
                <w:rStyle w:val="Hipervnculo"/>
                <w:noProof/>
              </w:rPr>
              <w:t>Sistemas web</w:t>
            </w:r>
            <w:r>
              <w:rPr>
                <w:noProof/>
                <w:webHidden/>
              </w:rPr>
              <w:tab/>
            </w:r>
            <w:r>
              <w:rPr>
                <w:noProof/>
                <w:webHidden/>
              </w:rPr>
              <w:fldChar w:fldCharType="begin"/>
            </w:r>
            <w:r>
              <w:rPr>
                <w:noProof/>
                <w:webHidden/>
              </w:rPr>
              <w:instrText xml:space="preserve"> PAGEREF _Toc63101597 \h </w:instrText>
            </w:r>
            <w:r>
              <w:rPr>
                <w:noProof/>
                <w:webHidden/>
              </w:rPr>
            </w:r>
            <w:r>
              <w:rPr>
                <w:noProof/>
                <w:webHidden/>
              </w:rPr>
              <w:fldChar w:fldCharType="separate"/>
            </w:r>
            <w:r>
              <w:rPr>
                <w:noProof/>
                <w:webHidden/>
              </w:rPr>
              <w:t>16</w:t>
            </w:r>
            <w:r>
              <w:rPr>
                <w:noProof/>
                <w:webHidden/>
              </w:rPr>
              <w:fldChar w:fldCharType="end"/>
            </w:r>
          </w:hyperlink>
        </w:p>
        <w:p w14:paraId="1F6782C3" w14:textId="2640A506" w:rsidR="00D17A74" w:rsidRDefault="00D17A74">
          <w:pPr>
            <w:pStyle w:val="TDC2"/>
            <w:tabs>
              <w:tab w:val="left" w:pos="880"/>
              <w:tab w:val="right" w:leader="dot" w:pos="8827"/>
            </w:tabs>
            <w:rPr>
              <w:rFonts w:eastAsiaTheme="minorEastAsia"/>
              <w:noProof/>
              <w:sz w:val="24"/>
              <w:szCs w:val="24"/>
              <w:lang w:val="es-EC" w:eastAsia="es-ES_tradnl"/>
            </w:rPr>
          </w:pPr>
          <w:hyperlink w:anchor="_Toc63101598" w:history="1">
            <w:r w:rsidRPr="007C595B">
              <w:rPr>
                <w:rStyle w:val="Hipervnculo"/>
                <w:noProof/>
              </w:rPr>
              <w:t>2.2</w:t>
            </w:r>
            <w:r>
              <w:rPr>
                <w:rFonts w:eastAsiaTheme="minorEastAsia"/>
                <w:noProof/>
                <w:sz w:val="24"/>
                <w:szCs w:val="24"/>
                <w:lang w:val="es-EC" w:eastAsia="es-ES_tradnl"/>
              </w:rPr>
              <w:tab/>
            </w:r>
            <w:r w:rsidRPr="007C595B">
              <w:rPr>
                <w:rStyle w:val="Hipervnculo"/>
                <w:noProof/>
              </w:rPr>
              <w:t>Arquitectura de software</w:t>
            </w:r>
            <w:r>
              <w:rPr>
                <w:noProof/>
                <w:webHidden/>
              </w:rPr>
              <w:tab/>
            </w:r>
            <w:r>
              <w:rPr>
                <w:noProof/>
                <w:webHidden/>
              </w:rPr>
              <w:fldChar w:fldCharType="begin"/>
            </w:r>
            <w:r>
              <w:rPr>
                <w:noProof/>
                <w:webHidden/>
              </w:rPr>
              <w:instrText xml:space="preserve"> PAGEREF _Toc63101598 \h </w:instrText>
            </w:r>
            <w:r>
              <w:rPr>
                <w:noProof/>
                <w:webHidden/>
              </w:rPr>
            </w:r>
            <w:r>
              <w:rPr>
                <w:noProof/>
                <w:webHidden/>
              </w:rPr>
              <w:fldChar w:fldCharType="separate"/>
            </w:r>
            <w:r>
              <w:rPr>
                <w:noProof/>
                <w:webHidden/>
              </w:rPr>
              <w:t>17</w:t>
            </w:r>
            <w:r>
              <w:rPr>
                <w:noProof/>
                <w:webHidden/>
              </w:rPr>
              <w:fldChar w:fldCharType="end"/>
            </w:r>
          </w:hyperlink>
        </w:p>
        <w:p w14:paraId="611045B5" w14:textId="1F2BDD87" w:rsidR="00D17A74" w:rsidRDefault="00D17A74">
          <w:pPr>
            <w:pStyle w:val="TDC2"/>
            <w:tabs>
              <w:tab w:val="left" w:pos="880"/>
              <w:tab w:val="right" w:leader="dot" w:pos="8827"/>
            </w:tabs>
            <w:rPr>
              <w:rFonts w:eastAsiaTheme="minorEastAsia"/>
              <w:noProof/>
              <w:sz w:val="24"/>
              <w:szCs w:val="24"/>
              <w:lang w:val="es-EC" w:eastAsia="es-ES_tradnl"/>
            </w:rPr>
          </w:pPr>
          <w:hyperlink w:anchor="_Toc63101599" w:history="1">
            <w:r w:rsidRPr="007C595B">
              <w:rPr>
                <w:rStyle w:val="Hipervnculo"/>
                <w:noProof/>
              </w:rPr>
              <w:t>2.3</w:t>
            </w:r>
            <w:r>
              <w:rPr>
                <w:rFonts w:eastAsiaTheme="minorEastAsia"/>
                <w:noProof/>
                <w:sz w:val="24"/>
                <w:szCs w:val="24"/>
                <w:lang w:val="es-EC" w:eastAsia="es-ES_tradnl"/>
              </w:rPr>
              <w:tab/>
            </w:r>
            <w:r w:rsidRPr="007C595B">
              <w:rPr>
                <w:rStyle w:val="Hipervnculo"/>
                <w:noProof/>
              </w:rPr>
              <w:t>Arquitectura N capas</w:t>
            </w:r>
            <w:r>
              <w:rPr>
                <w:noProof/>
                <w:webHidden/>
              </w:rPr>
              <w:tab/>
            </w:r>
            <w:r>
              <w:rPr>
                <w:noProof/>
                <w:webHidden/>
              </w:rPr>
              <w:fldChar w:fldCharType="begin"/>
            </w:r>
            <w:r>
              <w:rPr>
                <w:noProof/>
                <w:webHidden/>
              </w:rPr>
              <w:instrText xml:space="preserve"> PAGEREF _Toc63101599 \h </w:instrText>
            </w:r>
            <w:r>
              <w:rPr>
                <w:noProof/>
                <w:webHidden/>
              </w:rPr>
            </w:r>
            <w:r>
              <w:rPr>
                <w:noProof/>
                <w:webHidden/>
              </w:rPr>
              <w:fldChar w:fldCharType="separate"/>
            </w:r>
            <w:r>
              <w:rPr>
                <w:noProof/>
                <w:webHidden/>
              </w:rPr>
              <w:t>18</w:t>
            </w:r>
            <w:r>
              <w:rPr>
                <w:noProof/>
                <w:webHidden/>
              </w:rPr>
              <w:fldChar w:fldCharType="end"/>
            </w:r>
          </w:hyperlink>
        </w:p>
        <w:p w14:paraId="484F2CE9" w14:textId="6BAB4AF7" w:rsidR="00D17A74" w:rsidRDefault="00D17A74">
          <w:pPr>
            <w:pStyle w:val="TDC3"/>
            <w:tabs>
              <w:tab w:val="left" w:pos="1320"/>
              <w:tab w:val="right" w:leader="dot" w:pos="8827"/>
            </w:tabs>
            <w:rPr>
              <w:rFonts w:eastAsiaTheme="minorEastAsia"/>
              <w:noProof/>
              <w:sz w:val="24"/>
              <w:szCs w:val="24"/>
              <w:lang w:val="es-EC" w:eastAsia="es-ES_tradnl"/>
            </w:rPr>
          </w:pPr>
          <w:hyperlink w:anchor="_Toc63101600" w:history="1">
            <w:r w:rsidRPr="007C595B">
              <w:rPr>
                <w:rStyle w:val="Hipervnculo"/>
                <w:bCs/>
                <w:noProof/>
              </w:rPr>
              <w:t>2.3.1</w:t>
            </w:r>
            <w:r>
              <w:rPr>
                <w:rFonts w:eastAsiaTheme="minorEastAsia"/>
                <w:noProof/>
                <w:sz w:val="24"/>
                <w:szCs w:val="24"/>
                <w:lang w:val="es-EC" w:eastAsia="es-ES_tradnl"/>
              </w:rPr>
              <w:tab/>
            </w:r>
            <w:r w:rsidRPr="007C595B">
              <w:rPr>
                <w:rStyle w:val="Hipervnculo"/>
                <w:bCs/>
                <w:noProof/>
              </w:rPr>
              <w:t>Arquitectura 3 capas cliente servidor</w:t>
            </w:r>
            <w:r>
              <w:rPr>
                <w:noProof/>
                <w:webHidden/>
              </w:rPr>
              <w:tab/>
            </w:r>
            <w:r>
              <w:rPr>
                <w:noProof/>
                <w:webHidden/>
              </w:rPr>
              <w:fldChar w:fldCharType="begin"/>
            </w:r>
            <w:r>
              <w:rPr>
                <w:noProof/>
                <w:webHidden/>
              </w:rPr>
              <w:instrText xml:space="preserve"> PAGEREF _Toc63101600 \h </w:instrText>
            </w:r>
            <w:r>
              <w:rPr>
                <w:noProof/>
                <w:webHidden/>
              </w:rPr>
            </w:r>
            <w:r>
              <w:rPr>
                <w:noProof/>
                <w:webHidden/>
              </w:rPr>
              <w:fldChar w:fldCharType="separate"/>
            </w:r>
            <w:r>
              <w:rPr>
                <w:noProof/>
                <w:webHidden/>
              </w:rPr>
              <w:t>18</w:t>
            </w:r>
            <w:r>
              <w:rPr>
                <w:noProof/>
                <w:webHidden/>
              </w:rPr>
              <w:fldChar w:fldCharType="end"/>
            </w:r>
          </w:hyperlink>
        </w:p>
        <w:p w14:paraId="207ABFA9" w14:textId="6B08F3A1" w:rsidR="00D17A74" w:rsidRDefault="00D17A74">
          <w:pPr>
            <w:pStyle w:val="TDC3"/>
            <w:tabs>
              <w:tab w:val="left" w:pos="1320"/>
              <w:tab w:val="right" w:leader="dot" w:pos="8827"/>
            </w:tabs>
            <w:rPr>
              <w:rFonts w:eastAsiaTheme="minorEastAsia"/>
              <w:noProof/>
              <w:sz w:val="24"/>
              <w:szCs w:val="24"/>
              <w:lang w:val="es-EC" w:eastAsia="es-ES_tradnl"/>
            </w:rPr>
          </w:pPr>
          <w:hyperlink w:anchor="_Toc63101601" w:history="1">
            <w:r w:rsidRPr="007C595B">
              <w:rPr>
                <w:rStyle w:val="Hipervnculo"/>
                <w:noProof/>
              </w:rPr>
              <w:t>2.3.2</w:t>
            </w:r>
            <w:r>
              <w:rPr>
                <w:rFonts w:eastAsiaTheme="minorEastAsia"/>
                <w:noProof/>
                <w:sz w:val="24"/>
                <w:szCs w:val="24"/>
                <w:lang w:val="es-EC" w:eastAsia="es-ES_tradnl"/>
              </w:rPr>
              <w:tab/>
            </w:r>
            <w:r w:rsidRPr="007C595B">
              <w:rPr>
                <w:rStyle w:val="Hipervnculo"/>
                <w:noProof/>
              </w:rPr>
              <w:t>Componentes de la arquitectura Cliente Servidor</w:t>
            </w:r>
            <w:r>
              <w:rPr>
                <w:noProof/>
                <w:webHidden/>
              </w:rPr>
              <w:tab/>
            </w:r>
            <w:r>
              <w:rPr>
                <w:noProof/>
                <w:webHidden/>
              </w:rPr>
              <w:fldChar w:fldCharType="begin"/>
            </w:r>
            <w:r>
              <w:rPr>
                <w:noProof/>
                <w:webHidden/>
              </w:rPr>
              <w:instrText xml:space="preserve"> PAGEREF _Toc63101601 \h </w:instrText>
            </w:r>
            <w:r>
              <w:rPr>
                <w:noProof/>
                <w:webHidden/>
              </w:rPr>
            </w:r>
            <w:r>
              <w:rPr>
                <w:noProof/>
                <w:webHidden/>
              </w:rPr>
              <w:fldChar w:fldCharType="separate"/>
            </w:r>
            <w:r>
              <w:rPr>
                <w:noProof/>
                <w:webHidden/>
              </w:rPr>
              <w:t>18</w:t>
            </w:r>
            <w:r>
              <w:rPr>
                <w:noProof/>
                <w:webHidden/>
              </w:rPr>
              <w:fldChar w:fldCharType="end"/>
            </w:r>
          </w:hyperlink>
        </w:p>
        <w:p w14:paraId="20178825" w14:textId="47F024B8" w:rsidR="00D17A74" w:rsidRDefault="00D17A74">
          <w:pPr>
            <w:pStyle w:val="TDC2"/>
            <w:tabs>
              <w:tab w:val="left" w:pos="880"/>
              <w:tab w:val="right" w:leader="dot" w:pos="8827"/>
            </w:tabs>
            <w:rPr>
              <w:rFonts w:eastAsiaTheme="minorEastAsia"/>
              <w:noProof/>
              <w:sz w:val="24"/>
              <w:szCs w:val="24"/>
              <w:lang w:val="es-EC" w:eastAsia="es-ES_tradnl"/>
            </w:rPr>
          </w:pPr>
          <w:hyperlink w:anchor="_Toc63101602" w:history="1">
            <w:r w:rsidRPr="007C595B">
              <w:rPr>
                <w:rStyle w:val="Hipervnculo"/>
                <w:noProof/>
                <w:lang w:val="es-MX"/>
              </w:rPr>
              <w:t>2.4</w:t>
            </w:r>
            <w:r>
              <w:rPr>
                <w:rFonts w:eastAsiaTheme="minorEastAsia"/>
                <w:noProof/>
                <w:sz w:val="24"/>
                <w:szCs w:val="24"/>
                <w:lang w:val="es-EC" w:eastAsia="es-ES_tradnl"/>
              </w:rPr>
              <w:tab/>
            </w:r>
            <w:r w:rsidRPr="007C595B">
              <w:rPr>
                <w:rStyle w:val="Hipervnculo"/>
                <w:noProof/>
                <w:lang w:val="es-MX"/>
              </w:rPr>
              <w:t>Transferencia de representación de estado (REST)</w:t>
            </w:r>
            <w:r>
              <w:rPr>
                <w:noProof/>
                <w:webHidden/>
              </w:rPr>
              <w:tab/>
            </w:r>
            <w:r>
              <w:rPr>
                <w:noProof/>
                <w:webHidden/>
              </w:rPr>
              <w:fldChar w:fldCharType="begin"/>
            </w:r>
            <w:r>
              <w:rPr>
                <w:noProof/>
                <w:webHidden/>
              </w:rPr>
              <w:instrText xml:space="preserve"> PAGEREF _Toc63101602 \h </w:instrText>
            </w:r>
            <w:r>
              <w:rPr>
                <w:noProof/>
                <w:webHidden/>
              </w:rPr>
            </w:r>
            <w:r>
              <w:rPr>
                <w:noProof/>
                <w:webHidden/>
              </w:rPr>
              <w:fldChar w:fldCharType="separate"/>
            </w:r>
            <w:r>
              <w:rPr>
                <w:noProof/>
                <w:webHidden/>
              </w:rPr>
              <w:t>20</w:t>
            </w:r>
            <w:r>
              <w:rPr>
                <w:noProof/>
                <w:webHidden/>
              </w:rPr>
              <w:fldChar w:fldCharType="end"/>
            </w:r>
          </w:hyperlink>
        </w:p>
        <w:p w14:paraId="41CEAD70" w14:textId="5D90DE80" w:rsidR="00D17A74" w:rsidRDefault="00D17A74">
          <w:pPr>
            <w:pStyle w:val="TDC2"/>
            <w:tabs>
              <w:tab w:val="left" w:pos="880"/>
              <w:tab w:val="right" w:leader="dot" w:pos="8827"/>
            </w:tabs>
            <w:rPr>
              <w:rFonts w:eastAsiaTheme="minorEastAsia"/>
              <w:noProof/>
              <w:sz w:val="24"/>
              <w:szCs w:val="24"/>
              <w:lang w:val="es-EC" w:eastAsia="es-ES_tradnl"/>
            </w:rPr>
          </w:pPr>
          <w:hyperlink w:anchor="_Toc63101603" w:history="1">
            <w:r w:rsidRPr="007C595B">
              <w:rPr>
                <w:rStyle w:val="Hipervnculo"/>
                <w:noProof/>
              </w:rPr>
              <w:t>2.5</w:t>
            </w:r>
            <w:r>
              <w:rPr>
                <w:rFonts w:eastAsiaTheme="minorEastAsia"/>
                <w:noProof/>
                <w:sz w:val="24"/>
                <w:szCs w:val="24"/>
                <w:lang w:val="es-EC" w:eastAsia="es-ES_tradnl"/>
              </w:rPr>
              <w:tab/>
            </w:r>
            <w:r w:rsidRPr="007C595B">
              <w:rPr>
                <w:rStyle w:val="Hipervnculo"/>
                <w:noProof/>
              </w:rPr>
              <w:t>Lenguajes de Programación para la web</w:t>
            </w:r>
            <w:r>
              <w:rPr>
                <w:noProof/>
                <w:webHidden/>
              </w:rPr>
              <w:tab/>
            </w:r>
            <w:r>
              <w:rPr>
                <w:noProof/>
                <w:webHidden/>
              </w:rPr>
              <w:fldChar w:fldCharType="begin"/>
            </w:r>
            <w:r>
              <w:rPr>
                <w:noProof/>
                <w:webHidden/>
              </w:rPr>
              <w:instrText xml:space="preserve"> PAGEREF _Toc63101603 \h </w:instrText>
            </w:r>
            <w:r>
              <w:rPr>
                <w:noProof/>
                <w:webHidden/>
              </w:rPr>
            </w:r>
            <w:r>
              <w:rPr>
                <w:noProof/>
                <w:webHidden/>
              </w:rPr>
              <w:fldChar w:fldCharType="separate"/>
            </w:r>
            <w:r>
              <w:rPr>
                <w:noProof/>
                <w:webHidden/>
              </w:rPr>
              <w:t>21</w:t>
            </w:r>
            <w:r>
              <w:rPr>
                <w:noProof/>
                <w:webHidden/>
              </w:rPr>
              <w:fldChar w:fldCharType="end"/>
            </w:r>
          </w:hyperlink>
        </w:p>
        <w:p w14:paraId="30E06BCB" w14:textId="72F203ED" w:rsidR="00D17A74" w:rsidRDefault="00D17A74">
          <w:pPr>
            <w:pStyle w:val="TDC3"/>
            <w:tabs>
              <w:tab w:val="left" w:pos="1320"/>
              <w:tab w:val="right" w:leader="dot" w:pos="8827"/>
            </w:tabs>
            <w:rPr>
              <w:rFonts w:eastAsiaTheme="minorEastAsia"/>
              <w:noProof/>
              <w:sz w:val="24"/>
              <w:szCs w:val="24"/>
              <w:lang w:val="es-EC" w:eastAsia="es-ES_tradnl"/>
            </w:rPr>
          </w:pPr>
          <w:hyperlink w:anchor="_Toc63101604" w:history="1">
            <w:r w:rsidRPr="007C595B">
              <w:rPr>
                <w:rStyle w:val="Hipervnculo"/>
                <w:noProof/>
              </w:rPr>
              <w:t>2.5.1</w:t>
            </w:r>
            <w:r>
              <w:rPr>
                <w:rFonts w:eastAsiaTheme="minorEastAsia"/>
                <w:noProof/>
                <w:sz w:val="24"/>
                <w:szCs w:val="24"/>
                <w:lang w:val="es-EC" w:eastAsia="es-ES_tradnl"/>
              </w:rPr>
              <w:tab/>
            </w:r>
            <w:r w:rsidRPr="007C595B">
              <w:rPr>
                <w:rStyle w:val="Hipervnculo"/>
                <w:noProof/>
              </w:rPr>
              <w:t>JavaScript</w:t>
            </w:r>
            <w:r>
              <w:rPr>
                <w:noProof/>
                <w:webHidden/>
              </w:rPr>
              <w:tab/>
            </w:r>
            <w:r>
              <w:rPr>
                <w:noProof/>
                <w:webHidden/>
              </w:rPr>
              <w:fldChar w:fldCharType="begin"/>
            </w:r>
            <w:r>
              <w:rPr>
                <w:noProof/>
                <w:webHidden/>
              </w:rPr>
              <w:instrText xml:space="preserve"> PAGEREF _Toc63101604 \h </w:instrText>
            </w:r>
            <w:r>
              <w:rPr>
                <w:noProof/>
                <w:webHidden/>
              </w:rPr>
            </w:r>
            <w:r>
              <w:rPr>
                <w:noProof/>
                <w:webHidden/>
              </w:rPr>
              <w:fldChar w:fldCharType="separate"/>
            </w:r>
            <w:r>
              <w:rPr>
                <w:noProof/>
                <w:webHidden/>
              </w:rPr>
              <w:t>21</w:t>
            </w:r>
            <w:r>
              <w:rPr>
                <w:noProof/>
                <w:webHidden/>
              </w:rPr>
              <w:fldChar w:fldCharType="end"/>
            </w:r>
          </w:hyperlink>
        </w:p>
        <w:p w14:paraId="2C9416E0" w14:textId="727303D8" w:rsidR="00D17A74" w:rsidRDefault="00D17A74">
          <w:pPr>
            <w:pStyle w:val="TDC3"/>
            <w:tabs>
              <w:tab w:val="left" w:pos="1320"/>
              <w:tab w:val="right" w:leader="dot" w:pos="8827"/>
            </w:tabs>
            <w:rPr>
              <w:rFonts w:eastAsiaTheme="minorEastAsia"/>
              <w:noProof/>
              <w:sz w:val="24"/>
              <w:szCs w:val="24"/>
              <w:lang w:val="es-EC" w:eastAsia="es-ES_tradnl"/>
            </w:rPr>
          </w:pPr>
          <w:hyperlink w:anchor="_Toc63101605" w:history="1">
            <w:r w:rsidRPr="007C595B">
              <w:rPr>
                <w:rStyle w:val="Hipervnculo"/>
                <w:noProof/>
              </w:rPr>
              <w:t>2.5.2</w:t>
            </w:r>
            <w:r>
              <w:rPr>
                <w:rFonts w:eastAsiaTheme="minorEastAsia"/>
                <w:noProof/>
                <w:sz w:val="24"/>
                <w:szCs w:val="24"/>
                <w:lang w:val="es-EC" w:eastAsia="es-ES_tradnl"/>
              </w:rPr>
              <w:tab/>
            </w:r>
            <w:r w:rsidRPr="007C595B">
              <w:rPr>
                <w:rStyle w:val="Hipervnculo"/>
                <w:noProof/>
              </w:rPr>
              <w:t>Lenguaje PHP</w:t>
            </w:r>
            <w:r>
              <w:rPr>
                <w:noProof/>
                <w:webHidden/>
              </w:rPr>
              <w:tab/>
            </w:r>
            <w:r>
              <w:rPr>
                <w:noProof/>
                <w:webHidden/>
              </w:rPr>
              <w:fldChar w:fldCharType="begin"/>
            </w:r>
            <w:r>
              <w:rPr>
                <w:noProof/>
                <w:webHidden/>
              </w:rPr>
              <w:instrText xml:space="preserve"> PAGEREF _Toc63101605 \h </w:instrText>
            </w:r>
            <w:r>
              <w:rPr>
                <w:noProof/>
                <w:webHidden/>
              </w:rPr>
            </w:r>
            <w:r>
              <w:rPr>
                <w:noProof/>
                <w:webHidden/>
              </w:rPr>
              <w:fldChar w:fldCharType="separate"/>
            </w:r>
            <w:r>
              <w:rPr>
                <w:noProof/>
                <w:webHidden/>
              </w:rPr>
              <w:t>22</w:t>
            </w:r>
            <w:r>
              <w:rPr>
                <w:noProof/>
                <w:webHidden/>
              </w:rPr>
              <w:fldChar w:fldCharType="end"/>
            </w:r>
          </w:hyperlink>
        </w:p>
        <w:p w14:paraId="483E57D5" w14:textId="7404152D" w:rsidR="00D17A74" w:rsidRDefault="00D17A74">
          <w:pPr>
            <w:pStyle w:val="TDC3"/>
            <w:tabs>
              <w:tab w:val="left" w:pos="1320"/>
              <w:tab w:val="right" w:leader="dot" w:pos="8827"/>
            </w:tabs>
            <w:rPr>
              <w:rFonts w:eastAsiaTheme="minorEastAsia"/>
              <w:noProof/>
              <w:sz w:val="24"/>
              <w:szCs w:val="24"/>
              <w:lang w:val="es-EC" w:eastAsia="es-ES_tradnl"/>
            </w:rPr>
          </w:pPr>
          <w:hyperlink w:anchor="_Toc63101606" w:history="1">
            <w:r w:rsidRPr="007C595B">
              <w:rPr>
                <w:rStyle w:val="Hipervnculo"/>
                <w:noProof/>
              </w:rPr>
              <w:t>2.5.3</w:t>
            </w:r>
            <w:r>
              <w:rPr>
                <w:rFonts w:eastAsiaTheme="minorEastAsia"/>
                <w:noProof/>
                <w:sz w:val="24"/>
                <w:szCs w:val="24"/>
                <w:lang w:val="es-EC" w:eastAsia="es-ES_tradnl"/>
              </w:rPr>
              <w:tab/>
            </w:r>
            <w:r w:rsidRPr="007C595B">
              <w:rPr>
                <w:rStyle w:val="Hipervnculo"/>
                <w:noProof/>
              </w:rPr>
              <w:t>Lenguaje Python</w:t>
            </w:r>
            <w:r>
              <w:rPr>
                <w:noProof/>
                <w:webHidden/>
              </w:rPr>
              <w:tab/>
            </w:r>
            <w:r>
              <w:rPr>
                <w:noProof/>
                <w:webHidden/>
              </w:rPr>
              <w:fldChar w:fldCharType="begin"/>
            </w:r>
            <w:r>
              <w:rPr>
                <w:noProof/>
                <w:webHidden/>
              </w:rPr>
              <w:instrText xml:space="preserve"> PAGEREF _Toc63101606 \h </w:instrText>
            </w:r>
            <w:r>
              <w:rPr>
                <w:noProof/>
                <w:webHidden/>
              </w:rPr>
            </w:r>
            <w:r>
              <w:rPr>
                <w:noProof/>
                <w:webHidden/>
              </w:rPr>
              <w:fldChar w:fldCharType="separate"/>
            </w:r>
            <w:r>
              <w:rPr>
                <w:noProof/>
                <w:webHidden/>
              </w:rPr>
              <w:t>22</w:t>
            </w:r>
            <w:r>
              <w:rPr>
                <w:noProof/>
                <w:webHidden/>
              </w:rPr>
              <w:fldChar w:fldCharType="end"/>
            </w:r>
          </w:hyperlink>
        </w:p>
        <w:p w14:paraId="1ABC52A9" w14:textId="1F294B13" w:rsidR="00D17A74" w:rsidRDefault="00D17A74">
          <w:pPr>
            <w:pStyle w:val="TDC2"/>
            <w:tabs>
              <w:tab w:val="left" w:pos="880"/>
              <w:tab w:val="right" w:leader="dot" w:pos="8827"/>
            </w:tabs>
            <w:rPr>
              <w:rFonts w:eastAsiaTheme="minorEastAsia"/>
              <w:noProof/>
              <w:sz w:val="24"/>
              <w:szCs w:val="24"/>
              <w:lang w:val="es-EC" w:eastAsia="es-ES_tradnl"/>
            </w:rPr>
          </w:pPr>
          <w:hyperlink w:anchor="_Toc63101607" w:history="1">
            <w:r w:rsidRPr="007C595B">
              <w:rPr>
                <w:rStyle w:val="Hipervnculo"/>
                <w:noProof/>
                <w:lang w:val="es-MX"/>
              </w:rPr>
              <w:t>2.6</w:t>
            </w:r>
            <w:r>
              <w:rPr>
                <w:rFonts w:eastAsiaTheme="minorEastAsia"/>
                <w:noProof/>
                <w:sz w:val="24"/>
                <w:szCs w:val="24"/>
                <w:lang w:val="es-EC" w:eastAsia="es-ES_tradnl"/>
              </w:rPr>
              <w:tab/>
            </w:r>
            <w:r w:rsidRPr="007C595B">
              <w:rPr>
                <w:rStyle w:val="Hipervnculo"/>
                <w:noProof/>
                <w:lang w:val="es-MX"/>
              </w:rPr>
              <w:t>Node.js</w:t>
            </w:r>
            <w:r>
              <w:rPr>
                <w:noProof/>
                <w:webHidden/>
              </w:rPr>
              <w:tab/>
            </w:r>
            <w:r>
              <w:rPr>
                <w:noProof/>
                <w:webHidden/>
              </w:rPr>
              <w:fldChar w:fldCharType="begin"/>
            </w:r>
            <w:r>
              <w:rPr>
                <w:noProof/>
                <w:webHidden/>
              </w:rPr>
              <w:instrText xml:space="preserve"> PAGEREF _Toc63101607 \h </w:instrText>
            </w:r>
            <w:r>
              <w:rPr>
                <w:noProof/>
                <w:webHidden/>
              </w:rPr>
            </w:r>
            <w:r>
              <w:rPr>
                <w:noProof/>
                <w:webHidden/>
              </w:rPr>
              <w:fldChar w:fldCharType="separate"/>
            </w:r>
            <w:r>
              <w:rPr>
                <w:noProof/>
                <w:webHidden/>
              </w:rPr>
              <w:t>23</w:t>
            </w:r>
            <w:r>
              <w:rPr>
                <w:noProof/>
                <w:webHidden/>
              </w:rPr>
              <w:fldChar w:fldCharType="end"/>
            </w:r>
          </w:hyperlink>
        </w:p>
        <w:p w14:paraId="45BBCD6C" w14:textId="7D9106A5" w:rsidR="00D17A74" w:rsidRDefault="00D17A74">
          <w:pPr>
            <w:pStyle w:val="TDC2"/>
            <w:tabs>
              <w:tab w:val="left" w:pos="880"/>
              <w:tab w:val="right" w:leader="dot" w:pos="8827"/>
            </w:tabs>
            <w:rPr>
              <w:rFonts w:eastAsiaTheme="minorEastAsia"/>
              <w:noProof/>
              <w:sz w:val="24"/>
              <w:szCs w:val="24"/>
              <w:lang w:val="es-EC" w:eastAsia="es-ES_tradnl"/>
            </w:rPr>
          </w:pPr>
          <w:hyperlink w:anchor="_Toc63101608" w:history="1">
            <w:r w:rsidRPr="007C595B">
              <w:rPr>
                <w:rStyle w:val="Hipervnculo"/>
                <w:noProof/>
                <w:lang w:val="es-MX"/>
              </w:rPr>
              <w:t>2.7</w:t>
            </w:r>
            <w:r>
              <w:rPr>
                <w:rFonts w:eastAsiaTheme="minorEastAsia"/>
                <w:noProof/>
                <w:sz w:val="24"/>
                <w:szCs w:val="24"/>
                <w:lang w:val="es-EC" w:eastAsia="es-ES_tradnl"/>
              </w:rPr>
              <w:tab/>
            </w:r>
            <w:r w:rsidRPr="007C595B">
              <w:rPr>
                <w:rStyle w:val="Hipervnculo"/>
                <w:noProof/>
                <w:lang w:val="es-MX"/>
              </w:rPr>
              <w:t>Framework Express</w:t>
            </w:r>
            <w:r>
              <w:rPr>
                <w:noProof/>
                <w:webHidden/>
              </w:rPr>
              <w:tab/>
            </w:r>
            <w:r>
              <w:rPr>
                <w:noProof/>
                <w:webHidden/>
              </w:rPr>
              <w:fldChar w:fldCharType="begin"/>
            </w:r>
            <w:r>
              <w:rPr>
                <w:noProof/>
                <w:webHidden/>
              </w:rPr>
              <w:instrText xml:space="preserve"> PAGEREF _Toc63101608 \h </w:instrText>
            </w:r>
            <w:r>
              <w:rPr>
                <w:noProof/>
                <w:webHidden/>
              </w:rPr>
            </w:r>
            <w:r>
              <w:rPr>
                <w:noProof/>
                <w:webHidden/>
              </w:rPr>
              <w:fldChar w:fldCharType="separate"/>
            </w:r>
            <w:r>
              <w:rPr>
                <w:noProof/>
                <w:webHidden/>
              </w:rPr>
              <w:t>25</w:t>
            </w:r>
            <w:r>
              <w:rPr>
                <w:noProof/>
                <w:webHidden/>
              </w:rPr>
              <w:fldChar w:fldCharType="end"/>
            </w:r>
          </w:hyperlink>
        </w:p>
        <w:p w14:paraId="50C492A2" w14:textId="2D0BCE76" w:rsidR="00D17A74" w:rsidRDefault="00D17A74">
          <w:pPr>
            <w:pStyle w:val="TDC2"/>
            <w:tabs>
              <w:tab w:val="left" w:pos="880"/>
              <w:tab w:val="right" w:leader="dot" w:pos="8827"/>
            </w:tabs>
            <w:rPr>
              <w:rFonts w:eastAsiaTheme="minorEastAsia"/>
              <w:noProof/>
              <w:sz w:val="24"/>
              <w:szCs w:val="24"/>
              <w:lang w:val="es-EC" w:eastAsia="es-ES_tradnl"/>
            </w:rPr>
          </w:pPr>
          <w:hyperlink w:anchor="_Toc63101609" w:history="1">
            <w:r w:rsidRPr="007C595B">
              <w:rPr>
                <w:rStyle w:val="Hipervnculo"/>
                <w:noProof/>
              </w:rPr>
              <w:t>2.8</w:t>
            </w:r>
            <w:r>
              <w:rPr>
                <w:rFonts w:eastAsiaTheme="minorEastAsia"/>
                <w:noProof/>
                <w:sz w:val="24"/>
                <w:szCs w:val="24"/>
                <w:lang w:val="es-EC" w:eastAsia="es-ES_tradnl"/>
              </w:rPr>
              <w:tab/>
            </w:r>
            <w:r w:rsidRPr="007C595B">
              <w:rPr>
                <w:rStyle w:val="Hipervnculo"/>
                <w:noProof/>
              </w:rPr>
              <w:t>Framework Angular</w:t>
            </w:r>
            <w:r>
              <w:rPr>
                <w:noProof/>
                <w:webHidden/>
              </w:rPr>
              <w:tab/>
            </w:r>
            <w:r>
              <w:rPr>
                <w:noProof/>
                <w:webHidden/>
              </w:rPr>
              <w:fldChar w:fldCharType="begin"/>
            </w:r>
            <w:r>
              <w:rPr>
                <w:noProof/>
                <w:webHidden/>
              </w:rPr>
              <w:instrText xml:space="preserve"> PAGEREF _Toc63101609 \h </w:instrText>
            </w:r>
            <w:r>
              <w:rPr>
                <w:noProof/>
                <w:webHidden/>
              </w:rPr>
            </w:r>
            <w:r>
              <w:rPr>
                <w:noProof/>
                <w:webHidden/>
              </w:rPr>
              <w:fldChar w:fldCharType="separate"/>
            </w:r>
            <w:r>
              <w:rPr>
                <w:noProof/>
                <w:webHidden/>
              </w:rPr>
              <w:t>26</w:t>
            </w:r>
            <w:r>
              <w:rPr>
                <w:noProof/>
                <w:webHidden/>
              </w:rPr>
              <w:fldChar w:fldCharType="end"/>
            </w:r>
          </w:hyperlink>
        </w:p>
        <w:p w14:paraId="203A27FF" w14:textId="29228BE6" w:rsidR="00D17A74" w:rsidRDefault="00D17A74">
          <w:pPr>
            <w:pStyle w:val="TDC2"/>
            <w:tabs>
              <w:tab w:val="left" w:pos="880"/>
              <w:tab w:val="right" w:leader="dot" w:pos="8827"/>
            </w:tabs>
            <w:rPr>
              <w:rFonts w:eastAsiaTheme="minorEastAsia"/>
              <w:noProof/>
              <w:sz w:val="24"/>
              <w:szCs w:val="24"/>
              <w:lang w:val="es-EC" w:eastAsia="es-ES_tradnl"/>
            </w:rPr>
          </w:pPr>
          <w:hyperlink w:anchor="_Toc63101610" w:history="1">
            <w:r w:rsidRPr="007C595B">
              <w:rPr>
                <w:rStyle w:val="Hipervnculo"/>
                <w:noProof/>
                <w:lang w:val="es-MX"/>
              </w:rPr>
              <w:t>2.9</w:t>
            </w:r>
            <w:r>
              <w:rPr>
                <w:rFonts w:eastAsiaTheme="minorEastAsia"/>
                <w:noProof/>
                <w:sz w:val="24"/>
                <w:szCs w:val="24"/>
                <w:lang w:val="es-EC" w:eastAsia="es-ES_tradnl"/>
              </w:rPr>
              <w:tab/>
            </w:r>
            <w:r w:rsidRPr="007C595B">
              <w:rPr>
                <w:rStyle w:val="Hipervnculo"/>
                <w:noProof/>
                <w:lang w:val="es-MX"/>
              </w:rPr>
              <w:t>Bases de datos NoSQL</w:t>
            </w:r>
            <w:r>
              <w:rPr>
                <w:noProof/>
                <w:webHidden/>
              </w:rPr>
              <w:tab/>
            </w:r>
            <w:r>
              <w:rPr>
                <w:noProof/>
                <w:webHidden/>
              </w:rPr>
              <w:fldChar w:fldCharType="begin"/>
            </w:r>
            <w:r>
              <w:rPr>
                <w:noProof/>
                <w:webHidden/>
              </w:rPr>
              <w:instrText xml:space="preserve"> PAGEREF _Toc63101610 \h </w:instrText>
            </w:r>
            <w:r>
              <w:rPr>
                <w:noProof/>
                <w:webHidden/>
              </w:rPr>
            </w:r>
            <w:r>
              <w:rPr>
                <w:noProof/>
                <w:webHidden/>
              </w:rPr>
              <w:fldChar w:fldCharType="separate"/>
            </w:r>
            <w:r>
              <w:rPr>
                <w:noProof/>
                <w:webHidden/>
              </w:rPr>
              <w:t>27</w:t>
            </w:r>
            <w:r>
              <w:rPr>
                <w:noProof/>
                <w:webHidden/>
              </w:rPr>
              <w:fldChar w:fldCharType="end"/>
            </w:r>
          </w:hyperlink>
        </w:p>
        <w:p w14:paraId="721D1EA0" w14:textId="6E68A0C2" w:rsidR="00D17A74" w:rsidRDefault="00D17A74">
          <w:pPr>
            <w:pStyle w:val="TDC2"/>
            <w:tabs>
              <w:tab w:val="left" w:pos="880"/>
              <w:tab w:val="right" w:leader="dot" w:pos="8827"/>
            </w:tabs>
            <w:rPr>
              <w:rFonts w:eastAsiaTheme="minorEastAsia"/>
              <w:noProof/>
              <w:sz w:val="24"/>
              <w:szCs w:val="24"/>
              <w:lang w:val="es-EC" w:eastAsia="es-ES_tradnl"/>
            </w:rPr>
          </w:pPr>
          <w:hyperlink w:anchor="_Toc63101611" w:history="1">
            <w:r w:rsidRPr="007C595B">
              <w:rPr>
                <w:rStyle w:val="Hipervnculo"/>
                <w:noProof/>
                <w:lang w:val="es-MX"/>
              </w:rPr>
              <w:t>2.10</w:t>
            </w:r>
            <w:r>
              <w:rPr>
                <w:rFonts w:eastAsiaTheme="minorEastAsia"/>
                <w:noProof/>
                <w:sz w:val="24"/>
                <w:szCs w:val="24"/>
                <w:lang w:val="es-EC" w:eastAsia="es-ES_tradnl"/>
              </w:rPr>
              <w:tab/>
            </w:r>
            <w:r w:rsidRPr="007C595B">
              <w:rPr>
                <w:rStyle w:val="Hipervnculo"/>
                <w:noProof/>
                <w:lang w:val="es-MX"/>
              </w:rPr>
              <w:t>MongoDB</w:t>
            </w:r>
            <w:r>
              <w:rPr>
                <w:noProof/>
                <w:webHidden/>
              </w:rPr>
              <w:tab/>
            </w:r>
            <w:r>
              <w:rPr>
                <w:noProof/>
                <w:webHidden/>
              </w:rPr>
              <w:fldChar w:fldCharType="begin"/>
            </w:r>
            <w:r>
              <w:rPr>
                <w:noProof/>
                <w:webHidden/>
              </w:rPr>
              <w:instrText xml:space="preserve"> PAGEREF _Toc63101611 \h </w:instrText>
            </w:r>
            <w:r>
              <w:rPr>
                <w:noProof/>
                <w:webHidden/>
              </w:rPr>
            </w:r>
            <w:r>
              <w:rPr>
                <w:noProof/>
                <w:webHidden/>
              </w:rPr>
              <w:fldChar w:fldCharType="separate"/>
            </w:r>
            <w:r>
              <w:rPr>
                <w:noProof/>
                <w:webHidden/>
              </w:rPr>
              <w:t>29</w:t>
            </w:r>
            <w:r>
              <w:rPr>
                <w:noProof/>
                <w:webHidden/>
              </w:rPr>
              <w:fldChar w:fldCharType="end"/>
            </w:r>
          </w:hyperlink>
        </w:p>
        <w:p w14:paraId="622CDAC8" w14:textId="6F7394DA" w:rsidR="00D17A74" w:rsidRDefault="00D17A74">
          <w:pPr>
            <w:pStyle w:val="TDC2"/>
            <w:tabs>
              <w:tab w:val="left" w:pos="880"/>
              <w:tab w:val="right" w:leader="dot" w:pos="8827"/>
            </w:tabs>
            <w:rPr>
              <w:rFonts w:eastAsiaTheme="minorEastAsia"/>
              <w:noProof/>
              <w:sz w:val="24"/>
              <w:szCs w:val="24"/>
              <w:lang w:val="es-EC" w:eastAsia="es-ES_tradnl"/>
            </w:rPr>
          </w:pPr>
          <w:hyperlink w:anchor="_Toc63101612" w:history="1">
            <w:r w:rsidRPr="007C595B">
              <w:rPr>
                <w:rStyle w:val="Hipervnculo"/>
                <w:noProof/>
                <w:lang w:val="es-MX"/>
              </w:rPr>
              <w:t>2.11</w:t>
            </w:r>
            <w:r>
              <w:rPr>
                <w:rFonts w:eastAsiaTheme="minorEastAsia"/>
                <w:noProof/>
                <w:sz w:val="24"/>
                <w:szCs w:val="24"/>
                <w:lang w:val="es-EC" w:eastAsia="es-ES_tradnl"/>
              </w:rPr>
              <w:tab/>
            </w:r>
            <w:r w:rsidRPr="007C595B">
              <w:rPr>
                <w:rStyle w:val="Hipervnculo"/>
                <w:noProof/>
                <w:lang w:val="es-MX"/>
              </w:rPr>
              <w:t>Norma ISO/IEC 9126</w:t>
            </w:r>
            <w:r>
              <w:rPr>
                <w:noProof/>
                <w:webHidden/>
              </w:rPr>
              <w:tab/>
            </w:r>
            <w:r>
              <w:rPr>
                <w:noProof/>
                <w:webHidden/>
              </w:rPr>
              <w:fldChar w:fldCharType="begin"/>
            </w:r>
            <w:r>
              <w:rPr>
                <w:noProof/>
                <w:webHidden/>
              </w:rPr>
              <w:instrText xml:space="preserve"> PAGEREF _Toc63101612 \h </w:instrText>
            </w:r>
            <w:r>
              <w:rPr>
                <w:noProof/>
                <w:webHidden/>
              </w:rPr>
            </w:r>
            <w:r>
              <w:rPr>
                <w:noProof/>
                <w:webHidden/>
              </w:rPr>
              <w:fldChar w:fldCharType="separate"/>
            </w:r>
            <w:r>
              <w:rPr>
                <w:noProof/>
                <w:webHidden/>
              </w:rPr>
              <w:t>32</w:t>
            </w:r>
            <w:r>
              <w:rPr>
                <w:noProof/>
                <w:webHidden/>
              </w:rPr>
              <w:fldChar w:fldCharType="end"/>
            </w:r>
          </w:hyperlink>
        </w:p>
        <w:p w14:paraId="6DD211D4" w14:textId="272FDE86" w:rsidR="00D17A74" w:rsidRDefault="00D17A74">
          <w:pPr>
            <w:pStyle w:val="TDC3"/>
            <w:tabs>
              <w:tab w:val="left" w:pos="1320"/>
              <w:tab w:val="right" w:leader="dot" w:pos="8827"/>
            </w:tabs>
            <w:rPr>
              <w:rFonts w:eastAsiaTheme="minorEastAsia"/>
              <w:noProof/>
              <w:sz w:val="24"/>
              <w:szCs w:val="24"/>
              <w:lang w:val="es-EC" w:eastAsia="es-ES_tradnl"/>
            </w:rPr>
          </w:pPr>
          <w:hyperlink w:anchor="_Toc63101613" w:history="1">
            <w:r w:rsidRPr="007C595B">
              <w:rPr>
                <w:rStyle w:val="Hipervnculo"/>
                <w:noProof/>
              </w:rPr>
              <w:t>2.11.1</w:t>
            </w:r>
            <w:r>
              <w:rPr>
                <w:rFonts w:eastAsiaTheme="minorEastAsia"/>
                <w:noProof/>
                <w:sz w:val="24"/>
                <w:szCs w:val="24"/>
                <w:lang w:val="es-EC" w:eastAsia="es-ES_tradnl"/>
              </w:rPr>
              <w:tab/>
            </w:r>
            <w:r w:rsidRPr="007C595B">
              <w:rPr>
                <w:rStyle w:val="Hipervnculo"/>
                <w:noProof/>
              </w:rPr>
              <w:t>ISO/IEC 9126-3</w:t>
            </w:r>
            <w:r>
              <w:rPr>
                <w:noProof/>
                <w:webHidden/>
              </w:rPr>
              <w:tab/>
            </w:r>
            <w:r>
              <w:rPr>
                <w:noProof/>
                <w:webHidden/>
              </w:rPr>
              <w:fldChar w:fldCharType="begin"/>
            </w:r>
            <w:r>
              <w:rPr>
                <w:noProof/>
                <w:webHidden/>
              </w:rPr>
              <w:instrText xml:space="preserve"> PAGEREF _Toc63101613 \h </w:instrText>
            </w:r>
            <w:r>
              <w:rPr>
                <w:noProof/>
                <w:webHidden/>
              </w:rPr>
            </w:r>
            <w:r>
              <w:rPr>
                <w:noProof/>
                <w:webHidden/>
              </w:rPr>
              <w:fldChar w:fldCharType="separate"/>
            </w:r>
            <w:r>
              <w:rPr>
                <w:noProof/>
                <w:webHidden/>
              </w:rPr>
              <w:t>33</w:t>
            </w:r>
            <w:r>
              <w:rPr>
                <w:noProof/>
                <w:webHidden/>
              </w:rPr>
              <w:fldChar w:fldCharType="end"/>
            </w:r>
          </w:hyperlink>
        </w:p>
        <w:p w14:paraId="2F02F6CA" w14:textId="73640C0D" w:rsidR="00D17A74" w:rsidRDefault="00D17A74">
          <w:pPr>
            <w:pStyle w:val="TDC2"/>
            <w:tabs>
              <w:tab w:val="left" w:pos="880"/>
              <w:tab w:val="right" w:leader="dot" w:pos="8827"/>
            </w:tabs>
            <w:rPr>
              <w:rFonts w:eastAsiaTheme="minorEastAsia"/>
              <w:noProof/>
              <w:sz w:val="24"/>
              <w:szCs w:val="24"/>
              <w:lang w:val="es-EC" w:eastAsia="es-ES_tradnl"/>
            </w:rPr>
          </w:pPr>
          <w:hyperlink w:anchor="_Toc63101614" w:history="1">
            <w:r w:rsidRPr="007C595B">
              <w:rPr>
                <w:rStyle w:val="Hipervnculo"/>
                <w:noProof/>
              </w:rPr>
              <w:t>2.12</w:t>
            </w:r>
            <w:r>
              <w:rPr>
                <w:rFonts w:eastAsiaTheme="minorEastAsia"/>
                <w:noProof/>
                <w:sz w:val="24"/>
                <w:szCs w:val="24"/>
                <w:lang w:val="es-EC" w:eastAsia="es-ES_tradnl"/>
              </w:rPr>
              <w:tab/>
            </w:r>
            <w:r w:rsidRPr="007C595B">
              <w:rPr>
                <w:rStyle w:val="Hipervnculo"/>
                <w:noProof/>
              </w:rPr>
              <w:t>Cuestionarios para medir la usabilidad</w:t>
            </w:r>
            <w:r>
              <w:rPr>
                <w:noProof/>
                <w:webHidden/>
              </w:rPr>
              <w:tab/>
            </w:r>
            <w:r>
              <w:rPr>
                <w:noProof/>
                <w:webHidden/>
              </w:rPr>
              <w:fldChar w:fldCharType="begin"/>
            </w:r>
            <w:r>
              <w:rPr>
                <w:noProof/>
                <w:webHidden/>
              </w:rPr>
              <w:instrText xml:space="preserve"> PAGEREF _Toc63101614 \h </w:instrText>
            </w:r>
            <w:r>
              <w:rPr>
                <w:noProof/>
                <w:webHidden/>
              </w:rPr>
            </w:r>
            <w:r>
              <w:rPr>
                <w:noProof/>
                <w:webHidden/>
              </w:rPr>
              <w:fldChar w:fldCharType="separate"/>
            </w:r>
            <w:r>
              <w:rPr>
                <w:noProof/>
                <w:webHidden/>
              </w:rPr>
              <w:t>35</w:t>
            </w:r>
            <w:r>
              <w:rPr>
                <w:noProof/>
                <w:webHidden/>
              </w:rPr>
              <w:fldChar w:fldCharType="end"/>
            </w:r>
          </w:hyperlink>
        </w:p>
        <w:p w14:paraId="1FC27821" w14:textId="6F106F91" w:rsidR="00D17A74" w:rsidRDefault="00D17A74">
          <w:pPr>
            <w:pStyle w:val="TDC1"/>
            <w:tabs>
              <w:tab w:val="left" w:pos="440"/>
            </w:tabs>
            <w:rPr>
              <w:rFonts w:eastAsiaTheme="minorEastAsia"/>
              <w:b w:val="0"/>
              <w:bCs w:val="0"/>
              <w:noProof/>
              <w:sz w:val="24"/>
              <w:szCs w:val="24"/>
              <w:lang w:val="es-EC" w:eastAsia="es-ES_tradnl"/>
            </w:rPr>
          </w:pPr>
          <w:hyperlink w:anchor="_Toc63101615" w:history="1">
            <w:r w:rsidRPr="007C595B">
              <w:rPr>
                <w:rStyle w:val="Hipervnculo"/>
                <w:noProof/>
              </w:rPr>
              <w:t>3</w:t>
            </w:r>
            <w:r>
              <w:rPr>
                <w:rFonts w:eastAsiaTheme="minorEastAsia"/>
                <w:b w:val="0"/>
                <w:bCs w:val="0"/>
                <w:noProof/>
                <w:sz w:val="24"/>
                <w:szCs w:val="24"/>
                <w:lang w:val="es-EC" w:eastAsia="es-ES_tradnl"/>
              </w:rPr>
              <w:tab/>
            </w:r>
            <w:r w:rsidRPr="007C595B">
              <w:rPr>
                <w:rStyle w:val="Hipervnculo"/>
                <w:noProof/>
              </w:rPr>
              <w:t>MARCO METODOLÓGICO</w:t>
            </w:r>
            <w:r>
              <w:rPr>
                <w:noProof/>
                <w:webHidden/>
              </w:rPr>
              <w:tab/>
            </w:r>
            <w:r>
              <w:rPr>
                <w:noProof/>
                <w:webHidden/>
              </w:rPr>
              <w:fldChar w:fldCharType="begin"/>
            </w:r>
            <w:r>
              <w:rPr>
                <w:noProof/>
                <w:webHidden/>
              </w:rPr>
              <w:instrText xml:space="preserve"> PAGEREF _Toc63101615 \h </w:instrText>
            </w:r>
            <w:r>
              <w:rPr>
                <w:webHidden/>
              </w:rPr>
            </w:r>
            <w:r>
              <w:rPr>
                <w:webHidden/>
              </w:rPr>
              <w:fldChar w:fldCharType="separate"/>
            </w:r>
            <w:r>
              <w:rPr>
                <w:noProof/>
                <w:webHidden/>
              </w:rPr>
              <w:t>37</w:t>
            </w:r>
            <w:r>
              <w:rPr>
                <w:noProof/>
                <w:webHidden/>
              </w:rPr>
              <w:fldChar w:fldCharType="end"/>
            </w:r>
          </w:hyperlink>
        </w:p>
        <w:p w14:paraId="02874E2D" w14:textId="46DAFB3B" w:rsidR="00D17A74" w:rsidRDefault="00D17A74">
          <w:pPr>
            <w:pStyle w:val="TDC2"/>
            <w:tabs>
              <w:tab w:val="left" w:pos="880"/>
              <w:tab w:val="right" w:leader="dot" w:pos="8827"/>
            </w:tabs>
            <w:rPr>
              <w:rFonts w:eastAsiaTheme="minorEastAsia"/>
              <w:noProof/>
              <w:sz w:val="24"/>
              <w:szCs w:val="24"/>
              <w:lang w:val="es-EC" w:eastAsia="es-ES_tradnl"/>
            </w:rPr>
          </w:pPr>
          <w:hyperlink w:anchor="_Toc63101616" w:history="1">
            <w:r w:rsidRPr="007C595B">
              <w:rPr>
                <w:rStyle w:val="Hipervnculo"/>
                <w:noProof/>
              </w:rPr>
              <w:t>3.1</w:t>
            </w:r>
            <w:r>
              <w:rPr>
                <w:rFonts w:eastAsiaTheme="minorEastAsia"/>
                <w:noProof/>
                <w:sz w:val="24"/>
                <w:szCs w:val="24"/>
                <w:lang w:val="es-EC" w:eastAsia="es-ES_tradnl"/>
              </w:rPr>
              <w:tab/>
            </w:r>
            <w:r w:rsidRPr="007C595B">
              <w:rPr>
                <w:rStyle w:val="Hipervnculo"/>
                <w:noProof/>
              </w:rPr>
              <w:t>Diseño de la investigación</w:t>
            </w:r>
            <w:r>
              <w:rPr>
                <w:noProof/>
                <w:webHidden/>
              </w:rPr>
              <w:tab/>
            </w:r>
            <w:r>
              <w:rPr>
                <w:noProof/>
                <w:webHidden/>
              </w:rPr>
              <w:fldChar w:fldCharType="begin"/>
            </w:r>
            <w:r>
              <w:rPr>
                <w:noProof/>
                <w:webHidden/>
              </w:rPr>
              <w:instrText xml:space="preserve"> PAGEREF _Toc63101616 \h </w:instrText>
            </w:r>
            <w:r>
              <w:rPr>
                <w:noProof/>
                <w:webHidden/>
              </w:rPr>
            </w:r>
            <w:r>
              <w:rPr>
                <w:noProof/>
                <w:webHidden/>
              </w:rPr>
              <w:fldChar w:fldCharType="separate"/>
            </w:r>
            <w:r>
              <w:rPr>
                <w:noProof/>
                <w:webHidden/>
              </w:rPr>
              <w:t>37</w:t>
            </w:r>
            <w:r>
              <w:rPr>
                <w:noProof/>
                <w:webHidden/>
              </w:rPr>
              <w:fldChar w:fldCharType="end"/>
            </w:r>
          </w:hyperlink>
        </w:p>
        <w:p w14:paraId="1BCED311" w14:textId="20434018" w:rsidR="00D17A74" w:rsidRDefault="00D17A74">
          <w:pPr>
            <w:pStyle w:val="TDC3"/>
            <w:tabs>
              <w:tab w:val="left" w:pos="1320"/>
              <w:tab w:val="right" w:leader="dot" w:pos="8827"/>
            </w:tabs>
            <w:rPr>
              <w:rFonts w:eastAsiaTheme="minorEastAsia"/>
              <w:noProof/>
              <w:sz w:val="24"/>
              <w:szCs w:val="24"/>
              <w:lang w:val="es-EC" w:eastAsia="es-ES_tradnl"/>
            </w:rPr>
          </w:pPr>
          <w:hyperlink w:anchor="_Toc63101617" w:history="1">
            <w:r w:rsidRPr="007C595B">
              <w:rPr>
                <w:rStyle w:val="Hipervnculo"/>
                <w:noProof/>
              </w:rPr>
              <w:t>3.1.1</w:t>
            </w:r>
            <w:r>
              <w:rPr>
                <w:rFonts w:eastAsiaTheme="minorEastAsia"/>
                <w:noProof/>
                <w:sz w:val="24"/>
                <w:szCs w:val="24"/>
                <w:lang w:val="es-EC" w:eastAsia="es-ES_tradnl"/>
              </w:rPr>
              <w:tab/>
            </w:r>
            <w:r w:rsidRPr="007C595B">
              <w:rPr>
                <w:rStyle w:val="Hipervnculo"/>
                <w:noProof/>
              </w:rPr>
              <w:t>Tipo de investigación</w:t>
            </w:r>
            <w:r>
              <w:rPr>
                <w:noProof/>
                <w:webHidden/>
              </w:rPr>
              <w:tab/>
            </w:r>
            <w:r>
              <w:rPr>
                <w:noProof/>
                <w:webHidden/>
              </w:rPr>
              <w:fldChar w:fldCharType="begin"/>
            </w:r>
            <w:r>
              <w:rPr>
                <w:noProof/>
                <w:webHidden/>
              </w:rPr>
              <w:instrText xml:space="preserve"> PAGEREF _Toc63101617 \h </w:instrText>
            </w:r>
            <w:r>
              <w:rPr>
                <w:noProof/>
                <w:webHidden/>
              </w:rPr>
            </w:r>
            <w:r>
              <w:rPr>
                <w:noProof/>
                <w:webHidden/>
              </w:rPr>
              <w:fldChar w:fldCharType="separate"/>
            </w:r>
            <w:r>
              <w:rPr>
                <w:noProof/>
                <w:webHidden/>
              </w:rPr>
              <w:t>37</w:t>
            </w:r>
            <w:r>
              <w:rPr>
                <w:noProof/>
                <w:webHidden/>
              </w:rPr>
              <w:fldChar w:fldCharType="end"/>
            </w:r>
          </w:hyperlink>
        </w:p>
        <w:p w14:paraId="6883E7ED" w14:textId="0DB53347" w:rsidR="00D17A74" w:rsidRDefault="00D17A74">
          <w:pPr>
            <w:pStyle w:val="TDC3"/>
            <w:tabs>
              <w:tab w:val="left" w:pos="1320"/>
              <w:tab w:val="right" w:leader="dot" w:pos="8827"/>
            </w:tabs>
            <w:rPr>
              <w:rFonts w:eastAsiaTheme="minorEastAsia"/>
              <w:noProof/>
              <w:sz w:val="24"/>
              <w:szCs w:val="24"/>
              <w:lang w:val="es-EC" w:eastAsia="es-ES_tradnl"/>
            </w:rPr>
          </w:pPr>
          <w:hyperlink w:anchor="_Toc63101618" w:history="1">
            <w:r w:rsidRPr="007C595B">
              <w:rPr>
                <w:rStyle w:val="Hipervnculo"/>
                <w:noProof/>
              </w:rPr>
              <w:t>3.1.2</w:t>
            </w:r>
            <w:r>
              <w:rPr>
                <w:rFonts w:eastAsiaTheme="minorEastAsia"/>
                <w:noProof/>
                <w:sz w:val="24"/>
                <w:szCs w:val="24"/>
                <w:lang w:val="es-EC" w:eastAsia="es-ES_tradnl"/>
              </w:rPr>
              <w:tab/>
            </w:r>
            <w:r w:rsidRPr="007C595B">
              <w:rPr>
                <w:rStyle w:val="Hipervnculo"/>
                <w:noProof/>
              </w:rPr>
              <w:t>Métodos de investigación</w:t>
            </w:r>
            <w:r>
              <w:rPr>
                <w:noProof/>
                <w:webHidden/>
              </w:rPr>
              <w:tab/>
            </w:r>
            <w:r>
              <w:rPr>
                <w:noProof/>
                <w:webHidden/>
              </w:rPr>
              <w:fldChar w:fldCharType="begin"/>
            </w:r>
            <w:r>
              <w:rPr>
                <w:noProof/>
                <w:webHidden/>
              </w:rPr>
              <w:instrText xml:space="preserve"> PAGEREF _Toc63101618 \h </w:instrText>
            </w:r>
            <w:r>
              <w:rPr>
                <w:noProof/>
                <w:webHidden/>
              </w:rPr>
            </w:r>
            <w:r>
              <w:rPr>
                <w:noProof/>
                <w:webHidden/>
              </w:rPr>
              <w:fldChar w:fldCharType="separate"/>
            </w:r>
            <w:r>
              <w:rPr>
                <w:noProof/>
                <w:webHidden/>
              </w:rPr>
              <w:t>37</w:t>
            </w:r>
            <w:r>
              <w:rPr>
                <w:noProof/>
                <w:webHidden/>
              </w:rPr>
              <w:fldChar w:fldCharType="end"/>
            </w:r>
          </w:hyperlink>
        </w:p>
        <w:p w14:paraId="27655B25" w14:textId="7E09F964" w:rsidR="00D17A74" w:rsidRDefault="00D17A74">
          <w:pPr>
            <w:pStyle w:val="TDC3"/>
            <w:tabs>
              <w:tab w:val="left" w:pos="1320"/>
              <w:tab w:val="right" w:leader="dot" w:pos="8827"/>
            </w:tabs>
            <w:rPr>
              <w:rFonts w:eastAsiaTheme="minorEastAsia"/>
              <w:noProof/>
              <w:sz w:val="24"/>
              <w:szCs w:val="24"/>
              <w:lang w:val="es-EC" w:eastAsia="es-ES_tradnl"/>
            </w:rPr>
          </w:pPr>
          <w:hyperlink w:anchor="_Toc63101619" w:history="1">
            <w:r w:rsidRPr="007C595B">
              <w:rPr>
                <w:rStyle w:val="Hipervnculo"/>
                <w:noProof/>
              </w:rPr>
              <w:t>3.1.3</w:t>
            </w:r>
            <w:r>
              <w:rPr>
                <w:rFonts w:eastAsiaTheme="minorEastAsia"/>
                <w:noProof/>
                <w:sz w:val="24"/>
                <w:szCs w:val="24"/>
                <w:lang w:val="es-EC" w:eastAsia="es-ES_tradnl"/>
              </w:rPr>
              <w:tab/>
            </w:r>
            <w:r w:rsidRPr="007C595B">
              <w:rPr>
                <w:rStyle w:val="Hipervnculo"/>
                <w:noProof/>
              </w:rPr>
              <w:t>Técnicas de investigación</w:t>
            </w:r>
            <w:r>
              <w:rPr>
                <w:noProof/>
                <w:webHidden/>
              </w:rPr>
              <w:tab/>
            </w:r>
            <w:r>
              <w:rPr>
                <w:noProof/>
                <w:webHidden/>
              </w:rPr>
              <w:fldChar w:fldCharType="begin"/>
            </w:r>
            <w:r>
              <w:rPr>
                <w:noProof/>
                <w:webHidden/>
              </w:rPr>
              <w:instrText xml:space="preserve"> PAGEREF _Toc63101619 \h </w:instrText>
            </w:r>
            <w:r>
              <w:rPr>
                <w:noProof/>
                <w:webHidden/>
              </w:rPr>
            </w:r>
            <w:r>
              <w:rPr>
                <w:noProof/>
                <w:webHidden/>
              </w:rPr>
              <w:fldChar w:fldCharType="separate"/>
            </w:r>
            <w:r>
              <w:rPr>
                <w:noProof/>
                <w:webHidden/>
              </w:rPr>
              <w:t>38</w:t>
            </w:r>
            <w:r>
              <w:rPr>
                <w:noProof/>
                <w:webHidden/>
              </w:rPr>
              <w:fldChar w:fldCharType="end"/>
            </w:r>
          </w:hyperlink>
        </w:p>
        <w:p w14:paraId="7666716E" w14:textId="7890FB35" w:rsidR="00D17A74" w:rsidRDefault="00D17A74">
          <w:pPr>
            <w:pStyle w:val="TDC2"/>
            <w:tabs>
              <w:tab w:val="left" w:pos="880"/>
              <w:tab w:val="right" w:leader="dot" w:pos="8827"/>
            </w:tabs>
            <w:rPr>
              <w:rFonts w:eastAsiaTheme="minorEastAsia"/>
              <w:noProof/>
              <w:sz w:val="24"/>
              <w:szCs w:val="24"/>
              <w:lang w:val="es-EC" w:eastAsia="es-ES_tradnl"/>
            </w:rPr>
          </w:pPr>
          <w:hyperlink w:anchor="_Toc63101620" w:history="1">
            <w:r w:rsidRPr="007C595B">
              <w:rPr>
                <w:rStyle w:val="Hipervnculo"/>
                <w:noProof/>
              </w:rPr>
              <w:t>3.2</w:t>
            </w:r>
            <w:r>
              <w:rPr>
                <w:rFonts w:eastAsiaTheme="minorEastAsia"/>
                <w:noProof/>
                <w:sz w:val="24"/>
                <w:szCs w:val="24"/>
                <w:lang w:val="es-EC" w:eastAsia="es-ES_tradnl"/>
              </w:rPr>
              <w:tab/>
            </w:r>
            <w:r w:rsidRPr="007C595B">
              <w:rPr>
                <w:rStyle w:val="Hipervnculo"/>
                <w:noProof/>
              </w:rPr>
              <w:t>Revisión de sistema web similares</w:t>
            </w:r>
            <w:r>
              <w:rPr>
                <w:noProof/>
                <w:webHidden/>
              </w:rPr>
              <w:tab/>
            </w:r>
            <w:r>
              <w:rPr>
                <w:noProof/>
                <w:webHidden/>
              </w:rPr>
              <w:fldChar w:fldCharType="begin"/>
            </w:r>
            <w:r>
              <w:rPr>
                <w:noProof/>
                <w:webHidden/>
              </w:rPr>
              <w:instrText xml:space="preserve"> PAGEREF _Toc63101620 \h </w:instrText>
            </w:r>
            <w:r>
              <w:rPr>
                <w:noProof/>
                <w:webHidden/>
              </w:rPr>
            </w:r>
            <w:r>
              <w:rPr>
                <w:noProof/>
                <w:webHidden/>
              </w:rPr>
              <w:fldChar w:fldCharType="separate"/>
            </w:r>
            <w:r>
              <w:rPr>
                <w:noProof/>
                <w:webHidden/>
              </w:rPr>
              <w:t>38</w:t>
            </w:r>
            <w:r>
              <w:rPr>
                <w:noProof/>
                <w:webHidden/>
              </w:rPr>
              <w:fldChar w:fldCharType="end"/>
            </w:r>
          </w:hyperlink>
        </w:p>
        <w:p w14:paraId="531A84BE" w14:textId="6AFAFD05" w:rsidR="00D17A74" w:rsidRDefault="00D17A74">
          <w:pPr>
            <w:pStyle w:val="TDC2"/>
            <w:tabs>
              <w:tab w:val="left" w:pos="880"/>
              <w:tab w:val="right" w:leader="dot" w:pos="8827"/>
            </w:tabs>
            <w:rPr>
              <w:rFonts w:eastAsiaTheme="minorEastAsia"/>
              <w:noProof/>
              <w:sz w:val="24"/>
              <w:szCs w:val="24"/>
              <w:lang w:val="es-EC" w:eastAsia="es-ES_tradnl"/>
            </w:rPr>
          </w:pPr>
          <w:hyperlink w:anchor="_Toc63101621" w:history="1">
            <w:r w:rsidRPr="007C595B">
              <w:rPr>
                <w:rStyle w:val="Hipervnculo"/>
                <w:noProof/>
              </w:rPr>
              <w:t>3.3</w:t>
            </w:r>
            <w:r>
              <w:rPr>
                <w:rFonts w:eastAsiaTheme="minorEastAsia"/>
                <w:noProof/>
                <w:sz w:val="24"/>
                <w:szCs w:val="24"/>
                <w:lang w:val="es-EC" w:eastAsia="es-ES_tradnl"/>
              </w:rPr>
              <w:tab/>
            </w:r>
            <w:r w:rsidRPr="007C595B">
              <w:rPr>
                <w:rStyle w:val="Hipervnculo"/>
                <w:noProof/>
              </w:rPr>
              <w:t>Análisis e interpretación de la revisión de sistemas web similares</w:t>
            </w:r>
            <w:r>
              <w:rPr>
                <w:noProof/>
                <w:webHidden/>
              </w:rPr>
              <w:tab/>
            </w:r>
            <w:r>
              <w:rPr>
                <w:noProof/>
                <w:webHidden/>
              </w:rPr>
              <w:fldChar w:fldCharType="begin"/>
            </w:r>
            <w:r>
              <w:rPr>
                <w:noProof/>
                <w:webHidden/>
              </w:rPr>
              <w:instrText xml:space="preserve"> PAGEREF _Toc63101621 \h </w:instrText>
            </w:r>
            <w:r>
              <w:rPr>
                <w:noProof/>
                <w:webHidden/>
              </w:rPr>
            </w:r>
            <w:r>
              <w:rPr>
                <w:noProof/>
                <w:webHidden/>
              </w:rPr>
              <w:fldChar w:fldCharType="separate"/>
            </w:r>
            <w:r>
              <w:rPr>
                <w:noProof/>
                <w:webHidden/>
              </w:rPr>
              <w:t>39</w:t>
            </w:r>
            <w:r>
              <w:rPr>
                <w:noProof/>
                <w:webHidden/>
              </w:rPr>
              <w:fldChar w:fldCharType="end"/>
            </w:r>
          </w:hyperlink>
        </w:p>
        <w:p w14:paraId="3B63498F" w14:textId="11D78F59" w:rsidR="00D17A74" w:rsidRDefault="00D17A74">
          <w:pPr>
            <w:pStyle w:val="TDC2"/>
            <w:tabs>
              <w:tab w:val="left" w:pos="880"/>
              <w:tab w:val="right" w:leader="dot" w:pos="8827"/>
            </w:tabs>
            <w:rPr>
              <w:rFonts w:eastAsiaTheme="minorEastAsia"/>
              <w:noProof/>
              <w:sz w:val="24"/>
              <w:szCs w:val="24"/>
              <w:lang w:val="es-EC" w:eastAsia="es-ES_tradnl"/>
            </w:rPr>
          </w:pPr>
          <w:hyperlink w:anchor="_Toc63101622" w:history="1">
            <w:r w:rsidRPr="007C595B">
              <w:rPr>
                <w:rStyle w:val="Hipervnculo"/>
                <w:rFonts w:eastAsia="Calibri"/>
                <w:noProof/>
              </w:rPr>
              <w:t>3.4</w:t>
            </w:r>
            <w:r>
              <w:rPr>
                <w:rFonts w:eastAsiaTheme="minorEastAsia"/>
                <w:noProof/>
                <w:sz w:val="24"/>
                <w:szCs w:val="24"/>
                <w:lang w:val="es-EC" w:eastAsia="es-ES_tradnl"/>
              </w:rPr>
              <w:tab/>
            </w:r>
            <w:r w:rsidRPr="007C595B">
              <w:rPr>
                <w:rStyle w:val="Hipervnculo"/>
                <w:rFonts w:eastAsia="Calibri"/>
                <w:noProof/>
              </w:rPr>
              <w:t>Fase de planificación</w:t>
            </w:r>
            <w:r>
              <w:rPr>
                <w:noProof/>
                <w:webHidden/>
              </w:rPr>
              <w:tab/>
            </w:r>
            <w:r>
              <w:rPr>
                <w:noProof/>
                <w:webHidden/>
              </w:rPr>
              <w:fldChar w:fldCharType="begin"/>
            </w:r>
            <w:r>
              <w:rPr>
                <w:noProof/>
                <w:webHidden/>
              </w:rPr>
              <w:instrText xml:space="preserve"> PAGEREF _Toc63101622 \h </w:instrText>
            </w:r>
            <w:r>
              <w:rPr>
                <w:noProof/>
                <w:webHidden/>
              </w:rPr>
            </w:r>
            <w:r>
              <w:rPr>
                <w:noProof/>
                <w:webHidden/>
              </w:rPr>
              <w:fldChar w:fldCharType="separate"/>
            </w:r>
            <w:r>
              <w:rPr>
                <w:noProof/>
                <w:webHidden/>
              </w:rPr>
              <w:t>40</w:t>
            </w:r>
            <w:r>
              <w:rPr>
                <w:noProof/>
                <w:webHidden/>
              </w:rPr>
              <w:fldChar w:fldCharType="end"/>
            </w:r>
          </w:hyperlink>
        </w:p>
        <w:p w14:paraId="6B09D94D" w14:textId="2A2AF972" w:rsidR="00D17A74" w:rsidRDefault="00D17A74">
          <w:pPr>
            <w:pStyle w:val="TDC3"/>
            <w:tabs>
              <w:tab w:val="left" w:pos="1320"/>
              <w:tab w:val="right" w:leader="dot" w:pos="8827"/>
            </w:tabs>
            <w:rPr>
              <w:rFonts w:eastAsiaTheme="minorEastAsia"/>
              <w:noProof/>
              <w:sz w:val="24"/>
              <w:szCs w:val="24"/>
              <w:lang w:val="es-EC" w:eastAsia="es-ES_tradnl"/>
            </w:rPr>
          </w:pPr>
          <w:hyperlink w:anchor="_Toc63101623" w:history="1">
            <w:r w:rsidRPr="007C595B">
              <w:rPr>
                <w:rStyle w:val="Hipervnculo"/>
                <w:noProof/>
              </w:rPr>
              <w:t>3.4.1</w:t>
            </w:r>
            <w:r>
              <w:rPr>
                <w:rFonts w:eastAsiaTheme="minorEastAsia"/>
                <w:noProof/>
                <w:sz w:val="24"/>
                <w:szCs w:val="24"/>
                <w:lang w:val="es-EC" w:eastAsia="es-ES_tradnl"/>
              </w:rPr>
              <w:tab/>
            </w:r>
            <w:r w:rsidRPr="007C595B">
              <w:rPr>
                <w:rStyle w:val="Hipervnculo"/>
                <w:noProof/>
              </w:rPr>
              <w:t>Personas y roles involucrados en el proyecto</w:t>
            </w:r>
            <w:r>
              <w:rPr>
                <w:noProof/>
                <w:webHidden/>
              </w:rPr>
              <w:tab/>
            </w:r>
            <w:r>
              <w:rPr>
                <w:noProof/>
                <w:webHidden/>
              </w:rPr>
              <w:fldChar w:fldCharType="begin"/>
            </w:r>
            <w:r>
              <w:rPr>
                <w:noProof/>
                <w:webHidden/>
              </w:rPr>
              <w:instrText xml:space="preserve"> PAGEREF _Toc63101623 \h </w:instrText>
            </w:r>
            <w:r>
              <w:rPr>
                <w:noProof/>
                <w:webHidden/>
              </w:rPr>
            </w:r>
            <w:r>
              <w:rPr>
                <w:noProof/>
                <w:webHidden/>
              </w:rPr>
              <w:fldChar w:fldCharType="separate"/>
            </w:r>
            <w:r>
              <w:rPr>
                <w:noProof/>
                <w:webHidden/>
              </w:rPr>
              <w:t>40</w:t>
            </w:r>
            <w:r>
              <w:rPr>
                <w:noProof/>
                <w:webHidden/>
              </w:rPr>
              <w:fldChar w:fldCharType="end"/>
            </w:r>
          </w:hyperlink>
        </w:p>
        <w:p w14:paraId="73E23D74" w14:textId="3689E7A4" w:rsidR="00D17A74" w:rsidRDefault="00D17A74">
          <w:pPr>
            <w:pStyle w:val="TDC3"/>
            <w:tabs>
              <w:tab w:val="left" w:pos="1320"/>
              <w:tab w:val="right" w:leader="dot" w:pos="8827"/>
            </w:tabs>
            <w:rPr>
              <w:rFonts w:eastAsiaTheme="minorEastAsia"/>
              <w:noProof/>
              <w:sz w:val="24"/>
              <w:szCs w:val="24"/>
              <w:lang w:val="es-EC" w:eastAsia="es-ES_tradnl"/>
            </w:rPr>
          </w:pPr>
          <w:hyperlink w:anchor="_Toc63101624" w:history="1">
            <w:r w:rsidRPr="007C595B">
              <w:rPr>
                <w:rStyle w:val="Hipervnculo"/>
                <w:noProof/>
              </w:rPr>
              <w:t>3.4.2</w:t>
            </w:r>
            <w:r>
              <w:rPr>
                <w:rFonts w:eastAsiaTheme="minorEastAsia"/>
                <w:noProof/>
                <w:sz w:val="24"/>
                <w:szCs w:val="24"/>
                <w:lang w:val="es-EC" w:eastAsia="es-ES_tradnl"/>
              </w:rPr>
              <w:tab/>
            </w:r>
            <w:r w:rsidRPr="007C595B">
              <w:rPr>
                <w:rStyle w:val="Hipervnculo"/>
                <w:noProof/>
              </w:rPr>
              <w:t>Product Backlog</w:t>
            </w:r>
            <w:r>
              <w:rPr>
                <w:noProof/>
                <w:webHidden/>
              </w:rPr>
              <w:tab/>
            </w:r>
            <w:r>
              <w:rPr>
                <w:noProof/>
                <w:webHidden/>
              </w:rPr>
              <w:fldChar w:fldCharType="begin"/>
            </w:r>
            <w:r>
              <w:rPr>
                <w:noProof/>
                <w:webHidden/>
              </w:rPr>
              <w:instrText xml:space="preserve"> PAGEREF _Toc63101624 \h </w:instrText>
            </w:r>
            <w:r>
              <w:rPr>
                <w:noProof/>
                <w:webHidden/>
              </w:rPr>
            </w:r>
            <w:r>
              <w:rPr>
                <w:noProof/>
                <w:webHidden/>
              </w:rPr>
              <w:fldChar w:fldCharType="separate"/>
            </w:r>
            <w:r>
              <w:rPr>
                <w:noProof/>
                <w:webHidden/>
              </w:rPr>
              <w:t>41</w:t>
            </w:r>
            <w:r>
              <w:rPr>
                <w:noProof/>
                <w:webHidden/>
              </w:rPr>
              <w:fldChar w:fldCharType="end"/>
            </w:r>
          </w:hyperlink>
        </w:p>
        <w:p w14:paraId="495C8D4A" w14:textId="65C51CF0" w:rsidR="00D17A74" w:rsidRDefault="00D17A74">
          <w:pPr>
            <w:pStyle w:val="TDC3"/>
            <w:tabs>
              <w:tab w:val="left" w:pos="1320"/>
              <w:tab w:val="right" w:leader="dot" w:pos="8827"/>
            </w:tabs>
            <w:rPr>
              <w:rFonts w:eastAsiaTheme="minorEastAsia"/>
              <w:noProof/>
              <w:sz w:val="24"/>
              <w:szCs w:val="24"/>
              <w:lang w:val="es-EC" w:eastAsia="es-ES_tradnl"/>
            </w:rPr>
          </w:pPr>
          <w:hyperlink w:anchor="_Toc63101625" w:history="1">
            <w:r w:rsidRPr="007C595B">
              <w:rPr>
                <w:rStyle w:val="Hipervnculo"/>
                <w:noProof/>
              </w:rPr>
              <w:t>3.4.3</w:t>
            </w:r>
            <w:r>
              <w:rPr>
                <w:rFonts w:eastAsiaTheme="minorEastAsia"/>
                <w:noProof/>
                <w:sz w:val="24"/>
                <w:szCs w:val="24"/>
                <w:lang w:val="es-EC" w:eastAsia="es-ES_tradnl"/>
              </w:rPr>
              <w:tab/>
            </w:r>
            <w:r w:rsidRPr="007C595B">
              <w:rPr>
                <w:rStyle w:val="Hipervnculo"/>
                <w:noProof/>
              </w:rPr>
              <w:t>Sprint Backlog</w:t>
            </w:r>
            <w:r>
              <w:rPr>
                <w:noProof/>
                <w:webHidden/>
              </w:rPr>
              <w:tab/>
            </w:r>
            <w:r>
              <w:rPr>
                <w:noProof/>
                <w:webHidden/>
              </w:rPr>
              <w:fldChar w:fldCharType="begin"/>
            </w:r>
            <w:r>
              <w:rPr>
                <w:noProof/>
                <w:webHidden/>
              </w:rPr>
              <w:instrText xml:space="preserve"> PAGEREF _Toc63101625 \h </w:instrText>
            </w:r>
            <w:r>
              <w:rPr>
                <w:noProof/>
                <w:webHidden/>
              </w:rPr>
            </w:r>
            <w:r>
              <w:rPr>
                <w:noProof/>
                <w:webHidden/>
              </w:rPr>
              <w:fldChar w:fldCharType="separate"/>
            </w:r>
            <w:r>
              <w:rPr>
                <w:noProof/>
                <w:webHidden/>
              </w:rPr>
              <w:t>43</w:t>
            </w:r>
            <w:r>
              <w:rPr>
                <w:noProof/>
                <w:webHidden/>
              </w:rPr>
              <w:fldChar w:fldCharType="end"/>
            </w:r>
          </w:hyperlink>
        </w:p>
        <w:p w14:paraId="7EA53D59" w14:textId="4FEAE922" w:rsidR="00D17A74" w:rsidRDefault="00D17A74">
          <w:pPr>
            <w:pStyle w:val="TDC2"/>
            <w:tabs>
              <w:tab w:val="left" w:pos="880"/>
              <w:tab w:val="right" w:leader="dot" w:pos="8827"/>
            </w:tabs>
            <w:rPr>
              <w:rFonts w:eastAsiaTheme="minorEastAsia"/>
              <w:noProof/>
              <w:sz w:val="24"/>
              <w:szCs w:val="24"/>
              <w:lang w:val="es-EC" w:eastAsia="es-ES_tradnl"/>
            </w:rPr>
          </w:pPr>
          <w:hyperlink w:anchor="_Toc63101626" w:history="1">
            <w:r w:rsidRPr="007C595B">
              <w:rPr>
                <w:rStyle w:val="Hipervnculo"/>
                <w:noProof/>
              </w:rPr>
              <w:t>3.5</w:t>
            </w:r>
            <w:r>
              <w:rPr>
                <w:rFonts w:eastAsiaTheme="minorEastAsia"/>
                <w:noProof/>
                <w:sz w:val="24"/>
                <w:szCs w:val="24"/>
                <w:lang w:val="es-EC" w:eastAsia="es-ES_tradnl"/>
              </w:rPr>
              <w:tab/>
            </w:r>
            <w:r w:rsidRPr="007C595B">
              <w:rPr>
                <w:rStyle w:val="Hipervnculo"/>
                <w:noProof/>
              </w:rPr>
              <w:t>Fase de desarrollo</w:t>
            </w:r>
            <w:r>
              <w:rPr>
                <w:noProof/>
                <w:webHidden/>
              </w:rPr>
              <w:tab/>
            </w:r>
            <w:r>
              <w:rPr>
                <w:noProof/>
                <w:webHidden/>
              </w:rPr>
              <w:fldChar w:fldCharType="begin"/>
            </w:r>
            <w:r>
              <w:rPr>
                <w:noProof/>
                <w:webHidden/>
              </w:rPr>
              <w:instrText xml:space="preserve"> PAGEREF _Toc63101626 \h </w:instrText>
            </w:r>
            <w:r>
              <w:rPr>
                <w:noProof/>
                <w:webHidden/>
              </w:rPr>
            </w:r>
            <w:r>
              <w:rPr>
                <w:noProof/>
                <w:webHidden/>
              </w:rPr>
              <w:fldChar w:fldCharType="separate"/>
            </w:r>
            <w:r>
              <w:rPr>
                <w:noProof/>
                <w:webHidden/>
              </w:rPr>
              <w:t>45</w:t>
            </w:r>
            <w:r>
              <w:rPr>
                <w:noProof/>
                <w:webHidden/>
              </w:rPr>
              <w:fldChar w:fldCharType="end"/>
            </w:r>
          </w:hyperlink>
        </w:p>
        <w:p w14:paraId="242F8DFF" w14:textId="4537433D" w:rsidR="00D17A74" w:rsidRDefault="00D17A74">
          <w:pPr>
            <w:pStyle w:val="TDC3"/>
            <w:tabs>
              <w:tab w:val="left" w:pos="1320"/>
              <w:tab w:val="right" w:leader="dot" w:pos="8827"/>
            </w:tabs>
            <w:rPr>
              <w:rFonts w:eastAsiaTheme="minorEastAsia"/>
              <w:noProof/>
              <w:sz w:val="24"/>
              <w:szCs w:val="24"/>
              <w:lang w:val="es-EC" w:eastAsia="es-ES_tradnl"/>
            </w:rPr>
          </w:pPr>
          <w:hyperlink w:anchor="_Toc63101627" w:history="1">
            <w:r w:rsidRPr="007C595B">
              <w:rPr>
                <w:rStyle w:val="Hipervnculo"/>
                <w:rFonts w:eastAsia="Calibri"/>
                <w:noProof/>
              </w:rPr>
              <w:t>3.5.1</w:t>
            </w:r>
            <w:r>
              <w:rPr>
                <w:rFonts w:eastAsiaTheme="minorEastAsia"/>
                <w:noProof/>
                <w:sz w:val="24"/>
                <w:szCs w:val="24"/>
                <w:lang w:val="es-EC" w:eastAsia="es-ES_tradnl"/>
              </w:rPr>
              <w:tab/>
            </w:r>
            <w:r w:rsidRPr="007C595B">
              <w:rPr>
                <w:rStyle w:val="Hipervnculo"/>
                <w:rFonts w:eastAsia="Calibri"/>
                <w:noProof/>
              </w:rPr>
              <w:t>Diseño de la Base de Datos</w:t>
            </w:r>
            <w:r>
              <w:rPr>
                <w:noProof/>
                <w:webHidden/>
              </w:rPr>
              <w:tab/>
            </w:r>
            <w:r>
              <w:rPr>
                <w:noProof/>
                <w:webHidden/>
              </w:rPr>
              <w:fldChar w:fldCharType="begin"/>
            </w:r>
            <w:r>
              <w:rPr>
                <w:noProof/>
                <w:webHidden/>
              </w:rPr>
              <w:instrText xml:space="preserve"> PAGEREF _Toc63101627 \h </w:instrText>
            </w:r>
            <w:r>
              <w:rPr>
                <w:noProof/>
                <w:webHidden/>
              </w:rPr>
            </w:r>
            <w:r>
              <w:rPr>
                <w:noProof/>
                <w:webHidden/>
              </w:rPr>
              <w:fldChar w:fldCharType="separate"/>
            </w:r>
            <w:r>
              <w:rPr>
                <w:noProof/>
                <w:webHidden/>
              </w:rPr>
              <w:t>45</w:t>
            </w:r>
            <w:r>
              <w:rPr>
                <w:noProof/>
                <w:webHidden/>
              </w:rPr>
              <w:fldChar w:fldCharType="end"/>
            </w:r>
          </w:hyperlink>
        </w:p>
        <w:p w14:paraId="4F67437B" w14:textId="018C9ABC" w:rsidR="00D17A74" w:rsidRDefault="00D17A74">
          <w:pPr>
            <w:pStyle w:val="TDC3"/>
            <w:tabs>
              <w:tab w:val="left" w:pos="1320"/>
              <w:tab w:val="right" w:leader="dot" w:pos="8827"/>
            </w:tabs>
            <w:rPr>
              <w:rFonts w:eastAsiaTheme="minorEastAsia"/>
              <w:noProof/>
              <w:sz w:val="24"/>
              <w:szCs w:val="24"/>
              <w:lang w:val="es-EC" w:eastAsia="es-ES_tradnl"/>
            </w:rPr>
          </w:pPr>
          <w:hyperlink w:anchor="_Toc63101628" w:history="1">
            <w:r w:rsidRPr="007C595B">
              <w:rPr>
                <w:rStyle w:val="Hipervnculo"/>
                <w:noProof/>
                <w:lang w:eastAsia="es-MX"/>
              </w:rPr>
              <w:t>3.5.2</w:t>
            </w:r>
            <w:r>
              <w:rPr>
                <w:rFonts w:eastAsiaTheme="minorEastAsia"/>
                <w:noProof/>
                <w:sz w:val="24"/>
                <w:szCs w:val="24"/>
                <w:lang w:val="es-EC" w:eastAsia="es-ES_tradnl"/>
              </w:rPr>
              <w:tab/>
            </w:r>
            <w:r w:rsidRPr="007C595B">
              <w:rPr>
                <w:rStyle w:val="Hipervnculo"/>
                <w:noProof/>
                <w:lang w:eastAsia="es-MX"/>
              </w:rPr>
              <w:t>Diccionario de datos</w:t>
            </w:r>
            <w:r>
              <w:rPr>
                <w:noProof/>
                <w:webHidden/>
              </w:rPr>
              <w:tab/>
            </w:r>
            <w:r>
              <w:rPr>
                <w:noProof/>
                <w:webHidden/>
              </w:rPr>
              <w:fldChar w:fldCharType="begin"/>
            </w:r>
            <w:r>
              <w:rPr>
                <w:noProof/>
                <w:webHidden/>
              </w:rPr>
              <w:instrText xml:space="preserve"> PAGEREF _Toc63101628 \h </w:instrText>
            </w:r>
            <w:r>
              <w:rPr>
                <w:noProof/>
                <w:webHidden/>
              </w:rPr>
            </w:r>
            <w:r>
              <w:rPr>
                <w:noProof/>
                <w:webHidden/>
              </w:rPr>
              <w:fldChar w:fldCharType="separate"/>
            </w:r>
            <w:r>
              <w:rPr>
                <w:noProof/>
                <w:webHidden/>
              </w:rPr>
              <w:t>47</w:t>
            </w:r>
            <w:r>
              <w:rPr>
                <w:noProof/>
                <w:webHidden/>
              </w:rPr>
              <w:fldChar w:fldCharType="end"/>
            </w:r>
          </w:hyperlink>
        </w:p>
        <w:p w14:paraId="4794A957" w14:textId="5D0EE870" w:rsidR="00D17A74" w:rsidRDefault="00D17A74">
          <w:pPr>
            <w:pStyle w:val="TDC3"/>
            <w:tabs>
              <w:tab w:val="left" w:pos="1320"/>
              <w:tab w:val="right" w:leader="dot" w:pos="8827"/>
            </w:tabs>
            <w:rPr>
              <w:rFonts w:eastAsiaTheme="minorEastAsia"/>
              <w:noProof/>
              <w:sz w:val="24"/>
              <w:szCs w:val="24"/>
              <w:lang w:val="es-EC" w:eastAsia="es-ES_tradnl"/>
            </w:rPr>
          </w:pPr>
          <w:hyperlink w:anchor="_Toc63101629" w:history="1">
            <w:r w:rsidRPr="007C595B">
              <w:rPr>
                <w:rStyle w:val="Hipervnculo"/>
                <w:noProof/>
              </w:rPr>
              <w:t>3.5.3</w:t>
            </w:r>
            <w:r>
              <w:rPr>
                <w:rFonts w:eastAsiaTheme="minorEastAsia"/>
                <w:noProof/>
                <w:sz w:val="24"/>
                <w:szCs w:val="24"/>
                <w:lang w:val="es-EC" w:eastAsia="es-ES_tradnl"/>
              </w:rPr>
              <w:tab/>
            </w:r>
            <w:r w:rsidRPr="007C595B">
              <w:rPr>
                <w:rStyle w:val="Hipervnculo"/>
                <w:noProof/>
              </w:rPr>
              <w:t>Estándar de codificación</w:t>
            </w:r>
            <w:r>
              <w:rPr>
                <w:noProof/>
                <w:webHidden/>
              </w:rPr>
              <w:tab/>
            </w:r>
            <w:r>
              <w:rPr>
                <w:noProof/>
                <w:webHidden/>
              </w:rPr>
              <w:fldChar w:fldCharType="begin"/>
            </w:r>
            <w:r>
              <w:rPr>
                <w:noProof/>
                <w:webHidden/>
              </w:rPr>
              <w:instrText xml:space="preserve"> PAGEREF _Toc63101629 \h </w:instrText>
            </w:r>
            <w:r>
              <w:rPr>
                <w:noProof/>
                <w:webHidden/>
              </w:rPr>
            </w:r>
            <w:r>
              <w:rPr>
                <w:noProof/>
                <w:webHidden/>
              </w:rPr>
              <w:fldChar w:fldCharType="separate"/>
            </w:r>
            <w:r>
              <w:rPr>
                <w:noProof/>
                <w:webHidden/>
              </w:rPr>
              <w:t>49</w:t>
            </w:r>
            <w:r>
              <w:rPr>
                <w:noProof/>
                <w:webHidden/>
              </w:rPr>
              <w:fldChar w:fldCharType="end"/>
            </w:r>
          </w:hyperlink>
        </w:p>
        <w:p w14:paraId="2D313869" w14:textId="3BCB18E6" w:rsidR="00D17A74" w:rsidRDefault="00D17A74">
          <w:pPr>
            <w:pStyle w:val="TDC3"/>
            <w:tabs>
              <w:tab w:val="left" w:pos="1320"/>
              <w:tab w:val="right" w:leader="dot" w:pos="8827"/>
            </w:tabs>
            <w:rPr>
              <w:rFonts w:eastAsiaTheme="minorEastAsia"/>
              <w:noProof/>
              <w:sz w:val="24"/>
              <w:szCs w:val="24"/>
              <w:lang w:val="es-EC" w:eastAsia="es-ES_tradnl"/>
            </w:rPr>
          </w:pPr>
          <w:hyperlink w:anchor="_Toc63101630" w:history="1">
            <w:r w:rsidRPr="007C595B">
              <w:rPr>
                <w:rStyle w:val="Hipervnculo"/>
                <w:noProof/>
              </w:rPr>
              <w:t>3.5.4</w:t>
            </w:r>
            <w:r>
              <w:rPr>
                <w:rFonts w:eastAsiaTheme="minorEastAsia"/>
                <w:noProof/>
                <w:sz w:val="24"/>
                <w:szCs w:val="24"/>
                <w:lang w:val="es-EC" w:eastAsia="es-ES_tradnl"/>
              </w:rPr>
              <w:tab/>
            </w:r>
            <w:r w:rsidRPr="007C595B">
              <w:rPr>
                <w:rStyle w:val="Hipervnculo"/>
                <w:noProof/>
              </w:rPr>
              <w:t>Arquitectura del sistema</w:t>
            </w:r>
            <w:r>
              <w:rPr>
                <w:noProof/>
                <w:webHidden/>
              </w:rPr>
              <w:tab/>
            </w:r>
            <w:r>
              <w:rPr>
                <w:noProof/>
                <w:webHidden/>
              </w:rPr>
              <w:fldChar w:fldCharType="begin"/>
            </w:r>
            <w:r>
              <w:rPr>
                <w:noProof/>
                <w:webHidden/>
              </w:rPr>
              <w:instrText xml:space="preserve"> PAGEREF _Toc63101630 \h </w:instrText>
            </w:r>
            <w:r>
              <w:rPr>
                <w:noProof/>
                <w:webHidden/>
              </w:rPr>
            </w:r>
            <w:r>
              <w:rPr>
                <w:noProof/>
                <w:webHidden/>
              </w:rPr>
              <w:fldChar w:fldCharType="separate"/>
            </w:r>
            <w:r>
              <w:rPr>
                <w:noProof/>
                <w:webHidden/>
              </w:rPr>
              <w:t>50</w:t>
            </w:r>
            <w:r>
              <w:rPr>
                <w:noProof/>
                <w:webHidden/>
              </w:rPr>
              <w:fldChar w:fldCharType="end"/>
            </w:r>
          </w:hyperlink>
        </w:p>
        <w:p w14:paraId="544DEAC3" w14:textId="401CB24A" w:rsidR="00D17A74" w:rsidRDefault="00D17A74">
          <w:pPr>
            <w:pStyle w:val="TDC3"/>
            <w:tabs>
              <w:tab w:val="left" w:pos="1320"/>
              <w:tab w:val="right" w:leader="dot" w:pos="8827"/>
            </w:tabs>
            <w:rPr>
              <w:rFonts w:eastAsiaTheme="minorEastAsia"/>
              <w:noProof/>
              <w:sz w:val="24"/>
              <w:szCs w:val="24"/>
              <w:lang w:val="es-EC" w:eastAsia="es-ES_tradnl"/>
            </w:rPr>
          </w:pPr>
          <w:hyperlink w:anchor="_Toc63101631" w:history="1">
            <w:r w:rsidRPr="007C595B">
              <w:rPr>
                <w:rStyle w:val="Hipervnculo"/>
                <w:noProof/>
              </w:rPr>
              <w:t>3.5.5</w:t>
            </w:r>
            <w:r>
              <w:rPr>
                <w:rFonts w:eastAsiaTheme="minorEastAsia"/>
                <w:noProof/>
                <w:sz w:val="24"/>
                <w:szCs w:val="24"/>
                <w:lang w:val="es-EC" w:eastAsia="es-ES_tradnl"/>
              </w:rPr>
              <w:tab/>
            </w:r>
            <w:r w:rsidRPr="007C595B">
              <w:rPr>
                <w:rStyle w:val="Hipervnculo"/>
                <w:noProof/>
              </w:rPr>
              <w:t>Diseño de la interfaz de usuario</w:t>
            </w:r>
            <w:r>
              <w:rPr>
                <w:noProof/>
                <w:webHidden/>
              </w:rPr>
              <w:tab/>
            </w:r>
            <w:r>
              <w:rPr>
                <w:noProof/>
                <w:webHidden/>
              </w:rPr>
              <w:fldChar w:fldCharType="begin"/>
            </w:r>
            <w:r>
              <w:rPr>
                <w:noProof/>
                <w:webHidden/>
              </w:rPr>
              <w:instrText xml:space="preserve"> PAGEREF _Toc63101631 \h </w:instrText>
            </w:r>
            <w:r>
              <w:rPr>
                <w:noProof/>
                <w:webHidden/>
              </w:rPr>
            </w:r>
            <w:r>
              <w:rPr>
                <w:noProof/>
                <w:webHidden/>
              </w:rPr>
              <w:fldChar w:fldCharType="separate"/>
            </w:r>
            <w:r>
              <w:rPr>
                <w:noProof/>
                <w:webHidden/>
              </w:rPr>
              <w:t>50</w:t>
            </w:r>
            <w:r>
              <w:rPr>
                <w:noProof/>
                <w:webHidden/>
              </w:rPr>
              <w:fldChar w:fldCharType="end"/>
            </w:r>
          </w:hyperlink>
        </w:p>
        <w:p w14:paraId="4C3413C8" w14:textId="04FEF9CE" w:rsidR="00D17A74" w:rsidRDefault="00D17A74">
          <w:pPr>
            <w:pStyle w:val="TDC3"/>
            <w:tabs>
              <w:tab w:val="left" w:pos="1320"/>
              <w:tab w:val="right" w:leader="dot" w:pos="8827"/>
            </w:tabs>
            <w:rPr>
              <w:rFonts w:eastAsiaTheme="minorEastAsia"/>
              <w:noProof/>
              <w:sz w:val="24"/>
              <w:szCs w:val="24"/>
              <w:lang w:val="es-EC" w:eastAsia="es-ES_tradnl"/>
            </w:rPr>
          </w:pPr>
          <w:hyperlink w:anchor="_Toc63101632" w:history="1">
            <w:r w:rsidRPr="007C595B">
              <w:rPr>
                <w:rStyle w:val="Hipervnculo"/>
                <w:noProof/>
              </w:rPr>
              <w:t>3.5.6</w:t>
            </w:r>
            <w:r>
              <w:rPr>
                <w:rFonts w:eastAsiaTheme="minorEastAsia"/>
                <w:noProof/>
                <w:sz w:val="24"/>
                <w:szCs w:val="24"/>
                <w:lang w:val="es-EC" w:eastAsia="es-ES_tradnl"/>
              </w:rPr>
              <w:tab/>
            </w:r>
            <w:r w:rsidRPr="007C595B">
              <w:rPr>
                <w:rStyle w:val="Hipervnculo"/>
                <w:noProof/>
              </w:rPr>
              <w:t>Historias de Usuario</w:t>
            </w:r>
            <w:r>
              <w:rPr>
                <w:noProof/>
                <w:webHidden/>
              </w:rPr>
              <w:tab/>
            </w:r>
            <w:r>
              <w:rPr>
                <w:noProof/>
                <w:webHidden/>
              </w:rPr>
              <w:fldChar w:fldCharType="begin"/>
            </w:r>
            <w:r>
              <w:rPr>
                <w:noProof/>
                <w:webHidden/>
              </w:rPr>
              <w:instrText xml:space="preserve"> PAGEREF _Toc63101632 \h </w:instrText>
            </w:r>
            <w:r>
              <w:rPr>
                <w:noProof/>
                <w:webHidden/>
              </w:rPr>
            </w:r>
            <w:r>
              <w:rPr>
                <w:noProof/>
                <w:webHidden/>
              </w:rPr>
              <w:fldChar w:fldCharType="separate"/>
            </w:r>
            <w:r>
              <w:rPr>
                <w:noProof/>
                <w:webHidden/>
              </w:rPr>
              <w:t>58</w:t>
            </w:r>
            <w:r>
              <w:rPr>
                <w:noProof/>
                <w:webHidden/>
              </w:rPr>
              <w:fldChar w:fldCharType="end"/>
            </w:r>
          </w:hyperlink>
        </w:p>
        <w:p w14:paraId="04E7AA70" w14:textId="6E5E525E" w:rsidR="00D17A74" w:rsidRDefault="00D17A74">
          <w:pPr>
            <w:pStyle w:val="TDC3"/>
            <w:tabs>
              <w:tab w:val="left" w:pos="1320"/>
              <w:tab w:val="right" w:leader="dot" w:pos="8827"/>
            </w:tabs>
            <w:rPr>
              <w:rFonts w:eastAsiaTheme="minorEastAsia"/>
              <w:noProof/>
              <w:sz w:val="24"/>
              <w:szCs w:val="24"/>
              <w:lang w:val="es-EC" w:eastAsia="es-ES_tradnl"/>
            </w:rPr>
          </w:pPr>
          <w:hyperlink w:anchor="_Toc63101633" w:history="1">
            <w:r w:rsidRPr="007C595B">
              <w:rPr>
                <w:rStyle w:val="Hipervnculo"/>
                <w:rFonts w:eastAsia="Calibri"/>
                <w:noProof/>
              </w:rPr>
              <w:t>3.5.7</w:t>
            </w:r>
            <w:r>
              <w:rPr>
                <w:rFonts w:eastAsiaTheme="minorEastAsia"/>
                <w:noProof/>
                <w:sz w:val="24"/>
                <w:szCs w:val="24"/>
                <w:lang w:val="es-EC" w:eastAsia="es-ES_tradnl"/>
              </w:rPr>
              <w:tab/>
            </w:r>
            <w:r w:rsidRPr="007C595B">
              <w:rPr>
                <w:rStyle w:val="Hipervnculo"/>
                <w:rFonts w:eastAsia="Calibri"/>
                <w:noProof/>
              </w:rPr>
              <w:t>Manual de Usuario</w:t>
            </w:r>
            <w:r>
              <w:rPr>
                <w:noProof/>
                <w:webHidden/>
              </w:rPr>
              <w:tab/>
            </w:r>
            <w:r>
              <w:rPr>
                <w:noProof/>
                <w:webHidden/>
              </w:rPr>
              <w:fldChar w:fldCharType="begin"/>
            </w:r>
            <w:r>
              <w:rPr>
                <w:noProof/>
                <w:webHidden/>
              </w:rPr>
              <w:instrText xml:space="preserve"> PAGEREF _Toc63101633 \h </w:instrText>
            </w:r>
            <w:r>
              <w:rPr>
                <w:noProof/>
                <w:webHidden/>
              </w:rPr>
            </w:r>
            <w:r>
              <w:rPr>
                <w:noProof/>
                <w:webHidden/>
              </w:rPr>
              <w:fldChar w:fldCharType="separate"/>
            </w:r>
            <w:r>
              <w:rPr>
                <w:noProof/>
                <w:webHidden/>
              </w:rPr>
              <w:t>60</w:t>
            </w:r>
            <w:r>
              <w:rPr>
                <w:noProof/>
                <w:webHidden/>
              </w:rPr>
              <w:fldChar w:fldCharType="end"/>
            </w:r>
          </w:hyperlink>
        </w:p>
        <w:p w14:paraId="0F2FD092" w14:textId="323D139B" w:rsidR="00D17A74" w:rsidRPr="00D17A74" w:rsidRDefault="00D17A74" w:rsidP="00D17A74">
          <w:pPr>
            <w:pStyle w:val="TDC2"/>
            <w:tabs>
              <w:tab w:val="left" w:pos="880"/>
              <w:tab w:val="right" w:leader="dot" w:pos="8827"/>
            </w:tabs>
            <w:rPr>
              <w:rFonts w:eastAsiaTheme="minorEastAsia"/>
              <w:noProof/>
              <w:sz w:val="24"/>
              <w:szCs w:val="24"/>
              <w:lang w:val="es-EC" w:eastAsia="es-ES_tradnl"/>
            </w:rPr>
          </w:pPr>
          <w:hyperlink w:anchor="_Toc63101634" w:history="1">
            <w:r w:rsidRPr="007C595B">
              <w:rPr>
                <w:rStyle w:val="Hipervnculo"/>
                <w:noProof/>
              </w:rPr>
              <w:t>3.6</w:t>
            </w:r>
            <w:r>
              <w:rPr>
                <w:rFonts w:eastAsiaTheme="minorEastAsia"/>
                <w:noProof/>
                <w:sz w:val="24"/>
                <w:szCs w:val="24"/>
                <w:lang w:val="es-EC" w:eastAsia="es-ES_tradnl"/>
              </w:rPr>
              <w:tab/>
            </w:r>
            <w:r w:rsidRPr="007C595B">
              <w:rPr>
                <w:rStyle w:val="Hipervnculo"/>
                <w:noProof/>
              </w:rPr>
              <w:t>Fase de finalización</w:t>
            </w:r>
            <w:r>
              <w:rPr>
                <w:noProof/>
                <w:webHidden/>
              </w:rPr>
              <w:tab/>
            </w:r>
            <w:r>
              <w:rPr>
                <w:noProof/>
                <w:webHidden/>
              </w:rPr>
              <w:fldChar w:fldCharType="begin"/>
            </w:r>
            <w:r>
              <w:rPr>
                <w:noProof/>
                <w:webHidden/>
              </w:rPr>
              <w:instrText xml:space="preserve"> PAGEREF _Toc63101634 \h </w:instrText>
            </w:r>
            <w:r>
              <w:rPr>
                <w:noProof/>
                <w:webHidden/>
              </w:rPr>
            </w:r>
            <w:r>
              <w:rPr>
                <w:noProof/>
                <w:webHidden/>
              </w:rPr>
              <w:fldChar w:fldCharType="separate"/>
            </w:r>
            <w:r>
              <w:rPr>
                <w:noProof/>
                <w:webHidden/>
              </w:rPr>
              <w:t>61</w:t>
            </w:r>
            <w:r>
              <w:rPr>
                <w:noProof/>
                <w:webHidden/>
              </w:rPr>
              <w:fldChar w:fldCharType="end"/>
            </w:r>
          </w:hyperlink>
        </w:p>
        <w:p w14:paraId="38611A53" w14:textId="0B30A272" w:rsidR="00D17A74" w:rsidRDefault="00D17A74">
          <w:pPr>
            <w:pStyle w:val="TDC1"/>
            <w:rPr>
              <w:rFonts w:eastAsiaTheme="minorEastAsia"/>
              <w:b w:val="0"/>
              <w:bCs w:val="0"/>
              <w:noProof/>
              <w:sz w:val="24"/>
              <w:szCs w:val="24"/>
              <w:lang w:val="es-EC" w:eastAsia="es-ES_tradnl"/>
            </w:rPr>
          </w:pPr>
          <w:hyperlink w:anchor="_Toc63101636" w:history="1">
            <w:r w:rsidRPr="007C595B">
              <w:rPr>
                <w:rStyle w:val="Hipervnculo"/>
                <w:rFonts w:ascii="Times New Roman" w:hAnsi="Times New Roman"/>
                <w:noProof/>
              </w:rPr>
              <w:t>ACTIVI</w:t>
            </w:r>
            <w:r w:rsidRPr="007C595B">
              <w:rPr>
                <w:rStyle w:val="Hipervnculo"/>
                <w:rFonts w:ascii="Times New Roman" w:hAnsi="Times New Roman"/>
                <w:noProof/>
              </w:rPr>
              <w:t>D</w:t>
            </w:r>
            <w:r w:rsidRPr="007C595B">
              <w:rPr>
                <w:rStyle w:val="Hipervnculo"/>
                <w:rFonts w:ascii="Times New Roman" w:hAnsi="Times New Roman"/>
                <w:noProof/>
              </w:rPr>
              <w:t>AD</w:t>
            </w:r>
            <w:r>
              <w:rPr>
                <w:noProof/>
                <w:webHidden/>
              </w:rPr>
              <w:tab/>
            </w:r>
            <w:r>
              <w:rPr>
                <w:noProof/>
                <w:webHidden/>
              </w:rPr>
              <w:fldChar w:fldCharType="begin"/>
            </w:r>
            <w:r>
              <w:rPr>
                <w:noProof/>
                <w:webHidden/>
              </w:rPr>
              <w:instrText xml:space="preserve"> PAGEREF _Toc63101636 \h </w:instrText>
            </w:r>
            <w:r>
              <w:rPr>
                <w:webHidden/>
              </w:rPr>
            </w:r>
            <w:r>
              <w:rPr>
                <w:webHidden/>
              </w:rPr>
              <w:fldChar w:fldCharType="separate"/>
            </w:r>
            <w:r>
              <w:rPr>
                <w:noProof/>
                <w:webHidden/>
              </w:rPr>
              <w:t>61</w:t>
            </w:r>
            <w:r>
              <w:rPr>
                <w:noProof/>
                <w:webHidden/>
              </w:rPr>
              <w:fldChar w:fldCharType="end"/>
            </w:r>
          </w:hyperlink>
        </w:p>
        <w:p w14:paraId="003BBF38" w14:textId="1F014BD4" w:rsidR="00D17A74" w:rsidRDefault="00D17A74">
          <w:pPr>
            <w:pStyle w:val="TDC1"/>
            <w:rPr>
              <w:rFonts w:eastAsiaTheme="minorEastAsia"/>
              <w:b w:val="0"/>
              <w:bCs w:val="0"/>
              <w:noProof/>
              <w:sz w:val="24"/>
              <w:szCs w:val="24"/>
              <w:lang w:val="es-EC" w:eastAsia="es-ES_tradnl"/>
            </w:rPr>
          </w:pPr>
          <w:hyperlink w:anchor="_Toc63101637" w:history="1">
            <w:r w:rsidRPr="007C595B">
              <w:rPr>
                <w:rStyle w:val="Hipervnculo"/>
                <w:rFonts w:ascii="Times New Roman" w:hAnsi="Times New Roman"/>
                <w:noProof/>
              </w:rPr>
              <w:t>DESCRIPCIÓN</w:t>
            </w:r>
            <w:r>
              <w:rPr>
                <w:noProof/>
                <w:webHidden/>
              </w:rPr>
              <w:tab/>
            </w:r>
            <w:r>
              <w:rPr>
                <w:noProof/>
                <w:webHidden/>
              </w:rPr>
              <w:fldChar w:fldCharType="begin"/>
            </w:r>
            <w:r>
              <w:rPr>
                <w:noProof/>
                <w:webHidden/>
              </w:rPr>
              <w:instrText xml:space="preserve"> PAGEREF _Toc63101637 \h </w:instrText>
            </w:r>
            <w:r>
              <w:rPr>
                <w:webHidden/>
              </w:rPr>
            </w:r>
            <w:r>
              <w:rPr>
                <w:webHidden/>
              </w:rPr>
              <w:fldChar w:fldCharType="separate"/>
            </w:r>
            <w:r>
              <w:rPr>
                <w:noProof/>
                <w:webHidden/>
              </w:rPr>
              <w:t>61</w:t>
            </w:r>
            <w:r>
              <w:rPr>
                <w:noProof/>
                <w:webHidden/>
              </w:rPr>
              <w:fldChar w:fldCharType="end"/>
            </w:r>
          </w:hyperlink>
        </w:p>
        <w:p w14:paraId="0F236B63" w14:textId="18399E35" w:rsidR="00D17A74" w:rsidRDefault="00D17A74">
          <w:pPr>
            <w:pStyle w:val="TDC1"/>
            <w:rPr>
              <w:rFonts w:eastAsiaTheme="minorEastAsia"/>
              <w:b w:val="0"/>
              <w:bCs w:val="0"/>
              <w:noProof/>
              <w:sz w:val="24"/>
              <w:szCs w:val="24"/>
              <w:lang w:val="es-EC" w:eastAsia="es-ES_tradnl"/>
            </w:rPr>
          </w:pPr>
          <w:hyperlink w:anchor="_Toc63101638" w:history="1">
            <w:r w:rsidRPr="007C595B">
              <w:rPr>
                <w:rStyle w:val="Hipervnculo"/>
                <w:rFonts w:ascii="Times New Roman" w:hAnsi="Times New Roman"/>
                <w:noProof/>
              </w:rPr>
              <w:t>RESPONSABLE</w:t>
            </w:r>
            <w:r>
              <w:rPr>
                <w:noProof/>
                <w:webHidden/>
              </w:rPr>
              <w:tab/>
            </w:r>
            <w:r>
              <w:rPr>
                <w:noProof/>
                <w:webHidden/>
              </w:rPr>
              <w:fldChar w:fldCharType="begin"/>
            </w:r>
            <w:r>
              <w:rPr>
                <w:noProof/>
                <w:webHidden/>
              </w:rPr>
              <w:instrText xml:space="preserve"> PAGEREF _Toc63101638 \h </w:instrText>
            </w:r>
            <w:r>
              <w:rPr>
                <w:webHidden/>
              </w:rPr>
            </w:r>
            <w:r>
              <w:rPr>
                <w:webHidden/>
              </w:rPr>
              <w:fldChar w:fldCharType="separate"/>
            </w:r>
            <w:r>
              <w:rPr>
                <w:noProof/>
                <w:webHidden/>
              </w:rPr>
              <w:t>61</w:t>
            </w:r>
            <w:r>
              <w:rPr>
                <w:noProof/>
                <w:webHidden/>
              </w:rPr>
              <w:fldChar w:fldCharType="end"/>
            </w:r>
          </w:hyperlink>
        </w:p>
        <w:p w14:paraId="5CDB769A" w14:textId="25DF7F74" w:rsidR="00D17A74" w:rsidRDefault="00D17A74">
          <w:pPr>
            <w:pStyle w:val="TDC1"/>
            <w:rPr>
              <w:rFonts w:eastAsiaTheme="minorEastAsia"/>
              <w:b w:val="0"/>
              <w:bCs w:val="0"/>
              <w:noProof/>
              <w:sz w:val="24"/>
              <w:szCs w:val="24"/>
              <w:lang w:val="es-EC" w:eastAsia="es-ES_tradnl"/>
            </w:rPr>
          </w:pPr>
          <w:hyperlink w:anchor="_Toc63101639" w:history="1">
            <w:r w:rsidRPr="007C595B">
              <w:rPr>
                <w:rStyle w:val="Hipervnculo"/>
                <w:rFonts w:ascii="Times New Roman" w:hAnsi="Times New Roman"/>
                <w:noProof/>
              </w:rPr>
              <w:t>Documentación del sistema.</w:t>
            </w:r>
            <w:r>
              <w:rPr>
                <w:noProof/>
                <w:webHidden/>
              </w:rPr>
              <w:tab/>
            </w:r>
            <w:r>
              <w:rPr>
                <w:noProof/>
                <w:webHidden/>
              </w:rPr>
              <w:fldChar w:fldCharType="begin"/>
            </w:r>
            <w:r>
              <w:rPr>
                <w:noProof/>
                <w:webHidden/>
              </w:rPr>
              <w:instrText xml:space="preserve"> PAGEREF _Toc63101639 \h </w:instrText>
            </w:r>
            <w:r>
              <w:rPr>
                <w:webHidden/>
              </w:rPr>
            </w:r>
            <w:r>
              <w:rPr>
                <w:webHidden/>
              </w:rPr>
              <w:fldChar w:fldCharType="separate"/>
            </w:r>
            <w:r>
              <w:rPr>
                <w:noProof/>
                <w:webHidden/>
              </w:rPr>
              <w:t>61</w:t>
            </w:r>
            <w:r>
              <w:rPr>
                <w:noProof/>
                <w:webHidden/>
              </w:rPr>
              <w:fldChar w:fldCharType="end"/>
            </w:r>
          </w:hyperlink>
        </w:p>
        <w:p w14:paraId="6A61DEA5" w14:textId="21A8FF47" w:rsidR="00D17A74" w:rsidRDefault="00D17A74">
          <w:pPr>
            <w:pStyle w:val="TDC1"/>
            <w:rPr>
              <w:rFonts w:eastAsiaTheme="minorEastAsia"/>
              <w:b w:val="0"/>
              <w:bCs w:val="0"/>
              <w:noProof/>
              <w:sz w:val="24"/>
              <w:szCs w:val="24"/>
              <w:lang w:val="es-EC" w:eastAsia="es-ES_tradnl"/>
            </w:rPr>
          </w:pPr>
          <w:hyperlink w:anchor="_Toc63101640" w:history="1">
            <w:r w:rsidRPr="007C595B">
              <w:rPr>
                <w:rStyle w:val="Hipervnculo"/>
                <w:rFonts w:ascii="Times New Roman" w:hAnsi="Times New Roman"/>
                <w:noProof/>
              </w:rPr>
              <w:t>Elaborar el manual de usuario y técnico.</w:t>
            </w:r>
            <w:r>
              <w:rPr>
                <w:noProof/>
                <w:webHidden/>
              </w:rPr>
              <w:tab/>
            </w:r>
            <w:r>
              <w:rPr>
                <w:noProof/>
                <w:webHidden/>
              </w:rPr>
              <w:fldChar w:fldCharType="begin"/>
            </w:r>
            <w:r>
              <w:rPr>
                <w:noProof/>
                <w:webHidden/>
              </w:rPr>
              <w:instrText xml:space="preserve"> PAGEREF _Toc63101640 \h </w:instrText>
            </w:r>
            <w:r>
              <w:rPr>
                <w:webHidden/>
              </w:rPr>
            </w:r>
            <w:r>
              <w:rPr>
                <w:webHidden/>
              </w:rPr>
              <w:fldChar w:fldCharType="separate"/>
            </w:r>
            <w:r>
              <w:rPr>
                <w:noProof/>
                <w:webHidden/>
              </w:rPr>
              <w:t>61</w:t>
            </w:r>
            <w:r>
              <w:rPr>
                <w:noProof/>
                <w:webHidden/>
              </w:rPr>
              <w:fldChar w:fldCharType="end"/>
            </w:r>
          </w:hyperlink>
        </w:p>
        <w:p w14:paraId="47A75727" w14:textId="488E9A9A" w:rsidR="00D17A74" w:rsidRDefault="00D17A74">
          <w:pPr>
            <w:pStyle w:val="TDC1"/>
            <w:rPr>
              <w:rFonts w:eastAsiaTheme="minorEastAsia"/>
              <w:b w:val="0"/>
              <w:bCs w:val="0"/>
              <w:noProof/>
              <w:sz w:val="24"/>
              <w:szCs w:val="24"/>
              <w:lang w:val="es-EC" w:eastAsia="es-ES_tradnl"/>
            </w:rPr>
          </w:pPr>
          <w:hyperlink w:anchor="_Toc63101641" w:history="1">
            <w:r w:rsidRPr="007C595B">
              <w:rPr>
                <w:rStyle w:val="Hipervnculo"/>
                <w:rFonts w:ascii="Times New Roman" w:hAnsi="Times New Roman"/>
                <w:noProof/>
              </w:rPr>
              <w:t>Desarrollador</w:t>
            </w:r>
            <w:r>
              <w:rPr>
                <w:noProof/>
                <w:webHidden/>
              </w:rPr>
              <w:tab/>
            </w:r>
            <w:r>
              <w:rPr>
                <w:noProof/>
                <w:webHidden/>
              </w:rPr>
              <w:fldChar w:fldCharType="begin"/>
            </w:r>
            <w:r>
              <w:rPr>
                <w:noProof/>
                <w:webHidden/>
              </w:rPr>
              <w:instrText xml:space="preserve"> PAGEREF _Toc63101641 \h </w:instrText>
            </w:r>
            <w:r>
              <w:rPr>
                <w:webHidden/>
              </w:rPr>
            </w:r>
            <w:r>
              <w:rPr>
                <w:webHidden/>
              </w:rPr>
              <w:fldChar w:fldCharType="separate"/>
            </w:r>
            <w:r>
              <w:rPr>
                <w:noProof/>
                <w:webHidden/>
              </w:rPr>
              <w:t>61</w:t>
            </w:r>
            <w:r>
              <w:rPr>
                <w:noProof/>
                <w:webHidden/>
              </w:rPr>
              <w:fldChar w:fldCharType="end"/>
            </w:r>
          </w:hyperlink>
        </w:p>
        <w:p w14:paraId="79C74CA1" w14:textId="6E5D7C24" w:rsidR="00D17A74" w:rsidRDefault="00D17A74">
          <w:pPr>
            <w:pStyle w:val="TDC1"/>
            <w:rPr>
              <w:rFonts w:eastAsiaTheme="minorEastAsia"/>
              <w:b w:val="0"/>
              <w:bCs w:val="0"/>
              <w:noProof/>
              <w:sz w:val="24"/>
              <w:szCs w:val="24"/>
              <w:lang w:val="es-EC" w:eastAsia="es-ES_tradnl"/>
            </w:rPr>
          </w:pPr>
          <w:hyperlink w:anchor="_Toc63101642" w:history="1">
            <w:r w:rsidRPr="007C595B">
              <w:rPr>
                <w:rStyle w:val="Hipervnculo"/>
                <w:rFonts w:ascii="Times New Roman" w:hAnsi="Times New Roman"/>
                <w:noProof/>
                <w:lang w:eastAsia="es-EC"/>
              </w:rPr>
              <w:t>Despliegue del sistema en el servidor web.</w:t>
            </w:r>
            <w:r>
              <w:rPr>
                <w:noProof/>
                <w:webHidden/>
              </w:rPr>
              <w:tab/>
            </w:r>
            <w:r>
              <w:rPr>
                <w:noProof/>
                <w:webHidden/>
              </w:rPr>
              <w:fldChar w:fldCharType="begin"/>
            </w:r>
            <w:r>
              <w:rPr>
                <w:noProof/>
                <w:webHidden/>
              </w:rPr>
              <w:instrText xml:space="preserve"> PAGEREF _Toc63101642 \h </w:instrText>
            </w:r>
            <w:r>
              <w:rPr>
                <w:webHidden/>
              </w:rPr>
            </w:r>
            <w:r>
              <w:rPr>
                <w:webHidden/>
              </w:rPr>
              <w:fldChar w:fldCharType="separate"/>
            </w:r>
            <w:r>
              <w:rPr>
                <w:noProof/>
                <w:webHidden/>
              </w:rPr>
              <w:t>61</w:t>
            </w:r>
            <w:r>
              <w:rPr>
                <w:noProof/>
                <w:webHidden/>
              </w:rPr>
              <w:fldChar w:fldCharType="end"/>
            </w:r>
          </w:hyperlink>
        </w:p>
        <w:p w14:paraId="6DD3B80B" w14:textId="68FFB3CC" w:rsidR="00D17A74" w:rsidRDefault="00D17A74">
          <w:pPr>
            <w:pStyle w:val="TDC1"/>
            <w:rPr>
              <w:rFonts w:eastAsiaTheme="minorEastAsia"/>
              <w:b w:val="0"/>
              <w:bCs w:val="0"/>
              <w:noProof/>
              <w:sz w:val="24"/>
              <w:szCs w:val="24"/>
              <w:lang w:val="es-EC" w:eastAsia="es-ES_tradnl"/>
            </w:rPr>
          </w:pPr>
          <w:hyperlink w:anchor="_Toc63101643" w:history="1">
            <w:r w:rsidRPr="007C595B">
              <w:rPr>
                <w:rStyle w:val="Hipervnculo"/>
                <w:rFonts w:ascii="Times New Roman" w:hAnsi="Times New Roman"/>
                <w:noProof/>
              </w:rPr>
              <w:t>Instalación y despliegue del sistema en el servidor gratuito Heroku y AWS.</w:t>
            </w:r>
            <w:r>
              <w:rPr>
                <w:noProof/>
                <w:webHidden/>
              </w:rPr>
              <w:tab/>
            </w:r>
            <w:r>
              <w:rPr>
                <w:noProof/>
                <w:webHidden/>
              </w:rPr>
              <w:fldChar w:fldCharType="begin"/>
            </w:r>
            <w:r>
              <w:rPr>
                <w:noProof/>
                <w:webHidden/>
              </w:rPr>
              <w:instrText xml:space="preserve"> PAGEREF _Toc63101643 \h </w:instrText>
            </w:r>
            <w:r>
              <w:rPr>
                <w:webHidden/>
              </w:rPr>
            </w:r>
            <w:r>
              <w:rPr>
                <w:webHidden/>
              </w:rPr>
              <w:fldChar w:fldCharType="separate"/>
            </w:r>
            <w:r>
              <w:rPr>
                <w:noProof/>
                <w:webHidden/>
              </w:rPr>
              <w:t>61</w:t>
            </w:r>
            <w:r>
              <w:rPr>
                <w:noProof/>
                <w:webHidden/>
              </w:rPr>
              <w:fldChar w:fldCharType="end"/>
            </w:r>
          </w:hyperlink>
        </w:p>
        <w:p w14:paraId="6E486C10" w14:textId="2A286FEE" w:rsidR="00D17A74" w:rsidRDefault="00D17A74">
          <w:pPr>
            <w:pStyle w:val="TDC1"/>
            <w:rPr>
              <w:rFonts w:eastAsiaTheme="minorEastAsia"/>
              <w:b w:val="0"/>
              <w:bCs w:val="0"/>
              <w:noProof/>
              <w:sz w:val="24"/>
              <w:szCs w:val="24"/>
              <w:lang w:val="es-EC" w:eastAsia="es-ES_tradnl"/>
            </w:rPr>
          </w:pPr>
          <w:hyperlink w:anchor="_Toc63101644" w:history="1">
            <w:r w:rsidRPr="007C595B">
              <w:rPr>
                <w:rStyle w:val="Hipervnculo"/>
                <w:rFonts w:ascii="Times New Roman" w:hAnsi="Times New Roman"/>
                <w:noProof/>
              </w:rPr>
              <w:t>Desarrollador</w:t>
            </w:r>
            <w:r>
              <w:rPr>
                <w:noProof/>
                <w:webHidden/>
              </w:rPr>
              <w:tab/>
            </w:r>
            <w:r>
              <w:rPr>
                <w:noProof/>
                <w:webHidden/>
              </w:rPr>
              <w:fldChar w:fldCharType="begin"/>
            </w:r>
            <w:r>
              <w:rPr>
                <w:noProof/>
                <w:webHidden/>
              </w:rPr>
              <w:instrText xml:space="preserve"> PAGEREF _Toc63101644 \h </w:instrText>
            </w:r>
            <w:r>
              <w:rPr>
                <w:webHidden/>
              </w:rPr>
            </w:r>
            <w:r>
              <w:rPr>
                <w:webHidden/>
              </w:rPr>
              <w:fldChar w:fldCharType="separate"/>
            </w:r>
            <w:r>
              <w:rPr>
                <w:noProof/>
                <w:webHidden/>
              </w:rPr>
              <w:t>61</w:t>
            </w:r>
            <w:r>
              <w:rPr>
                <w:noProof/>
                <w:webHidden/>
              </w:rPr>
              <w:fldChar w:fldCharType="end"/>
            </w:r>
          </w:hyperlink>
        </w:p>
        <w:p w14:paraId="6B669B92" w14:textId="596E6D50" w:rsidR="00D17A74" w:rsidRDefault="00D17A74">
          <w:pPr>
            <w:pStyle w:val="TDC1"/>
            <w:rPr>
              <w:rFonts w:eastAsiaTheme="minorEastAsia"/>
              <w:b w:val="0"/>
              <w:bCs w:val="0"/>
              <w:noProof/>
              <w:sz w:val="24"/>
              <w:szCs w:val="24"/>
              <w:lang w:val="es-EC" w:eastAsia="es-ES_tradnl"/>
            </w:rPr>
          </w:pPr>
          <w:hyperlink w:anchor="_Toc63101645" w:history="1">
            <w:r w:rsidRPr="007C595B">
              <w:rPr>
                <w:rStyle w:val="Hipervnculo"/>
                <w:noProof/>
              </w:rPr>
              <w:t>Realizado por: Freddy Lema, 2020.</w:t>
            </w:r>
            <w:r>
              <w:rPr>
                <w:noProof/>
                <w:webHidden/>
              </w:rPr>
              <w:tab/>
            </w:r>
            <w:r>
              <w:rPr>
                <w:noProof/>
                <w:webHidden/>
              </w:rPr>
              <w:fldChar w:fldCharType="begin"/>
            </w:r>
            <w:r>
              <w:rPr>
                <w:noProof/>
                <w:webHidden/>
              </w:rPr>
              <w:instrText xml:space="preserve"> PAGEREF _Toc63101645 \h </w:instrText>
            </w:r>
            <w:r>
              <w:rPr>
                <w:webHidden/>
              </w:rPr>
            </w:r>
            <w:r>
              <w:rPr>
                <w:webHidden/>
              </w:rPr>
              <w:fldChar w:fldCharType="separate"/>
            </w:r>
            <w:r>
              <w:rPr>
                <w:noProof/>
                <w:webHidden/>
              </w:rPr>
              <w:t>61</w:t>
            </w:r>
            <w:r>
              <w:rPr>
                <w:noProof/>
                <w:webHidden/>
              </w:rPr>
              <w:fldChar w:fldCharType="end"/>
            </w:r>
          </w:hyperlink>
        </w:p>
        <w:p w14:paraId="5A6B1052" w14:textId="4B8F5AF8" w:rsidR="00D17A74" w:rsidRDefault="00D17A74">
          <w:pPr>
            <w:pStyle w:val="TDC3"/>
            <w:tabs>
              <w:tab w:val="left" w:pos="1320"/>
              <w:tab w:val="right" w:leader="dot" w:pos="8827"/>
            </w:tabs>
            <w:rPr>
              <w:rFonts w:eastAsiaTheme="minorEastAsia"/>
              <w:noProof/>
              <w:sz w:val="24"/>
              <w:szCs w:val="24"/>
              <w:lang w:val="es-EC" w:eastAsia="es-ES_tradnl"/>
            </w:rPr>
          </w:pPr>
          <w:hyperlink w:anchor="_Toc63101646" w:history="1">
            <w:r w:rsidRPr="007C595B">
              <w:rPr>
                <w:rStyle w:val="Hipervnculo"/>
                <w:noProof/>
                <w:lang w:eastAsia="es-EC"/>
              </w:rPr>
              <w:t>3.6.1</w:t>
            </w:r>
            <w:r>
              <w:rPr>
                <w:rFonts w:eastAsiaTheme="minorEastAsia"/>
                <w:noProof/>
                <w:sz w:val="24"/>
                <w:szCs w:val="24"/>
                <w:lang w:val="es-EC" w:eastAsia="es-ES_tradnl"/>
              </w:rPr>
              <w:tab/>
            </w:r>
            <w:r w:rsidRPr="007C595B">
              <w:rPr>
                <w:rStyle w:val="Hipervnculo"/>
                <w:noProof/>
                <w:lang w:eastAsia="es-EC"/>
              </w:rPr>
              <w:t>BurnDown Chart</w:t>
            </w:r>
            <w:r>
              <w:rPr>
                <w:noProof/>
                <w:webHidden/>
              </w:rPr>
              <w:tab/>
            </w:r>
            <w:r>
              <w:rPr>
                <w:noProof/>
                <w:webHidden/>
              </w:rPr>
              <w:fldChar w:fldCharType="begin"/>
            </w:r>
            <w:r>
              <w:rPr>
                <w:noProof/>
                <w:webHidden/>
              </w:rPr>
              <w:instrText xml:space="preserve"> PAGEREF _Toc63101646 \h </w:instrText>
            </w:r>
            <w:r>
              <w:rPr>
                <w:noProof/>
                <w:webHidden/>
              </w:rPr>
            </w:r>
            <w:r>
              <w:rPr>
                <w:noProof/>
                <w:webHidden/>
              </w:rPr>
              <w:fldChar w:fldCharType="separate"/>
            </w:r>
            <w:r>
              <w:rPr>
                <w:noProof/>
                <w:webHidden/>
              </w:rPr>
              <w:t>61</w:t>
            </w:r>
            <w:r>
              <w:rPr>
                <w:noProof/>
                <w:webHidden/>
              </w:rPr>
              <w:fldChar w:fldCharType="end"/>
            </w:r>
          </w:hyperlink>
        </w:p>
        <w:p w14:paraId="585E035D" w14:textId="279B4D18" w:rsidR="00D17A74" w:rsidRDefault="00D17A74">
          <w:pPr>
            <w:pStyle w:val="TDC1"/>
            <w:rPr>
              <w:rFonts w:eastAsiaTheme="minorEastAsia"/>
              <w:b w:val="0"/>
              <w:bCs w:val="0"/>
              <w:noProof/>
              <w:sz w:val="24"/>
              <w:szCs w:val="24"/>
              <w:lang w:val="es-EC" w:eastAsia="es-ES_tradnl"/>
            </w:rPr>
          </w:pPr>
          <w:hyperlink w:anchor="_Toc63101647" w:history="1">
            <w:r w:rsidRPr="007C595B">
              <w:rPr>
                <w:rStyle w:val="Hipervnculo"/>
                <w:noProof/>
              </w:rPr>
              <w:t>Realizado por: Freddy Lema, 2020.</w:t>
            </w:r>
            <w:r>
              <w:rPr>
                <w:noProof/>
                <w:webHidden/>
              </w:rPr>
              <w:tab/>
            </w:r>
            <w:r>
              <w:rPr>
                <w:noProof/>
                <w:webHidden/>
              </w:rPr>
              <w:fldChar w:fldCharType="begin"/>
            </w:r>
            <w:r>
              <w:rPr>
                <w:noProof/>
                <w:webHidden/>
              </w:rPr>
              <w:instrText xml:space="preserve"> PAGEREF _Toc63101647 \h </w:instrText>
            </w:r>
            <w:r>
              <w:rPr>
                <w:webHidden/>
              </w:rPr>
            </w:r>
            <w:r>
              <w:rPr>
                <w:webHidden/>
              </w:rPr>
              <w:fldChar w:fldCharType="separate"/>
            </w:r>
            <w:r>
              <w:rPr>
                <w:noProof/>
                <w:webHidden/>
              </w:rPr>
              <w:t>62</w:t>
            </w:r>
            <w:r>
              <w:rPr>
                <w:noProof/>
                <w:webHidden/>
              </w:rPr>
              <w:fldChar w:fldCharType="end"/>
            </w:r>
          </w:hyperlink>
        </w:p>
        <w:p w14:paraId="29B3DE01" w14:textId="5F37A675" w:rsidR="00D17A74" w:rsidRDefault="00D17A74">
          <w:pPr>
            <w:pStyle w:val="TDC1"/>
            <w:tabs>
              <w:tab w:val="left" w:pos="440"/>
            </w:tabs>
            <w:rPr>
              <w:rFonts w:eastAsiaTheme="minorEastAsia"/>
              <w:b w:val="0"/>
              <w:bCs w:val="0"/>
              <w:noProof/>
              <w:sz w:val="24"/>
              <w:szCs w:val="24"/>
              <w:lang w:val="es-EC" w:eastAsia="es-ES_tradnl"/>
            </w:rPr>
          </w:pPr>
          <w:hyperlink w:anchor="_Toc63101648" w:history="1">
            <w:r w:rsidRPr="007C595B">
              <w:rPr>
                <w:rStyle w:val="Hipervnculo"/>
                <w:noProof/>
                <w:lang w:val="es-ES"/>
              </w:rPr>
              <w:t>4</w:t>
            </w:r>
            <w:r>
              <w:rPr>
                <w:rFonts w:eastAsiaTheme="minorEastAsia"/>
                <w:b w:val="0"/>
                <w:bCs w:val="0"/>
                <w:noProof/>
                <w:sz w:val="24"/>
                <w:szCs w:val="24"/>
                <w:lang w:val="es-EC" w:eastAsia="es-ES_tradnl"/>
              </w:rPr>
              <w:tab/>
            </w:r>
            <w:r w:rsidRPr="007C595B">
              <w:rPr>
                <w:rStyle w:val="Hipervnculo"/>
                <w:noProof/>
                <w:lang w:val="es-ES"/>
              </w:rPr>
              <w:t>Marco de evaluación y análisis de resultados.</w:t>
            </w:r>
            <w:r>
              <w:rPr>
                <w:noProof/>
                <w:webHidden/>
              </w:rPr>
              <w:tab/>
            </w:r>
            <w:r>
              <w:rPr>
                <w:noProof/>
                <w:webHidden/>
              </w:rPr>
              <w:fldChar w:fldCharType="begin"/>
            </w:r>
            <w:r>
              <w:rPr>
                <w:noProof/>
                <w:webHidden/>
              </w:rPr>
              <w:instrText xml:space="preserve"> PAGEREF _Toc63101648 \h </w:instrText>
            </w:r>
            <w:r>
              <w:rPr>
                <w:webHidden/>
              </w:rPr>
            </w:r>
            <w:r>
              <w:rPr>
                <w:webHidden/>
              </w:rPr>
              <w:fldChar w:fldCharType="separate"/>
            </w:r>
            <w:r>
              <w:rPr>
                <w:noProof/>
                <w:webHidden/>
              </w:rPr>
              <w:t>63</w:t>
            </w:r>
            <w:r>
              <w:rPr>
                <w:noProof/>
                <w:webHidden/>
              </w:rPr>
              <w:fldChar w:fldCharType="end"/>
            </w:r>
          </w:hyperlink>
        </w:p>
        <w:p w14:paraId="74589052" w14:textId="0CCE06FC" w:rsidR="00D17A74" w:rsidRDefault="00D17A74">
          <w:pPr>
            <w:pStyle w:val="TDC2"/>
            <w:tabs>
              <w:tab w:val="left" w:pos="880"/>
              <w:tab w:val="right" w:leader="dot" w:pos="8827"/>
            </w:tabs>
            <w:rPr>
              <w:rFonts w:eastAsiaTheme="minorEastAsia"/>
              <w:noProof/>
              <w:sz w:val="24"/>
              <w:szCs w:val="24"/>
              <w:lang w:val="es-EC" w:eastAsia="es-ES_tradnl"/>
            </w:rPr>
          </w:pPr>
          <w:hyperlink w:anchor="_Toc63101649" w:history="1">
            <w:r w:rsidRPr="007C595B">
              <w:rPr>
                <w:rStyle w:val="Hipervnculo"/>
                <w:noProof/>
                <w:lang w:val="es-EC"/>
              </w:rPr>
              <w:t>4.1</w:t>
            </w:r>
            <w:r>
              <w:rPr>
                <w:rFonts w:eastAsiaTheme="minorEastAsia"/>
                <w:noProof/>
                <w:sz w:val="24"/>
                <w:szCs w:val="24"/>
                <w:lang w:val="es-EC" w:eastAsia="es-ES_tradnl"/>
              </w:rPr>
              <w:tab/>
            </w:r>
            <w:r w:rsidRPr="007C595B">
              <w:rPr>
                <w:rStyle w:val="Hipervnculo"/>
                <w:noProof/>
                <w:lang w:val="es-EC"/>
              </w:rPr>
              <w:t>Determinación de los tipos de usuario y el tamaños de la muestra poblacional.</w:t>
            </w:r>
            <w:r>
              <w:rPr>
                <w:noProof/>
                <w:webHidden/>
              </w:rPr>
              <w:tab/>
            </w:r>
            <w:r>
              <w:rPr>
                <w:noProof/>
                <w:webHidden/>
              </w:rPr>
              <w:fldChar w:fldCharType="begin"/>
            </w:r>
            <w:r>
              <w:rPr>
                <w:noProof/>
                <w:webHidden/>
              </w:rPr>
              <w:instrText xml:space="preserve"> PAGEREF _Toc63101649 \h </w:instrText>
            </w:r>
            <w:r>
              <w:rPr>
                <w:noProof/>
                <w:webHidden/>
              </w:rPr>
            </w:r>
            <w:r>
              <w:rPr>
                <w:noProof/>
                <w:webHidden/>
              </w:rPr>
              <w:fldChar w:fldCharType="separate"/>
            </w:r>
            <w:r>
              <w:rPr>
                <w:noProof/>
                <w:webHidden/>
              </w:rPr>
              <w:t>63</w:t>
            </w:r>
            <w:r>
              <w:rPr>
                <w:noProof/>
                <w:webHidden/>
              </w:rPr>
              <w:fldChar w:fldCharType="end"/>
            </w:r>
          </w:hyperlink>
        </w:p>
        <w:p w14:paraId="04A59054" w14:textId="6A32977C" w:rsidR="00D17A74" w:rsidRDefault="00D17A74">
          <w:pPr>
            <w:pStyle w:val="TDC2"/>
            <w:tabs>
              <w:tab w:val="left" w:pos="880"/>
              <w:tab w:val="right" w:leader="dot" w:pos="8827"/>
            </w:tabs>
            <w:rPr>
              <w:rFonts w:eastAsiaTheme="minorEastAsia"/>
              <w:noProof/>
              <w:sz w:val="24"/>
              <w:szCs w:val="24"/>
              <w:lang w:val="es-EC" w:eastAsia="es-ES_tradnl"/>
            </w:rPr>
          </w:pPr>
          <w:hyperlink w:anchor="_Toc63101650" w:history="1">
            <w:r w:rsidRPr="007C595B">
              <w:rPr>
                <w:rStyle w:val="Hipervnculo"/>
                <w:noProof/>
              </w:rPr>
              <w:t>4.2</w:t>
            </w:r>
            <w:r>
              <w:rPr>
                <w:rFonts w:eastAsiaTheme="minorEastAsia"/>
                <w:noProof/>
                <w:sz w:val="24"/>
                <w:szCs w:val="24"/>
                <w:lang w:val="es-EC" w:eastAsia="es-ES_tradnl"/>
              </w:rPr>
              <w:tab/>
            </w:r>
            <w:r w:rsidRPr="007C595B">
              <w:rPr>
                <w:rStyle w:val="Hipervnculo"/>
                <w:noProof/>
              </w:rPr>
              <w:t>Parámetros de medición de la calidad.</w:t>
            </w:r>
            <w:r>
              <w:rPr>
                <w:noProof/>
                <w:webHidden/>
              </w:rPr>
              <w:tab/>
            </w:r>
            <w:r>
              <w:rPr>
                <w:noProof/>
                <w:webHidden/>
              </w:rPr>
              <w:fldChar w:fldCharType="begin"/>
            </w:r>
            <w:r>
              <w:rPr>
                <w:noProof/>
                <w:webHidden/>
              </w:rPr>
              <w:instrText xml:space="preserve"> PAGEREF _Toc63101650 \h </w:instrText>
            </w:r>
            <w:r>
              <w:rPr>
                <w:noProof/>
                <w:webHidden/>
              </w:rPr>
            </w:r>
            <w:r>
              <w:rPr>
                <w:noProof/>
                <w:webHidden/>
              </w:rPr>
              <w:fldChar w:fldCharType="separate"/>
            </w:r>
            <w:r>
              <w:rPr>
                <w:noProof/>
                <w:webHidden/>
              </w:rPr>
              <w:t>65</w:t>
            </w:r>
            <w:r>
              <w:rPr>
                <w:noProof/>
                <w:webHidden/>
              </w:rPr>
              <w:fldChar w:fldCharType="end"/>
            </w:r>
          </w:hyperlink>
        </w:p>
        <w:p w14:paraId="5E9EA7C7" w14:textId="5CEE2B1D" w:rsidR="00D17A74" w:rsidRDefault="00D17A74">
          <w:pPr>
            <w:pStyle w:val="TDC2"/>
            <w:tabs>
              <w:tab w:val="left" w:pos="880"/>
              <w:tab w:val="right" w:leader="dot" w:pos="8827"/>
            </w:tabs>
            <w:rPr>
              <w:rFonts w:eastAsiaTheme="minorEastAsia"/>
              <w:noProof/>
              <w:sz w:val="24"/>
              <w:szCs w:val="24"/>
              <w:lang w:val="es-EC" w:eastAsia="es-ES_tradnl"/>
            </w:rPr>
          </w:pPr>
          <w:hyperlink w:anchor="_Toc63101651" w:history="1">
            <w:r w:rsidRPr="007C595B">
              <w:rPr>
                <w:rStyle w:val="Hipervnculo"/>
                <w:noProof/>
              </w:rPr>
              <w:t>4.3</w:t>
            </w:r>
            <w:r>
              <w:rPr>
                <w:rFonts w:eastAsiaTheme="minorEastAsia"/>
                <w:noProof/>
                <w:sz w:val="24"/>
                <w:szCs w:val="24"/>
                <w:lang w:val="es-EC" w:eastAsia="es-ES_tradnl"/>
              </w:rPr>
              <w:tab/>
            </w:r>
            <w:r w:rsidRPr="007C595B">
              <w:rPr>
                <w:rStyle w:val="Hipervnculo"/>
                <w:noProof/>
              </w:rPr>
              <w:t>Análisis de la usabilidad del sistema</w:t>
            </w:r>
            <w:r>
              <w:rPr>
                <w:noProof/>
                <w:webHidden/>
              </w:rPr>
              <w:tab/>
            </w:r>
            <w:r>
              <w:rPr>
                <w:noProof/>
                <w:webHidden/>
              </w:rPr>
              <w:fldChar w:fldCharType="begin"/>
            </w:r>
            <w:r>
              <w:rPr>
                <w:noProof/>
                <w:webHidden/>
              </w:rPr>
              <w:instrText xml:space="preserve"> PAGEREF _Toc63101651 \h </w:instrText>
            </w:r>
            <w:r>
              <w:rPr>
                <w:noProof/>
                <w:webHidden/>
              </w:rPr>
            </w:r>
            <w:r>
              <w:rPr>
                <w:noProof/>
                <w:webHidden/>
              </w:rPr>
              <w:fldChar w:fldCharType="separate"/>
            </w:r>
            <w:r>
              <w:rPr>
                <w:noProof/>
                <w:webHidden/>
              </w:rPr>
              <w:t>67</w:t>
            </w:r>
            <w:r>
              <w:rPr>
                <w:noProof/>
                <w:webHidden/>
              </w:rPr>
              <w:fldChar w:fldCharType="end"/>
            </w:r>
          </w:hyperlink>
        </w:p>
        <w:p w14:paraId="07975F27" w14:textId="51C680EB" w:rsidR="00D17A74" w:rsidRDefault="00D17A74">
          <w:pPr>
            <w:pStyle w:val="TDC2"/>
            <w:tabs>
              <w:tab w:val="left" w:pos="880"/>
              <w:tab w:val="right" w:leader="dot" w:pos="8827"/>
            </w:tabs>
            <w:rPr>
              <w:rFonts w:eastAsiaTheme="minorEastAsia"/>
              <w:noProof/>
              <w:sz w:val="24"/>
              <w:szCs w:val="24"/>
              <w:lang w:val="es-EC" w:eastAsia="es-ES_tradnl"/>
            </w:rPr>
          </w:pPr>
          <w:hyperlink w:anchor="_Toc63101652" w:history="1">
            <w:r w:rsidRPr="007C595B">
              <w:rPr>
                <w:rStyle w:val="Hipervnculo"/>
                <w:noProof/>
              </w:rPr>
              <w:t>4.4</w:t>
            </w:r>
            <w:r>
              <w:rPr>
                <w:rFonts w:eastAsiaTheme="minorEastAsia"/>
                <w:noProof/>
                <w:sz w:val="24"/>
                <w:szCs w:val="24"/>
                <w:lang w:val="es-EC" w:eastAsia="es-ES_tradnl"/>
              </w:rPr>
              <w:tab/>
            </w:r>
            <w:r w:rsidRPr="007C595B">
              <w:rPr>
                <w:rStyle w:val="Hipervnculo"/>
                <w:noProof/>
              </w:rPr>
              <w:t>Métrica de evaluación</w:t>
            </w:r>
            <w:r w:rsidRPr="007C595B">
              <w:rPr>
                <w:rStyle w:val="Hipervnculo"/>
                <w:noProof/>
              </w:rPr>
              <w:t>:</w:t>
            </w:r>
            <w:r w:rsidRPr="007C595B">
              <w:rPr>
                <w:rStyle w:val="Hipervnculo"/>
                <w:noProof/>
              </w:rPr>
              <w:t xml:space="preserve"> Entendimiento</w:t>
            </w:r>
            <w:r>
              <w:rPr>
                <w:noProof/>
                <w:webHidden/>
              </w:rPr>
              <w:tab/>
            </w:r>
            <w:r>
              <w:rPr>
                <w:noProof/>
                <w:webHidden/>
              </w:rPr>
              <w:fldChar w:fldCharType="begin"/>
            </w:r>
            <w:r>
              <w:rPr>
                <w:noProof/>
                <w:webHidden/>
              </w:rPr>
              <w:instrText xml:space="preserve"> PAGEREF _Toc63101652 \h </w:instrText>
            </w:r>
            <w:r>
              <w:rPr>
                <w:noProof/>
                <w:webHidden/>
              </w:rPr>
            </w:r>
            <w:r>
              <w:rPr>
                <w:noProof/>
                <w:webHidden/>
              </w:rPr>
              <w:fldChar w:fldCharType="separate"/>
            </w:r>
            <w:r>
              <w:rPr>
                <w:noProof/>
                <w:webHidden/>
              </w:rPr>
              <w:t>69</w:t>
            </w:r>
            <w:r>
              <w:rPr>
                <w:noProof/>
                <w:webHidden/>
              </w:rPr>
              <w:fldChar w:fldCharType="end"/>
            </w:r>
          </w:hyperlink>
        </w:p>
        <w:p w14:paraId="552A172F" w14:textId="321BF382" w:rsidR="00D17A74" w:rsidRDefault="00D17A74">
          <w:pPr>
            <w:pStyle w:val="TDC2"/>
            <w:tabs>
              <w:tab w:val="left" w:pos="880"/>
              <w:tab w:val="right" w:leader="dot" w:pos="8827"/>
            </w:tabs>
            <w:rPr>
              <w:rFonts w:eastAsiaTheme="minorEastAsia"/>
              <w:noProof/>
              <w:sz w:val="24"/>
              <w:szCs w:val="24"/>
              <w:lang w:val="es-EC" w:eastAsia="es-ES_tradnl"/>
            </w:rPr>
          </w:pPr>
          <w:hyperlink w:anchor="_Toc63101653" w:history="1">
            <w:r w:rsidRPr="007C595B">
              <w:rPr>
                <w:rStyle w:val="Hipervnculo"/>
                <w:noProof/>
                <w:lang w:val="es-ES"/>
              </w:rPr>
              <w:t>4.5</w:t>
            </w:r>
            <w:r>
              <w:rPr>
                <w:rFonts w:eastAsiaTheme="minorEastAsia"/>
                <w:noProof/>
                <w:sz w:val="24"/>
                <w:szCs w:val="24"/>
                <w:lang w:val="es-EC" w:eastAsia="es-ES_tradnl"/>
              </w:rPr>
              <w:tab/>
            </w:r>
            <w:r w:rsidRPr="007C595B">
              <w:rPr>
                <w:rStyle w:val="Hipervnculo"/>
                <w:noProof/>
                <w:lang w:val="es-ES"/>
              </w:rPr>
              <w:t>Métrica de evaluación: Aprendizaje</w:t>
            </w:r>
            <w:r>
              <w:rPr>
                <w:noProof/>
                <w:webHidden/>
              </w:rPr>
              <w:tab/>
            </w:r>
            <w:r>
              <w:rPr>
                <w:noProof/>
                <w:webHidden/>
              </w:rPr>
              <w:fldChar w:fldCharType="begin"/>
            </w:r>
            <w:r>
              <w:rPr>
                <w:noProof/>
                <w:webHidden/>
              </w:rPr>
              <w:instrText xml:space="preserve"> PAGEREF _Toc63101653 \h </w:instrText>
            </w:r>
            <w:r>
              <w:rPr>
                <w:noProof/>
                <w:webHidden/>
              </w:rPr>
            </w:r>
            <w:r>
              <w:rPr>
                <w:noProof/>
                <w:webHidden/>
              </w:rPr>
              <w:fldChar w:fldCharType="separate"/>
            </w:r>
            <w:r>
              <w:rPr>
                <w:noProof/>
                <w:webHidden/>
              </w:rPr>
              <w:t>70</w:t>
            </w:r>
            <w:r>
              <w:rPr>
                <w:noProof/>
                <w:webHidden/>
              </w:rPr>
              <w:fldChar w:fldCharType="end"/>
            </w:r>
          </w:hyperlink>
        </w:p>
        <w:p w14:paraId="4AC852DF" w14:textId="0311CFE6" w:rsidR="00D17A74" w:rsidRDefault="00D17A74">
          <w:pPr>
            <w:pStyle w:val="TDC2"/>
            <w:tabs>
              <w:tab w:val="left" w:pos="880"/>
              <w:tab w:val="right" w:leader="dot" w:pos="8827"/>
            </w:tabs>
            <w:rPr>
              <w:rFonts w:eastAsiaTheme="minorEastAsia"/>
              <w:noProof/>
              <w:sz w:val="24"/>
              <w:szCs w:val="24"/>
              <w:lang w:val="es-EC" w:eastAsia="es-ES_tradnl"/>
            </w:rPr>
          </w:pPr>
          <w:hyperlink w:anchor="_Toc63101654" w:history="1">
            <w:r w:rsidRPr="007C595B">
              <w:rPr>
                <w:rStyle w:val="Hipervnculo"/>
                <w:noProof/>
                <w:lang w:val="es-ES"/>
              </w:rPr>
              <w:t>4.6</w:t>
            </w:r>
            <w:r>
              <w:rPr>
                <w:rFonts w:eastAsiaTheme="minorEastAsia"/>
                <w:noProof/>
                <w:sz w:val="24"/>
                <w:szCs w:val="24"/>
                <w:lang w:val="es-EC" w:eastAsia="es-ES_tradnl"/>
              </w:rPr>
              <w:tab/>
            </w:r>
            <w:r w:rsidRPr="007C595B">
              <w:rPr>
                <w:rStyle w:val="Hipervnculo"/>
                <w:noProof/>
                <w:lang w:val="es-ES"/>
              </w:rPr>
              <w:t>Métrica de evaluación: Operabilidad</w:t>
            </w:r>
            <w:r>
              <w:rPr>
                <w:noProof/>
                <w:webHidden/>
              </w:rPr>
              <w:tab/>
            </w:r>
            <w:r>
              <w:rPr>
                <w:noProof/>
                <w:webHidden/>
              </w:rPr>
              <w:fldChar w:fldCharType="begin"/>
            </w:r>
            <w:r>
              <w:rPr>
                <w:noProof/>
                <w:webHidden/>
              </w:rPr>
              <w:instrText xml:space="preserve"> PAGEREF _Toc63101654 \h </w:instrText>
            </w:r>
            <w:r>
              <w:rPr>
                <w:noProof/>
                <w:webHidden/>
              </w:rPr>
            </w:r>
            <w:r>
              <w:rPr>
                <w:noProof/>
                <w:webHidden/>
              </w:rPr>
              <w:fldChar w:fldCharType="separate"/>
            </w:r>
            <w:r>
              <w:rPr>
                <w:noProof/>
                <w:webHidden/>
              </w:rPr>
              <w:t>71</w:t>
            </w:r>
            <w:r>
              <w:rPr>
                <w:noProof/>
                <w:webHidden/>
              </w:rPr>
              <w:fldChar w:fldCharType="end"/>
            </w:r>
          </w:hyperlink>
        </w:p>
        <w:p w14:paraId="022004F7" w14:textId="09A450A9" w:rsidR="00D17A74" w:rsidRDefault="00D17A74">
          <w:pPr>
            <w:pStyle w:val="TDC2"/>
            <w:tabs>
              <w:tab w:val="left" w:pos="880"/>
              <w:tab w:val="right" w:leader="dot" w:pos="8827"/>
            </w:tabs>
            <w:rPr>
              <w:rFonts w:eastAsiaTheme="minorEastAsia"/>
              <w:noProof/>
              <w:sz w:val="24"/>
              <w:szCs w:val="24"/>
              <w:lang w:val="es-EC" w:eastAsia="es-ES_tradnl"/>
            </w:rPr>
          </w:pPr>
          <w:hyperlink w:anchor="_Toc63101655" w:history="1">
            <w:r w:rsidRPr="007C595B">
              <w:rPr>
                <w:rStyle w:val="Hipervnculo"/>
                <w:noProof/>
                <w:lang w:val="es-ES"/>
              </w:rPr>
              <w:t>4.7</w:t>
            </w:r>
            <w:r>
              <w:rPr>
                <w:rFonts w:eastAsiaTheme="minorEastAsia"/>
                <w:noProof/>
                <w:sz w:val="24"/>
                <w:szCs w:val="24"/>
                <w:lang w:val="es-EC" w:eastAsia="es-ES_tradnl"/>
              </w:rPr>
              <w:tab/>
            </w:r>
            <w:r w:rsidRPr="007C595B">
              <w:rPr>
                <w:rStyle w:val="Hipervnculo"/>
                <w:noProof/>
                <w:lang w:val="es-ES"/>
              </w:rPr>
              <w:t>Métrica de evaluación: Atracción</w:t>
            </w:r>
            <w:r>
              <w:rPr>
                <w:noProof/>
                <w:webHidden/>
              </w:rPr>
              <w:tab/>
            </w:r>
            <w:r>
              <w:rPr>
                <w:noProof/>
                <w:webHidden/>
              </w:rPr>
              <w:fldChar w:fldCharType="begin"/>
            </w:r>
            <w:r>
              <w:rPr>
                <w:noProof/>
                <w:webHidden/>
              </w:rPr>
              <w:instrText xml:space="preserve"> PAGEREF _Toc63101655 \h </w:instrText>
            </w:r>
            <w:r>
              <w:rPr>
                <w:noProof/>
                <w:webHidden/>
              </w:rPr>
            </w:r>
            <w:r>
              <w:rPr>
                <w:noProof/>
                <w:webHidden/>
              </w:rPr>
              <w:fldChar w:fldCharType="separate"/>
            </w:r>
            <w:r>
              <w:rPr>
                <w:noProof/>
                <w:webHidden/>
              </w:rPr>
              <w:t>72</w:t>
            </w:r>
            <w:r>
              <w:rPr>
                <w:noProof/>
                <w:webHidden/>
              </w:rPr>
              <w:fldChar w:fldCharType="end"/>
            </w:r>
          </w:hyperlink>
        </w:p>
        <w:p w14:paraId="216B23F1" w14:textId="4C96C956" w:rsidR="00D17A74" w:rsidRDefault="00D17A74">
          <w:pPr>
            <w:pStyle w:val="TDC2"/>
            <w:tabs>
              <w:tab w:val="left" w:pos="880"/>
              <w:tab w:val="right" w:leader="dot" w:pos="8827"/>
            </w:tabs>
            <w:rPr>
              <w:rFonts w:eastAsiaTheme="minorEastAsia"/>
              <w:noProof/>
              <w:sz w:val="24"/>
              <w:szCs w:val="24"/>
              <w:lang w:val="es-EC" w:eastAsia="es-ES_tradnl"/>
            </w:rPr>
          </w:pPr>
          <w:hyperlink w:anchor="_Toc63101656" w:history="1">
            <w:r w:rsidRPr="007C595B">
              <w:rPr>
                <w:rStyle w:val="Hipervnculo"/>
                <w:noProof/>
                <w:lang w:val="es-ES"/>
              </w:rPr>
              <w:t>4.8</w:t>
            </w:r>
            <w:r>
              <w:rPr>
                <w:rFonts w:eastAsiaTheme="minorEastAsia"/>
                <w:noProof/>
                <w:sz w:val="24"/>
                <w:szCs w:val="24"/>
                <w:lang w:val="es-EC" w:eastAsia="es-ES_tradnl"/>
              </w:rPr>
              <w:tab/>
            </w:r>
            <w:r w:rsidRPr="007C595B">
              <w:rPr>
                <w:rStyle w:val="Hipervnculo"/>
                <w:noProof/>
                <w:lang w:val="es-ES"/>
              </w:rPr>
              <w:t>Métrica de evaluación: Conformidad de la usabilidad.</w:t>
            </w:r>
            <w:r>
              <w:rPr>
                <w:noProof/>
                <w:webHidden/>
              </w:rPr>
              <w:tab/>
            </w:r>
            <w:r>
              <w:rPr>
                <w:noProof/>
                <w:webHidden/>
              </w:rPr>
              <w:fldChar w:fldCharType="begin"/>
            </w:r>
            <w:r>
              <w:rPr>
                <w:noProof/>
                <w:webHidden/>
              </w:rPr>
              <w:instrText xml:space="preserve"> PAGEREF _Toc63101656 \h </w:instrText>
            </w:r>
            <w:r>
              <w:rPr>
                <w:noProof/>
                <w:webHidden/>
              </w:rPr>
            </w:r>
            <w:r>
              <w:rPr>
                <w:noProof/>
                <w:webHidden/>
              </w:rPr>
              <w:fldChar w:fldCharType="separate"/>
            </w:r>
            <w:r>
              <w:rPr>
                <w:noProof/>
                <w:webHidden/>
              </w:rPr>
              <w:t>73</w:t>
            </w:r>
            <w:r>
              <w:rPr>
                <w:noProof/>
                <w:webHidden/>
              </w:rPr>
              <w:fldChar w:fldCharType="end"/>
            </w:r>
          </w:hyperlink>
        </w:p>
        <w:p w14:paraId="264E8E79" w14:textId="23C5007E" w:rsidR="00D17A74" w:rsidRDefault="00D17A74">
          <w:pPr>
            <w:pStyle w:val="TDC2"/>
            <w:tabs>
              <w:tab w:val="left" w:pos="880"/>
              <w:tab w:val="right" w:leader="dot" w:pos="8827"/>
            </w:tabs>
            <w:rPr>
              <w:rFonts w:eastAsiaTheme="minorEastAsia"/>
              <w:noProof/>
              <w:sz w:val="24"/>
              <w:szCs w:val="24"/>
              <w:lang w:val="es-EC" w:eastAsia="es-ES_tradnl"/>
            </w:rPr>
          </w:pPr>
          <w:hyperlink w:anchor="_Toc63101657" w:history="1">
            <w:r w:rsidRPr="007C595B">
              <w:rPr>
                <w:rStyle w:val="Hipervnculo"/>
                <w:noProof/>
              </w:rPr>
              <w:t>4.9</w:t>
            </w:r>
            <w:r>
              <w:rPr>
                <w:rFonts w:eastAsiaTheme="minorEastAsia"/>
                <w:noProof/>
                <w:sz w:val="24"/>
                <w:szCs w:val="24"/>
                <w:lang w:val="es-EC" w:eastAsia="es-ES_tradnl"/>
              </w:rPr>
              <w:tab/>
            </w:r>
            <w:r w:rsidRPr="007C595B">
              <w:rPr>
                <w:rStyle w:val="Hipervnculo"/>
                <w:noProof/>
              </w:rPr>
              <w:t>Evaluación de la calidad del sistema</w:t>
            </w:r>
            <w:r>
              <w:rPr>
                <w:noProof/>
                <w:webHidden/>
              </w:rPr>
              <w:tab/>
            </w:r>
            <w:r>
              <w:rPr>
                <w:noProof/>
                <w:webHidden/>
              </w:rPr>
              <w:fldChar w:fldCharType="begin"/>
            </w:r>
            <w:r>
              <w:rPr>
                <w:noProof/>
                <w:webHidden/>
              </w:rPr>
              <w:instrText xml:space="preserve"> PAGEREF _Toc63101657 \h </w:instrText>
            </w:r>
            <w:r>
              <w:rPr>
                <w:noProof/>
                <w:webHidden/>
              </w:rPr>
            </w:r>
            <w:r>
              <w:rPr>
                <w:noProof/>
                <w:webHidden/>
              </w:rPr>
              <w:fldChar w:fldCharType="separate"/>
            </w:r>
            <w:r>
              <w:rPr>
                <w:noProof/>
                <w:webHidden/>
              </w:rPr>
              <w:t>74</w:t>
            </w:r>
            <w:r>
              <w:rPr>
                <w:noProof/>
                <w:webHidden/>
              </w:rPr>
              <w:fldChar w:fldCharType="end"/>
            </w:r>
          </w:hyperlink>
        </w:p>
        <w:p w14:paraId="1D1D4039" w14:textId="57B0AE20" w:rsidR="00D17A74" w:rsidRDefault="00D17A74">
          <w:r>
            <w:rPr>
              <w:b/>
              <w:bCs/>
              <w:noProof/>
            </w:rPr>
            <w:fldChar w:fldCharType="end"/>
          </w:r>
        </w:p>
      </w:sdtContent>
    </w:sdt>
    <w:p w14:paraId="4C5A31EB" w14:textId="7CEF2762" w:rsidR="008B52EE" w:rsidRDefault="008B52EE" w:rsidP="00AC0E1B">
      <w:pPr>
        <w:pStyle w:val="Textoindependiente"/>
        <w:spacing w:line="360" w:lineRule="auto"/>
        <w:jc w:val="both"/>
        <w:rPr>
          <w:b/>
          <w:bCs/>
          <w:sz w:val="22"/>
          <w:szCs w:val="22"/>
          <w:lang w:val="es-ES"/>
        </w:rPr>
      </w:pPr>
    </w:p>
    <w:p w14:paraId="7DC6D136" w14:textId="4F54F323" w:rsidR="00D17A74" w:rsidRDefault="00D17A74" w:rsidP="00AC0E1B">
      <w:pPr>
        <w:pStyle w:val="Textoindependiente"/>
        <w:spacing w:line="360" w:lineRule="auto"/>
        <w:jc w:val="both"/>
        <w:rPr>
          <w:b/>
          <w:bCs/>
          <w:sz w:val="22"/>
          <w:szCs w:val="22"/>
          <w:lang w:val="es-ES"/>
        </w:rPr>
      </w:pPr>
    </w:p>
    <w:p w14:paraId="09005C8F" w14:textId="77777777" w:rsidR="00D17A74" w:rsidRDefault="00D17A74" w:rsidP="00AC0E1B">
      <w:pPr>
        <w:pStyle w:val="Textoindependiente"/>
        <w:spacing w:line="360" w:lineRule="auto"/>
        <w:jc w:val="both"/>
        <w:rPr>
          <w:b/>
          <w:bCs/>
          <w:sz w:val="22"/>
          <w:szCs w:val="22"/>
          <w:lang w:val="es-ES"/>
        </w:rPr>
      </w:pPr>
    </w:p>
    <w:p w14:paraId="3FA1A6FF" w14:textId="6256E9DF" w:rsidR="00415600" w:rsidRDefault="009C315D" w:rsidP="00AC0E1B">
      <w:pPr>
        <w:pStyle w:val="Textoindependiente"/>
        <w:spacing w:line="360" w:lineRule="auto"/>
        <w:jc w:val="both"/>
        <w:rPr>
          <w:b/>
          <w:bCs/>
          <w:sz w:val="22"/>
          <w:szCs w:val="22"/>
          <w:lang w:val="es-ES"/>
        </w:rPr>
      </w:pPr>
      <w:r>
        <w:rPr>
          <w:b/>
          <w:bCs/>
          <w:sz w:val="22"/>
          <w:szCs w:val="22"/>
          <w:lang w:val="es-ES"/>
        </w:rPr>
        <w:t>RESUMEN</w:t>
      </w:r>
    </w:p>
    <w:p w14:paraId="67083AA6" w14:textId="5C88D13E" w:rsidR="009C315D" w:rsidRDefault="002229DC" w:rsidP="009C315D">
      <w:pPr>
        <w:pStyle w:val="Ttulo"/>
        <w:spacing w:line="360" w:lineRule="auto"/>
        <w:jc w:val="both"/>
        <w:rPr>
          <w:b w:val="0"/>
          <w:bCs w:val="0"/>
          <w:sz w:val="22"/>
          <w:szCs w:val="22"/>
        </w:rPr>
      </w:pPr>
      <w:r>
        <w:rPr>
          <w:b w:val="0"/>
          <w:bCs w:val="0"/>
          <w:sz w:val="22"/>
          <w:szCs w:val="22"/>
          <w:lang w:val="es-MX"/>
        </w:rPr>
        <w:lastRenderedPageBreak/>
        <w:t>El principal obj</w:t>
      </w:r>
      <w:r w:rsidR="008A77AD">
        <w:rPr>
          <w:b w:val="0"/>
          <w:bCs w:val="0"/>
          <w:sz w:val="22"/>
          <w:szCs w:val="22"/>
          <w:lang w:val="es-MX"/>
        </w:rPr>
        <w:t>e</w:t>
      </w:r>
      <w:r>
        <w:rPr>
          <w:b w:val="0"/>
          <w:bCs w:val="0"/>
          <w:sz w:val="22"/>
          <w:szCs w:val="22"/>
          <w:lang w:val="es-MX"/>
        </w:rPr>
        <w:t>tivo de este trabajo</w:t>
      </w:r>
      <w:r w:rsidR="009C315D" w:rsidRPr="009C315D">
        <w:rPr>
          <w:b w:val="0"/>
          <w:bCs w:val="0"/>
          <w:sz w:val="22"/>
          <w:szCs w:val="22"/>
          <w:lang w:val="es-MX"/>
        </w:rPr>
        <w:t xml:space="preserve"> </w:t>
      </w:r>
      <w:r>
        <w:rPr>
          <w:b w:val="0"/>
          <w:bCs w:val="0"/>
          <w:sz w:val="22"/>
          <w:szCs w:val="22"/>
          <w:lang w:val="es-MX"/>
        </w:rPr>
        <w:t>fue el</w:t>
      </w:r>
      <w:r w:rsidR="009C315D" w:rsidRPr="009C315D">
        <w:rPr>
          <w:b w:val="0"/>
          <w:bCs w:val="0"/>
          <w:sz w:val="22"/>
          <w:szCs w:val="22"/>
          <w:lang w:val="es-MX"/>
        </w:rPr>
        <w:t xml:space="preserve"> desarroll</w:t>
      </w:r>
      <w:r>
        <w:rPr>
          <w:b w:val="0"/>
          <w:bCs w:val="0"/>
          <w:sz w:val="22"/>
          <w:szCs w:val="22"/>
          <w:lang w:val="es-MX"/>
        </w:rPr>
        <w:t>o d</w:t>
      </w:r>
      <w:r w:rsidR="009C315D" w:rsidRPr="009C315D">
        <w:rPr>
          <w:b w:val="0"/>
          <w:bCs w:val="0"/>
          <w:sz w:val="22"/>
          <w:szCs w:val="22"/>
          <w:lang w:val="es-MX"/>
        </w:rPr>
        <w:t>el sistema web para la gestión del reciclaje en la ciudad de riobamba</w:t>
      </w:r>
      <w:r w:rsidR="00F81496">
        <w:rPr>
          <w:b w:val="0"/>
          <w:bCs w:val="0"/>
          <w:sz w:val="22"/>
          <w:szCs w:val="22"/>
          <w:lang w:val="es-MX"/>
        </w:rPr>
        <w:t xml:space="preserve">, este sistema </w:t>
      </w:r>
      <w:r w:rsidR="009C315D" w:rsidRPr="009C315D">
        <w:rPr>
          <w:b w:val="0"/>
          <w:bCs w:val="0"/>
          <w:sz w:val="22"/>
          <w:szCs w:val="22"/>
          <w:lang w:val="es-MX"/>
        </w:rPr>
        <w:t>permitirá gestionar la información de personas que deseen reciclar además de incluir a la industria del reciclaje por medio de personas que realizan el proceso de recolección de residuos en la ciuda</w:t>
      </w:r>
      <w:r w:rsidR="00C82E3A">
        <w:rPr>
          <w:b w:val="0"/>
          <w:bCs w:val="0"/>
          <w:sz w:val="22"/>
          <w:szCs w:val="22"/>
          <w:lang w:val="es-MX"/>
        </w:rPr>
        <w:t>d</w:t>
      </w:r>
      <w:r w:rsidR="009C315D" w:rsidRPr="009C315D">
        <w:rPr>
          <w:b w:val="0"/>
          <w:bCs w:val="0"/>
          <w:sz w:val="22"/>
          <w:szCs w:val="22"/>
          <w:lang w:val="es-MX"/>
        </w:rPr>
        <w:t>,</w:t>
      </w:r>
      <w:r w:rsidR="00C82E3A">
        <w:rPr>
          <w:b w:val="0"/>
          <w:bCs w:val="0"/>
          <w:sz w:val="22"/>
          <w:szCs w:val="22"/>
          <w:lang w:val="es-MX"/>
        </w:rPr>
        <w:t xml:space="preserve"> para el desarrollo se aplicó</w:t>
      </w:r>
      <w:r w:rsidR="009C315D" w:rsidRPr="009C315D">
        <w:rPr>
          <w:b w:val="0"/>
          <w:bCs w:val="0"/>
          <w:sz w:val="22"/>
          <w:szCs w:val="22"/>
          <w:lang w:val="es-MX"/>
        </w:rPr>
        <w:t xml:space="preserve"> la metodología </w:t>
      </w:r>
      <w:r w:rsidR="00C82E3A">
        <w:rPr>
          <w:b w:val="0"/>
          <w:bCs w:val="0"/>
          <w:sz w:val="22"/>
          <w:szCs w:val="22"/>
          <w:lang w:val="es-MX"/>
        </w:rPr>
        <w:t>S</w:t>
      </w:r>
      <w:r w:rsidR="009C315D" w:rsidRPr="009C315D">
        <w:rPr>
          <w:b w:val="0"/>
          <w:bCs w:val="0"/>
          <w:sz w:val="22"/>
          <w:szCs w:val="22"/>
          <w:lang w:val="es-MX"/>
        </w:rPr>
        <w:t xml:space="preserve">crum </w:t>
      </w:r>
      <w:r w:rsidR="00C82E3A">
        <w:rPr>
          <w:b w:val="0"/>
          <w:bCs w:val="0"/>
          <w:sz w:val="22"/>
          <w:szCs w:val="22"/>
          <w:lang w:val="es-MX"/>
        </w:rPr>
        <w:t>la c</w:t>
      </w:r>
      <w:r w:rsidR="009C315D" w:rsidRPr="009C315D">
        <w:rPr>
          <w:b w:val="0"/>
          <w:bCs w:val="0"/>
          <w:sz w:val="22"/>
          <w:szCs w:val="22"/>
          <w:lang w:val="es-MX"/>
        </w:rPr>
        <w:t>ual permit</w:t>
      </w:r>
      <w:r>
        <w:rPr>
          <w:b w:val="0"/>
          <w:bCs w:val="0"/>
          <w:sz w:val="22"/>
          <w:szCs w:val="22"/>
          <w:lang w:val="es-MX"/>
        </w:rPr>
        <w:t xml:space="preserve">ió </w:t>
      </w:r>
      <w:r w:rsidR="009C315D" w:rsidRPr="009C315D">
        <w:rPr>
          <w:b w:val="0"/>
          <w:bCs w:val="0"/>
          <w:sz w:val="22"/>
          <w:szCs w:val="22"/>
          <w:lang w:val="es-MX"/>
        </w:rPr>
        <w:t>definir los roles y tipos que estarán presente en el desarrollo del proyecto</w:t>
      </w:r>
      <w:r>
        <w:rPr>
          <w:b w:val="0"/>
          <w:bCs w:val="0"/>
          <w:sz w:val="22"/>
          <w:szCs w:val="22"/>
          <w:lang w:val="es-MX"/>
        </w:rPr>
        <w:t xml:space="preserve"> para trabajar de manera conjunta fomentando la cooperación</w:t>
      </w:r>
      <w:r w:rsidR="009C315D" w:rsidRPr="009C315D">
        <w:rPr>
          <w:b w:val="0"/>
          <w:bCs w:val="0"/>
          <w:sz w:val="22"/>
          <w:szCs w:val="22"/>
          <w:lang w:val="es-MX"/>
        </w:rPr>
        <w:t>,</w:t>
      </w:r>
      <w:r w:rsidR="009C315D">
        <w:rPr>
          <w:sz w:val="22"/>
          <w:szCs w:val="22"/>
        </w:rPr>
        <w:t xml:space="preserve"> </w:t>
      </w:r>
      <w:r w:rsidR="00C82E3A">
        <w:rPr>
          <w:b w:val="0"/>
          <w:bCs w:val="0"/>
          <w:sz w:val="22"/>
          <w:szCs w:val="22"/>
        </w:rPr>
        <w:t>además</w:t>
      </w:r>
      <w:r>
        <w:rPr>
          <w:b w:val="0"/>
          <w:bCs w:val="0"/>
          <w:sz w:val="22"/>
          <w:szCs w:val="22"/>
        </w:rPr>
        <w:t>,</w:t>
      </w:r>
      <w:r w:rsidR="00C82E3A">
        <w:rPr>
          <w:b w:val="0"/>
          <w:bCs w:val="0"/>
          <w:sz w:val="22"/>
          <w:szCs w:val="22"/>
        </w:rPr>
        <w:t xml:space="preserve"> por medio del Sprint Backlog se definieron las </w:t>
      </w:r>
      <w:r>
        <w:rPr>
          <w:b w:val="0"/>
          <w:bCs w:val="0"/>
          <w:sz w:val="22"/>
          <w:szCs w:val="22"/>
        </w:rPr>
        <w:t xml:space="preserve">16 </w:t>
      </w:r>
      <w:r w:rsidR="00C82E3A">
        <w:rPr>
          <w:b w:val="0"/>
          <w:bCs w:val="0"/>
          <w:sz w:val="22"/>
          <w:szCs w:val="22"/>
        </w:rPr>
        <w:t>iteraciones que se desarrollaron</w:t>
      </w:r>
      <w:r>
        <w:rPr>
          <w:b w:val="0"/>
          <w:bCs w:val="0"/>
          <w:sz w:val="22"/>
          <w:szCs w:val="22"/>
        </w:rPr>
        <w:t xml:space="preserve"> en cada una de las semanas de trabajo</w:t>
      </w:r>
      <w:r w:rsidR="00C82E3A">
        <w:rPr>
          <w:b w:val="0"/>
          <w:bCs w:val="0"/>
          <w:sz w:val="22"/>
          <w:szCs w:val="22"/>
        </w:rPr>
        <w:t xml:space="preserve">. </w:t>
      </w:r>
      <w:r>
        <w:rPr>
          <w:b w:val="0"/>
          <w:bCs w:val="0"/>
          <w:sz w:val="22"/>
          <w:szCs w:val="22"/>
        </w:rPr>
        <w:t>Para la codificación del sistema s</w:t>
      </w:r>
      <w:r w:rsidR="00C82E3A">
        <w:rPr>
          <w:b w:val="0"/>
          <w:bCs w:val="0"/>
          <w:sz w:val="22"/>
          <w:szCs w:val="22"/>
        </w:rPr>
        <w:t>e utilizó el framework Express</w:t>
      </w:r>
      <w:r w:rsidR="00A24BE8">
        <w:rPr>
          <w:b w:val="0"/>
          <w:bCs w:val="0"/>
          <w:sz w:val="22"/>
          <w:szCs w:val="22"/>
        </w:rPr>
        <w:t xml:space="preserve"> que permite construir sistemas web de forma rápida y eficiente</w:t>
      </w:r>
      <w:r w:rsidR="00C82E3A">
        <w:rPr>
          <w:b w:val="0"/>
          <w:bCs w:val="0"/>
          <w:sz w:val="22"/>
          <w:szCs w:val="22"/>
        </w:rPr>
        <w:t xml:space="preserve">, para </w:t>
      </w:r>
      <w:r w:rsidR="00A24BE8">
        <w:rPr>
          <w:b w:val="0"/>
          <w:bCs w:val="0"/>
          <w:sz w:val="22"/>
          <w:szCs w:val="22"/>
        </w:rPr>
        <w:t xml:space="preserve">la interfaz de usuario del sistema </w:t>
      </w:r>
      <w:r w:rsidR="00C82E3A">
        <w:rPr>
          <w:b w:val="0"/>
          <w:bCs w:val="0"/>
          <w:sz w:val="22"/>
          <w:szCs w:val="22"/>
        </w:rPr>
        <w:t>se empleó el framework Angular</w:t>
      </w:r>
      <w:r w:rsidR="00A24BE8">
        <w:rPr>
          <w:b w:val="0"/>
          <w:bCs w:val="0"/>
          <w:sz w:val="22"/>
          <w:szCs w:val="22"/>
        </w:rPr>
        <w:t>, además el sistema será adaptable o responsivo a cualquier dispositivo. Para el almacenamiento de los datos se utilizó la tecnología</w:t>
      </w:r>
      <w:r>
        <w:rPr>
          <w:b w:val="0"/>
          <w:bCs w:val="0"/>
          <w:sz w:val="22"/>
          <w:szCs w:val="22"/>
        </w:rPr>
        <w:t xml:space="preserve"> de base de datos</w:t>
      </w:r>
      <w:r w:rsidR="00A24BE8">
        <w:rPr>
          <w:b w:val="0"/>
          <w:bCs w:val="0"/>
          <w:sz w:val="22"/>
          <w:szCs w:val="22"/>
        </w:rPr>
        <w:t xml:space="preserve"> NoSQL </w:t>
      </w:r>
      <w:r w:rsidR="00EE506C">
        <w:rPr>
          <w:b w:val="0"/>
          <w:bCs w:val="0"/>
          <w:sz w:val="22"/>
          <w:szCs w:val="22"/>
        </w:rPr>
        <w:t xml:space="preserve">que permite </w:t>
      </w:r>
      <w:r>
        <w:rPr>
          <w:b w:val="0"/>
          <w:bCs w:val="0"/>
          <w:sz w:val="22"/>
          <w:szCs w:val="22"/>
        </w:rPr>
        <w:t xml:space="preserve">mejorar </w:t>
      </w:r>
      <w:r w:rsidR="00EE506C">
        <w:rPr>
          <w:b w:val="0"/>
          <w:bCs w:val="0"/>
          <w:sz w:val="22"/>
          <w:szCs w:val="22"/>
        </w:rPr>
        <w:t>el rendimiento</w:t>
      </w:r>
      <w:r>
        <w:rPr>
          <w:b w:val="0"/>
          <w:bCs w:val="0"/>
          <w:sz w:val="22"/>
          <w:szCs w:val="22"/>
        </w:rPr>
        <w:t xml:space="preserve"> y la escalabilidad</w:t>
      </w:r>
      <w:r w:rsidR="00EE506C">
        <w:rPr>
          <w:b w:val="0"/>
          <w:bCs w:val="0"/>
          <w:sz w:val="22"/>
          <w:szCs w:val="22"/>
        </w:rPr>
        <w:t xml:space="preserve">. </w:t>
      </w:r>
      <w:r>
        <w:rPr>
          <w:b w:val="0"/>
          <w:bCs w:val="0"/>
          <w:sz w:val="22"/>
          <w:szCs w:val="22"/>
        </w:rPr>
        <w:t xml:space="preserve">Para la evaluación </w:t>
      </w:r>
      <w:r w:rsidR="008B5EBB">
        <w:rPr>
          <w:b w:val="0"/>
          <w:bCs w:val="0"/>
          <w:sz w:val="22"/>
          <w:szCs w:val="22"/>
        </w:rPr>
        <w:t>de la usabilidad</w:t>
      </w:r>
      <w:r>
        <w:rPr>
          <w:b w:val="0"/>
          <w:bCs w:val="0"/>
          <w:sz w:val="22"/>
          <w:szCs w:val="22"/>
        </w:rPr>
        <w:t xml:space="preserve"> se empleó la</w:t>
      </w:r>
      <w:r w:rsidR="008A77AD">
        <w:rPr>
          <w:b w:val="0"/>
          <w:bCs w:val="0"/>
          <w:sz w:val="22"/>
          <w:szCs w:val="22"/>
        </w:rPr>
        <w:t xml:space="preserve"> encuesta como</w:t>
      </w:r>
      <w:r>
        <w:rPr>
          <w:b w:val="0"/>
          <w:bCs w:val="0"/>
          <w:sz w:val="22"/>
          <w:szCs w:val="22"/>
        </w:rPr>
        <w:t xml:space="preserve"> </w:t>
      </w:r>
      <w:r w:rsidR="008A77AD">
        <w:rPr>
          <w:b w:val="0"/>
          <w:bCs w:val="0"/>
          <w:sz w:val="22"/>
          <w:szCs w:val="22"/>
        </w:rPr>
        <w:t>técnica de recopilación de datos y el estándar ISO/IEC 9126-3 para la medición de métricas internas</w:t>
      </w:r>
      <w:r w:rsidR="008B5EBB">
        <w:rPr>
          <w:b w:val="0"/>
          <w:bCs w:val="0"/>
          <w:sz w:val="22"/>
          <w:szCs w:val="22"/>
        </w:rPr>
        <w:t>, posterior al realizar el estudio se obtuvo que el sistema es 87.6% usable</w:t>
      </w:r>
      <w:r w:rsidR="00D42CD9">
        <w:rPr>
          <w:b w:val="0"/>
          <w:bCs w:val="0"/>
          <w:sz w:val="22"/>
          <w:szCs w:val="22"/>
        </w:rPr>
        <w:t>, de esta manera se concluye que el sistema es usable y por tanto</w:t>
      </w:r>
      <w:r w:rsidR="002E4D92">
        <w:rPr>
          <w:b w:val="0"/>
          <w:bCs w:val="0"/>
          <w:sz w:val="22"/>
          <w:szCs w:val="22"/>
        </w:rPr>
        <w:t xml:space="preserve"> servirá </w:t>
      </w:r>
      <w:r w:rsidR="003F00FD">
        <w:rPr>
          <w:b w:val="0"/>
          <w:bCs w:val="0"/>
          <w:sz w:val="22"/>
          <w:szCs w:val="22"/>
        </w:rPr>
        <w:t xml:space="preserve">como herramienta </w:t>
      </w:r>
      <w:r w:rsidR="002E4D92">
        <w:rPr>
          <w:b w:val="0"/>
          <w:bCs w:val="0"/>
          <w:sz w:val="22"/>
          <w:szCs w:val="22"/>
        </w:rPr>
        <w:t>para la gestión del reciclaje en la ciudad de Riobamba.</w:t>
      </w:r>
    </w:p>
    <w:p w14:paraId="51913607" w14:textId="4AD27DDD" w:rsidR="00EE506C" w:rsidRPr="000A2990" w:rsidRDefault="00EE506C" w:rsidP="00EE506C">
      <w:pPr>
        <w:pStyle w:val="Textoindependiente"/>
        <w:rPr>
          <w:b/>
          <w:bCs/>
          <w:lang w:val="es-ES"/>
        </w:rPr>
      </w:pPr>
    </w:p>
    <w:p w14:paraId="08336087" w14:textId="16C1642D" w:rsidR="00EE506C" w:rsidRDefault="000A2990" w:rsidP="00051242">
      <w:pPr>
        <w:pStyle w:val="Textoindependiente"/>
        <w:jc w:val="both"/>
        <w:rPr>
          <w:lang w:val="es-ES"/>
        </w:rPr>
      </w:pPr>
      <w:r w:rsidRPr="000A2990">
        <w:rPr>
          <w:b/>
          <w:bCs/>
          <w:lang w:val="es-ES"/>
        </w:rPr>
        <w:t>Palabras claves:</w:t>
      </w:r>
      <w:r>
        <w:rPr>
          <w:lang w:val="es-ES"/>
        </w:rPr>
        <w:t xml:space="preserve"> </w:t>
      </w:r>
      <w:r w:rsidR="00051242" w:rsidRPr="00051242">
        <w:rPr>
          <w:lang w:val="es-ES"/>
        </w:rPr>
        <w:t>&lt;TECNOLOGÍA Y CIENCIAS DE LA INGENIERÍA&gt;, &lt;INGENIERÍA DE SOFTWARE&gt;, &lt;REQUERIMIENTOS   FUNCIONALES&gt;,</w:t>
      </w:r>
      <w:r w:rsidR="00051242">
        <w:rPr>
          <w:lang w:val="es-ES"/>
        </w:rPr>
        <w:t xml:space="preserve"> </w:t>
      </w:r>
      <w:r w:rsidR="00051242" w:rsidRPr="00051242">
        <w:rPr>
          <w:lang w:val="es-ES"/>
        </w:rPr>
        <w:t>&lt;DESARROLLO DE SISTEMAS WEB&gt;, &lt;</w:t>
      </w:r>
      <w:r w:rsidR="00051242" w:rsidRPr="00051242">
        <w:t xml:space="preserve"> </w:t>
      </w:r>
      <w:r w:rsidR="00051242" w:rsidRPr="00051242">
        <w:rPr>
          <w:lang w:val="es-ES"/>
        </w:rPr>
        <w:t>METODOLOGÍA DE DESARROLLO ÁGIL&gt;</w:t>
      </w:r>
      <w:r w:rsidR="00051242">
        <w:rPr>
          <w:lang w:val="es-ES"/>
        </w:rPr>
        <w:t>, &lt;USABILIDAD&gt;, &lt;NORMA ISO 9126-3&gt;</w:t>
      </w:r>
    </w:p>
    <w:p w14:paraId="598D1FDF" w14:textId="160C9F9B" w:rsidR="00EE506C" w:rsidRDefault="00EE506C" w:rsidP="00EE506C">
      <w:pPr>
        <w:pStyle w:val="Textoindependiente"/>
        <w:rPr>
          <w:lang w:val="es-ES"/>
        </w:rPr>
      </w:pPr>
    </w:p>
    <w:p w14:paraId="7D53BEDE" w14:textId="10CE4862" w:rsidR="00EE506C" w:rsidRDefault="00EE506C" w:rsidP="00EE506C">
      <w:pPr>
        <w:pStyle w:val="Textoindependiente"/>
        <w:rPr>
          <w:lang w:val="es-ES"/>
        </w:rPr>
      </w:pPr>
    </w:p>
    <w:p w14:paraId="54BB8349" w14:textId="38A85D63" w:rsidR="00EE506C" w:rsidRDefault="00EE506C" w:rsidP="00EE506C">
      <w:pPr>
        <w:pStyle w:val="Textoindependiente"/>
        <w:rPr>
          <w:lang w:val="es-ES"/>
        </w:rPr>
      </w:pPr>
    </w:p>
    <w:p w14:paraId="2E137EF3" w14:textId="3CF9FDE7" w:rsidR="00EE506C" w:rsidRDefault="00EE506C" w:rsidP="00EE506C">
      <w:pPr>
        <w:pStyle w:val="Textoindependiente"/>
        <w:rPr>
          <w:lang w:val="es-ES"/>
        </w:rPr>
      </w:pPr>
    </w:p>
    <w:p w14:paraId="5D8E67A6" w14:textId="3B2B3840" w:rsidR="00EE506C" w:rsidRDefault="00EE506C" w:rsidP="00EE506C">
      <w:pPr>
        <w:pStyle w:val="Textoindependiente"/>
        <w:rPr>
          <w:lang w:val="es-ES"/>
        </w:rPr>
      </w:pPr>
    </w:p>
    <w:p w14:paraId="0419CD24" w14:textId="6CDF820B" w:rsidR="00EE506C" w:rsidRDefault="00EE506C" w:rsidP="00EE506C">
      <w:pPr>
        <w:pStyle w:val="Textoindependiente"/>
        <w:rPr>
          <w:lang w:val="es-ES"/>
        </w:rPr>
      </w:pPr>
    </w:p>
    <w:p w14:paraId="558CC107" w14:textId="13D60C14" w:rsidR="00EE506C" w:rsidRDefault="00EE506C" w:rsidP="00EE506C">
      <w:pPr>
        <w:pStyle w:val="Textoindependiente"/>
        <w:rPr>
          <w:lang w:val="es-ES"/>
        </w:rPr>
      </w:pPr>
    </w:p>
    <w:p w14:paraId="159A0946" w14:textId="51628A23" w:rsidR="00EE506C" w:rsidRDefault="00EE506C" w:rsidP="00EE506C">
      <w:pPr>
        <w:pStyle w:val="Textoindependiente"/>
        <w:rPr>
          <w:lang w:val="es-ES"/>
        </w:rPr>
      </w:pPr>
    </w:p>
    <w:p w14:paraId="4C5A3409" w14:textId="3B8B1682" w:rsidR="00EE506C" w:rsidRDefault="00EE506C" w:rsidP="00EE506C">
      <w:pPr>
        <w:pStyle w:val="Textoindependiente"/>
        <w:rPr>
          <w:lang w:val="es-ES"/>
        </w:rPr>
      </w:pPr>
    </w:p>
    <w:p w14:paraId="61EB5FE0" w14:textId="1DCA0EBC" w:rsidR="00EE506C" w:rsidRDefault="00EE506C" w:rsidP="00EE506C">
      <w:pPr>
        <w:pStyle w:val="Textoindependiente"/>
        <w:rPr>
          <w:lang w:val="es-ES"/>
        </w:rPr>
      </w:pPr>
    </w:p>
    <w:p w14:paraId="6BA40D86" w14:textId="0FA7B59C" w:rsidR="00EE506C" w:rsidRDefault="00EE506C" w:rsidP="00EE506C">
      <w:pPr>
        <w:pStyle w:val="Textoindependiente"/>
        <w:rPr>
          <w:lang w:val="es-ES"/>
        </w:rPr>
      </w:pPr>
    </w:p>
    <w:p w14:paraId="2FEED2C0" w14:textId="7817E89D" w:rsidR="00EE506C" w:rsidRDefault="00EE506C" w:rsidP="00EE506C">
      <w:pPr>
        <w:pStyle w:val="Textoindependiente"/>
        <w:rPr>
          <w:lang w:val="es-ES"/>
        </w:rPr>
      </w:pPr>
    </w:p>
    <w:p w14:paraId="4843B935" w14:textId="69250EED" w:rsidR="00EE506C" w:rsidRDefault="00EE506C" w:rsidP="00EE506C">
      <w:pPr>
        <w:pStyle w:val="Textoindependiente"/>
        <w:rPr>
          <w:lang w:val="es-ES"/>
        </w:rPr>
      </w:pPr>
    </w:p>
    <w:p w14:paraId="4DBA90C9" w14:textId="09513E13" w:rsidR="00EE506C" w:rsidRDefault="00EE506C" w:rsidP="00EE506C">
      <w:pPr>
        <w:pStyle w:val="Textoindependiente"/>
        <w:rPr>
          <w:lang w:val="es-ES"/>
        </w:rPr>
      </w:pPr>
    </w:p>
    <w:p w14:paraId="0CC70438" w14:textId="3EB1FED7" w:rsidR="00EE506C" w:rsidRDefault="003F00FD" w:rsidP="00EE506C">
      <w:pPr>
        <w:pStyle w:val="Textoindependiente"/>
        <w:rPr>
          <w:b/>
          <w:bCs/>
          <w:lang w:val="es-ES"/>
        </w:rPr>
      </w:pPr>
      <w:r w:rsidRPr="003F00FD">
        <w:rPr>
          <w:b/>
          <w:bCs/>
          <w:lang w:val="es-ES"/>
        </w:rPr>
        <w:lastRenderedPageBreak/>
        <w:t>INTRODUCCIÓN</w:t>
      </w:r>
    </w:p>
    <w:p w14:paraId="5BD96985" w14:textId="78612863" w:rsidR="003F00FD" w:rsidRDefault="003F00FD" w:rsidP="00EE506C">
      <w:pPr>
        <w:pStyle w:val="Textoindependiente"/>
        <w:rPr>
          <w:b/>
          <w:bCs/>
          <w:lang w:val="es-ES"/>
        </w:rPr>
      </w:pPr>
    </w:p>
    <w:p w14:paraId="42576091" w14:textId="6445A807" w:rsidR="00D363D7" w:rsidRDefault="00D363D7" w:rsidP="003D227D">
      <w:pPr>
        <w:pStyle w:val="Textoindependiente"/>
        <w:jc w:val="both"/>
        <w:rPr>
          <w:lang w:val="es-ES"/>
        </w:rPr>
      </w:pPr>
      <w:r>
        <w:rPr>
          <w:lang w:val="es-ES"/>
        </w:rPr>
        <w:t xml:space="preserve">En la actualidad </w:t>
      </w:r>
      <w:r w:rsidR="00836F21">
        <w:rPr>
          <w:lang w:val="es-ES"/>
        </w:rPr>
        <w:t>los sistemas</w:t>
      </w:r>
      <w:r w:rsidR="007C4EF3">
        <w:rPr>
          <w:lang w:val="es-ES"/>
        </w:rPr>
        <w:t xml:space="preserve"> web </w:t>
      </w:r>
      <w:r>
        <w:rPr>
          <w:lang w:val="es-ES"/>
        </w:rPr>
        <w:t>ha</w:t>
      </w:r>
      <w:r w:rsidR="00836F21">
        <w:rPr>
          <w:lang w:val="es-ES"/>
        </w:rPr>
        <w:t>n</w:t>
      </w:r>
      <w:r>
        <w:rPr>
          <w:lang w:val="es-ES"/>
        </w:rPr>
        <w:t xml:space="preserve"> aportado </w:t>
      </w:r>
      <w:r w:rsidR="007C4EF3">
        <w:rPr>
          <w:lang w:val="es-ES"/>
        </w:rPr>
        <w:t>en la mejora</w:t>
      </w:r>
      <w:r>
        <w:rPr>
          <w:lang w:val="es-ES"/>
        </w:rPr>
        <w:t xml:space="preserve"> considerablemente </w:t>
      </w:r>
      <w:r w:rsidR="007C4EF3">
        <w:rPr>
          <w:lang w:val="es-ES"/>
        </w:rPr>
        <w:t>d</w:t>
      </w:r>
      <w:r>
        <w:rPr>
          <w:lang w:val="es-ES"/>
        </w:rPr>
        <w:t xml:space="preserve">el tiempo en que se realizan gestiones de grandes cantidades de información, además de facilitar la comunicación desde cualquier parte </w:t>
      </w:r>
      <w:r w:rsidR="007B2A57">
        <w:rPr>
          <w:lang w:val="es-ES"/>
        </w:rPr>
        <w:t>planeta</w:t>
      </w:r>
      <w:r w:rsidR="004A21BC">
        <w:rPr>
          <w:lang w:val="es-ES"/>
        </w:rPr>
        <w:t xml:space="preserve"> a través de las conexiones hacia la red</w:t>
      </w:r>
      <w:r>
        <w:rPr>
          <w:lang w:val="es-ES"/>
        </w:rPr>
        <w:t xml:space="preserve">. </w:t>
      </w:r>
      <w:r w:rsidR="00836F21">
        <w:rPr>
          <w:lang w:val="es-ES"/>
        </w:rPr>
        <w:t>Esto ha permitido que distintos sectores utilicen la tecnología para automatizar sus procesos.</w:t>
      </w:r>
    </w:p>
    <w:p w14:paraId="01A06DD5" w14:textId="02A224E7" w:rsidR="00836F21" w:rsidRDefault="00836F21" w:rsidP="00EE506C">
      <w:pPr>
        <w:pStyle w:val="Textoindependiente"/>
        <w:rPr>
          <w:lang w:val="es-ES"/>
        </w:rPr>
      </w:pPr>
    </w:p>
    <w:p w14:paraId="216E5EF4" w14:textId="5607CB81" w:rsidR="00836F21" w:rsidRDefault="00836F21" w:rsidP="003D227D">
      <w:pPr>
        <w:pStyle w:val="Textoindependiente"/>
        <w:jc w:val="both"/>
        <w:rPr>
          <w:lang w:val="es-ES"/>
        </w:rPr>
      </w:pPr>
      <w:r>
        <w:rPr>
          <w:lang w:val="es-ES"/>
        </w:rPr>
        <w:t xml:space="preserve">En el presente trabajo de titulación </w:t>
      </w:r>
      <w:r w:rsidR="003D227D">
        <w:rPr>
          <w:lang w:val="es-ES"/>
        </w:rPr>
        <w:t>se desarrolló un sistema web que permita la gestión del reciclaje en la ciudad de Riobamba, esto con la finalidad de que el sistema permita comunicar y gestionar por medio de publicaciones los residuos sólidos que deseen reciclar cualquiera de los usuarios registrados, el sistema se desarrolló con los frameworks Express y Angular, para el almacenamiento se utilizó MongoDB que es una tecnología de base de datos NoSQL, cabe recalcar que el sistema también será adaptable a cualquier dispositivo.</w:t>
      </w:r>
    </w:p>
    <w:p w14:paraId="0416E9BC" w14:textId="72848317" w:rsidR="003D227D" w:rsidRDefault="003D227D" w:rsidP="003D227D">
      <w:pPr>
        <w:pStyle w:val="Textoindependiente"/>
        <w:jc w:val="both"/>
        <w:rPr>
          <w:lang w:val="es-ES"/>
        </w:rPr>
      </w:pPr>
    </w:p>
    <w:p w14:paraId="60A5EE22" w14:textId="705D9124" w:rsidR="00C80AA8" w:rsidRDefault="00C80AA8" w:rsidP="003D227D">
      <w:pPr>
        <w:pStyle w:val="Textoindependiente"/>
        <w:jc w:val="both"/>
        <w:rPr>
          <w:lang w:val="es-ES"/>
        </w:rPr>
      </w:pPr>
      <w:r>
        <w:rPr>
          <w:lang w:val="es-ES"/>
        </w:rPr>
        <w:t>El documento est</w:t>
      </w:r>
      <w:r w:rsidR="00321ADF">
        <w:rPr>
          <w:lang w:val="es-ES"/>
        </w:rPr>
        <w:t>á</w:t>
      </w:r>
      <w:r>
        <w:rPr>
          <w:lang w:val="es-ES"/>
        </w:rPr>
        <w:t xml:space="preserve"> divido en 4 capítulos los cuales se mencionan a continuación:</w:t>
      </w:r>
    </w:p>
    <w:p w14:paraId="099D7634" w14:textId="483F28B6" w:rsidR="00C80AA8" w:rsidRDefault="00C80AA8" w:rsidP="003D227D">
      <w:pPr>
        <w:pStyle w:val="Textoindependiente"/>
        <w:jc w:val="both"/>
        <w:rPr>
          <w:lang w:val="es-ES"/>
        </w:rPr>
      </w:pPr>
    </w:p>
    <w:p w14:paraId="3A09A87B" w14:textId="6DB8B2A7" w:rsidR="00C80AA8" w:rsidRDefault="00C80AA8" w:rsidP="003D227D">
      <w:pPr>
        <w:pStyle w:val="Textoindependiente"/>
        <w:jc w:val="both"/>
        <w:rPr>
          <w:lang w:val="es-ES"/>
        </w:rPr>
      </w:pPr>
      <w:r>
        <w:rPr>
          <w:lang w:val="es-ES"/>
        </w:rPr>
        <w:t xml:space="preserve">En el </w:t>
      </w:r>
      <w:r w:rsidRPr="00C80AA8">
        <w:rPr>
          <w:b/>
          <w:bCs/>
          <w:lang w:val="es-ES"/>
        </w:rPr>
        <w:t>CAPÍTULO I</w:t>
      </w:r>
      <w:r>
        <w:rPr>
          <w:lang w:val="es-ES"/>
        </w:rPr>
        <w:t xml:space="preserve"> se da a conocer la problemática que incide a desarrollar el sistema para la gestión del reciclaje, también se menciona la justificación de este trabajo, así como los objetivos que se deberán cumplir al finalizar el desarrollo del proyecto.</w:t>
      </w:r>
    </w:p>
    <w:p w14:paraId="586859E3" w14:textId="61AAA3E8" w:rsidR="00C80AA8" w:rsidRDefault="00C80AA8" w:rsidP="003D227D">
      <w:pPr>
        <w:pStyle w:val="Textoindependiente"/>
        <w:jc w:val="both"/>
        <w:rPr>
          <w:lang w:val="es-ES"/>
        </w:rPr>
      </w:pPr>
    </w:p>
    <w:p w14:paraId="68F637A7" w14:textId="538C0DC4" w:rsidR="003621E2" w:rsidRDefault="00C80AA8" w:rsidP="003D227D">
      <w:pPr>
        <w:pStyle w:val="Textoindependiente"/>
        <w:jc w:val="both"/>
        <w:rPr>
          <w:lang w:val="es-ES"/>
        </w:rPr>
      </w:pPr>
      <w:r>
        <w:rPr>
          <w:lang w:val="es-ES"/>
        </w:rPr>
        <w:t xml:space="preserve">El </w:t>
      </w:r>
      <w:r w:rsidRPr="00C80AA8">
        <w:rPr>
          <w:b/>
          <w:bCs/>
          <w:lang w:val="es-ES"/>
        </w:rPr>
        <w:t>CAPÍTULO II</w:t>
      </w:r>
      <w:r w:rsidR="003621E2">
        <w:rPr>
          <w:lang w:val="es-ES"/>
        </w:rPr>
        <w:t xml:space="preserve"> </w:t>
      </w:r>
      <w:r>
        <w:rPr>
          <w:lang w:val="es-ES"/>
        </w:rPr>
        <w:t>hace referencia a la conceptualización de todos los términos que van a estar inmersos en el desarrollo del proyecto, además se presentan las tecnologías Express y bases de datos NoSQL, debido a que serán las principales tecnologías que se estarán utilizando para codificar todas las funcionalidades que deberá cumplir el sistema.</w:t>
      </w:r>
    </w:p>
    <w:p w14:paraId="500F927C" w14:textId="00738567" w:rsidR="003621E2" w:rsidRDefault="003621E2" w:rsidP="003D227D">
      <w:pPr>
        <w:pStyle w:val="Textoindependiente"/>
        <w:jc w:val="both"/>
        <w:rPr>
          <w:lang w:val="es-ES"/>
        </w:rPr>
      </w:pPr>
    </w:p>
    <w:p w14:paraId="6AD17889" w14:textId="74D66365" w:rsidR="003621E2" w:rsidRDefault="003621E2" w:rsidP="003D227D">
      <w:pPr>
        <w:pStyle w:val="Textoindependiente"/>
        <w:jc w:val="both"/>
        <w:rPr>
          <w:lang w:val="es-ES"/>
        </w:rPr>
      </w:pPr>
      <w:r>
        <w:rPr>
          <w:lang w:val="es-ES"/>
        </w:rPr>
        <w:t xml:space="preserve">El </w:t>
      </w:r>
      <w:r w:rsidRPr="007B2A57">
        <w:rPr>
          <w:b/>
          <w:bCs/>
          <w:lang w:val="es-ES"/>
        </w:rPr>
        <w:t>CAPÍTULO III</w:t>
      </w:r>
      <w:r>
        <w:rPr>
          <w:lang w:val="es-ES"/>
        </w:rPr>
        <w:t xml:space="preserve"> será en donde se desarrolle el sistema web para la gestión del reciclaje a través de la metodología de desarrollo ágil SCRUM, en está metodología existen tres fases: planificación en donde se definen todos los requisitos del sistema a través de historias técnicas y de usuario, personas que están involucrados en el proyecto y planificación que deberá cumplir el equipo de desarrollo. En la siguiente fase se desarrollo todas las historias definidas anteriormente. En la fase final se realiza el cierre de desarrollo del proyecto.</w:t>
      </w:r>
    </w:p>
    <w:p w14:paraId="5FB01A31" w14:textId="01E9B76D" w:rsidR="004B6C7E" w:rsidRDefault="004B6C7E" w:rsidP="003D227D">
      <w:pPr>
        <w:pStyle w:val="Textoindependiente"/>
        <w:jc w:val="both"/>
        <w:rPr>
          <w:lang w:val="es-ES"/>
        </w:rPr>
      </w:pPr>
    </w:p>
    <w:p w14:paraId="7E2E7A1B" w14:textId="2D92485C" w:rsidR="004B6C7E" w:rsidRPr="004B6C7E" w:rsidRDefault="004B6C7E" w:rsidP="003D227D">
      <w:pPr>
        <w:pStyle w:val="Textoindependiente"/>
        <w:jc w:val="both"/>
        <w:rPr>
          <w:lang w:val="es-ES"/>
        </w:rPr>
      </w:pPr>
      <w:r>
        <w:rPr>
          <w:lang w:val="es-ES"/>
        </w:rPr>
        <w:t xml:space="preserve">Finalmente, en el </w:t>
      </w:r>
      <w:r w:rsidRPr="004B6C7E">
        <w:rPr>
          <w:b/>
          <w:bCs/>
          <w:lang w:val="es-ES"/>
        </w:rPr>
        <w:t>CAPÍTULO IV</w:t>
      </w:r>
      <w:r>
        <w:rPr>
          <w:b/>
          <w:bCs/>
          <w:lang w:val="es-ES"/>
        </w:rPr>
        <w:t xml:space="preserve"> </w:t>
      </w:r>
      <w:r>
        <w:rPr>
          <w:lang w:val="es-ES"/>
        </w:rPr>
        <w:t xml:space="preserve">se dan a conocer los resultados que </w:t>
      </w:r>
      <w:r w:rsidR="0063708F">
        <w:rPr>
          <w:lang w:val="es-ES"/>
        </w:rPr>
        <w:t xml:space="preserve">se obtuvieron al realizar el análisis de la usabilidad del estándar ISO/IEC 9216-3 para la medición de métricas internas de la calidad de software con las subcaracterísticas de: Atracción, Entendimiento, Conformidad, </w:t>
      </w:r>
      <w:proofErr w:type="spellStart"/>
      <w:r w:rsidR="00CB754C">
        <w:rPr>
          <w:lang w:val="es-ES"/>
        </w:rPr>
        <w:t>Operatibilidad</w:t>
      </w:r>
      <w:proofErr w:type="spellEnd"/>
      <w:r w:rsidR="0063708F">
        <w:rPr>
          <w:lang w:val="es-ES"/>
        </w:rPr>
        <w:t xml:space="preserve"> y Aprendizaje</w:t>
      </w:r>
      <w:r w:rsidR="00CB754C">
        <w:rPr>
          <w:lang w:val="es-ES"/>
        </w:rPr>
        <w:t>.</w:t>
      </w:r>
    </w:p>
    <w:p w14:paraId="57855D64" w14:textId="77777777" w:rsidR="007B2A57" w:rsidRDefault="007B2A57" w:rsidP="003D227D">
      <w:pPr>
        <w:pStyle w:val="Textoindependiente"/>
        <w:jc w:val="both"/>
        <w:rPr>
          <w:lang w:val="es-ES"/>
        </w:rPr>
      </w:pPr>
    </w:p>
    <w:p w14:paraId="4B69BE75" w14:textId="77777777" w:rsidR="00C80AA8" w:rsidRDefault="00C80AA8" w:rsidP="003D227D">
      <w:pPr>
        <w:pStyle w:val="Textoindependiente"/>
        <w:jc w:val="both"/>
        <w:rPr>
          <w:lang w:val="es-ES"/>
        </w:rPr>
      </w:pPr>
    </w:p>
    <w:p w14:paraId="4EE07907" w14:textId="77777777" w:rsidR="00C80AA8" w:rsidRDefault="00C80AA8" w:rsidP="003D227D">
      <w:pPr>
        <w:pStyle w:val="Textoindependiente"/>
        <w:jc w:val="both"/>
        <w:rPr>
          <w:lang w:val="es-ES"/>
        </w:rPr>
      </w:pPr>
    </w:p>
    <w:p w14:paraId="631B9A73" w14:textId="77777777" w:rsidR="00C80AA8" w:rsidRDefault="00C80AA8" w:rsidP="003D227D">
      <w:pPr>
        <w:pStyle w:val="Textoindependiente"/>
        <w:jc w:val="both"/>
        <w:rPr>
          <w:lang w:val="es-ES"/>
        </w:rPr>
      </w:pPr>
    </w:p>
    <w:p w14:paraId="0E03A4DE" w14:textId="113CDD73" w:rsidR="00D9628C" w:rsidRPr="008E28EB" w:rsidRDefault="00130085" w:rsidP="003B21A1">
      <w:pPr>
        <w:pStyle w:val="Ttulo"/>
        <w:spacing w:line="360" w:lineRule="auto"/>
        <w:rPr>
          <w:sz w:val="22"/>
          <w:szCs w:val="22"/>
        </w:rPr>
      </w:pPr>
      <w:r w:rsidRPr="008E28EB">
        <w:rPr>
          <w:sz w:val="22"/>
          <w:szCs w:val="22"/>
        </w:rPr>
        <w:lastRenderedPageBreak/>
        <w:t>CAPITULO I</w:t>
      </w:r>
    </w:p>
    <w:p w14:paraId="49FB74F9" w14:textId="77777777" w:rsidR="00130085" w:rsidRPr="008E28EB" w:rsidRDefault="00130085" w:rsidP="003B21A1">
      <w:pPr>
        <w:spacing w:line="360" w:lineRule="auto"/>
        <w:rPr>
          <w:sz w:val="22"/>
          <w:szCs w:val="22"/>
        </w:rPr>
      </w:pPr>
    </w:p>
    <w:p w14:paraId="5E19700A" w14:textId="77777777" w:rsidR="006C0D62" w:rsidRPr="008E28EB" w:rsidRDefault="00D9628C" w:rsidP="003B21A1">
      <w:pPr>
        <w:spacing w:line="360" w:lineRule="auto"/>
        <w:jc w:val="both"/>
        <w:rPr>
          <w:b/>
          <w:bCs/>
          <w:sz w:val="22"/>
          <w:szCs w:val="22"/>
        </w:rPr>
      </w:pPr>
      <w:r w:rsidRPr="008E28EB">
        <w:rPr>
          <w:b/>
          <w:bCs/>
          <w:sz w:val="22"/>
          <w:szCs w:val="22"/>
        </w:rPr>
        <w:t>ANTECEDENTES</w:t>
      </w:r>
    </w:p>
    <w:p w14:paraId="10EC2520" w14:textId="77777777" w:rsidR="00E35B59" w:rsidRPr="008E28EB" w:rsidRDefault="00E35B59" w:rsidP="003B21A1">
      <w:pPr>
        <w:pStyle w:val="Prrafodelista"/>
        <w:spacing w:line="360" w:lineRule="auto"/>
        <w:jc w:val="both"/>
        <w:rPr>
          <w:sz w:val="22"/>
          <w:szCs w:val="22"/>
        </w:rPr>
      </w:pPr>
    </w:p>
    <w:p w14:paraId="4E58E8E8" w14:textId="77777777" w:rsidR="00AD515F" w:rsidRPr="008E28EB" w:rsidRDefault="000D58F2" w:rsidP="003B21A1">
      <w:pPr>
        <w:spacing w:line="360" w:lineRule="auto"/>
        <w:jc w:val="both"/>
        <w:rPr>
          <w:rStyle w:val="Textoennegrita"/>
          <w:b w:val="0"/>
          <w:sz w:val="22"/>
          <w:szCs w:val="22"/>
        </w:rPr>
      </w:pPr>
      <w:r w:rsidRPr="008E28EB">
        <w:rPr>
          <w:sz w:val="22"/>
          <w:szCs w:val="22"/>
        </w:rPr>
        <w:t>La industria del reciclaje en</w:t>
      </w:r>
      <w:r w:rsidR="00E35B59" w:rsidRPr="008E28EB">
        <w:rPr>
          <w:sz w:val="22"/>
          <w:szCs w:val="22"/>
        </w:rPr>
        <w:t xml:space="preserve"> la ciudad </w:t>
      </w:r>
      <w:r w:rsidR="00DA1A7B" w:rsidRPr="008E28EB">
        <w:rPr>
          <w:sz w:val="22"/>
          <w:szCs w:val="22"/>
        </w:rPr>
        <w:t>tiene entre sus principales servicios: compra de papel, cartón, p</w:t>
      </w:r>
      <w:r w:rsidR="00AD515F" w:rsidRPr="008E28EB">
        <w:rPr>
          <w:sz w:val="22"/>
          <w:szCs w:val="22"/>
        </w:rPr>
        <w:t xml:space="preserve">lásticos, metales reciclables y </w:t>
      </w:r>
      <w:r w:rsidR="00DA1A7B" w:rsidRPr="008E28EB">
        <w:rPr>
          <w:sz w:val="22"/>
          <w:szCs w:val="22"/>
        </w:rPr>
        <w:t>venta de materias primas recicladas para uso industrial.</w:t>
      </w:r>
      <w:r w:rsidR="00E35B59" w:rsidRPr="008E28EB">
        <w:rPr>
          <w:sz w:val="22"/>
          <w:szCs w:val="22"/>
        </w:rPr>
        <w:t xml:space="preserve"> </w:t>
      </w:r>
      <w:r w:rsidR="00AD515F" w:rsidRPr="008E28EB">
        <w:rPr>
          <w:rStyle w:val="Textoennegrita"/>
          <w:b w:val="0"/>
          <w:sz w:val="22"/>
          <w:szCs w:val="22"/>
        </w:rPr>
        <w:t>Otras empresas además de ofrecer los servicios anteriores se encargan del manipuleo, pesaje, transporte, destrucción, clasificación, embalaje y disposición final técnica de los productos reciclables.</w:t>
      </w:r>
      <w:r w:rsidR="00E35B59" w:rsidRPr="008E28EB">
        <w:rPr>
          <w:rStyle w:val="Textoennegrita"/>
          <w:b w:val="0"/>
          <w:sz w:val="22"/>
          <w:szCs w:val="22"/>
        </w:rPr>
        <w:t xml:space="preserve"> </w:t>
      </w:r>
    </w:p>
    <w:p w14:paraId="43EBF388" w14:textId="77777777" w:rsidR="00E35B59" w:rsidRPr="008E28EB" w:rsidRDefault="00E35B59" w:rsidP="003B21A1">
      <w:pPr>
        <w:pStyle w:val="Prrafodelista"/>
        <w:spacing w:line="360" w:lineRule="auto"/>
        <w:jc w:val="both"/>
        <w:rPr>
          <w:b/>
          <w:sz w:val="22"/>
          <w:szCs w:val="22"/>
        </w:rPr>
      </w:pPr>
    </w:p>
    <w:p w14:paraId="4DEA8DC9" w14:textId="77777777" w:rsidR="00163B25" w:rsidRPr="008E28EB" w:rsidRDefault="00E35B59" w:rsidP="003B21A1">
      <w:pPr>
        <w:spacing w:line="360" w:lineRule="auto"/>
        <w:jc w:val="both"/>
        <w:rPr>
          <w:sz w:val="22"/>
          <w:szCs w:val="22"/>
        </w:rPr>
      </w:pPr>
      <w:r w:rsidRPr="008E28EB">
        <w:rPr>
          <w:sz w:val="22"/>
          <w:szCs w:val="22"/>
        </w:rPr>
        <w:t xml:space="preserve">Estos productos reciclables son adquiridos </w:t>
      </w:r>
      <w:r w:rsidR="00DA1A7B" w:rsidRPr="008E28EB">
        <w:rPr>
          <w:sz w:val="22"/>
          <w:szCs w:val="22"/>
        </w:rPr>
        <w:t xml:space="preserve">mediante la visita directa de los usuarios </w:t>
      </w:r>
      <w:r w:rsidR="00AD515F" w:rsidRPr="008E28EB">
        <w:rPr>
          <w:sz w:val="22"/>
          <w:szCs w:val="22"/>
        </w:rPr>
        <w:t xml:space="preserve">que pueden ser </w:t>
      </w:r>
      <w:r w:rsidR="00163B25" w:rsidRPr="008E28EB">
        <w:rPr>
          <w:sz w:val="22"/>
          <w:szCs w:val="22"/>
        </w:rPr>
        <w:t xml:space="preserve">personas </w:t>
      </w:r>
      <w:r w:rsidR="00AD515F" w:rsidRPr="008E28EB">
        <w:rPr>
          <w:sz w:val="22"/>
          <w:szCs w:val="22"/>
        </w:rPr>
        <w:t>reci</w:t>
      </w:r>
      <w:r w:rsidR="00163B25" w:rsidRPr="008E28EB">
        <w:rPr>
          <w:sz w:val="22"/>
          <w:szCs w:val="22"/>
        </w:rPr>
        <w:t>cladora</w:t>
      </w:r>
      <w:r w:rsidR="006C0D62" w:rsidRPr="008E28EB">
        <w:rPr>
          <w:sz w:val="22"/>
          <w:szCs w:val="22"/>
        </w:rPr>
        <w:t xml:space="preserve">s que recorren la ciudad o también pueden ser los </w:t>
      </w:r>
      <w:r w:rsidR="00163B25" w:rsidRPr="008E28EB">
        <w:rPr>
          <w:sz w:val="22"/>
          <w:szCs w:val="22"/>
        </w:rPr>
        <w:t xml:space="preserve">mismos </w:t>
      </w:r>
      <w:r w:rsidR="006C0D62" w:rsidRPr="008E28EB">
        <w:rPr>
          <w:sz w:val="22"/>
          <w:szCs w:val="22"/>
        </w:rPr>
        <w:t xml:space="preserve">propietarios de dichos desechos, estos pueden ir con una frecuencia semanal o diaria según sea el caso a </w:t>
      </w:r>
      <w:r w:rsidR="00DA1A7B" w:rsidRPr="008E28EB">
        <w:rPr>
          <w:sz w:val="22"/>
          <w:szCs w:val="22"/>
        </w:rPr>
        <w:t xml:space="preserve">los centros de acopio o plantas procesadoras, algunas empresas cuentan con flotas de vehículos </w:t>
      </w:r>
      <w:r w:rsidR="00AD515F" w:rsidRPr="008E28EB">
        <w:rPr>
          <w:sz w:val="22"/>
          <w:szCs w:val="22"/>
        </w:rPr>
        <w:t xml:space="preserve">para </w:t>
      </w:r>
      <w:r w:rsidR="00DA1A7B" w:rsidRPr="008E28EB">
        <w:rPr>
          <w:sz w:val="22"/>
          <w:szCs w:val="22"/>
        </w:rPr>
        <w:t xml:space="preserve">realizar la compra de materiales </w:t>
      </w:r>
      <w:r w:rsidR="00AD515F" w:rsidRPr="008E28EB">
        <w:rPr>
          <w:sz w:val="22"/>
          <w:szCs w:val="22"/>
        </w:rPr>
        <w:t>a domicilio</w:t>
      </w:r>
      <w:r w:rsidR="00F338BC" w:rsidRPr="008E28EB">
        <w:rPr>
          <w:sz w:val="22"/>
          <w:szCs w:val="22"/>
        </w:rPr>
        <w:t>.</w:t>
      </w:r>
    </w:p>
    <w:p w14:paraId="3A4E28A5" w14:textId="77777777" w:rsidR="00830492" w:rsidRPr="008E28EB" w:rsidRDefault="00830492" w:rsidP="003B21A1">
      <w:pPr>
        <w:pStyle w:val="Prrafodelista"/>
        <w:spacing w:line="360" w:lineRule="auto"/>
        <w:ind w:left="0"/>
        <w:jc w:val="both"/>
        <w:rPr>
          <w:sz w:val="22"/>
          <w:szCs w:val="22"/>
        </w:rPr>
      </w:pPr>
    </w:p>
    <w:p w14:paraId="637A0680" w14:textId="336FC980" w:rsidR="00253024" w:rsidRPr="008E28EB" w:rsidRDefault="00051717" w:rsidP="003B21A1">
      <w:pPr>
        <w:spacing w:line="360" w:lineRule="auto"/>
        <w:jc w:val="both"/>
        <w:rPr>
          <w:sz w:val="22"/>
          <w:szCs w:val="22"/>
        </w:rPr>
      </w:pPr>
      <w:r>
        <w:rPr>
          <w:sz w:val="22"/>
          <w:szCs w:val="22"/>
        </w:rPr>
        <w:t>“</w:t>
      </w:r>
      <w:r w:rsidR="00253024" w:rsidRPr="008E28EB">
        <w:rPr>
          <w:sz w:val="22"/>
          <w:szCs w:val="22"/>
        </w:rPr>
        <w:t>De forma diaria en la ciudad de Riobamba se arrojan 150 toneladas de basura, pero no hay una ordenanza que obligue a los ciudadanos a separar los desechos. Toda la basura, incluidos el papel, el cartón, el plástico, vidrio y latas, se arroja en el mismo contenedor sin diferenciación</w:t>
      </w:r>
      <w:r>
        <w:rPr>
          <w:sz w:val="22"/>
          <w:szCs w:val="22"/>
        </w:rPr>
        <w:t>”.</w:t>
      </w:r>
      <w:r w:rsidR="00040658" w:rsidRPr="008E28EB">
        <w:rPr>
          <w:sz w:val="22"/>
          <w:szCs w:val="22"/>
        </w:rPr>
        <w:t xml:space="preserve"> </w:t>
      </w:r>
      <w:r w:rsidR="00040658" w:rsidRPr="008E28EB">
        <w:rPr>
          <w:sz w:val="22"/>
          <w:szCs w:val="22"/>
        </w:rPr>
        <w:fldChar w:fldCharType="begin"/>
      </w:r>
      <w:r w:rsidR="00EC5911">
        <w:rPr>
          <w:sz w:val="22"/>
          <w:szCs w:val="22"/>
        </w:rPr>
        <w:instrText xml:space="preserve"> ADDIN ZOTERO_ITEM CSL_CITATION {"citationID":"LmKB1146","properties":{"formattedCitation":"(El Tel\\uc0\\u233{}grafo 2019)","plainCitation":"(El Telégrafo 2019)","dontUpdate":true,"noteIndex":0},"citationItems":[{"id":"aT7E4CCP/1HXXpFyl","uris":["http://zotero.org/users/local/RoPajdqn/items/LE7CR96T"],"uri":["http://zotero.org/users/local/RoPajdqn/items/LE7CR96T"],"itemData":{"id":44,"type":"webpage","abstract":"Los recolectores ganan hasta $ 160 al mes, pero deben trabajar muchas horas al día. Un gran número opera en la madrugada para no molestar a la población.","container-title":"El Telégrafo - Noticias del Ecuador y del mundo","language":"es-es","title":"Los recicladores de Riobamba piden ayuda ciudadana","URL":"https://www.eltelegrafo.com.ec/noticias/regional/1/recicladores-riobamba-ciudadania","author":[{"family":"El Telégrafo","given":""}],"accessed":{"date-parts":[["2020",1,26]]},"issued":{"date-parts":[["2019",3,16]]}}}],"schema":"https://github.com/citation-style-language/schema/raw/master/csl-citation.json"} </w:instrText>
      </w:r>
      <w:r w:rsidR="00040658" w:rsidRPr="008E28EB">
        <w:rPr>
          <w:sz w:val="22"/>
          <w:szCs w:val="22"/>
        </w:rPr>
        <w:fldChar w:fldCharType="separate"/>
      </w:r>
      <w:r w:rsidR="004830BE" w:rsidRPr="004830BE">
        <w:rPr>
          <w:sz w:val="22"/>
        </w:rPr>
        <w:t>(El Telégrafo</w:t>
      </w:r>
      <w:r>
        <w:rPr>
          <w:sz w:val="22"/>
        </w:rPr>
        <w:t>,</w:t>
      </w:r>
      <w:r w:rsidR="004830BE" w:rsidRPr="004830BE">
        <w:rPr>
          <w:sz w:val="22"/>
        </w:rPr>
        <w:t xml:space="preserve"> 2019)</w:t>
      </w:r>
      <w:r w:rsidR="00040658" w:rsidRPr="008E28EB">
        <w:rPr>
          <w:sz w:val="22"/>
          <w:szCs w:val="22"/>
        </w:rPr>
        <w:fldChar w:fldCharType="end"/>
      </w:r>
      <w:r w:rsidR="000E5AF8" w:rsidRPr="008E28EB">
        <w:rPr>
          <w:sz w:val="22"/>
          <w:szCs w:val="22"/>
        </w:rPr>
        <w:t xml:space="preserve">. </w:t>
      </w:r>
    </w:p>
    <w:p w14:paraId="5B583E0E" w14:textId="77777777" w:rsidR="005A1F47" w:rsidRPr="008E28EB" w:rsidRDefault="005A1F47" w:rsidP="003B21A1">
      <w:pPr>
        <w:pStyle w:val="Prrafodelista"/>
        <w:spacing w:line="360" w:lineRule="auto"/>
        <w:jc w:val="both"/>
        <w:rPr>
          <w:sz w:val="22"/>
          <w:szCs w:val="22"/>
        </w:rPr>
      </w:pPr>
    </w:p>
    <w:p w14:paraId="63518BF4" w14:textId="4924F374" w:rsidR="005A1F47" w:rsidRPr="008E28EB" w:rsidRDefault="005A1F47" w:rsidP="003B21A1">
      <w:pPr>
        <w:spacing w:line="360" w:lineRule="auto"/>
        <w:jc w:val="both"/>
        <w:rPr>
          <w:sz w:val="22"/>
          <w:szCs w:val="22"/>
        </w:rPr>
      </w:pPr>
      <w:r w:rsidRPr="008E28EB">
        <w:rPr>
          <w:sz w:val="22"/>
          <w:szCs w:val="22"/>
        </w:rPr>
        <w:t xml:space="preserve">Actualmente existen sitios web en los cuales las personas pueden reciclar, ya sea mediante la venta de </w:t>
      </w:r>
      <w:r w:rsidR="006A0190">
        <w:rPr>
          <w:sz w:val="22"/>
          <w:szCs w:val="22"/>
        </w:rPr>
        <w:t>é</w:t>
      </w:r>
      <w:r w:rsidR="006A0190" w:rsidRPr="008E28EB">
        <w:rPr>
          <w:sz w:val="22"/>
          <w:szCs w:val="22"/>
        </w:rPr>
        <w:t>sta</w:t>
      </w:r>
      <w:r w:rsidRPr="008E28EB">
        <w:rPr>
          <w:sz w:val="22"/>
          <w:szCs w:val="22"/>
        </w:rPr>
        <w:t xml:space="preserve"> en forma de chatarra, o iniciativas de empresas de recolección de basura, entre los cuales podemos mencionar los siguientes:</w:t>
      </w:r>
    </w:p>
    <w:p w14:paraId="4A730CEC" w14:textId="77777777" w:rsidR="00A54C2E" w:rsidRPr="008E28EB" w:rsidRDefault="00A54C2E" w:rsidP="003B21A1">
      <w:pPr>
        <w:pStyle w:val="Prrafodelista"/>
        <w:spacing w:line="360" w:lineRule="auto"/>
        <w:jc w:val="both"/>
        <w:rPr>
          <w:sz w:val="22"/>
          <w:szCs w:val="22"/>
        </w:rPr>
      </w:pPr>
    </w:p>
    <w:p w14:paraId="3AC3882F" w14:textId="77777777" w:rsidR="00A54C2E" w:rsidRPr="008E28EB" w:rsidRDefault="00A54C2E" w:rsidP="003B21A1">
      <w:pPr>
        <w:spacing w:line="360" w:lineRule="auto"/>
        <w:jc w:val="both"/>
        <w:rPr>
          <w:b/>
          <w:bCs/>
          <w:sz w:val="22"/>
          <w:szCs w:val="22"/>
        </w:rPr>
      </w:pPr>
      <w:r w:rsidRPr="008E28EB">
        <w:rPr>
          <w:b/>
          <w:bCs/>
          <w:sz w:val="22"/>
          <w:szCs w:val="22"/>
        </w:rPr>
        <w:t>“GRAHAM RECICLAJE”</w:t>
      </w:r>
    </w:p>
    <w:p w14:paraId="7A4C53BA" w14:textId="77777777" w:rsidR="00A54C2E" w:rsidRPr="008E28EB" w:rsidRDefault="00A54C2E" w:rsidP="003B21A1">
      <w:pPr>
        <w:spacing w:line="360" w:lineRule="auto"/>
        <w:jc w:val="both"/>
        <w:rPr>
          <w:sz w:val="22"/>
          <w:szCs w:val="22"/>
        </w:rPr>
      </w:pPr>
      <w:r w:rsidRPr="008E28EB">
        <w:rPr>
          <w:sz w:val="22"/>
          <w:szCs w:val="22"/>
        </w:rPr>
        <w:t xml:space="preserve">Esta empresa promueve la industria del reciclaje contando con un sitio web para brindar información y además con centros de acopio para que las personas puedan reciclar cualquier tipo de residuo sólido. </w:t>
      </w:r>
    </w:p>
    <w:p w14:paraId="5D3512E9" w14:textId="77777777" w:rsidR="00AF7640" w:rsidRPr="008E28EB" w:rsidRDefault="00AF7640" w:rsidP="003B21A1">
      <w:pPr>
        <w:pStyle w:val="Prrafodelista"/>
        <w:spacing w:line="360" w:lineRule="auto"/>
        <w:jc w:val="both"/>
        <w:rPr>
          <w:sz w:val="22"/>
          <w:szCs w:val="22"/>
        </w:rPr>
      </w:pPr>
    </w:p>
    <w:p w14:paraId="582356B9" w14:textId="77777777" w:rsidR="005A1F47" w:rsidRPr="008E28EB" w:rsidRDefault="005A1F47" w:rsidP="003B21A1">
      <w:pPr>
        <w:spacing w:line="360" w:lineRule="auto"/>
        <w:jc w:val="both"/>
        <w:rPr>
          <w:b/>
          <w:sz w:val="22"/>
          <w:szCs w:val="22"/>
          <w:lang w:val="en-US"/>
        </w:rPr>
      </w:pPr>
      <w:r w:rsidRPr="008E28EB">
        <w:rPr>
          <w:b/>
          <w:sz w:val="22"/>
          <w:szCs w:val="22"/>
          <w:lang w:val="en-US"/>
        </w:rPr>
        <w:t>“Cash for electronic scrap USA”</w:t>
      </w:r>
    </w:p>
    <w:p w14:paraId="5EC2EE7E" w14:textId="77777777" w:rsidR="005A1F47" w:rsidRPr="008E28EB" w:rsidRDefault="005A1F47" w:rsidP="003B21A1">
      <w:pPr>
        <w:spacing w:line="360" w:lineRule="auto"/>
        <w:jc w:val="both"/>
        <w:rPr>
          <w:sz w:val="22"/>
          <w:szCs w:val="22"/>
        </w:rPr>
      </w:pPr>
      <w:r w:rsidRPr="008E28EB">
        <w:rPr>
          <w:sz w:val="22"/>
          <w:szCs w:val="22"/>
        </w:rPr>
        <w:t>Esta empresa tiene un sitio web en el cual las personas pueden enviar su basura electrónica a través de empresas de correo en los Estados Unidos como FEDEX y reciben dinero a cambio.</w:t>
      </w:r>
    </w:p>
    <w:p w14:paraId="77443834" w14:textId="77777777" w:rsidR="005A1F47" w:rsidRPr="008E28EB" w:rsidRDefault="005A1F47" w:rsidP="003B21A1">
      <w:pPr>
        <w:pStyle w:val="Prrafodelista"/>
        <w:spacing w:line="360" w:lineRule="auto"/>
        <w:jc w:val="both"/>
        <w:rPr>
          <w:sz w:val="22"/>
          <w:szCs w:val="22"/>
        </w:rPr>
      </w:pPr>
    </w:p>
    <w:p w14:paraId="0F2D1A54" w14:textId="77777777" w:rsidR="005A1F47" w:rsidRPr="008E28EB" w:rsidRDefault="005A1F47" w:rsidP="003B21A1">
      <w:pPr>
        <w:spacing w:line="360" w:lineRule="auto"/>
        <w:jc w:val="both"/>
        <w:rPr>
          <w:b/>
          <w:sz w:val="22"/>
          <w:szCs w:val="22"/>
        </w:rPr>
      </w:pPr>
      <w:r w:rsidRPr="008E28EB">
        <w:rPr>
          <w:b/>
          <w:sz w:val="22"/>
          <w:szCs w:val="22"/>
        </w:rPr>
        <w:t>“</w:t>
      </w:r>
      <w:r w:rsidR="00AF7640" w:rsidRPr="008E28EB">
        <w:rPr>
          <w:b/>
          <w:sz w:val="22"/>
          <w:szCs w:val="22"/>
        </w:rPr>
        <w:t>EBay</w:t>
      </w:r>
      <w:r w:rsidRPr="008E28EB">
        <w:rPr>
          <w:b/>
          <w:sz w:val="22"/>
          <w:szCs w:val="22"/>
        </w:rPr>
        <w:t>”</w:t>
      </w:r>
    </w:p>
    <w:p w14:paraId="5057D0AC" w14:textId="77777777" w:rsidR="003D63AC" w:rsidRPr="008E28EB" w:rsidRDefault="005A1F47" w:rsidP="003B21A1">
      <w:pPr>
        <w:spacing w:line="360" w:lineRule="auto"/>
        <w:jc w:val="both"/>
        <w:rPr>
          <w:sz w:val="22"/>
          <w:szCs w:val="22"/>
        </w:rPr>
      </w:pPr>
      <w:r w:rsidRPr="008E28EB">
        <w:rPr>
          <w:sz w:val="22"/>
          <w:szCs w:val="22"/>
        </w:rPr>
        <w:lastRenderedPageBreak/>
        <w:t>A través de esta plataforma de comercio electrónico las personas venden su basura tecnológica como chatarra.</w:t>
      </w:r>
    </w:p>
    <w:p w14:paraId="53ED2D40" w14:textId="77777777" w:rsidR="00342F08" w:rsidRPr="008E28EB" w:rsidRDefault="00342F08" w:rsidP="003B21A1">
      <w:pPr>
        <w:pStyle w:val="Prrafodelista"/>
        <w:spacing w:line="360" w:lineRule="auto"/>
        <w:jc w:val="both"/>
        <w:rPr>
          <w:sz w:val="22"/>
          <w:szCs w:val="22"/>
        </w:rPr>
      </w:pPr>
    </w:p>
    <w:p w14:paraId="4CEDD720" w14:textId="49B1FE21" w:rsidR="00163B25" w:rsidRPr="008E28EB" w:rsidRDefault="00342F08" w:rsidP="003B21A1">
      <w:pPr>
        <w:spacing w:line="360" w:lineRule="auto"/>
        <w:jc w:val="both"/>
        <w:rPr>
          <w:sz w:val="22"/>
          <w:szCs w:val="22"/>
        </w:rPr>
      </w:pPr>
      <w:r w:rsidRPr="008E28EB">
        <w:rPr>
          <w:sz w:val="22"/>
          <w:szCs w:val="22"/>
        </w:rPr>
        <w:t>En el Ecuador específicamente en la ciudad de Guayaquil</w:t>
      </w:r>
      <w:r w:rsidR="000F4EEA" w:rsidRPr="008E28EB">
        <w:rPr>
          <w:sz w:val="22"/>
          <w:szCs w:val="22"/>
        </w:rPr>
        <w:t xml:space="preserve"> </w:t>
      </w:r>
      <w:r w:rsidR="000F4EEA" w:rsidRPr="008E28EB">
        <w:rPr>
          <w:sz w:val="22"/>
          <w:szCs w:val="22"/>
        </w:rPr>
        <w:fldChar w:fldCharType="begin"/>
      </w:r>
      <w:r w:rsidR="00EC5911">
        <w:rPr>
          <w:sz w:val="22"/>
          <w:szCs w:val="22"/>
        </w:rPr>
        <w:instrText xml:space="preserve"> ADDIN ZOTERO_ITEM CSL_CITATION {"citationID":"GSIs8EKO","properties":{"formattedCitation":"(Baja\\uc0\\u241{}a Rodr\\uc0\\u237{}guez 2015)","plainCitation":"(Bajaña Rodríguez 2015)","noteIndex":0},"citationItems":[{"id":"aT7E4CCP/whBjnFK8","uris":["http://zotero.org/users/local/RoPajdqn/items/NBAU64KH"],"uri":["http://zotero.org/users/local/RoPajdqn/items/NBAU64KH"],"itemData":{"id":47,"type":"thesis","event-place":"Guayaquil","publisher":"ESPOL","publisher-place":"Guayaquil","title":"Implementación de un sistema web para el reciclaje y donación de partes de computadoras.","URL":"http://www.dspace.espol.edu.ec/xmlui/bitstream/handle/123456789/39920/D-84920.pdf?sequence=-1&amp;isAllowed=y","author":[{"family":"Bajaña Rodríguez","given":"Luis Antonio"}],"issued":{"date-parts":[["2015"]]}}}],"schema":"https://github.com/citation-style-language/schema/raw/master/csl-citation.json"} </w:instrText>
      </w:r>
      <w:r w:rsidR="000F4EEA" w:rsidRPr="008E28EB">
        <w:rPr>
          <w:sz w:val="22"/>
          <w:szCs w:val="22"/>
        </w:rPr>
        <w:fldChar w:fldCharType="separate"/>
      </w:r>
      <w:r w:rsidR="004830BE" w:rsidRPr="004830BE">
        <w:rPr>
          <w:sz w:val="22"/>
        </w:rPr>
        <w:t>(</w:t>
      </w:r>
      <w:proofErr w:type="spellStart"/>
      <w:r w:rsidR="004830BE" w:rsidRPr="004830BE">
        <w:rPr>
          <w:sz w:val="22"/>
        </w:rPr>
        <w:t>Bajaña</w:t>
      </w:r>
      <w:proofErr w:type="spellEnd"/>
      <w:r w:rsidR="004830BE" w:rsidRPr="004830BE">
        <w:rPr>
          <w:sz w:val="22"/>
        </w:rPr>
        <w:t xml:space="preserve"> Rodríguez 2015)</w:t>
      </w:r>
      <w:r w:rsidR="000F4EEA" w:rsidRPr="008E28EB">
        <w:rPr>
          <w:sz w:val="22"/>
          <w:szCs w:val="22"/>
        </w:rPr>
        <w:fldChar w:fldCharType="end"/>
      </w:r>
      <w:r w:rsidR="005E23FE" w:rsidRPr="008E28EB">
        <w:rPr>
          <w:sz w:val="22"/>
          <w:szCs w:val="22"/>
        </w:rPr>
        <w:t xml:space="preserve"> en su trabajo </w:t>
      </w:r>
      <w:r w:rsidR="000F4EEA" w:rsidRPr="008E28EB">
        <w:rPr>
          <w:sz w:val="22"/>
          <w:szCs w:val="22"/>
        </w:rPr>
        <w:t>desarrolló</w:t>
      </w:r>
      <w:r w:rsidRPr="008E28EB">
        <w:rPr>
          <w:sz w:val="22"/>
          <w:szCs w:val="22"/>
        </w:rPr>
        <w:t xml:space="preserve"> un sistema web para la optimización del </w:t>
      </w:r>
      <w:r w:rsidR="005E23FE" w:rsidRPr="008E28EB">
        <w:rPr>
          <w:sz w:val="22"/>
          <w:szCs w:val="22"/>
        </w:rPr>
        <w:t>proceso de recolección de residuos electrónicos reciclables, específicamente computadoras y sus partes, que les permitirá a</w:t>
      </w:r>
      <w:r w:rsidRPr="008E28EB">
        <w:rPr>
          <w:sz w:val="22"/>
          <w:szCs w:val="22"/>
        </w:rPr>
        <w:t xml:space="preserve"> las personas reciclar o donar sus computadoras de escritorio, laptops y partes de computadoras.</w:t>
      </w:r>
      <w:r w:rsidR="005E23FE" w:rsidRPr="008E28EB">
        <w:rPr>
          <w:sz w:val="22"/>
          <w:szCs w:val="22"/>
        </w:rPr>
        <w:t xml:space="preserve"> Este sistema tuvo una gran limitación ya que solo se enfocaba al reciclaje de equipos electrónicos mas no al reciclaje de residuos sólidos que es donde se encuentra la mayor cantid</w:t>
      </w:r>
      <w:r w:rsidR="00651EB4" w:rsidRPr="008E28EB">
        <w:rPr>
          <w:sz w:val="22"/>
          <w:szCs w:val="22"/>
        </w:rPr>
        <w:t xml:space="preserve">ad de elementos </w:t>
      </w:r>
      <w:r w:rsidR="005E23FE" w:rsidRPr="008E28EB">
        <w:rPr>
          <w:sz w:val="22"/>
          <w:szCs w:val="22"/>
        </w:rPr>
        <w:t>a reciclar.</w:t>
      </w:r>
    </w:p>
    <w:p w14:paraId="5B62CF86" w14:textId="77777777" w:rsidR="00CD7F85" w:rsidRPr="008E28EB" w:rsidRDefault="00CD7F85" w:rsidP="003B21A1">
      <w:pPr>
        <w:pStyle w:val="Prrafodelista"/>
        <w:spacing w:line="360" w:lineRule="auto"/>
        <w:jc w:val="both"/>
        <w:rPr>
          <w:sz w:val="22"/>
          <w:szCs w:val="22"/>
        </w:rPr>
      </w:pPr>
    </w:p>
    <w:p w14:paraId="78C02CE8" w14:textId="77777777" w:rsidR="00CD7F85" w:rsidRPr="008E28EB" w:rsidRDefault="00CD7F85" w:rsidP="003B21A1">
      <w:pPr>
        <w:spacing w:line="360" w:lineRule="auto"/>
        <w:jc w:val="both"/>
        <w:rPr>
          <w:sz w:val="22"/>
          <w:szCs w:val="22"/>
        </w:rPr>
      </w:pPr>
      <w:r w:rsidRPr="008E28EB">
        <w:rPr>
          <w:sz w:val="22"/>
          <w:szCs w:val="22"/>
        </w:rPr>
        <w:t>En la ciudad de Riobamba los procesos de reciclaje se realizan de manera tradicional, algunas asociaciones cuentan con personas que con el fin de no incomodar a la ciudadanía realicen esta actividad en la noche y madrugada en los diferentes puntos de la ciudad de manera aleatoria, además de que el reciclaje por parte de la ciudadanía es limitado pues todavía no existe una conciencia colectiva sobre la importancia del manejo de residuos, esto ha originado que la industria del reciclaje no pueda identificar la ubicación de los elementos que se quieren reciclar, además de la información en general de los desechos y de las personas que quieran realizar dicho proceso. La oportunidad radica en poder enlazar a la industria del reciclaje con las personas que estén dispuestos a realizar este proceso.</w:t>
      </w:r>
    </w:p>
    <w:p w14:paraId="7F87A954" w14:textId="77777777" w:rsidR="00651EB4" w:rsidRPr="008E28EB" w:rsidRDefault="00651EB4" w:rsidP="003B21A1">
      <w:pPr>
        <w:pStyle w:val="Prrafodelista"/>
        <w:spacing w:line="360" w:lineRule="auto"/>
        <w:ind w:left="0"/>
        <w:jc w:val="both"/>
        <w:rPr>
          <w:sz w:val="22"/>
          <w:szCs w:val="22"/>
        </w:rPr>
      </w:pPr>
    </w:p>
    <w:p w14:paraId="1277EED5" w14:textId="77777777" w:rsidR="000D58F2" w:rsidRPr="008E28EB" w:rsidRDefault="0006178C" w:rsidP="003B21A1">
      <w:pPr>
        <w:spacing w:line="360" w:lineRule="auto"/>
        <w:jc w:val="both"/>
        <w:rPr>
          <w:sz w:val="22"/>
          <w:szCs w:val="22"/>
        </w:rPr>
      </w:pPr>
      <w:r w:rsidRPr="008E28EB">
        <w:rPr>
          <w:sz w:val="22"/>
          <w:szCs w:val="22"/>
        </w:rPr>
        <w:t>Por lo expuesto anteriormente se propone</w:t>
      </w:r>
      <w:r w:rsidR="00177274" w:rsidRPr="008E28EB">
        <w:rPr>
          <w:sz w:val="22"/>
          <w:szCs w:val="22"/>
        </w:rPr>
        <w:t xml:space="preserve"> el</w:t>
      </w:r>
      <w:r w:rsidRPr="008E28EB">
        <w:rPr>
          <w:sz w:val="22"/>
          <w:szCs w:val="22"/>
        </w:rPr>
        <w:t xml:space="preserve"> </w:t>
      </w:r>
      <w:r w:rsidR="00177274" w:rsidRPr="008E28EB">
        <w:rPr>
          <w:sz w:val="22"/>
          <w:szCs w:val="22"/>
        </w:rPr>
        <w:t xml:space="preserve">Desarrollo de un sistema web para la gestión del reciclaje en la ciudad de Riobamba utilizando la tecnología de base de datos No-SQL y el framework Express, esta herramienta permitirá </w:t>
      </w:r>
      <w:r w:rsidR="008733B8" w:rsidRPr="008E28EB">
        <w:rPr>
          <w:sz w:val="22"/>
          <w:szCs w:val="22"/>
        </w:rPr>
        <w:t xml:space="preserve">ayudar </w:t>
      </w:r>
      <w:r w:rsidR="00177274" w:rsidRPr="008E28EB">
        <w:rPr>
          <w:sz w:val="22"/>
          <w:szCs w:val="22"/>
        </w:rPr>
        <w:t xml:space="preserve">a </w:t>
      </w:r>
      <w:r w:rsidR="004D5309" w:rsidRPr="008E28EB">
        <w:rPr>
          <w:sz w:val="22"/>
          <w:szCs w:val="22"/>
        </w:rPr>
        <w:t xml:space="preserve">los habitantes y </w:t>
      </w:r>
      <w:r w:rsidR="00177274" w:rsidRPr="008E28EB">
        <w:rPr>
          <w:sz w:val="22"/>
          <w:szCs w:val="22"/>
        </w:rPr>
        <w:t xml:space="preserve">a </w:t>
      </w:r>
      <w:r w:rsidR="004D5309" w:rsidRPr="008E28EB">
        <w:rPr>
          <w:sz w:val="22"/>
          <w:szCs w:val="22"/>
        </w:rPr>
        <w:t>la industria que realicen este proceso te</w:t>
      </w:r>
      <w:r w:rsidR="00177274" w:rsidRPr="008E28EB">
        <w:rPr>
          <w:sz w:val="22"/>
          <w:szCs w:val="22"/>
        </w:rPr>
        <w:t>ner</w:t>
      </w:r>
      <w:r w:rsidR="004D5309" w:rsidRPr="008E28EB">
        <w:rPr>
          <w:sz w:val="22"/>
          <w:szCs w:val="22"/>
        </w:rPr>
        <w:t xml:space="preserve"> un control más organizado</w:t>
      </w:r>
      <w:r w:rsidR="00177274" w:rsidRPr="008E28EB">
        <w:rPr>
          <w:sz w:val="22"/>
          <w:szCs w:val="22"/>
        </w:rPr>
        <w:t xml:space="preserve"> y saber exactamente la información en general</w:t>
      </w:r>
      <w:r w:rsidR="008733B8" w:rsidRPr="008E28EB">
        <w:rPr>
          <w:sz w:val="22"/>
          <w:szCs w:val="22"/>
        </w:rPr>
        <w:t xml:space="preserve"> de las personas y</w:t>
      </w:r>
      <w:r w:rsidR="00177274" w:rsidRPr="008E28EB">
        <w:rPr>
          <w:sz w:val="22"/>
          <w:szCs w:val="22"/>
        </w:rPr>
        <w:t xml:space="preserve"> </w:t>
      </w:r>
      <w:r w:rsidR="008733B8" w:rsidRPr="008E28EB">
        <w:rPr>
          <w:sz w:val="22"/>
          <w:szCs w:val="22"/>
        </w:rPr>
        <w:t>lo residuos sólidos que se quieran reciclar</w:t>
      </w:r>
      <w:r w:rsidR="003E79DC" w:rsidRPr="008E28EB">
        <w:rPr>
          <w:sz w:val="22"/>
          <w:szCs w:val="22"/>
        </w:rPr>
        <w:t>.</w:t>
      </w:r>
    </w:p>
    <w:p w14:paraId="1E1229D6" w14:textId="77777777" w:rsidR="000D58F2" w:rsidRPr="008E28EB" w:rsidRDefault="000D58F2" w:rsidP="003B21A1">
      <w:pPr>
        <w:pStyle w:val="Prrafodelista"/>
        <w:spacing w:line="360" w:lineRule="auto"/>
        <w:jc w:val="both"/>
        <w:rPr>
          <w:sz w:val="22"/>
          <w:szCs w:val="22"/>
        </w:rPr>
      </w:pPr>
    </w:p>
    <w:p w14:paraId="39DBC305" w14:textId="77777777" w:rsidR="00CD7F85" w:rsidRPr="008E28EB" w:rsidRDefault="00D9628C" w:rsidP="003B21A1">
      <w:pPr>
        <w:spacing w:line="360" w:lineRule="auto"/>
        <w:jc w:val="both"/>
        <w:rPr>
          <w:b/>
          <w:bCs/>
          <w:sz w:val="22"/>
          <w:szCs w:val="22"/>
        </w:rPr>
      </w:pPr>
      <w:r w:rsidRPr="008E28EB">
        <w:rPr>
          <w:b/>
          <w:bCs/>
          <w:sz w:val="22"/>
          <w:szCs w:val="22"/>
        </w:rPr>
        <w:t xml:space="preserve">FORMULACIÓN DEL PROBLEMA </w:t>
      </w:r>
    </w:p>
    <w:p w14:paraId="3ED56D36" w14:textId="77777777" w:rsidR="00CD7F85" w:rsidRPr="008E28EB" w:rsidRDefault="00CD7F85" w:rsidP="003B21A1">
      <w:pPr>
        <w:pStyle w:val="Prrafodelista"/>
        <w:spacing w:line="360" w:lineRule="auto"/>
        <w:jc w:val="both"/>
        <w:rPr>
          <w:sz w:val="22"/>
          <w:szCs w:val="22"/>
        </w:rPr>
      </w:pPr>
    </w:p>
    <w:p w14:paraId="1CCB74A8" w14:textId="77777777" w:rsidR="00CD7F85" w:rsidRPr="008E28EB" w:rsidRDefault="00CD7F85" w:rsidP="003B21A1">
      <w:pPr>
        <w:spacing w:line="360" w:lineRule="auto"/>
        <w:jc w:val="both"/>
        <w:rPr>
          <w:sz w:val="22"/>
          <w:szCs w:val="22"/>
        </w:rPr>
      </w:pPr>
      <w:r w:rsidRPr="008E28EB">
        <w:rPr>
          <w:sz w:val="22"/>
          <w:szCs w:val="22"/>
        </w:rPr>
        <w:t>¿Cómo</w:t>
      </w:r>
      <w:r w:rsidR="009F7AEA" w:rsidRPr="008E28EB">
        <w:rPr>
          <w:sz w:val="22"/>
          <w:szCs w:val="22"/>
        </w:rPr>
        <w:t xml:space="preserve"> lograr una adecuada usabilidad en la implementación del sistema web para la gestión del reciclaje en la ciudad de Rioba</w:t>
      </w:r>
      <w:r w:rsidR="0006178C" w:rsidRPr="008E28EB">
        <w:rPr>
          <w:sz w:val="22"/>
          <w:szCs w:val="22"/>
        </w:rPr>
        <w:t>mba</w:t>
      </w:r>
      <w:r w:rsidRPr="008E28EB">
        <w:rPr>
          <w:sz w:val="22"/>
          <w:szCs w:val="22"/>
        </w:rPr>
        <w:t>?</w:t>
      </w:r>
    </w:p>
    <w:p w14:paraId="731D458D" w14:textId="77777777" w:rsidR="00762897" w:rsidRPr="008E28EB" w:rsidRDefault="00762897" w:rsidP="003B21A1">
      <w:pPr>
        <w:pStyle w:val="Prrafodelista"/>
        <w:spacing w:line="360" w:lineRule="auto"/>
        <w:jc w:val="both"/>
        <w:rPr>
          <w:sz w:val="22"/>
          <w:szCs w:val="22"/>
          <w:lang w:val="es-419"/>
        </w:rPr>
      </w:pPr>
    </w:p>
    <w:p w14:paraId="45022CE1" w14:textId="77777777" w:rsidR="00D9628C" w:rsidRPr="008E28EB" w:rsidRDefault="00D9628C" w:rsidP="003B21A1">
      <w:pPr>
        <w:spacing w:line="360" w:lineRule="auto"/>
        <w:jc w:val="both"/>
        <w:rPr>
          <w:b/>
          <w:bCs/>
          <w:sz w:val="22"/>
          <w:szCs w:val="22"/>
        </w:rPr>
      </w:pPr>
      <w:r w:rsidRPr="008E28EB">
        <w:rPr>
          <w:b/>
          <w:bCs/>
          <w:sz w:val="22"/>
          <w:szCs w:val="22"/>
        </w:rPr>
        <w:t>SISTEMATIZACIÓN DEL PROBLEMA</w:t>
      </w:r>
    </w:p>
    <w:p w14:paraId="7F809AE9" w14:textId="77777777" w:rsidR="008336E6" w:rsidRPr="008E28EB" w:rsidRDefault="008336E6" w:rsidP="003B21A1">
      <w:pPr>
        <w:pStyle w:val="Prrafodelista"/>
        <w:spacing w:line="360" w:lineRule="auto"/>
        <w:ind w:left="0"/>
        <w:jc w:val="both"/>
        <w:rPr>
          <w:b/>
          <w:sz w:val="22"/>
          <w:szCs w:val="22"/>
        </w:rPr>
      </w:pPr>
    </w:p>
    <w:p w14:paraId="03C3E16C" w14:textId="71CC6538" w:rsidR="006D44B4" w:rsidRPr="008E28EB" w:rsidRDefault="00341EE5" w:rsidP="003B21A1">
      <w:pPr>
        <w:pStyle w:val="Prrafodelista"/>
        <w:numPr>
          <w:ilvl w:val="0"/>
          <w:numId w:val="6"/>
        </w:numPr>
        <w:spacing w:line="360" w:lineRule="auto"/>
        <w:jc w:val="both"/>
        <w:rPr>
          <w:sz w:val="22"/>
          <w:szCs w:val="22"/>
          <w:lang w:val="es-419"/>
        </w:rPr>
      </w:pPr>
      <w:r w:rsidRPr="008E28EB">
        <w:rPr>
          <w:sz w:val="22"/>
          <w:szCs w:val="22"/>
          <w:lang w:val="es-419"/>
        </w:rPr>
        <w:lastRenderedPageBreak/>
        <w:t>¿</w:t>
      </w:r>
      <w:r w:rsidR="004C2097" w:rsidRPr="008E28EB">
        <w:rPr>
          <w:sz w:val="22"/>
          <w:szCs w:val="22"/>
          <w:lang w:val="es-419"/>
        </w:rPr>
        <w:t>Qué tecnologías</w:t>
      </w:r>
      <w:r w:rsidRPr="008E28EB">
        <w:rPr>
          <w:sz w:val="22"/>
          <w:szCs w:val="22"/>
          <w:lang w:val="es-419"/>
        </w:rPr>
        <w:t xml:space="preserve"> </w:t>
      </w:r>
      <w:r w:rsidR="003E6754" w:rsidRPr="008E28EB">
        <w:rPr>
          <w:sz w:val="22"/>
          <w:szCs w:val="22"/>
          <w:lang w:val="es-419"/>
        </w:rPr>
        <w:t>se va</w:t>
      </w:r>
      <w:r w:rsidR="00C06E0B" w:rsidRPr="008E28EB">
        <w:rPr>
          <w:sz w:val="22"/>
          <w:szCs w:val="22"/>
          <w:lang w:val="es-419"/>
        </w:rPr>
        <w:t>n</w:t>
      </w:r>
      <w:r w:rsidR="003E6754" w:rsidRPr="008E28EB">
        <w:rPr>
          <w:sz w:val="22"/>
          <w:szCs w:val="22"/>
          <w:lang w:val="es-419"/>
        </w:rPr>
        <w:t xml:space="preserve"> a utilizar para el desarrollo del sistema </w:t>
      </w:r>
      <w:r w:rsidR="003E6754" w:rsidRPr="008E28EB">
        <w:rPr>
          <w:sz w:val="22"/>
          <w:szCs w:val="22"/>
        </w:rPr>
        <w:t>web para la gestión del reciclaje</w:t>
      </w:r>
      <w:r w:rsidR="006D44B4" w:rsidRPr="008E28EB">
        <w:rPr>
          <w:sz w:val="22"/>
          <w:szCs w:val="22"/>
          <w:lang w:val="es-419"/>
        </w:rPr>
        <w:t>?</w:t>
      </w:r>
    </w:p>
    <w:p w14:paraId="0CAB9A9E" w14:textId="77777777" w:rsidR="00341EE5" w:rsidRPr="008E28EB" w:rsidRDefault="00341EE5" w:rsidP="003B21A1">
      <w:pPr>
        <w:pStyle w:val="Prrafodelista"/>
        <w:spacing w:line="360" w:lineRule="auto"/>
        <w:jc w:val="both"/>
        <w:rPr>
          <w:sz w:val="22"/>
          <w:szCs w:val="22"/>
          <w:lang w:val="es-419"/>
        </w:rPr>
      </w:pPr>
    </w:p>
    <w:p w14:paraId="2E576396" w14:textId="77777777" w:rsidR="00341EE5" w:rsidRPr="008E28EB" w:rsidRDefault="00341EE5" w:rsidP="003B21A1">
      <w:pPr>
        <w:pStyle w:val="Prrafodelista"/>
        <w:numPr>
          <w:ilvl w:val="0"/>
          <w:numId w:val="6"/>
        </w:numPr>
        <w:spacing w:line="360" w:lineRule="auto"/>
        <w:jc w:val="both"/>
        <w:rPr>
          <w:sz w:val="22"/>
          <w:szCs w:val="22"/>
          <w:lang w:val="es-419"/>
        </w:rPr>
      </w:pPr>
      <w:r w:rsidRPr="008E28EB">
        <w:rPr>
          <w:sz w:val="22"/>
          <w:szCs w:val="22"/>
          <w:lang w:val="es-419"/>
        </w:rPr>
        <w:t>¿Qué módulos se implementarán en el sistema para la gestión del reciclaje?</w:t>
      </w:r>
    </w:p>
    <w:p w14:paraId="69943034" w14:textId="77777777" w:rsidR="00341EE5" w:rsidRPr="008E28EB" w:rsidRDefault="00341EE5" w:rsidP="003B21A1">
      <w:pPr>
        <w:pStyle w:val="Prrafodelista"/>
        <w:spacing w:line="360" w:lineRule="auto"/>
        <w:jc w:val="both"/>
        <w:rPr>
          <w:sz w:val="22"/>
          <w:szCs w:val="22"/>
          <w:lang w:val="es-419"/>
        </w:rPr>
      </w:pPr>
    </w:p>
    <w:p w14:paraId="750A3C5D" w14:textId="77777777" w:rsidR="001E0E48" w:rsidRPr="008E28EB" w:rsidRDefault="00C06E0B" w:rsidP="003B21A1">
      <w:pPr>
        <w:pStyle w:val="Prrafodelista"/>
        <w:numPr>
          <w:ilvl w:val="0"/>
          <w:numId w:val="6"/>
        </w:numPr>
        <w:spacing w:line="360" w:lineRule="auto"/>
        <w:jc w:val="both"/>
        <w:rPr>
          <w:sz w:val="22"/>
          <w:szCs w:val="22"/>
          <w:lang w:val="es-419"/>
        </w:rPr>
      </w:pPr>
      <w:r w:rsidRPr="008E28EB">
        <w:rPr>
          <w:sz w:val="22"/>
          <w:szCs w:val="22"/>
          <w:lang w:val="es-419"/>
        </w:rPr>
        <w:t>¿La metodología SCRUM permitirá desarrollar el sistema web para la gestión del reciclaje en los tiempos previstos?</w:t>
      </w:r>
    </w:p>
    <w:p w14:paraId="24BAB732" w14:textId="77777777" w:rsidR="001E0E48" w:rsidRPr="008E28EB" w:rsidRDefault="001E0E48" w:rsidP="003B21A1">
      <w:pPr>
        <w:pStyle w:val="Prrafodelista"/>
        <w:spacing w:line="360" w:lineRule="auto"/>
        <w:jc w:val="both"/>
        <w:rPr>
          <w:sz w:val="22"/>
          <w:szCs w:val="22"/>
          <w:lang w:val="es-419"/>
        </w:rPr>
      </w:pPr>
    </w:p>
    <w:p w14:paraId="2A12B2EF" w14:textId="77777777" w:rsidR="001E0E48" w:rsidRPr="008E28EB" w:rsidRDefault="001E0E48" w:rsidP="003B21A1">
      <w:pPr>
        <w:pStyle w:val="Prrafodelista"/>
        <w:numPr>
          <w:ilvl w:val="0"/>
          <w:numId w:val="6"/>
        </w:numPr>
        <w:spacing w:line="360" w:lineRule="auto"/>
        <w:jc w:val="both"/>
        <w:rPr>
          <w:sz w:val="22"/>
          <w:szCs w:val="22"/>
          <w:lang w:val="es-419"/>
        </w:rPr>
      </w:pPr>
      <w:r w:rsidRPr="008E28EB">
        <w:rPr>
          <w:sz w:val="22"/>
          <w:szCs w:val="22"/>
          <w:lang w:val="es-419"/>
        </w:rPr>
        <w:t>¿De qué manera se puede evaluar la</w:t>
      </w:r>
      <w:r w:rsidR="00213136" w:rsidRPr="008E28EB">
        <w:rPr>
          <w:sz w:val="22"/>
          <w:szCs w:val="22"/>
          <w:lang w:val="es-419"/>
        </w:rPr>
        <w:t xml:space="preserve"> usabilidad</w:t>
      </w:r>
      <w:r w:rsidR="00C06E0B" w:rsidRPr="008E28EB">
        <w:rPr>
          <w:sz w:val="22"/>
          <w:szCs w:val="22"/>
          <w:lang w:val="es-419"/>
        </w:rPr>
        <w:t xml:space="preserve"> </w:t>
      </w:r>
      <w:r w:rsidR="00C06E0B" w:rsidRPr="008E28EB">
        <w:rPr>
          <w:sz w:val="22"/>
          <w:szCs w:val="22"/>
        </w:rPr>
        <w:t>del sistema web para la gestión del reciclaje en la ciudad de Riobamba</w:t>
      </w:r>
      <w:r w:rsidRPr="008E28EB">
        <w:rPr>
          <w:sz w:val="22"/>
          <w:szCs w:val="22"/>
          <w:lang w:val="es-419"/>
        </w:rPr>
        <w:t>?</w:t>
      </w:r>
    </w:p>
    <w:p w14:paraId="2A675663" w14:textId="77777777" w:rsidR="006D44B4" w:rsidRPr="008E28EB" w:rsidRDefault="006D44B4" w:rsidP="003B21A1">
      <w:pPr>
        <w:pStyle w:val="Prrafodelista"/>
        <w:spacing w:line="360" w:lineRule="auto"/>
        <w:jc w:val="both"/>
        <w:rPr>
          <w:b/>
          <w:sz w:val="22"/>
          <w:szCs w:val="22"/>
          <w:lang w:val="es-419"/>
        </w:rPr>
      </w:pPr>
    </w:p>
    <w:p w14:paraId="4FA10BD6" w14:textId="159F16C2" w:rsidR="008336E6" w:rsidRPr="008E28EB" w:rsidRDefault="00D9628C" w:rsidP="003B21A1">
      <w:pPr>
        <w:spacing w:line="360" w:lineRule="auto"/>
        <w:ind w:right="48"/>
        <w:jc w:val="both"/>
        <w:rPr>
          <w:b/>
          <w:bCs/>
          <w:sz w:val="22"/>
          <w:szCs w:val="22"/>
        </w:rPr>
      </w:pPr>
      <w:r w:rsidRPr="008E28EB">
        <w:rPr>
          <w:b/>
          <w:bCs/>
          <w:sz w:val="22"/>
          <w:szCs w:val="22"/>
        </w:rPr>
        <w:t>JUSTIFICACIÓN TEÓRICA</w:t>
      </w:r>
    </w:p>
    <w:p w14:paraId="704FE795" w14:textId="77777777" w:rsidR="008336E6" w:rsidRPr="008E28EB" w:rsidRDefault="008336E6" w:rsidP="003B21A1">
      <w:pPr>
        <w:spacing w:line="360" w:lineRule="auto"/>
        <w:ind w:left="1134" w:right="48" w:hanging="429"/>
        <w:jc w:val="both"/>
        <w:rPr>
          <w:sz w:val="22"/>
          <w:szCs w:val="22"/>
        </w:rPr>
      </w:pPr>
    </w:p>
    <w:p w14:paraId="44742CF9" w14:textId="548C77BF" w:rsidR="008336E6" w:rsidRPr="008E28EB" w:rsidRDefault="00605E16" w:rsidP="003B21A1">
      <w:pPr>
        <w:spacing w:line="360" w:lineRule="auto"/>
        <w:ind w:right="48"/>
        <w:jc w:val="both"/>
        <w:rPr>
          <w:sz w:val="22"/>
          <w:szCs w:val="22"/>
        </w:rPr>
      </w:pPr>
      <w:r w:rsidRPr="008E28EB">
        <w:rPr>
          <w:sz w:val="22"/>
          <w:szCs w:val="22"/>
        </w:rPr>
        <w:t>El presente</w:t>
      </w:r>
      <w:r w:rsidR="00F10B12" w:rsidRPr="008E28EB">
        <w:rPr>
          <w:sz w:val="22"/>
          <w:szCs w:val="22"/>
        </w:rPr>
        <w:t xml:space="preserve"> </w:t>
      </w:r>
      <w:r w:rsidR="00AF1A26" w:rsidRPr="008E28EB">
        <w:rPr>
          <w:sz w:val="22"/>
          <w:szCs w:val="22"/>
        </w:rPr>
        <w:t>trabajo</w:t>
      </w:r>
      <w:r w:rsidR="00F10B12" w:rsidRPr="008E28EB">
        <w:rPr>
          <w:sz w:val="22"/>
          <w:szCs w:val="22"/>
        </w:rPr>
        <w:t xml:space="preserve"> de titulación se realiza</w:t>
      </w:r>
      <w:r w:rsidR="008336E6" w:rsidRPr="008E28EB">
        <w:rPr>
          <w:sz w:val="22"/>
          <w:szCs w:val="22"/>
        </w:rPr>
        <w:t xml:space="preserve"> co</w:t>
      </w:r>
      <w:r w:rsidR="00F10B12" w:rsidRPr="008E28EB">
        <w:rPr>
          <w:sz w:val="22"/>
          <w:szCs w:val="22"/>
        </w:rPr>
        <w:t xml:space="preserve">n el </w:t>
      </w:r>
      <w:r w:rsidR="008336E6" w:rsidRPr="008E28EB">
        <w:rPr>
          <w:sz w:val="22"/>
          <w:szCs w:val="22"/>
        </w:rPr>
        <w:t xml:space="preserve">propósito </w:t>
      </w:r>
      <w:r w:rsidR="00F10B12" w:rsidRPr="008E28EB">
        <w:rPr>
          <w:sz w:val="22"/>
          <w:szCs w:val="22"/>
        </w:rPr>
        <w:t xml:space="preserve">de </w:t>
      </w:r>
      <w:r w:rsidR="008336E6" w:rsidRPr="008E28EB">
        <w:rPr>
          <w:sz w:val="22"/>
          <w:szCs w:val="22"/>
        </w:rPr>
        <w:t>aportar a la temática de</w:t>
      </w:r>
      <w:r w:rsidR="00C63C64" w:rsidRPr="008E28EB">
        <w:rPr>
          <w:sz w:val="22"/>
          <w:szCs w:val="22"/>
        </w:rPr>
        <w:t xml:space="preserve"> Sistemas de Gestión Ambiental, además de mostrar lo importante que puede</w:t>
      </w:r>
      <w:r w:rsidRPr="008E28EB">
        <w:rPr>
          <w:sz w:val="22"/>
          <w:szCs w:val="22"/>
        </w:rPr>
        <w:t xml:space="preserve"> ser</w:t>
      </w:r>
      <w:r w:rsidR="00C63C64" w:rsidRPr="008E28EB">
        <w:rPr>
          <w:sz w:val="22"/>
          <w:szCs w:val="22"/>
        </w:rPr>
        <w:t xml:space="preserve"> ya que los resultados que ofrecen</w:t>
      </w:r>
      <w:r w:rsidR="00D96CF5" w:rsidRPr="008E28EB">
        <w:rPr>
          <w:sz w:val="22"/>
          <w:szCs w:val="22"/>
        </w:rPr>
        <w:t xml:space="preserve"> a largo plazo</w:t>
      </w:r>
      <w:r w:rsidR="00C63C64" w:rsidRPr="008E28EB">
        <w:rPr>
          <w:sz w:val="22"/>
          <w:szCs w:val="22"/>
        </w:rPr>
        <w:t xml:space="preserve"> pueden ser muy significativos, entre los cuales pueden ser: beneficios económicos para la industria que se dedica</w:t>
      </w:r>
      <w:r w:rsidR="00AF1A26" w:rsidRPr="008E28EB">
        <w:rPr>
          <w:sz w:val="22"/>
          <w:szCs w:val="22"/>
        </w:rPr>
        <w:t xml:space="preserve"> a realizar estos procesos, </w:t>
      </w:r>
      <w:r w:rsidR="00C63C64" w:rsidRPr="008E28EB">
        <w:rPr>
          <w:sz w:val="22"/>
          <w:szCs w:val="22"/>
        </w:rPr>
        <w:t>ingreso</w:t>
      </w:r>
      <w:r w:rsidR="00AF1A26" w:rsidRPr="008E28EB">
        <w:rPr>
          <w:sz w:val="22"/>
          <w:szCs w:val="22"/>
        </w:rPr>
        <w:t>s</w:t>
      </w:r>
      <w:r w:rsidR="00C63C64" w:rsidRPr="008E28EB">
        <w:rPr>
          <w:sz w:val="22"/>
          <w:szCs w:val="22"/>
        </w:rPr>
        <w:t xml:space="preserve"> extra</w:t>
      </w:r>
      <w:r w:rsidR="00AF1A26" w:rsidRPr="008E28EB">
        <w:rPr>
          <w:sz w:val="22"/>
          <w:szCs w:val="22"/>
        </w:rPr>
        <w:t>s</w:t>
      </w:r>
      <w:r w:rsidR="00C63C64" w:rsidRPr="008E28EB">
        <w:rPr>
          <w:sz w:val="22"/>
          <w:szCs w:val="22"/>
        </w:rPr>
        <w:t xml:space="preserve"> para las personas que desean</w:t>
      </w:r>
      <w:r w:rsidR="00213136" w:rsidRPr="008E28EB">
        <w:rPr>
          <w:sz w:val="22"/>
          <w:szCs w:val="22"/>
        </w:rPr>
        <w:t xml:space="preserve"> </w:t>
      </w:r>
      <w:r w:rsidR="00AF1A26" w:rsidRPr="008E28EB">
        <w:rPr>
          <w:sz w:val="22"/>
          <w:szCs w:val="22"/>
        </w:rPr>
        <w:t>reciclar, mejorar la gestión de información</w:t>
      </w:r>
      <w:r w:rsidR="00F10B12" w:rsidRPr="008E28EB">
        <w:rPr>
          <w:sz w:val="22"/>
          <w:szCs w:val="22"/>
        </w:rPr>
        <w:t xml:space="preserve"> de los residuos sólidos que se reciclan</w:t>
      </w:r>
      <w:r w:rsidR="00AF1A26" w:rsidRPr="008E28EB">
        <w:rPr>
          <w:sz w:val="22"/>
          <w:szCs w:val="22"/>
        </w:rPr>
        <w:t>, contribuir a disminuir el impacto ambiental que producen muchas toneladas de desechos sólidos al día</w:t>
      </w:r>
      <w:r w:rsidR="00040658" w:rsidRPr="008E28EB">
        <w:rPr>
          <w:sz w:val="22"/>
          <w:szCs w:val="22"/>
        </w:rPr>
        <w:t xml:space="preserve">. </w:t>
      </w:r>
      <w:r w:rsidR="00040658" w:rsidRPr="008E28EB">
        <w:rPr>
          <w:sz w:val="22"/>
          <w:szCs w:val="22"/>
        </w:rPr>
        <w:fldChar w:fldCharType="begin"/>
      </w:r>
      <w:r w:rsidR="00EC5911">
        <w:rPr>
          <w:sz w:val="22"/>
          <w:szCs w:val="22"/>
        </w:rPr>
        <w:instrText xml:space="preserve"> ADDIN ZOTERO_ITEM CSL_CITATION {"citationID":"DlE7oA2f","properties":{"formattedCitation":"(C\\uc0\\u243{}rdova Garc\\uc0\\u237{}a,Vallejo L\\uc0\\u243{}pez, 2013)","plainCitation":"(Córdova García,Vallejo López, 2013)","dontUpdate":true,"noteIndex":0},"citationItems":[{"id":"aT7E4CCP/AjgKXWkE","uris":["http://zotero.org/users/local/RoPajdqn/items/YZZ7MUHE"],"uri":["http://zotero.org/users/local/RoPajdqn/items/YZZ7MUHE"],"itemData":{"id":46,"type":"thesis","event-place":"RIOBAMBA","publisher":"UNACH","publisher-place":"RIOBAMBA","title":"Determinación y evaluación de las externalidades ambientales del reciclaje de plástico, vidrio y compuestos de celulosa generados en la ciudad de Riobamba.","URL":"http://dspace.unach.edu.ec/bitstream/51000/778/1/UNACH-EC-IMB-2013-0004..pdf","author":[{"family":"Córdova García,Vallejo López","given":"María Fernanda","suffix":"Jéssica Lorena"}],"issued":{"date-parts":[["2013"]]}}}],"schema":"https://github.com/citation-style-language/schema/raw/master/csl-citation.json"} </w:instrText>
      </w:r>
      <w:r w:rsidR="00040658" w:rsidRPr="008E28EB">
        <w:rPr>
          <w:sz w:val="22"/>
          <w:szCs w:val="22"/>
        </w:rPr>
        <w:fldChar w:fldCharType="separate"/>
      </w:r>
      <w:r w:rsidR="00040658" w:rsidRPr="008E28EB">
        <w:rPr>
          <w:sz w:val="22"/>
          <w:szCs w:val="22"/>
        </w:rPr>
        <w:t>(Córdova García, Vallejo López, 2013)</w:t>
      </w:r>
      <w:r w:rsidR="00040658" w:rsidRPr="008E28EB">
        <w:rPr>
          <w:sz w:val="22"/>
          <w:szCs w:val="22"/>
        </w:rPr>
        <w:fldChar w:fldCharType="end"/>
      </w:r>
      <w:r w:rsidR="00040658" w:rsidRPr="008E28EB">
        <w:rPr>
          <w:sz w:val="22"/>
          <w:szCs w:val="22"/>
        </w:rPr>
        <w:t xml:space="preserve"> </w:t>
      </w:r>
      <w:r w:rsidR="007C591E" w:rsidRPr="008E28EB">
        <w:rPr>
          <w:sz w:val="22"/>
          <w:szCs w:val="22"/>
        </w:rPr>
        <w:t xml:space="preserve">mencionan que </w:t>
      </w:r>
      <w:r w:rsidR="00BA7FB6">
        <w:rPr>
          <w:sz w:val="22"/>
          <w:szCs w:val="22"/>
        </w:rPr>
        <w:t>“</w:t>
      </w:r>
      <w:r w:rsidR="007C591E" w:rsidRPr="008E28EB">
        <w:rPr>
          <w:sz w:val="22"/>
          <w:szCs w:val="22"/>
        </w:rPr>
        <w:t xml:space="preserve">la implementación de un plan de </w:t>
      </w:r>
      <w:r w:rsidR="008C3735" w:rsidRPr="008E28EB">
        <w:rPr>
          <w:sz w:val="22"/>
          <w:szCs w:val="22"/>
        </w:rPr>
        <w:t>reciclaje</w:t>
      </w:r>
      <w:r w:rsidR="007C591E" w:rsidRPr="008E28EB">
        <w:rPr>
          <w:sz w:val="22"/>
          <w:szCs w:val="22"/>
        </w:rPr>
        <w:t xml:space="preserve"> puede contribuir a optimizar el uso de los materiales   potencialmente   reciclables,</w:t>
      </w:r>
      <w:r w:rsidR="00467E08" w:rsidRPr="008E28EB">
        <w:rPr>
          <w:sz w:val="22"/>
          <w:szCs w:val="22"/>
        </w:rPr>
        <w:t xml:space="preserve"> </w:t>
      </w:r>
      <w:r w:rsidR="007C591E" w:rsidRPr="008E28EB">
        <w:rPr>
          <w:sz w:val="22"/>
          <w:szCs w:val="22"/>
        </w:rPr>
        <w:t xml:space="preserve">que   podrían   ser   incorporados   a   nuevos </w:t>
      </w:r>
      <w:r w:rsidRPr="008E28EB">
        <w:rPr>
          <w:sz w:val="22"/>
          <w:szCs w:val="22"/>
        </w:rPr>
        <w:t>procesos sin necesidad de ser depositados en el relleno sanitario</w:t>
      </w:r>
      <w:r w:rsidR="00BA7FB6">
        <w:rPr>
          <w:sz w:val="22"/>
          <w:szCs w:val="22"/>
        </w:rPr>
        <w:t>”</w:t>
      </w:r>
      <w:r w:rsidR="007C591E" w:rsidRPr="008E28EB">
        <w:rPr>
          <w:sz w:val="22"/>
          <w:szCs w:val="22"/>
        </w:rPr>
        <w:t xml:space="preserve">.  </w:t>
      </w:r>
    </w:p>
    <w:p w14:paraId="37EE3163" w14:textId="77777777" w:rsidR="005A7FB6" w:rsidRPr="008E28EB" w:rsidRDefault="005A7FB6" w:rsidP="003B21A1">
      <w:pPr>
        <w:spacing w:line="360" w:lineRule="auto"/>
        <w:ind w:left="706" w:right="48"/>
        <w:jc w:val="both"/>
        <w:rPr>
          <w:sz w:val="22"/>
          <w:szCs w:val="22"/>
        </w:rPr>
      </w:pPr>
    </w:p>
    <w:p w14:paraId="47E97024" w14:textId="77777777" w:rsidR="007C591E" w:rsidRPr="008E28EB" w:rsidRDefault="007C591E" w:rsidP="003B21A1">
      <w:pPr>
        <w:spacing w:line="360" w:lineRule="auto"/>
        <w:ind w:right="48"/>
        <w:jc w:val="both"/>
        <w:rPr>
          <w:sz w:val="22"/>
          <w:szCs w:val="22"/>
        </w:rPr>
      </w:pPr>
      <w:r w:rsidRPr="008E28EB">
        <w:rPr>
          <w:sz w:val="22"/>
          <w:szCs w:val="22"/>
        </w:rPr>
        <w:t xml:space="preserve">Con el </w:t>
      </w:r>
      <w:r w:rsidR="005A7FB6" w:rsidRPr="008E28EB">
        <w:rPr>
          <w:sz w:val="22"/>
          <w:szCs w:val="22"/>
        </w:rPr>
        <w:t xml:space="preserve">uso </w:t>
      </w:r>
      <w:r w:rsidRPr="008E28EB">
        <w:rPr>
          <w:sz w:val="22"/>
          <w:szCs w:val="22"/>
        </w:rPr>
        <w:t xml:space="preserve">sistema </w:t>
      </w:r>
      <w:r w:rsidR="00D96CF5" w:rsidRPr="008E28EB">
        <w:rPr>
          <w:sz w:val="22"/>
          <w:szCs w:val="22"/>
        </w:rPr>
        <w:t>por parte del usuario final se podrá obtener información</w:t>
      </w:r>
      <w:r w:rsidR="00461601" w:rsidRPr="008E28EB">
        <w:rPr>
          <w:sz w:val="22"/>
          <w:szCs w:val="22"/>
        </w:rPr>
        <w:t xml:space="preserve"> general</w:t>
      </w:r>
      <w:r w:rsidR="00D96CF5" w:rsidRPr="008E28EB">
        <w:rPr>
          <w:sz w:val="22"/>
          <w:szCs w:val="22"/>
        </w:rPr>
        <w:t xml:space="preserve"> de las persona</w:t>
      </w:r>
      <w:r w:rsidR="00605E16" w:rsidRPr="008E28EB">
        <w:rPr>
          <w:sz w:val="22"/>
          <w:szCs w:val="22"/>
        </w:rPr>
        <w:t xml:space="preserve">s que deseen reciclar desde sus inmuebles o lugares de trabajo, </w:t>
      </w:r>
      <w:r w:rsidR="00D96CF5" w:rsidRPr="008E28EB">
        <w:rPr>
          <w:sz w:val="22"/>
          <w:szCs w:val="22"/>
        </w:rPr>
        <w:t>los desechos reciclados,</w:t>
      </w:r>
      <w:r w:rsidR="00605E16" w:rsidRPr="008E28EB">
        <w:rPr>
          <w:sz w:val="22"/>
          <w:szCs w:val="22"/>
        </w:rPr>
        <w:t xml:space="preserve"> </w:t>
      </w:r>
      <w:r w:rsidR="00D96CF5" w:rsidRPr="008E28EB">
        <w:rPr>
          <w:sz w:val="22"/>
          <w:szCs w:val="22"/>
        </w:rPr>
        <w:t xml:space="preserve">las empresas </w:t>
      </w:r>
      <w:r w:rsidR="00461601" w:rsidRPr="008E28EB">
        <w:rPr>
          <w:sz w:val="22"/>
          <w:szCs w:val="22"/>
        </w:rPr>
        <w:t>recolectoras,</w:t>
      </w:r>
      <w:r w:rsidR="00D96CF5" w:rsidRPr="008E28EB">
        <w:rPr>
          <w:sz w:val="22"/>
          <w:szCs w:val="22"/>
        </w:rPr>
        <w:t xml:space="preserve"> </w:t>
      </w:r>
      <w:r w:rsidR="005A7FB6" w:rsidRPr="008E28EB">
        <w:rPr>
          <w:sz w:val="22"/>
          <w:szCs w:val="22"/>
        </w:rPr>
        <w:t>así como también</w:t>
      </w:r>
      <w:r w:rsidR="00461601" w:rsidRPr="008E28EB">
        <w:rPr>
          <w:sz w:val="22"/>
          <w:szCs w:val="22"/>
        </w:rPr>
        <w:t xml:space="preserve"> de reportes acerca de cuanto se recicla por parte de cada ciudadano, el perfil de cada uno de los usuarios</w:t>
      </w:r>
      <w:r w:rsidR="00605E16" w:rsidRPr="008E28EB">
        <w:rPr>
          <w:sz w:val="22"/>
          <w:szCs w:val="22"/>
        </w:rPr>
        <w:t>, la comunicación mediante un sistema de mensajería y por último</w:t>
      </w:r>
      <w:r w:rsidR="00461601" w:rsidRPr="008E28EB">
        <w:rPr>
          <w:sz w:val="22"/>
          <w:szCs w:val="22"/>
        </w:rPr>
        <w:t xml:space="preserve"> se tendrá una sección en donde se tendrá</w:t>
      </w:r>
      <w:r w:rsidR="00F10B12" w:rsidRPr="008E28EB">
        <w:rPr>
          <w:sz w:val="22"/>
          <w:szCs w:val="22"/>
        </w:rPr>
        <w:t>n</w:t>
      </w:r>
      <w:r w:rsidR="00461601" w:rsidRPr="008E28EB">
        <w:rPr>
          <w:sz w:val="22"/>
          <w:szCs w:val="22"/>
        </w:rPr>
        <w:t xml:space="preserve"> l</w:t>
      </w:r>
      <w:r w:rsidR="00605E16" w:rsidRPr="008E28EB">
        <w:rPr>
          <w:sz w:val="22"/>
          <w:szCs w:val="22"/>
        </w:rPr>
        <w:t>as publicaciones y las</w:t>
      </w:r>
      <w:r w:rsidR="00461601" w:rsidRPr="008E28EB">
        <w:rPr>
          <w:sz w:val="22"/>
          <w:szCs w:val="22"/>
        </w:rPr>
        <w:t xml:space="preserve"> principales novedades acerca de la temática.</w:t>
      </w:r>
    </w:p>
    <w:p w14:paraId="617FF25D" w14:textId="77777777" w:rsidR="005A7FB6" w:rsidRPr="008E28EB" w:rsidRDefault="005A7FB6" w:rsidP="003B21A1">
      <w:pPr>
        <w:spacing w:line="360" w:lineRule="auto"/>
        <w:ind w:left="706" w:right="48"/>
        <w:jc w:val="both"/>
        <w:rPr>
          <w:sz w:val="22"/>
          <w:szCs w:val="22"/>
        </w:rPr>
      </w:pPr>
    </w:p>
    <w:p w14:paraId="0481B919" w14:textId="77777777" w:rsidR="005A7FB6" w:rsidRPr="008E28EB" w:rsidRDefault="005A7FB6" w:rsidP="003B21A1">
      <w:pPr>
        <w:spacing w:line="360" w:lineRule="auto"/>
        <w:ind w:right="48"/>
        <w:jc w:val="both"/>
        <w:rPr>
          <w:sz w:val="22"/>
          <w:szCs w:val="22"/>
        </w:rPr>
      </w:pPr>
      <w:r w:rsidRPr="008E28EB">
        <w:rPr>
          <w:sz w:val="22"/>
          <w:szCs w:val="22"/>
        </w:rPr>
        <w:t xml:space="preserve">Entre las herramientas que se utilizaran para el desarrollo del sistema, se empleara el framework </w:t>
      </w:r>
      <w:r w:rsidR="00605E16" w:rsidRPr="008E28EB">
        <w:rPr>
          <w:sz w:val="22"/>
          <w:szCs w:val="22"/>
        </w:rPr>
        <w:t xml:space="preserve">angular </w:t>
      </w:r>
      <w:r w:rsidRPr="008E28EB">
        <w:rPr>
          <w:sz w:val="22"/>
          <w:szCs w:val="22"/>
        </w:rPr>
        <w:t xml:space="preserve">para realizar las interfaces gráficas, y del lado del servidor se empleara el framework </w:t>
      </w:r>
      <w:r w:rsidR="00605E16" w:rsidRPr="008E28EB">
        <w:rPr>
          <w:sz w:val="22"/>
          <w:szCs w:val="22"/>
        </w:rPr>
        <w:t>Express,</w:t>
      </w:r>
      <w:r w:rsidRPr="008E28EB">
        <w:rPr>
          <w:sz w:val="22"/>
          <w:szCs w:val="22"/>
        </w:rPr>
        <w:t xml:space="preserve"> además de utilizar Visual Studio </w:t>
      </w:r>
      <w:proofErr w:type="spellStart"/>
      <w:r w:rsidRPr="008E28EB">
        <w:rPr>
          <w:sz w:val="22"/>
          <w:szCs w:val="22"/>
        </w:rPr>
        <w:t>Code</w:t>
      </w:r>
      <w:proofErr w:type="spellEnd"/>
      <w:r w:rsidRPr="008E28EB">
        <w:rPr>
          <w:sz w:val="22"/>
          <w:szCs w:val="22"/>
        </w:rPr>
        <w:t xml:space="preserve"> como IDE de desarrollo de scripts, para la base de datos se </w:t>
      </w:r>
      <w:r w:rsidR="00605E16" w:rsidRPr="008E28EB">
        <w:rPr>
          <w:sz w:val="22"/>
          <w:szCs w:val="22"/>
        </w:rPr>
        <w:t>utilizará MongoDB</w:t>
      </w:r>
      <w:r w:rsidRPr="008E28EB">
        <w:rPr>
          <w:sz w:val="22"/>
          <w:szCs w:val="22"/>
        </w:rPr>
        <w:t>, al ser herramientas conocidas y que contienen información detallada po</w:t>
      </w:r>
      <w:r w:rsidR="006A56C5" w:rsidRPr="008E28EB">
        <w:rPr>
          <w:sz w:val="22"/>
          <w:szCs w:val="22"/>
        </w:rPr>
        <w:t xml:space="preserve">r toda la </w:t>
      </w:r>
      <w:r w:rsidR="006A56C5" w:rsidRPr="008E28EB">
        <w:rPr>
          <w:sz w:val="22"/>
          <w:szCs w:val="22"/>
        </w:rPr>
        <w:lastRenderedPageBreak/>
        <w:t>web</w:t>
      </w:r>
      <w:r w:rsidR="00F10B12" w:rsidRPr="008E28EB">
        <w:rPr>
          <w:sz w:val="22"/>
          <w:szCs w:val="22"/>
        </w:rPr>
        <w:t xml:space="preserve">. </w:t>
      </w:r>
      <w:r w:rsidRPr="008E28EB">
        <w:rPr>
          <w:sz w:val="22"/>
          <w:szCs w:val="22"/>
        </w:rPr>
        <w:t>Dentro de las ventajas que presentan estas herramientas, es que pueden ser usadas para realizar sistemas en innumerables dispositivos (</w:t>
      </w:r>
      <w:proofErr w:type="spellStart"/>
      <w:r w:rsidRPr="008E28EB">
        <w:rPr>
          <w:sz w:val="22"/>
          <w:szCs w:val="22"/>
        </w:rPr>
        <w:t>tablets</w:t>
      </w:r>
      <w:proofErr w:type="spellEnd"/>
      <w:r w:rsidRPr="008E28EB">
        <w:rPr>
          <w:sz w:val="22"/>
          <w:szCs w:val="22"/>
        </w:rPr>
        <w:t xml:space="preserve">, </w:t>
      </w:r>
      <w:proofErr w:type="spellStart"/>
      <w:r w:rsidRPr="008E28EB">
        <w:rPr>
          <w:sz w:val="22"/>
          <w:szCs w:val="22"/>
        </w:rPr>
        <w:t>smartphones</w:t>
      </w:r>
      <w:proofErr w:type="spellEnd"/>
      <w:r w:rsidRPr="008E28EB">
        <w:rPr>
          <w:sz w:val="22"/>
          <w:szCs w:val="22"/>
        </w:rPr>
        <w:t xml:space="preserve">, páginas web, consolas) </w:t>
      </w:r>
      <w:r w:rsidR="00F10B12" w:rsidRPr="008E28EB">
        <w:rPr>
          <w:sz w:val="22"/>
          <w:szCs w:val="22"/>
        </w:rPr>
        <w:t>permitiendo</w:t>
      </w:r>
      <w:r w:rsidRPr="008E28EB">
        <w:rPr>
          <w:sz w:val="22"/>
          <w:szCs w:val="22"/>
        </w:rPr>
        <w:t xml:space="preserve"> el desarrollo de módulos y la construcción de servicios web, además de que existe por cada herramienta una versión libre que tiene todo lo necesario para el procesamiento de la información, así como, vasta información de la que disponer en la web.</w:t>
      </w:r>
    </w:p>
    <w:p w14:paraId="37BBE785" w14:textId="77777777" w:rsidR="008336E6" w:rsidRPr="008E28EB" w:rsidRDefault="008336E6" w:rsidP="003B21A1">
      <w:pPr>
        <w:spacing w:line="360" w:lineRule="auto"/>
        <w:ind w:left="1134" w:right="48" w:hanging="429"/>
        <w:jc w:val="both"/>
        <w:rPr>
          <w:sz w:val="22"/>
          <w:szCs w:val="22"/>
          <w:lang w:val="es-419"/>
        </w:rPr>
      </w:pPr>
    </w:p>
    <w:p w14:paraId="3EAD9CAD" w14:textId="1338BDE3" w:rsidR="00D9628C" w:rsidRPr="008E28EB" w:rsidRDefault="00D9628C" w:rsidP="003B21A1">
      <w:pPr>
        <w:spacing w:line="360" w:lineRule="auto"/>
        <w:ind w:right="48"/>
        <w:jc w:val="both"/>
        <w:rPr>
          <w:b/>
          <w:bCs/>
          <w:sz w:val="22"/>
          <w:szCs w:val="22"/>
        </w:rPr>
      </w:pPr>
      <w:r w:rsidRPr="008E28EB">
        <w:rPr>
          <w:b/>
          <w:bCs/>
          <w:sz w:val="22"/>
          <w:szCs w:val="22"/>
        </w:rPr>
        <w:t>JUSTIFICACIÓN APLICATIVA</w:t>
      </w:r>
    </w:p>
    <w:p w14:paraId="25607E01" w14:textId="77777777" w:rsidR="003765E2" w:rsidRPr="008E28EB" w:rsidRDefault="003765E2" w:rsidP="003B21A1">
      <w:pPr>
        <w:spacing w:line="360" w:lineRule="auto"/>
        <w:ind w:left="1418" w:right="48" w:hanging="713"/>
        <w:jc w:val="both"/>
        <w:rPr>
          <w:sz w:val="22"/>
          <w:szCs w:val="22"/>
        </w:rPr>
      </w:pPr>
    </w:p>
    <w:p w14:paraId="01CEA816" w14:textId="77777777" w:rsidR="00E64B19" w:rsidRPr="008E28EB" w:rsidRDefault="008751D9" w:rsidP="003B21A1">
      <w:pPr>
        <w:spacing w:line="360" w:lineRule="auto"/>
        <w:ind w:right="48"/>
        <w:jc w:val="both"/>
        <w:rPr>
          <w:sz w:val="22"/>
          <w:szCs w:val="22"/>
        </w:rPr>
      </w:pPr>
      <w:r w:rsidRPr="008E28EB">
        <w:rPr>
          <w:sz w:val="22"/>
          <w:szCs w:val="22"/>
        </w:rPr>
        <w:t>El desarrollo de sistemas informáticos ayuda</w:t>
      </w:r>
      <w:r w:rsidR="00F10B12" w:rsidRPr="008E28EB">
        <w:rPr>
          <w:sz w:val="22"/>
          <w:szCs w:val="22"/>
        </w:rPr>
        <w:t>n</w:t>
      </w:r>
      <w:r w:rsidR="00E9499F" w:rsidRPr="008E28EB">
        <w:rPr>
          <w:sz w:val="22"/>
          <w:szCs w:val="22"/>
        </w:rPr>
        <w:t xml:space="preserve"> a optimizar grandes cantidades de </w:t>
      </w:r>
      <w:r w:rsidR="009078BA" w:rsidRPr="008E28EB">
        <w:rPr>
          <w:sz w:val="22"/>
          <w:szCs w:val="22"/>
        </w:rPr>
        <w:t>información</w:t>
      </w:r>
      <w:r w:rsidR="00F10B12" w:rsidRPr="008E28EB">
        <w:rPr>
          <w:sz w:val="22"/>
          <w:szCs w:val="22"/>
        </w:rPr>
        <w:t>, permitiendo automatizar los procesos que se llevan a cabo por cada una de las entidades, también permiten mejorar la comunicación ya que un sistema web puede ser accedido desde cualquier lugar del planeta que cuente con acceso a internet</w:t>
      </w:r>
      <w:r w:rsidR="009078BA" w:rsidRPr="008E28EB">
        <w:rPr>
          <w:sz w:val="22"/>
          <w:szCs w:val="22"/>
        </w:rPr>
        <w:t xml:space="preserve">, </w:t>
      </w:r>
      <w:r w:rsidR="00E9499F" w:rsidRPr="008E28EB">
        <w:rPr>
          <w:sz w:val="22"/>
          <w:szCs w:val="22"/>
        </w:rPr>
        <w:t>es por ello que</w:t>
      </w:r>
      <w:r w:rsidR="00F10B12" w:rsidRPr="008E28EB">
        <w:rPr>
          <w:sz w:val="22"/>
          <w:szCs w:val="22"/>
        </w:rPr>
        <w:t xml:space="preserve"> con</w:t>
      </w:r>
      <w:r w:rsidR="00E9499F" w:rsidRPr="008E28EB">
        <w:rPr>
          <w:sz w:val="22"/>
          <w:szCs w:val="22"/>
        </w:rPr>
        <w:t xml:space="preserve"> </w:t>
      </w:r>
      <w:r w:rsidR="009078BA" w:rsidRPr="008E28EB">
        <w:rPr>
          <w:sz w:val="22"/>
          <w:szCs w:val="22"/>
        </w:rPr>
        <w:t xml:space="preserve">este </w:t>
      </w:r>
      <w:r w:rsidR="00E64B19" w:rsidRPr="008E28EB">
        <w:rPr>
          <w:sz w:val="22"/>
          <w:szCs w:val="22"/>
        </w:rPr>
        <w:t>sistema</w:t>
      </w:r>
      <w:r w:rsidR="00E9499F" w:rsidRPr="008E28EB">
        <w:rPr>
          <w:sz w:val="22"/>
          <w:szCs w:val="22"/>
        </w:rPr>
        <w:t xml:space="preserve"> </w:t>
      </w:r>
      <w:r w:rsidR="00F10B12" w:rsidRPr="008E28EB">
        <w:rPr>
          <w:sz w:val="22"/>
          <w:szCs w:val="22"/>
        </w:rPr>
        <w:t xml:space="preserve">se </w:t>
      </w:r>
      <w:r w:rsidR="00E9499F" w:rsidRPr="008E28EB">
        <w:rPr>
          <w:sz w:val="22"/>
          <w:szCs w:val="22"/>
        </w:rPr>
        <w:t xml:space="preserve">podrá </w:t>
      </w:r>
      <w:r w:rsidR="00F10B12" w:rsidRPr="008E28EB">
        <w:rPr>
          <w:sz w:val="22"/>
          <w:szCs w:val="22"/>
        </w:rPr>
        <w:t>gestionar</w:t>
      </w:r>
      <w:r w:rsidR="00E9499F" w:rsidRPr="008E28EB">
        <w:rPr>
          <w:sz w:val="22"/>
          <w:szCs w:val="22"/>
        </w:rPr>
        <w:t xml:space="preserve"> la información de los ciudadanos, desechos sólidos, empresas recicladoras, realizar reportes además de dar a conocer las principales novedades acerca de este proceso,</w:t>
      </w:r>
      <w:r w:rsidRPr="008E28EB">
        <w:rPr>
          <w:sz w:val="22"/>
          <w:szCs w:val="22"/>
        </w:rPr>
        <w:t xml:space="preserve"> </w:t>
      </w:r>
      <w:r w:rsidR="00E9499F" w:rsidRPr="008E28EB">
        <w:rPr>
          <w:sz w:val="22"/>
          <w:szCs w:val="22"/>
        </w:rPr>
        <w:t>m</w:t>
      </w:r>
      <w:r w:rsidR="00E64B19" w:rsidRPr="008E28EB">
        <w:rPr>
          <w:sz w:val="22"/>
          <w:szCs w:val="22"/>
        </w:rPr>
        <w:t>ejora</w:t>
      </w:r>
      <w:r w:rsidRPr="008E28EB">
        <w:rPr>
          <w:sz w:val="22"/>
          <w:szCs w:val="22"/>
        </w:rPr>
        <w:t xml:space="preserve">ndo </w:t>
      </w:r>
      <w:r w:rsidR="00E64B19" w:rsidRPr="008E28EB">
        <w:rPr>
          <w:sz w:val="22"/>
          <w:szCs w:val="22"/>
        </w:rPr>
        <w:t>considerablemente</w:t>
      </w:r>
      <w:r w:rsidRPr="008E28EB">
        <w:rPr>
          <w:sz w:val="22"/>
          <w:szCs w:val="22"/>
        </w:rPr>
        <w:t xml:space="preserve"> la gestión de la información del proceso de reciclaje de la ciudad </w:t>
      </w:r>
      <w:r w:rsidR="00E64B19" w:rsidRPr="008E28EB">
        <w:rPr>
          <w:sz w:val="22"/>
          <w:szCs w:val="22"/>
        </w:rPr>
        <w:t>con un conjunto de funcionalidades que permitirán satisfacer dichas necesidades.</w:t>
      </w:r>
    </w:p>
    <w:p w14:paraId="7012FE8D" w14:textId="77777777" w:rsidR="003765E2" w:rsidRPr="008E28EB" w:rsidRDefault="003765E2" w:rsidP="003B21A1">
      <w:pPr>
        <w:spacing w:line="360" w:lineRule="auto"/>
        <w:ind w:left="1418" w:right="48" w:hanging="713"/>
        <w:jc w:val="both"/>
        <w:rPr>
          <w:sz w:val="22"/>
          <w:szCs w:val="22"/>
        </w:rPr>
      </w:pPr>
    </w:p>
    <w:p w14:paraId="23BC47A9" w14:textId="77777777" w:rsidR="003765E2" w:rsidRPr="008E28EB" w:rsidRDefault="003765E2" w:rsidP="003B21A1">
      <w:pPr>
        <w:spacing w:line="360" w:lineRule="auto"/>
        <w:ind w:right="48"/>
        <w:jc w:val="both"/>
        <w:rPr>
          <w:sz w:val="22"/>
          <w:szCs w:val="22"/>
        </w:rPr>
      </w:pPr>
      <w:r w:rsidRPr="008E28EB">
        <w:rPr>
          <w:sz w:val="22"/>
          <w:szCs w:val="22"/>
        </w:rPr>
        <w:t>El sistema</w:t>
      </w:r>
      <w:r w:rsidR="00A73FB6" w:rsidRPr="008E28EB">
        <w:rPr>
          <w:sz w:val="22"/>
          <w:szCs w:val="22"/>
        </w:rPr>
        <w:t xml:space="preserve"> web</w:t>
      </w:r>
      <w:r w:rsidRPr="008E28EB">
        <w:rPr>
          <w:sz w:val="22"/>
          <w:szCs w:val="22"/>
        </w:rPr>
        <w:t xml:space="preserve"> contara con diferentes módulos para los usuarios los cuales son:</w:t>
      </w:r>
    </w:p>
    <w:p w14:paraId="0915E01C" w14:textId="77777777" w:rsidR="003765E2" w:rsidRPr="008E28EB" w:rsidRDefault="003765E2" w:rsidP="003B21A1">
      <w:pPr>
        <w:spacing w:line="360" w:lineRule="auto"/>
        <w:ind w:left="706" w:right="48"/>
        <w:jc w:val="both"/>
        <w:rPr>
          <w:sz w:val="22"/>
          <w:szCs w:val="22"/>
        </w:rPr>
      </w:pPr>
    </w:p>
    <w:p w14:paraId="2743511D" w14:textId="77777777" w:rsidR="003765E2" w:rsidRPr="008E28EB" w:rsidRDefault="00AB2690" w:rsidP="003B21A1">
      <w:pPr>
        <w:spacing w:line="360" w:lineRule="auto"/>
        <w:ind w:right="48"/>
        <w:jc w:val="both"/>
        <w:rPr>
          <w:b/>
          <w:bCs/>
          <w:sz w:val="22"/>
          <w:szCs w:val="22"/>
        </w:rPr>
      </w:pPr>
      <w:r w:rsidRPr="008E28EB">
        <w:rPr>
          <w:b/>
          <w:bCs/>
          <w:sz w:val="22"/>
          <w:szCs w:val="22"/>
        </w:rPr>
        <w:t>Módulo de Autenticación</w:t>
      </w:r>
    </w:p>
    <w:p w14:paraId="5C8B8F30" w14:textId="77777777" w:rsidR="003765E2" w:rsidRPr="008E28EB" w:rsidRDefault="003765E2" w:rsidP="003B21A1">
      <w:pPr>
        <w:spacing w:line="360" w:lineRule="auto"/>
        <w:ind w:right="48"/>
        <w:jc w:val="both"/>
        <w:rPr>
          <w:sz w:val="22"/>
          <w:szCs w:val="22"/>
        </w:rPr>
      </w:pPr>
      <w:r w:rsidRPr="008E28EB">
        <w:rPr>
          <w:sz w:val="22"/>
          <w:szCs w:val="22"/>
        </w:rPr>
        <w:t xml:space="preserve">Este módulo </w:t>
      </w:r>
      <w:r w:rsidR="00AB2690" w:rsidRPr="008E28EB">
        <w:rPr>
          <w:sz w:val="22"/>
          <w:szCs w:val="22"/>
        </w:rPr>
        <w:t xml:space="preserve">contará </w:t>
      </w:r>
      <w:r w:rsidRPr="008E28EB">
        <w:rPr>
          <w:sz w:val="22"/>
          <w:szCs w:val="22"/>
        </w:rPr>
        <w:t xml:space="preserve">con los datos necesarios </w:t>
      </w:r>
      <w:r w:rsidR="00AB2690" w:rsidRPr="008E28EB">
        <w:rPr>
          <w:sz w:val="22"/>
          <w:szCs w:val="22"/>
        </w:rPr>
        <w:t>para el ingreso y registro en el sistema.</w:t>
      </w:r>
    </w:p>
    <w:p w14:paraId="7101137B" w14:textId="77777777" w:rsidR="003765E2" w:rsidRPr="008E28EB" w:rsidRDefault="003765E2" w:rsidP="003B21A1">
      <w:pPr>
        <w:spacing w:line="360" w:lineRule="auto"/>
        <w:ind w:left="706" w:right="48"/>
        <w:jc w:val="both"/>
        <w:rPr>
          <w:sz w:val="22"/>
          <w:szCs w:val="22"/>
        </w:rPr>
      </w:pPr>
    </w:p>
    <w:p w14:paraId="515536DD" w14:textId="77777777" w:rsidR="003765E2" w:rsidRPr="008E28EB" w:rsidRDefault="0081033C" w:rsidP="003B21A1">
      <w:pPr>
        <w:spacing w:line="360" w:lineRule="auto"/>
        <w:ind w:right="48"/>
        <w:jc w:val="both"/>
        <w:rPr>
          <w:b/>
          <w:bCs/>
          <w:sz w:val="22"/>
          <w:szCs w:val="22"/>
        </w:rPr>
      </w:pPr>
      <w:r w:rsidRPr="008E28EB">
        <w:rPr>
          <w:b/>
          <w:bCs/>
          <w:sz w:val="22"/>
          <w:szCs w:val="22"/>
        </w:rPr>
        <w:t>Módulo</w:t>
      </w:r>
      <w:r w:rsidR="003765E2" w:rsidRPr="008E28EB">
        <w:rPr>
          <w:b/>
          <w:bCs/>
          <w:sz w:val="22"/>
          <w:szCs w:val="22"/>
        </w:rPr>
        <w:t xml:space="preserve"> </w:t>
      </w:r>
      <w:r w:rsidRPr="008E28EB">
        <w:rPr>
          <w:b/>
          <w:bCs/>
          <w:sz w:val="22"/>
          <w:szCs w:val="22"/>
        </w:rPr>
        <w:t>R</w:t>
      </w:r>
      <w:r w:rsidR="003765E2" w:rsidRPr="008E28EB">
        <w:rPr>
          <w:b/>
          <w:bCs/>
          <w:sz w:val="22"/>
          <w:szCs w:val="22"/>
        </w:rPr>
        <w:t>eciclar</w:t>
      </w:r>
    </w:p>
    <w:p w14:paraId="4D26ACC1" w14:textId="77777777" w:rsidR="003765E2" w:rsidRPr="008E28EB" w:rsidRDefault="003765E2" w:rsidP="003B21A1">
      <w:pPr>
        <w:spacing w:line="360" w:lineRule="auto"/>
        <w:ind w:right="48"/>
        <w:jc w:val="both"/>
        <w:rPr>
          <w:sz w:val="22"/>
          <w:szCs w:val="22"/>
        </w:rPr>
      </w:pPr>
      <w:r w:rsidRPr="008E28EB">
        <w:rPr>
          <w:sz w:val="22"/>
          <w:szCs w:val="22"/>
        </w:rPr>
        <w:t>Este apartado los usuarios que se registraron y escogieron el tipo de usuario que recicla podrán ingresar los datos que corresponderán a los elementos que desean reciclar.</w:t>
      </w:r>
    </w:p>
    <w:p w14:paraId="5FBE343D" w14:textId="77777777" w:rsidR="00AB2690" w:rsidRPr="008E28EB" w:rsidRDefault="00AB2690" w:rsidP="003B21A1">
      <w:pPr>
        <w:spacing w:line="360" w:lineRule="auto"/>
        <w:ind w:left="706" w:right="48"/>
        <w:jc w:val="both"/>
        <w:rPr>
          <w:b/>
          <w:bCs/>
          <w:sz w:val="22"/>
          <w:szCs w:val="22"/>
        </w:rPr>
      </w:pPr>
    </w:p>
    <w:p w14:paraId="48F9D042" w14:textId="77777777" w:rsidR="003765E2" w:rsidRPr="008E28EB" w:rsidRDefault="0081033C" w:rsidP="003B21A1">
      <w:pPr>
        <w:spacing w:line="360" w:lineRule="auto"/>
        <w:ind w:right="48"/>
        <w:jc w:val="both"/>
        <w:rPr>
          <w:b/>
          <w:bCs/>
          <w:sz w:val="22"/>
          <w:szCs w:val="22"/>
        </w:rPr>
      </w:pPr>
      <w:r w:rsidRPr="008E28EB">
        <w:rPr>
          <w:b/>
          <w:bCs/>
          <w:sz w:val="22"/>
          <w:szCs w:val="22"/>
        </w:rPr>
        <w:t>Módulo</w:t>
      </w:r>
      <w:r w:rsidR="003765E2" w:rsidRPr="008E28EB">
        <w:rPr>
          <w:b/>
          <w:bCs/>
          <w:sz w:val="22"/>
          <w:szCs w:val="22"/>
        </w:rPr>
        <w:t xml:space="preserve"> Recolectar</w:t>
      </w:r>
    </w:p>
    <w:p w14:paraId="32B75E60" w14:textId="77777777" w:rsidR="003765E2" w:rsidRPr="008E28EB" w:rsidRDefault="003765E2" w:rsidP="003B21A1">
      <w:pPr>
        <w:spacing w:line="360" w:lineRule="auto"/>
        <w:ind w:right="48"/>
        <w:jc w:val="both"/>
        <w:rPr>
          <w:sz w:val="22"/>
          <w:szCs w:val="22"/>
        </w:rPr>
      </w:pPr>
      <w:r w:rsidRPr="008E28EB">
        <w:rPr>
          <w:sz w:val="22"/>
          <w:szCs w:val="22"/>
        </w:rPr>
        <w:t xml:space="preserve">Cualquier usuario registrado en el sitio web puede ser un recolector. Para recolectar debe presionar clic sobre la sección denominada “Recolectar”, la cual presenta una página, la cual tiene </w:t>
      </w:r>
      <w:r w:rsidR="00AB2690" w:rsidRPr="008E28EB">
        <w:rPr>
          <w:sz w:val="22"/>
          <w:szCs w:val="22"/>
        </w:rPr>
        <w:t>información</w:t>
      </w:r>
      <w:r w:rsidRPr="008E28EB">
        <w:rPr>
          <w:sz w:val="22"/>
          <w:szCs w:val="22"/>
        </w:rPr>
        <w:t xml:space="preserve"> disponible</w:t>
      </w:r>
      <w:r w:rsidR="00AB2690" w:rsidRPr="008E28EB">
        <w:rPr>
          <w:sz w:val="22"/>
          <w:szCs w:val="22"/>
        </w:rPr>
        <w:t xml:space="preserve"> de los elementos</w:t>
      </w:r>
      <w:r w:rsidRPr="008E28EB">
        <w:rPr>
          <w:sz w:val="22"/>
          <w:szCs w:val="22"/>
        </w:rPr>
        <w:t xml:space="preserve"> reciclad</w:t>
      </w:r>
      <w:r w:rsidR="00AB2690" w:rsidRPr="008E28EB">
        <w:rPr>
          <w:sz w:val="22"/>
          <w:szCs w:val="22"/>
        </w:rPr>
        <w:t xml:space="preserve">os </w:t>
      </w:r>
      <w:r w:rsidRPr="008E28EB">
        <w:rPr>
          <w:sz w:val="22"/>
          <w:szCs w:val="22"/>
        </w:rPr>
        <w:t>en el sitio web por los usuarios</w:t>
      </w:r>
      <w:r w:rsidR="00AB2690" w:rsidRPr="008E28EB">
        <w:rPr>
          <w:sz w:val="22"/>
          <w:szCs w:val="22"/>
        </w:rPr>
        <w:t>.</w:t>
      </w:r>
    </w:p>
    <w:p w14:paraId="3FAC6004" w14:textId="77777777" w:rsidR="003765E2" w:rsidRPr="008E28EB" w:rsidRDefault="003765E2" w:rsidP="003B21A1">
      <w:pPr>
        <w:spacing w:line="360" w:lineRule="auto"/>
        <w:ind w:left="706" w:right="48"/>
        <w:jc w:val="both"/>
        <w:rPr>
          <w:sz w:val="22"/>
          <w:szCs w:val="22"/>
        </w:rPr>
      </w:pPr>
    </w:p>
    <w:p w14:paraId="52EC5CCF" w14:textId="77777777" w:rsidR="003765E2" w:rsidRPr="008E28EB" w:rsidRDefault="0081033C" w:rsidP="003B21A1">
      <w:pPr>
        <w:spacing w:line="360" w:lineRule="auto"/>
        <w:ind w:right="48"/>
        <w:jc w:val="both"/>
        <w:rPr>
          <w:b/>
          <w:bCs/>
          <w:sz w:val="22"/>
          <w:szCs w:val="22"/>
        </w:rPr>
      </w:pPr>
      <w:r w:rsidRPr="008E28EB">
        <w:rPr>
          <w:b/>
          <w:bCs/>
          <w:sz w:val="22"/>
          <w:szCs w:val="22"/>
        </w:rPr>
        <w:t xml:space="preserve">Módulo </w:t>
      </w:r>
      <w:r w:rsidR="003765E2" w:rsidRPr="008E28EB">
        <w:rPr>
          <w:b/>
          <w:bCs/>
          <w:sz w:val="22"/>
          <w:szCs w:val="22"/>
        </w:rPr>
        <w:t>Perfil ecológico</w:t>
      </w:r>
    </w:p>
    <w:p w14:paraId="50B1457E" w14:textId="77777777" w:rsidR="003765E2" w:rsidRPr="008E28EB" w:rsidRDefault="003765E2" w:rsidP="003B21A1">
      <w:pPr>
        <w:spacing w:line="360" w:lineRule="auto"/>
        <w:ind w:right="48"/>
        <w:jc w:val="both"/>
        <w:rPr>
          <w:sz w:val="22"/>
          <w:szCs w:val="22"/>
        </w:rPr>
      </w:pPr>
      <w:r w:rsidRPr="008E28EB">
        <w:rPr>
          <w:sz w:val="22"/>
          <w:szCs w:val="22"/>
        </w:rPr>
        <w:t xml:space="preserve">Cuando un usuario recicla o </w:t>
      </w:r>
      <w:r w:rsidR="00AB2690" w:rsidRPr="008E28EB">
        <w:rPr>
          <w:sz w:val="22"/>
          <w:szCs w:val="22"/>
        </w:rPr>
        <w:t>recolecta</w:t>
      </w:r>
      <w:r w:rsidRPr="008E28EB">
        <w:rPr>
          <w:sz w:val="22"/>
          <w:szCs w:val="22"/>
        </w:rPr>
        <w:t xml:space="preserve">, automáticamente se genera un perfil ecológico, el cual tiene </w:t>
      </w:r>
      <w:r w:rsidR="00AB2690" w:rsidRPr="008E28EB">
        <w:rPr>
          <w:sz w:val="22"/>
          <w:szCs w:val="22"/>
        </w:rPr>
        <w:t>información acerca de los residuos reciclados</w:t>
      </w:r>
      <w:r w:rsidR="0081033C" w:rsidRPr="008E28EB">
        <w:rPr>
          <w:sz w:val="22"/>
          <w:szCs w:val="22"/>
        </w:rPr>
        <w:t xml:space="preserve"> por el usuario</w:t>
      </w:r>
      <w:r w:rsidR="00AB2690" w:rsidRPr="008E28EB">
        <w:rPr>
          <w:sz w:val="22"/>
          <w:szCs w:val="22"/>
        </w:rPr>
        <w:t>.</w:t>
      </w:r>
    </w:p>
    <w:p w14:paraId="3BC3D9E0" w14:textId="77777777" w:rsidR="0081033C" w:rsidRPr="008E28EB" w:rsidRDefault="0081033C" w:rsidP="003B21A1">
      <w:pPr>
        <w:spacing w:line="360" w:lineRule="auto"/>
        <w:ind w:left="706" w:right="48"/>
        <w:jc w:val="both"/>
        <w:rPr>
          <w:sz w:val="22"/>
          <w:szCs w:val="22"/>
        </w:rPr>
      </w:pPr>
    </w:p>
    <w:p w14:paraId="638A3DD1" w14:textId="77777777" w:rsidR="0081033C" w:rsidRPr="008E28EB" w:rsidRDefault="0081033C" w:rsidP="003B21A1">
      <w:pPr>
        <w:spacing w:line="360" w:lineRule="auto"/>
        <w:ind w:right="48"/>
        <w:jc w:val="both"/>
        <w:rPr>
          <w:b/>
          <w:bCs/>
          <w:sz w:val="22"/>
          <w:szCs w:val="22"/>
        </w:rPr>
      </w:pPr>
      <w:r w:rsidRPr="008E28EB">
        <w:rPr>
          <w:b/>
          <w:bCs/>
          <w:sz w:val="22"/>
          <w:szCs w:val="22"/>
        </w:rPr>
        <w:t>Módulo de mensajería.</w:t>
      </w:r>
    </w:p>
    <w:p w14:paraId="497253CA" w14:textId="77777777" w:rsidR="0081033C" w:rsidRPr="008E28EB" w:rsidRDefault="0081033C" w:rsidP="003B21A1">
      <w:pPr>
        <w:spacing w:line="360" w:lineRule="auto"/>
        <w:ind w:right="48"/>
        <w:jc w:val="both"/>
        <w:rPr>
          <w:sz w:val="22"/>
          <w:szCs w:val="22"/>
        </w:rPr>
      </w:pPr>
      <w:r w:rsidRPr="008E28EB">
        <w:rPr>
          <w:sz w:val="22"/>
          <w:szCs w:val="22"/>
        </w:rPr>
        <w:t xml:space="preserve">Permitirá el envío y recepción de mensajes entre los usuarios del sistema. </w:t>
      </w:r>
    </w:p>
    <w:p w14:paraId="4205568E" w14:textId="77777777" w:rsidR="0081033C" w:rsidRPr="008E28EB" w:rsidRDefault="0081033C" w:rsidP="003B21A1">
      <w:pPr>
        <w:spacing w:line="360" w:lineRule="auto"/>
        <w:ind w:left="706" w:right="48"/>
        <w:jc w:val="both"/>
        <w:rPr>
          <w:b/>
          <w:bCs/>
          <w:sz w:val="22"/>
          <w:szCs w:val="22"/>
        </w:rPr>
      </w:pPr>
    </w:p>
    <w:p w14:paraId="61D66E2F" w14:textId="70D6991E" w:rsidR="0081033C" w:rsidRPr="008E28EB" w:rsidRDefault="00FE1D9D" w:rsidP="003B21A1">
      <w:pPr>
        <w:spacing w:line="360" w:lineRule="auto"/>
        <w:ind w:right="48"/>
        <w:jc w:val="both"/>
        <w:rPr>
          <w:b/>
          <w:bCs/>
          <w:sz w:val="22"/>
          <w:szCs w:val="22"/>
        </w:rPr>
      </w:pPr>
      <w:r w:rsidRPr="008E28EB">
        <w:rPr>
          <w:b/>
          <w:bCs/>
          <w:sz w:val="22"/>
          <w:szCs w:val="22"/>
        </w:rPr>
        <w:t>Módulo</w:t>
      </w:r>
      <w:r w:rsidR="0081033C" w:rsidRPr="008E28EB">
        <w:rPr>
          <w:b/>
          <w:bCs/>
          <w:sz w:val="22"/>
          <w:szCs w:val="22"/>
        </w:rPr>
        <w:t xml:space="preserve"> de Publicaciones y Novedades.</w:t>
      </w:r>
    </w:p>
    <w:p w14:paraId="7A4DF0CA" w14:textId="28DBE9A7" w:rsidR="0081033C" w:rsidRPr="008E28EB" w:rsidRDefault="0081033C" w:rsidP="003B21A1">
      <w:pPr>
        <w:spacing w:line="360" w:lineRule="auto"/>
        <w:ind w:right="48"/>
        <w:jc w:val="both"/>
        <w:rPr>
          <w:sz w:val="22"/>
          <w:szCs w:val="22"/>
        </w:rPr>
      </w:pPr>
      <w:r w:rsidRPr="008E28EB">
        <w:rPr>
          <w:sz w:val="22"/>
          <w:szCs w:val="22"/>
        </w:rPr>
        <w:t xml:space="preserve">Cualquier usuario registrado podrá realizar publicaciones </w:t>
      </w:r>
      <w:r w:rsidR="006A0190" w:rsidRPr="008E28EB">
        <w:rPr>
          <w:sz w:val="22"/>
          <w:szCs w:val="22"/>
        </w:rPr>
        <w:t>de acuerdo con</w:t>
      </w:r>
      <w:r w:rsidRPr="008E28EB">
        <w:rPr>
          <w:sz w:val="22"/>
          <w:szCs w:val="22"/>
        </w:rPr>
        <w:t xml:space="preserve"> la temática.</w:t>
      </w:r>
    </w:p>
    <w:p w14:paraId="1B1B6EEB" w14:textId="77777777" w:rsidR="003765E2" w:rsidRPr="008E28EB" w:rsidRDefault="003765E2" w:rsidP="003B21A1">
      <w:pPr>
        <w:spacing w:line="360" w:lineRule="auto"/>
        <w:ind w:left="706" w:right="48"/>
        <w:jc w:val="both"/>
        <w:rPr>
          <w:sz w:val="22"/>
          <w:szCs w:val="22"/>
        </w:rPr>
      </w:pPr>
    </w:p>
    <w:p w14:paraId="067AF8D4" w14:textId="77777777" w:rsidR="003765E2" w:rsidRPr="008E28EB" w:rsidRDefault="003765E2" w:rsidP="003B21A1">
      <w:pPr>
        <w:spacing w:line="360" w:lineRule="auto"/>
        <w:ind w:right="48"/>
        <w:jc w:val="both"/>
        <w:rPr>
          <w:sz w:val="22"/>
          <w:szCs w:val="22"/>
        </w:rPr>
      </w:pPr>
      <w:r w:rsidRPr="008E28EB">
        <w:rPr>
          <w:sz w:val="22"/>
          <w:szCs w:val="22"/>
        </w:rPr>
        <w:t xml:space="preserve">Estos módulos representan básicamente las relaciones que se quieren sistematizar y esquematizar a través del sistema informático, siendo </w:t>
      </w:r>
      <w:r w:rsidR="0081033C" w:rsidRPr="008E28EB">
        <w:rPr>
          <w:sz w:val="22"/>
          <w:szCs w:val="22"/>
        </w:rPr>
        <w:t xml:space="preserve">todos los usuarios los </w:t>
      </w:r>
      <w:r w:rsidRPr="008E28EB">
        <w:rPr>
          <w:sz w:val="22"/>
          <w:szCs w:val="22"/>
        </w:rPr>
        <w:t>encargado</w:t>
      </w:r>
      <w:r w:rsidR="0081033C" w:rsidRPr="008E28EB">
        <w:rPr>
          <w:sz w:val="22"/>
          <w:szCs w:val="22"/>
        </w:rPr>
        <w:t>s</w:t>
      </w:r>
      <w:r w:rsidRPr="008E28EB">
        <w:rPr>
          <w:sz w:val="22"/>
          <w:szCs w:val="22"/>
        </w:rPr>
        <w:t xml:space="preserve"> de la gestión de la información</w:t>
      </w:r>
      <w:r w:rsidR="0081033C" w:rsidRPr="008E28EB">
        <w:rPr>
          <w:sz w:val="22"/>
          <w:szCs w:val="22"/>
        </w:rPr>
        <w:t xml:space="preserve"> del reciclaje</w:t>
      </w:r>
      <w:r w:rsidRPr="008E28EB">
        <w:rPr>
          <w:sz w:val="22"/>
          <w:szCs w:val="22"/>
        </w:rPr>
        <w:t>.</w:t>
      </w:r>
    </w:p>
    <w:p w14:paraId="36A88D1F" w14:textId="77777777" w:rsidR="00A73FB6" w:rsidRPr="008E28EB" w:rsidRDefault="00A73FB6" w:rsidP="003B21A1">
      <w:pPr>
        <w:spacing w:line="360" w:lineRule="auto"/>
        <w:ind w:left="706" w:right="48"/>
        <w:jc w:val="both"/>
        <w:rPr>
          <w:sz w:val="22"/>
          <w:szCs w:val="22"/>
        </w:rPr>
      </w:pPr>
    </w:p>
    <w:p w14:paraId="7B3AA943" w14:textId="77777777" w:rsidR="003765E2" w:rsidRPr="008E28EB" w:rsidRDefault="00A73FB6" w:rsidP="003B21A1">
      <w:pPr>
        <w:spacing w:line="360" w:lineRule="auto"/>
        <w:ind w:right="48"/>
        <w:jc w:val="both"/>
        <w:rPr>
          <w:sz w:val="22"/>
          <w:szCs w:val="22"/>
          <w:lang w:val="es-419"/>
        </w:rPr>
      </w:pPr>
      <w:r w:rsidRPr="008E28EB">
        <w:rPr>
          <w:sz w:val="22"/>
          <w:szCs w:val="22"/>
          <w:lang w:val="es-419"/>
        </w:rPr>
        <w:t>La investigación se encontrará acorde al Plan Nacional de Desarrollo 2017-2021 de la república del Ecuador en el eje “Economía al servicio de la comunidad”, su objetivo número 5 “Impulsar la productividad y competitividad para el crecimiento económico sostenible de manera redistributiva y solidaria.”, en su política 5.4 “</w:t>
      </w:r>
      <w:r w:rsidRPr="008E28EB">
        <w:rPr>
          <w:sz w:val="22"/>
          <w:szCs w:val="22"/>
        </w:rPr>
        <w:t>Incrementar la productividad y generación de valor agregado creando incentivos diferenciados al sector productivo, para satisfacer la demanda interna, y diversificar la oferta exportable de manera estratégica.</w:t>
      </w:r>
      <w:r w:rsidRPr="008E28EB">
        <w:rPr>
          <w:sz w:val="22"/>
          <w:szCs w:val="22"/>
          <w:lang w:val="es-419"/>
        </w:rPr>
        <w:t xml:space="preserve">”. Así como también se </w:t>
      </w:r>
      <w:r w:rsidR="00AB2690" w:rsidRPr="008E28EB">
        <w:rPr>
          <w:sz w:val="22"/>
          <w:szCs w:val="22"/>
          <w:lang w:val="es-419"/>
        </w:rPr>
        <w:t>encontrará</w:t>
      </w:r>
      <w:r w:rsidRPr="008E28EB">
        <w:rPr>
          <w:sz w:val="22"/>
          <w:szCs w:val="22"/>
          <w:lang w:val="es-419"/>
        </w:rPr>
        <w:t xml:space="preserve"> acorde a las líneas y programas de investigación de la ESPOCH, en el eje de TICs, en la línea de investigación de “Tecnologías de la Información y la Comunicación” en el programa de “Ingeniería de Software.” y acorde a la línea de investigación de la EIS (Escuela de Ingeniería en Sistemas) de “Ciencias” en el programa “Gestión de los sistemas de Información” en el ámbito “Gestión de la información”.</w:t>
      </w:r>
    </w:p>
    <w:p w14:paraId="03CA64F1" w14:textId="77777777" w:rsidR="003765E2" w:rsidRPr="008E28EB" w:rsidRDefault="003765E2" w:rsidP="003B21A1">
      <w:pPr>
        <w:spacing w:line="360" w:lineRule="auto"/>
        <w:ind w:left="1418" w:hanging="713"/>
        <w:jc w:val="both"/>
        <w:rPr>
          <w:b/>
          <w:sz w:val="22"/>
          <w:szCs w:val="22"/>
        </w:rPr>
      </w:pPr>
    </w:p>
    <w:p w14:paraId="068F1BF7" w14:textId="3D154015" w:rsidR="00D9628C" w:rsidRPr="008E28EB" w:rsidRDefault="00D9628C" w:rsidP="003B21A1">
      <w:pPr>
        <w:spacing w:line="360" w:lineRule="auto"/>
        <w:jc w:val="both"/>
        <w:rPr>
          <w:b/>
          <w:sz w:val="22"/>
          <w:szCs w:val="22"/>
        </w:rPr>
      </w:pPr>
      <w:r w:rsidRPr="008E28EB">
        <w:rPr>
          <w:b/>
          <w:sz w:val="22"/>
          <w:szCs w:val="22"/>
        </w:rPr>
        <w:t>OBJETIVOS</w:t>
      </w:r>
    </w:p>
    <w:p w14:paraId="3B307EDD" w14:textId="77777777" w:rsidR="00DE2982" w:rsidRPr="008E28EB" w:rsidRDefault="00DE2982" w:rsidP="003B21A1">
      <w:pPr>
        <w:spacing w:line="360" w:lineRule="auto"/>
        <w:jc w:val="both"/>
        <w:rPr>
          <w:sz w:val="22"/>
          <w:szCs w:val="22"/>
        </w:rPr>
      </w:pPr>
    </w:p>
    <w:p w14:paraId="4E7FBD99" w14:textId="363B7ADE" w:rsidR="00D9628C" w:rsidRPr="008E28EB" w:rsidRDefault="00D9628C" w:rsidP="003B21A1">
      <w:pPr>
        <w:spacing w:line="360" w:lineRule="auto"/>
        <w:jc w:val="both"/>
        <w:rPr>
          <w:b/>
          <w:bCs/>
          <w:sz w:val="22"/>
          <w:szCs w:val="22"/>
        </w:rPr>
      </w:pPr>
      <w:r w:rsidRPr="008E28EB">
        <w:rPr>
          <w:b/>
          <w:bCs/>
          <w:sz w:val="22"/>
          <w:szCs w:val="22"/>
        </w:rPr>
        <w:t xml:space="preserve">OBJETIVO GENERAL </w:t>
      </w:r>
    </w:p>
    <w:p w14:paraId="15998434" w14:textId="77777777" w:rsidR="0081033C" w:rsidRPr="008E28EB" w:rsidRDefault="0081033C" w:rsidP="003B21A1">
      <w:pPr>
        <w:spacing w:line="360" w:lineRule="auto"/>
        <w:ind w:firstLine="708"/>
        <w:jc w:val="both"/>
        <w:rPr>
          <w:sz w:val="22"/>
          <w:szCs w:val="22"/>
        </w:rPr>
      </w:pPr>
    </w:p>
    <w:p w14:paraId="3D718EC4" w14:textId="188490E3" w:rsidR="00A73FB6" w:rsidRPr="008E28EB" w:rsidRDefault="00FC5258" w:rsidP="003B21A1">
      <w:pPr>
        <w:spacing w:line="360" w:lineRule="auto"/>
        <w:jc w:val="both"/>
        <w:rPr>
          <w:sz w:val="22"/>
          <w:szCs w:val="22"/>
        </w:rPr>
      </w:pPr>
      <w:r w:rsidRPr="008E28EB">
        <w:rPr>
          <w:sz w:val="22"/>
          <w:szCs w:val="22"/>
        </w:rPr>
        <w:t>Desarrollar un</w:t>
      </w:r>
      <w:r w:rsidR="0081033C" w:rsidRPr="008E28EB">
        <w:rPr>
          <w:sz w:val="22"/>
          <w:szCs w:val="22"/>
        </w:rPr>
        <w:t xml:space="preserve"> sistema web para la gestión del reciclaje en la ciudad de Riobamba utilizando la tecnología de base de datos No-SQL y el framework Express</w:t>
      </w:r>
      <w:r w:rsidR="004C680A" w:rsidRPr="008E28EB">
        <w:rPr>
          <w:sz w:val="22"/>
          <w:szCs w:val="22"/>
        </w:rPr>
        <w:t xml:space="preserve"> evaluando la usabilidad mediante la </w:t>
      </w:r>
      <w:r w:rsidR="004C680A" w:rsidRPr="008E28EB">
        <w:rPr>
          <w:sz w:val="22"/>
          <w:szCs w:val="22"/>
          <w:lang w:val="es-MX"/>
        </w:rPr>
        <w:t>Norma ISO/IEC 9126-3</w:t>
      </w:r>
      <w:r w:rsidR="00130085" w:rsidRPr="008E28EB">
        <w:rPr>
          <w:sz w:val="22"/>
          <w:szCs w:val="22"/>
        </w:rPr>
        <w:t>.</w:t>
      </w:r>
    </w:p>
    <w:p w14:paraId="487EC0CE" w14:textId="77777777" w:rsidR="0081033C" w:rsidRPr="008E28EB" w:rsidRDefault="0081033C" w:rsidP="003B21A1">
      <w:pPr>
        <w:spacing w:line="360" w:lineRule="auto"/>
        <w:ind w:left="708"/>
        <w:jc w:val="both"/>
        <w:rPr>
          <w:sz w:val="22"/>
          <w:szCs w:val="22"/>
        </w:rPr>
      </w:pPr>
    </w:p>
    <w:p w14:paraId="41B7833D" w14:textId="36082CA5" w:rsidR="00D9628C" w:rsidRPr="008E28EB" w:rsidRDefault="00D9628C" w:rsidP="003B21A1">
      <w:pPr>
        <w:spacing w:line="360" w:lineRule="auto"/>
        <w:jc w:val="both"/>
        <w:rPr>
          <w:b/>
          <w:bCs/>
          <w:sz w:val="22"/>
          <w:szCs w:val="22"/>
        </w:rPr>
      </w:pPr>
      <w:r w:rsidRPr="008E28EB">
        <w:rPr>
          <w:b/>
          <w:bCs/>
          <w:sz w:val="22"/>
          <w:szCs w:val="22"/>
        </w:rPr>
        <w:t>OBJETIVOS ESPECIFICOS</w:t>
      </w:r>
    </w:p>
    <w:p w14:paraId="39C4A96E" w14:textId="77777777" w:rsidR="00130085" w:rsidRPr="008E28EB" w:rsidRDefault="00130085" w:rsidP="003B21A1">
      <w:pPr>
        <w:spacing w:line="360" w:lineRule="auto"/>
        <w:ind w:firstLine="708"/>
        <w:jc w:val="both"/>
        <w:rPr>
          <w:b/>
          <w:bCs/>
          <w:sz w:val="22"/>
          <w:szCs w:val="22"/>
        </w:rPr>
      </w:pPr>
    </w:p>
    <w:p w14:paraId="09D5584B" w14:textId="23CC87FB" w:rsidR="003C0AE4" w:rsidRPr="008E28EB" w:rsidRDefault="00341EE5" w:rsidP="003B21A1">
      <w:pPr>
        <w:pStyle w:val="Prrafodelista"/>
        <w:numPr>
          <w:ilvl w:val="0"/>
          <w:numId w:val="5"/>
        </w:numPr>
        <w:spacing w:line="360" w:lineRule="auto"/>
        <w:jc w:val="both"/>
        <w:rPr>
          <w:sz w:val="22"/>
          <w:szCs w:val="22"/>
        </w:rPr>
      </w:pPr>
      <w:bookmarkStart w:id="0" w:name="_Hlk30943821"/>
      <w:r w:rsidRPr="008E28EB">
        <w:rPr>
          <w:sz w:val="22"/>
          <w:szCs w:val="22"/>
          <w:lang w:val="es-419"/>
        </w:rPr>
        <w:t>Analizar el Framework Express y la tecnología NoSQL para el desarrollo d</w:t>
      </w:r>
      <w:r w:rsidR="00B36DAD" w:rsidRPr="008E28EB">
        <w:rPr>
          <w:sz w:val="22"/>
          <w:szCs w:val="22"/>
          <w:lang w:val="es-419"/>
        </w:rPr>
        <w:t>e la aplicación web</w:t>
      </w:r>
      <w:r w:rsidRPr="008E28EB">
        <w:rPr>
          <w:sz w:val="22"/>
          <w:szCs w:val="22"/>
          <w:lang w:val="es-419"/>
        </w:rPr>
        <w:t>.</w:t>
      </w:r>
    </w:p>
    <w:bookmarkEnd w:id="0"/>
    <w:p w14:paraId="58A8EB91" w14:textId="77777777" w:rsidR="003C0AE4" w:rsidRPr="008E28EB" w:rsidRDefault="003C0AE4" w:rsidP="003B21A1">
      <w:pPr>
        <w:spacing w:line="360" w:lineRule="auto"/>
        <w:ind w:left="1068"/>
        <w:jc w:val="both"/>
        <w:rPr>
          <w:sz w:val="22"/>
          <w:szCs w:val="22"/>
        </w:rPr>
      </w:pPr>
    </w:p>
    <w:p w14:paraId="63620DF6" w14:textId="77777777" w:rsidR="00A73FB6" w:rsidRPr="008E28EB" w:rsidRDefault="00341EE5" w:rsidP="003B21A1">
      <w:pPr>
        <w:pStyle w:val="Prrafodelista"/>
        <w:numPr>
          <w:ilvl w:val="0"/>
          <w:numId w:val="5"/>
        </w:numPr>
        <w:spacing w:line="360" w:lineRule="auto"/>
        <w:jc w:val="both"/>
        <w:rPr>
          <w:sz w:val="22"/>
          <w:szCs w:val="22"/>
        </w:rPr>
      </w:pPr>
      <w:bookmarkStart w:id="1" w:name="_Hlk30943889"/>
      <w:r w:rsidRPr="008E28EB">
        <w:rPr>
          <w:sz w:val="22"/>
          <w:szCs w:val="22"/>
        </w:rPr>
        <w:t>Desarrollar los módulos de la aplicación web para la gestión del reciclaje.</w:t>
      </w:r>
    </w:p>
    <w:p w14:paraId="43BE92F9" w14:textId="77777777" w:rsidR="00B36DAD" w:rsidRPr="008E28EB" w:rsidRDefault="00B36DAD" w:rsidP="003B21A1">
      <w:pPr>
        <w:pStyle w:val="Prrafodelista"/>
        <w:spacing w:line="360" w:lineRule="auto"/>
        <w:jc w:val="both"/>
        <w:rPr>
          <w:sz w:val="22"/>
          <w:szCs w:val="22"/>
        </w:rPr>
      </w:pPr>
    </w:p>
    <w:p w14:paraId="011936EC" w14:textId="602FF649" w:rsidR="00B36DAD" w:rsidRPr="008E28EB" w:rsidRDefault="009F7605" w:rsidP="003B21A1">
      <w:pPr>
        <w:pStyle w:val="Prrafodelista"/>
        <w:numPr>
          <w:ilvl w:val="0"/>
          <w:numId w:val="5"/>
        </w:numPr>
        <w:spacing w:line="360" w:lineRule="auto"/>
        <w:jc w:val="both"/>
        <w:rPr>
          <w:sz w:val="22"/>
          <w:szCs w:val="22"/>
        </w:rPr>
      </w:pPr>
      <w:r w:rsidRPr="008E28EB">
        <w:rPr>
          <w:sz w:val="22"/>
          <w:szCs w:val="22"/>
        </w:rPr>
        <w:t>Utilizar</w:t>
      </w:r>
      <w:r w:rsidR="00B36DAD" w:rsidRPr="008E28EB">
        <w:rPr>
          <w:sz w:val="22"/>
          <w:szCs w:val="22"/>
        </w:rPr>
        <w:t xml:space="preserve"> la metodología SCRUM</w:t>
      </w:r>
      <w:r w:rsidRPr="008E28EB">
        <w:rPr>
          <w:sz w:val="22"/>
          <w:szCs w:val="22"/>
        </w:rPr>
        <w:t xml:space="preserve"> para el desarrollo de la aplicación web</w:t>
      </w:r>
      <w:r w:rsidR="00B36DAD" w:rsidRPr="008E28EB">
        <w:rPr>
          <w:sz w:val="22"/>
          <w:szCs w:val="22"/>
        </w:rPr>
        <w:t>.</w:t>
      </w:r>
    </w:p>
    <w:bookmarkEnd w:id="1"/>
    <w:p w14:paraId="3F5CB4C1" w14:textId="77777777" w:rsidR="003C0AE4" w:rsidRPr="008E28EB" w:rsidRDefault="003C0AE4" w:rsidP="003B21A1">
      <w:pPr>
        <w:spacing w:line="360" w:lineRule="auto"/>
        <w:jc w:val="both"/>
        <w:rPr>
          <w:sz w:val="22"/>
          <w:szCs w:val="22"/>
        </w:rPr>
      </w:pPr>
    </w:p>
    <w:p w14:paraId="628F32B8" w14:textId="70AF9370" w:rsidR="00285B70" w:rsidRPr="008E28EB" w:rsidRDefault="00285B70" w:rsidP="003B21A1">
      <w:pPr>
        <w:pStyle w:val="Prrafodelista"/>
        <w:numPr>
          <w:ilvl w:val="0"/>
          <w:numId w:val="5"/>
        </w:numPr>
        <w:spacing w:line="360" w:lineRule="auto"/>
        <w:jc w:val="both"/>
        <w:rPr>
          <w:sz w:val="22"/>
          <w:szCs w:val="22"/>
        </w:rPr>
      </w:pPr>
      <w:r w:rsidRPr="008E28EB">
        <w:rPr>
          <w:sz w:val="22"/>
          <w:szCs w:val="22"/>
        </w:rPr>
        <w:t xml:space="preserve">Realizar </w:t>
      </w:r>
      <w:r w:rsidR="004C680A" w:rsidRPr="008E28EB">
        <w:rPr>
          <w:sz w:val="22"/>
          <w:szCs w:val="22"/>
        </w:rPr>
        <w:t>la</w:t>
      </w:r>
      <w:r w:rsidRPr="008E28EB">
        <w:rPr>
          <w:sz w:val="22"/>
          <w:szCs w:val="22"/>
        </w:rPr>
        <w:t xml:space="preserve"> evaluación de usabilidad </w:t>
      </w:r>
      <w:r w:rsidR="004C680A" w:rsidRPr="008E28EB">
        <w:rPr>
          <w:sz w:val="22"/>
          <w:szCs w:val="22"/>
        </w:rPr>
        <w:t xml:space="preserve">mediante la </w:t>
      </w:r>
      <w:r w:rsidR="004C680A" w:rsidRPr="008E28EB">
        <w:rPr>
          <w:sz w:val="22"/>
          <w:szCs w:val="22"/>
          <w:lang w:val="es-MX"/>
        </w:rPr>
        <w:t>Norma ISO/IEC 9126-3</w:t>
      </w:r>
      <w:r w:rsidRPr="008E28EB">
        <w:rPr>
          <w:sz w:val="22"/>
          <w:szCs w:val="22"/>
        </w:rPr>
        <w:t>.</w:t>
      </w:r>
    </w:p>
    <w:p w14:paraId="2A99A3A6" w14:textId="65C3DF61" w:rsidR="00781886" w:rsidRPr="008E28EB" w:rsidRDefault="00781886" w:rsidP="003B21A1">
      <w:pPr>
        <w:spacing w:line="360" w:lineRule="auto"/>
        <w:ind w:left="1428"/>
        <w:jc w:val="both"/>
        <w:rPr>
          <w:b/>
          <w:sz w:val="22"/>
          <w:szCs w:val="22"/>
        </w:rPr>
      </w:pPr>
    </w:p>
    <w:p w14:paraId="265D68A0" w14:textId="68839A8A" w:rsidR="00C541A7" w:rsidRPr="008E28EB" w:rsidRDefault="00C541A7" w:rsidP="003B21A1">
      <w:pPr>
        <w:spacing w:line="360" w:lineRule="auto"/>
        <w:ind w:left="1428"/>
        <w:jc w:val="both"/>
        <w:rPr>
          <w:b/>
          <w:sz w:val="22"/>
          <w:szCs w:val="22"/>
        </w:rPr>
      </w:pPr>
    </w:p>
    <w:p w14:paraId="1BCC86DD" w14:textId="0BF70858" w:rsidR="00C541A7" w:rsidRPr="008E28EB" w:rsidRDefault="00C541A7" w:rsidP="003B21A1">
      <w:pPr>
        <w:spacing w:line="360" w:lineRule="auto"/>
        <w:ind w:left="1428"/>
        <w:jc w:val="both"/>
        <w:rPr>
          <w:b/>
          <w:sz w:val="22"/>
          <w:szCs w:val="22"/>
        </w:rPr>
      </w:pPr>
    </w:p>
    <w:p w14:paraId="1F07C574" w14:textId="0762349C" w:rsidR="00C541A7" w:rsidRPr="008E28EB" w:rsidRDefault="00C541A7" w:rsidP="003B21A1">
      <w:pPr>
        <w:spacing w:line="360" w:lineRule="auto"/>
        <w:ind w:left="1428"/>
        <w:jc w:val="both"/>
        <w:rPr>
          <w:b/>
          <w:sz w:val="22"/>
          <w:szCs w:val="22"/>
        </w:rPr>
      </w:pPr>
    </w:p>
    <w:p w14:paraId="5D88F740" w14:textId="041D1D29" w:rsidR="00C541A7" w:rsidRPr="008E28EB" w:rsidRDefault="00C541A7" w:rsidP="003B21A1">
      <w:pPr>
        <w:spacing w:line="360" w:lineRule="auto"/>
        <w:ind w:left="1428"/>
        <w:jc w:val="both"/>
        <w:rPr>
          <w:b/>
          <w:sz w:val="22"/>
          <w:szCs w:val="22"/>
        </w:rPr>
      </w:pPr>
    </w:p>
    <w:p w14:paraId="6BF453CE" w14:textId="3E6085A0" w:rsidR="00C541A7" w:rsidRPr="008E28EB" w:rsidRDefault="00C541A7" w:rsidP="003B21A1">
      <w:pPr>
        <w:spacing w:line="360" w:lineRule="auto"/>
        <w:ind w:left="1428"/>
        <w:jc w:val="both"/>
        <w:rPr>
          <w:b/>
          <w:sz w:val="22"/>
          <w:szCs w:val="22"/>
        </w:rPr>
      </w:pPr>
    </w:p>
    <w:p w14:paraId="17F32A5D" w14:textId="3BD97B06" w:rsidR="00C541A7" w:rsidRPr="008E28EB" w:rsidRDefault="00C541A7" w:rsidP="003B21A1">
      <w:pPr>
        <w:spacing w:line="360" w:lineRule="auto"/>
        <w:ind w:left="1428"/>
        <w:jc w:val="both"/>
        <w:rPr>
          <w:b/>
          <w:sz w:val="22"/>
          <w:szCs w:val="22"/>
        </w:rPr>
      </w:pPr>
    </w:p>
    <w:p w14:paraId="21516FEC" w14:textId="00331123" w:rsidR="00C541A7" w:rsidRPr="008E28EB" w:rsidRDefault="00C541A7" w:rsidP="003B21A1">
      <w:pPr>
        <w:spacing w:line="360" w:lineRule="auto"/>
        <w:ind w:left="1428"/>
        <w:jc w:val="both"/>
        <w:rPr>
          <w:b/>
          <w:sz w:val="22"/>
          <w:szCs w:val="22"/>
        </w:rPr>
      </w:pPr>
    </w:p>
    <w:p w14:paraId="42250D35" w14:textId="0D44D611" w:rsidR="00C541A7" w:rsidRPr="008E28EB" w:rsidRDefault="00C541A7" w:rsidP="003B21A1">
      <w:pPr>
        <w:spacing w:line="360" w:lineRule="auto"/>
        <w:ind w:left="1428"/>
        <w:jc w:val="both"/>
        <w:rPr>
          <w:b/>
          <w:sz w:val="22"/>
          <w:szCs w:val="22"/>
        </w:rPr>
      </w:pPr>
    </w:p>
    <w:p w14:paraId="24D4FF27" w14:textId="1B1BEBEB" w:rsidR="00C541A7" w:rsidRPr="008E28EB" w:rsidRDefault="00C541A7" w:rsidP="003B21A1">
      <w:pPr>
        <w:spacing w:line="360" w:lineRule="auto"/>
        <w:ind w:left="1428"/>
        <w:jc w:val="both"/>
        <w:rPr>
          <w:b/>
          <w:sz w:val="22"/>
          <w:szCs w:val="22"/>
        </w:rPr>
      </w:pPr>
    </w:p>
    <w:p w14:paraId="1936686C" w14:textId="5D0258FB" w:rsidR="00C541A7" w:rsidRPr="008E28EB" w:rsidRDefault="00C541A7" w:rsidP="003B21A1">
      <w:pPr>
        <w:spacing w:line="360" w:lineRule="auto"/>
        <w:ind w:left="1428"/>
        <w:jc w:val="both"/>
        <w:rPr>
          <w:b/>
          <w:sz w:val="22"/>
          <w:szCs w:val="22"/>
        </w:rPr>
      </w:pPr>
    </w:p>
    <w:p w14:paraId="3E1C782A" w14:textId="653ABB12" w:rsidR="00FE1D9D" w:rsidRPr="008E28EB" w:rsidRDefault="00FE1D9D" w:rsidP="003B21A1">
      <w:pPr>
        <w:spacing w:line="360" w:lineRule="auto"/>
        <w:ind w:left="1428"/>
        <w:jc w:val="both"/>
        <w:rPr>
          <w:b/>
          <w:sz w:val="22"/>
          <w:szCs w:val="22"/>
        </w:rPr>
      </w:pPr>
    </w:p>
    <w:p w14:paraId="19279D40" w14:textId="1FC84F75" w:rsidR="00FE1D9D" w:rsidRPr="008E28EB" w:rsidRDefault="00FE1D9D" w:rsidP="003B21A1">
      <w:pPr>
        <w:spacing w:line="360" w:lineRule="auto"/>
        <w:ind w:left="1428"/>
        <w:jc w:val="both"/>
        <w:rPr>
          <w:b/>
          <w:sz w:val="22"/>
          <w:szCs w:val="22"/>
        </w:rPr>
      </w:pPr>
    </w:p>
    <w:p w14:paraId="629CFF9D" w14:textId="3C070825" w:rsidR="00FE1D9D" w:rsidRPr="008E28EB" w:rsidRDefault="00FE1D9D" w:rsidP="003B21A1">
      <w:pPr>
        <w:spacing w:line="360" w:lineRule="auto"/>
        <w:ind w:left="1428"/>
        <w:jc w:val="both"/>
        <w:rPr>
          <w:b/>
          <w:sz w:val="22"/>
          <w:szCs w:val="22"/>
        </w:rPr>
      </w:pPr>
    </w:p>
    <w:p w14:paraId="74D052AC" w14:textId="77008B83" w:rsidR="00FE1D9D" w:rsidRPr="008E28EB" w:rsidRDefault="00FE1D9D" w:rsidP="003B21A1">
      <w:pPr>
        <w:spacing w:line="360" w:lineRule="auto"/>
        <w:ind w:left="1428"/>
        <w:jc w:val="both"/>
        <w:rPr>
          <w:b/>
          <w:sz w:val="22"/>
          <w:szCs w:val="22"/>
        </w:rPr>
      </w:pPr>
    </w:p>
    <w:p w14:paraId="6AF52AAE" w14:textId="5A734C6C" w:rsidR="00FE1D9D" w:rsidRPr="008E28EB" w:rsidRDefault="00FE1D9D" w:rsidP="003B21A1">
      <w:pPr>
        <w:spacing w:line="360" w:lineRule="auto"/>
        <w:ind w:left="1428"/>
        <w:jc w:val="both"/>
        <w:rPr>
          <w:b/>
          <w:sz w:val="22"/>
          <w:szCs w:val="22"/>
        </w:rPr>
      </w:pPr>
    </w:p>
    <w:p w14:paraId="1447A4C7" w14:textId="1B891C18" w:rsidR="00FE1D9D" w:rsidRPr="008E28EB" w:rsidRDefault="00FE1D9D" w:rsidP="003B21A1">
      <w:pPr>
        <w:spacing w:line="360" w:lineRule="auto"/>
        <w:ind w:left="1428"/>
        <w:jc w:val="both"/>
        <w:rPr>
          <w:b/>
          <w:sz w:val="22"/>
          <w:szCs w:val="22"/>
        </w:rPr>
      </w:pPr>
    </w:p>
    <w:p w14:paraId="7607883A" w14:textId="77777777" w:rsidR="00FE1D9D" w:rsidRPr="008E28EB" w:rsidRDefault="00FE1D9D" w:rsidP="003B21A1">
      <w:pPr>
        <w:spacing w:line="360" w:lineRule="auto"/>
        <w:ind w:left="1428"/>
        <w:jc w:val="both"/>
        <w:rPr>
          <w:b/>
          <w:sz w:val="22"/>
          <w:szCs w:val="22"/>
        </w:rPr>
      </w:pPr>
    </w:p>
    <w:p w14:paraId="1D542669" w14:textId="7AA9CBD4" w:rsidR="00C541A7" w:rsidRPr="008E28EB" w:rsidRDefault="00C541A7" w:rsidP="003B21A1">
      <w:pPr>
        <w:spacing w:line="360" w:lineRule="auto"/>
        <w:ind w:left="1428"/>
        <w:jc w:val="both"/>
        <w:rPr>
          <w:b/>
          <w:sz w:val="22"/>
          <w:szCs w:val="22"/>
        </w:rPr>
      </w:pPr>
    </w:p>
    <w:p w14:paraId="5EFD8B69" w14:textId="05790E0E" w:rsidR="00C541A7" w:rsidRPr="008E28EB" w:rsidRDefault="00C541A7" w:rsidP="003B21A1">
      <w:pPr>
        <w:spacing w:line="360" w:lineRule="auto"/>
        <w:ind w:left="1428"/>
        <w:jc w:val="both"/>
        <w:rPr>
          <w:b/>
          <w:sz w:val="22"/>
          <w:szCs w:val="22"/>
        </w:rPr>
      </w:pPr>
    </w:p>
    <w:p w14:paraId="101CDC0C" w14:textId="157EE6C6" w:rsidR="00C541A7" w:rsidRPr="008E28EB" w:rsidRDefault="00C541A7" w:rsidP="003B21A1">
      <w:pPr>
        <w:spacing w:line="360" w:lineRule="auto"/>
        <w:ind w:left="1428"/>
        <w:jc w:val="both"/>
        <w:rPr>
          <w:b/>
          <w:sz w:val="22"/>
          <w:szCs w:val="22"/>
        </w:rPr>
      </w:pPr>
    </w:p>
    <w:p w14:paraId="40680528" w14:textId="68439D87" w:rsidR="00C541A7" w:rsidRDefault="00C541A7" w:rsidP="003B21A1">
      <w:pPr>
        <w:spacing w:line="360" w:lineRule="auto"/>
        <w:ind w:left="1428"/>
        <w:jc w:val="both"/>
        <w:rPr>
          <w:b/>
          <w:sz w:val="22"/>
          <w:szCs w:val="22"/>
        </w:rPr>
      </w:pPr>
    </w:p>
    <w:p w14:paraId="04FF356A" w14:textId="4DB0D02A" w:rsidR="008C3735" w:rsidRDefault="008C3735" w:rsidP="003B21A1">
      <w:pPr>
        <w:spacing w:line="360" w:lineRule="auto"/>
        <w:ind w:left="1428"/>
        <w:jc w:val="both"/>
        <w:rPr>
          <w:b/>
          <w:sz w:val="22"/>
          <w:szCs w:val="22"/>
        </w:rPr>
      </w:pPr>
    </w:p>
    <w:p w14:paraId="132EBEFE" w14:textId="0361C0B0" w:rsidR="008C3735" w:rsidRDefault="008C3735" w:rsidP="003B21A1">
      <w:pPr>
        <w:spacing w:line="360" w:lineRule="auto"/>
        <w:ind w:left="1428"/>
        <w:jc w:val="both"/>
        <w:rPr>
          <w:b/>
          <w:sz w:val="22"/>
          <w:szCs w:val="22"/>
        </w:rPr>
      </w:pPr>
    </w:p>
    <w:p w14:paraId="5829CC12" w14:textId="77777777" w:rsidR="008C3735" w:rsidRPr="008E28EB" w:rsidRDefault="008C3735" w:rsidP="003B21A1">
      <w:pPr>
        <w:spacing w:line="360" w:lineRule="auto"/>
        <w:ind w:left="1428"/>
        <w:jc w:val="both"/>
        <w:rPr>
          <w:b/>
          <w:sz w:val="22"/>
          <w:szCs w:val="22"/>
        </w:rPr>
      </w:pPr>
    </w:p>
    <w:p w14:paraId="5BE26851" w14:textId="6CF16214" w:rsidR="00C541A7" w:rsidRPr="008E28EB" w:rsidRDefault="00C541A7" w:rsidP="003B21A1">
      <w:pPr>
        <w:spacing w:line="360" w:lineRule="auto"/>
        <w:ind w:left="1428"/>
        <w:jc w:val="both"/>
        <w:rPr>
          <w:b/>
          <w:sz w:val="22"/>
          <w:szCs w:val="22"/>
        </w:rPr>
      </w:pPr>
    </w:p>
    <w:p w14:paraId="034C86F7" w14:textId="2DD8AFDD" w:rsidR="00C541A7" w:rsidRPr="008E28EB" w:rsidRDefault="00C541A7" w:rsidP="003B21A1">
      <w:pPr>
        <w:spacing w:line="360" w:lineRule="auto"/>
        <w:ind w:left="1428"/>
        <w:jc w:val="both"/>
        <w:rPr>
          <w:b/>
          <w:sz w:val="22"/>
          <w:szCs w:val="22"/>
        </w:rPr>
      </w:pPr>
    </w:p>
    <w:p w14:paraId="6CDF8DD2" w14:textId="77777777" w:rsidR="00C541A7" w:rsidRPr="008E28EB" w:rsidRDefault="00C541A7" w:rsidP="003B21A1">
      <w:pPr>
        <w:spacing w:line="360" w:lineRule="auto"/>
        <w:ind w:left="1428"/>
        <w:jc w:val="both"/>
        <w:rPr>
          <w:b/>
          <w:sz w:val="22"/>
          <w:szCs w:val="22"/>
        </w:rPr>
      </w:pPr>
    </w:p>
    <w:p w14:paraId="64550AC7" w14:textId="59BE01DC" w:rsidR="00C541A7" w:rsidRPr="008E28EB" w:rsidRDefault="00C541A7" w:rsidP="003B21A1">
      <w:pPr>
        <w:pStyle w:val="Ttulo"/>
        <w:spacing w:line="360" w:lineRule="auto"/>
        <w:rPr>
          <w:sz w:val="22"/>
          <w:szCs w:val="22"/>
        </w:rPr>
      </w:pPr>
      <w:r w:rsidRPr="008E28EB">
        <w:rPr>
          <w:sz w:val="22"/>
          <w:szCs w:val="22"/>
        </w:rPr>
        <w:lastRenderedPageBreak/>
        <w:t>CAPÍTULO II</w:t>
      </w:r>
    </w:p>
    <w:p w14:paraId="75AE1334" w14:textId="77777777" w:rsidR="00C541A7" w:rsidRPr="008E28EB" w:rsidRDefault="00C541A7" w:rsidP="003B21A1">
      <w:pPr>
        <w:spacing w:line="360" w:lineRule="auto"/>
        <w:ind w:firstLine="708"/>
        <w:jc w:val="both"/>
        <w:rPr>
          <w:b/>
          <w:sz w:val="22"/>
          <w:szCs w:val="22"/>
        </w:rPr>
      </w:pPr>
    </w:p>
    <w:p w14:paraId="0BDD9E85" w14:textId="3BE09E84" w:rsidR="006369CC" w:rsidRPr="008E28EB" w:rsidRDefault="00D9628C" w:rsidP="003B21A1">
      <w:pPr>
        <w:pStyle w:val="Ttulo1"/>
        <w:spacing w:line="360" w:lineRule="auto"/>
        <w:rPr>
          <w:szCs w:val="22"/>
        </w:rPr>
      </w:pPr>
      <w:bookmarkStart w:id="2" w:name="_Toc63101596"/>
      <w:r w:rsidRPr="008E28EB">
        <w:rPr>
          <w:szCs w:val="22"/>
        </w:rPr>
        <w:t>MARCO TEÓRICO</w:t>
      </w:r>
      <w:bookmarkEnd w:id="2"/>
    </w:p>
    <w:p w14:paraId="332DF908" w14:textId="77777777" w:rsidR="006369CC" w:rsidRPr="008E28EB" w:rsidRDefault="006369CC" w:rsidP="003B21A1">
      <w:pPr>
        <w:spacing w:line="360" w:lineRule="auto"/>
        <w:rPr>
          <w:sz w:val="22"/>
          <w:szCs w:val="22"/>
        </w:rPr>
      </w:pPr>
    </w:p>
    <w:p w14:paraId="4FB950C1" w14:textId="1E2C1C52" w:rsidR="005D4FAA" w:rsidRPr="008E28EB" w:rsidRDefault="005158CC" w:rsidP="006828AF">
      <w:pPr>
        <w:pStyle w:val="Ttulo2"/>
      </w:pPr>
      <w:bookmarkStart w:id="3" w:name="_Toc63101597"/>
      <w:r w:rsidRPr="008E28EB">
        <w:t>Sistemas web</w:t>
      </w:r>
      <w:bookmarkEnd w:id="3"/>
    </w:p>
    <w:p w14:paraId="1EC4C31F" w14:textId="77777777" w:rsidR="005D4FAA" w:rsidRPr="008E28EB" w:rsidRDefault="005D4FAA" w:rsidP="003B21A1">
      <w:pPr>
        <w:spacing w:line="360" w:lineRule="auto"/>
        <w:rPr>
          <w:sz w:val="22"/>
          <w:szCs w:val="22"/>
          <w:lang w:val="es-EC"/>
        </w:rPr>
      </w:pPr>
    </w:p>
    <w:p w14:paraId="7A8227F6" w14:textId="7DD4E052" w:rsidR="00715940" w:rsidRPr="000A090B" w:rsidRDefault="001A6668" w:rsidP="00715940">
      <w:pPr>
        <w:spacing w:line="360" w:lineRule="auto"/>
        <w:jc w:val="both"/>
        <w:rPr>
          <w:sz w:val="22"/>
          <w:szCs w:val="22"/>
        </w:rPr>
      </w:pPr>
      <w:r>
        <w:rPr>
          <w:sz w:val="22"/>
          <w:szCs w:val="22"/>
        </w:rPr>
        <w:t>Es un sistema</w:t>
      </w:r>
      <w:r w:rsidR="00715940" w:rsidRPr="000A090B">
        <w:rPr>
          <w:sz w:val="22"/>
          <w:szCs w:val="22"/>
        </w:rPr>
        <w:t xml:space="preserve"> que no ha sido instalado en la plataforma o sistema operativo. </w:t>
      </w:r>
      <w:r>
        <w:rPr>
          <w:sz w:val="22"/>
          <w:szCs w:val="22"/>
        </w:rPr>
        <w:t>Es decir</w:t>
      </w:r>
      <w:r w:rsidR="00715940" w:rsidRPr="000A090B">
        <w:rPr>
          <w:sz w:val="22"/>
          <w:szCs w:val="22"/>
        </w:rPr>
        <w:t xml:space="preserve">, están alojados en un servidor en Internet o </w:t>
      </w:r>
      <w:r>
        <w:rPr>
          <w:sz w:val="22"/>
          <w:szCs w:val="22"/>
        </w:rPr>
        <w:t xml:space="preserve">red local conocida como Intranet. </w:t>
      </w:r>
      <w:r w:rsidR="00715940" w:rsidRPr="000A090B">
        <w:rPr>
          <w:sz w:val="22"/>
          <w:szCs w:val="22"/>
        </w:rPr>
        <w:t>Su apariencia es muy similar a l</w:t>
      </w:r>
      <w:r>
        <w:rPr>
          <w:sz w:val="22"/>
          <w:szCs w:val="22"/>
        </w:rPr>
        <w:t xml:space="preserve">os sitios </w:t>
      </w:r>
      <w:r w:rsidR="00715940" w:rsidRPr="000A090B">
        <w:rPr>
          <w:sz w:val="22"/>
          <w:szCs w:val="22"/>
        </w:rPr>
        <w:t xml:space="preserve">web que solemos ver, </w:t>
      </w:r>
      <w:r>
        <w:rPr>
          <w:sz w:val="22"/>
          <w:szCs w:val="22"/>
        </w:rPr>
        <w:t>pero estos</w:t>
      </w:r>
      <w:r w:rsidR="00715940" w:rsidRPr="000A090B">
        <w:rPr>
          <w:sz w:val="22"/>
          <w:szCs w:val="22"/>
        </w:rPr>
        <w:t xml:space="preserve"> sistemas tienen funciones muy poderosas que pueden dar respuestas a situaciones específicas.</w:t>
      </w:r>
    </w:p>
    <w:p w14:paraId="6E4413A8" w14:textId="77777777" w:rsidR="00715940" w:rsidRPr="000A090B" w:rsidRDefault="00715940" w:rsidP="00715940">
      <w:pPr>
        <w:spacing w:line="360" w:lineRule="auto"/>
        <w:jc w:val="both"/>
        <w:rPr>
          <w:sz w:val="22"/>
          <w:szCs w:val="22"/>
        </w:rPr>
      </w:pPr>
    </w:p>
    <w:p w14:paraId="318F2248" w14:textId="3A95BFD5" w:rsidR="005D4FAA" w:rsidRPr="008E28EB" w:rsidRDefault="00715940" w:rsidP="00715940">
      <w:pPr>
        <w:spacing w:line="360" w:lineRule="auto"/>
        <w:jc w:val="both"/>
        <w:rPr>
          <w:bCs/>
          <w:sz w:val="22"/>
          <w:szCs w:val="22"/>
        </w:rPr>
      </w:pPr>
      <w:r w:rsidRPr="000A090B">
        <w:rPr>
          <w:sz w:val="22"/>
          <w:szCs w:val="22"/>
        </w:rPr>
        <w:t xml:space="preserve">Un sistema web se puede utilizar en cualquier navegador web independientemente del sistema operativo. Para utilizar </w:t>
      </w:r>
      <w:r w:rsidR="001A6668">
        <w:rPr>
          <w:sz w:val="22"/>
          <w:szCs w:val="22"/>
        </w:rPr>
        <w:t>estas aplicaciones</w:t>
      </w:r>
      <w:r w:rsidRPr="000A090B">
        <w:rPr>
          <w:sz w:val="22"/>
          <w:szCs w:val="22"/>
        </w:rPr>
        <w:t>, no es necesario instalarlas en todos los equipos, ya que los usuarios s</w:t>
      </w:r>
      <w:r w:rsidR="001A6668">
        <w:rPr>
          <w:sz w:val="22"/>
          <w:szCs w:val="22"/>
        </w:rPr>
        <w:t>e pueden conectar</w:t>
      </w:r>
      <w:r w:rsidRPr="000A090B">
        <w:rPr>
          <w:sz w:val="22"/>
          <w:szCs w:val="22"/>
        </w:rPr>
        <w:t xml:space="preserve"> al servidor que aloja el sistema</w:t>
      </w:r>
      <w:r>
        <w:rPr>
          <w:sz w:val="22"/>
          <w:szCs w:val="22"/>
        </w:rPr>
        <w:t>.</w:t>
      </w:r>
      <w:r w:rsidR="006828AF">
        <w:rPr>
          <w:sz w:val="22"/>
          <w:szCs w:val="22"/>
        </w:rPr>
        <w:t xml:space="preserve"> </w:t>
      </w:r>
      <w:r w:rsidR="006828AF">
        <w:rPr>
          <w:sz w:val="22"/>
          <w:szCs w:val="22"/>
        </w:rPr>
        <w:fldChar w:fldCharType="begin"/>
      </w:r>
      <w:r w:rsidR="00815CF7">
        <w:rPr>
          <w:sz w:val="22"/>
          <w:szCs w:val="22"/>
        </w:rPr>
        <w:instrText xml:space="preserve"> ADDIN ZOTERO_ITEM CSL_CITATION {"citationID":"yDDQ3Dsw","properties":{"formattedCitation":"(B\\uc0\\u225{}ez 2012)","plainCitation":"(Báez 2012)","dontUpdate":true,"noteIndex":0},"citationItems":[{"id":1,"uris":["http://zotero.org/users/local/S6cLoLqa/items/TPVXJXV8"],"uri":["http://zotero.org/users/local/S6cLoLqa/items/TPVXJXV8"],"itemData":{"id":1,"type":"post-weblog","abstract":"Los sistemas Web se\npueden utilizar en cualquier navegador Web (chrome, firefox, Internet\nExplorer,etc) sin importar el sistema operativ ...","container-title":"Sistemas Web :: KnowDo","title":"Sistemas Web","URL":"http://www.knowdo.org/knowledge.php?id=39","author":[{"family":"Báez","given":"Sergio"}],"accessed":{"date-parts":[["2020",1,12]]},"issued":{"date-parts":[["2012"]]}}}],"schema":"https://github.com/citation-style-language/schema/raw/master/csl-citation.json"} </w:instrText>
      </w:r>
      <w:r w:rsidR="006828AF">
        <w:rPr>
          <w:sz w:val="22"/>
          <w:szCs w:val="22"/>
        </w:rPr>
        <w:fldChar w:fldCharType="separate"/>
      </w:r>
      <w:r w:rsidR="006828AF" w:rsidRPr="006828AF">
        <w:rPr>
          <w:sz w:val="22"/>
        </w:rPr>
        <w:t>(Báez</w:t>
      </w:r>
      <w:r w:rsidR="006828AF">
        <w:rPr>
          <w:sz w:val="22"/>
        </w:rPr>
        <w:t>,</w:t>
      </w:r>
      <w:r w:rsidR="006828AF" w:rsidRPr="006828AF">
        <w:rPr>
          <w:sz w:val="22"/>
        </w:rPr>
        <w:t xml:space="preserve"> 2012)</w:t>
      </w:r>
      <w:r w:rsidR="006828AF">
        <w:rPr>
          <w:sz w:val="22"/>
          <w:szCs w:val="22"/>
        </w:rPr>
        <w:fldChar w:fldCharType="end"/>
      </w:r>
    </w:p>
    <w:p w14:paraId="1A18F69B" w14:textId="4AB96A5B" w:rsidR="00563C25" w:rsidRPr="008E28EB" w:rsidRDefault="00563C25" w:rsidP="003B21A1">
      <w:pPr>
        <w:spacing w:line="360" w:lineRule="auto"/>
        <w:jc w:val="both"/>
        <w:rPr>
          <w:bCs/>
          <w:sz w:val="22"/>
          <w:szCs w:val="22"/>
        </w:rPr>
      </w:pPr>
    </w:p>
    <w:p w14:paraId="4631FAED" w14:textId="0B865879" w:rsidR="00563C25" w:rsidRPr="008E28EB" w:rsidRDefault="00563C25" w:rsidP="003B21A1">
      <w:pPr>
        <w:spacing w:line="360" w:lineRule="auto"/>
        <w:jc w:val="both"/>
        <w:rPr>
          <w:bCs/>
          <w:sz w:val="22"/>
          <w:szCs w:val="22"/>
        </w:rPr>
      </w:pPr>
      <w:r w:rsidRPr="008E28EB">
        <w:rPr>
          <w:b/>
          <w:sz w:val="22"/>
          <w:szCs w:val="22"/>
        </w:rPr>
        <w:fldChar w:fldCharType="begin"/>
      </w:r>
      <w:r w:rsidR="00EC5911">
        <w:rPr>
          <w:b/>
          <w:sz w:val="22"/>
          <w:szCs w:val="22"/>
        </w:rPr>
        <w:instrText xml:space="preserve"> ADDIN ZOTERO_ITEM CSL_CITATION {"citationID":"aJ8jghJH","properties":{"formattedCitation":"(Badal 2017)","plainCitation":"(Badal 2017)","dontUpdate":true,"noteIndex":0},"citationItems":[{"id":"aT7E4CCP/UBwLtUPO","uris":["http://zotero.org/users/local/RoPajdqn/items/WSNSG58V"],"uri":["http://zotero.org/users/local/RoPajdqn/items/WSNSG58V"],"itemData":{"id":149,"type":"webpage","container-title":"Linkedin","title":"Ventajas y desventajas de una Web App","URL":"https://es.linkedin.com/pulse/ventajas-y-desventajas-de-una-web-app-hector-badal-mba","author":[{"family":"Badal","given":"Hector"}],"accessed":{"date-parts":[["2020",12,1]]},"issued":{"date-parts":[["2017",3,28]]}}}],"schema":"https://github.com/citation-style-language/schema/raw/master/csl-citation.json"} </w:instrText>
      </w:r>
      <w:r w:rsidRPr="008E28EB">
        <w:rPr>
          <w:b/>
          <w:sz w:val="22"/>
          <w:szCs w:val="22"/>
        </w:rPr>
        <w:fldChar w:fldCharType="separate"/>
      </w:r>
      <w:r w:rsidR="004830BE">
        <w:rPr>
          <w:sz w:val="22"/>
          <w:szCs w:val="22"/>
        </w:rPr>
        <w:t>(Badal</w:t>
      </w:r>
      <w:r w:rsidR="006828AF">
        <w:rPr>
          <w:sz w:val="22"/>
          <w:szCs w:val="22"/>
        </w:rPr>
        <w:t>,</w:t>
      </w:r>
      <w:r w:rsidR="004830BE">
        <w:rPr>
          <w:sz w:val="22"/>
          <w:szCs w:val="22"/>
        </w:rPr>
        <w:t xml:space="preserve"> 2017)</w:t>
      </w:r>
      <w:r w:rsidRPr="008E28EB">
        <w:rPr>
          <w:b/>
          <w:sz w:val="22"/>
          <w:szCs w:val="22"/>
        </w:rPr>
        <w:fldChar w:fldCharType="end"/>
      </w:r>
      <w:r w:rsidRPr="008E28EB">
        <w:rPr>
          <w:bCs/>
          <w:sz w:val="22"/>
          <w:szCs w:val="22"/>
        </w:rPr>
        <w:t xml:space="preserve">, Menciona </w:t>
      </w:r>
      <w:r w:rsidR="00B27E77" w:rsidRPr="008E28EB">
        <w:rPr>
          <w:bCs/>
          <w:sz w:val="22"/>
          <w:szCs w:val="22"/>
        </w:rPr>
        <w:t xml:space="preserve">algunas ventajas y desventajas de </w:t>
      </w:r>
      <w:r w:rsidR="00DE595B" w:rsidRPr="008E28EB">
        <w:rPr>
          <w:bCs/>
          <w:sz w:val="22"/>
          <w:szCs w:val="22"/>
        </w:rPr>
        <w:t>las aplicaciones</w:t>
      </w:r>
      <w:r w:rsidR="00B27E77" w:rsidRPr="008E28EB">
        <w:rPr>
          <w:bCs/>
          <w:sz w:val="22"/>
          <w:szCs w:val="22"/>
        </w:rPr>
        <w:t xml:space="preserve"> web:</w:t>
      </w:r>
    </w:p>
    <w:p w14:paraId="59D9FE69" w14:textId="77777777" w:rsidR="00B27E77" w:rsidRPr="008E28EB" w:rsidRDefault="00B27E77" w:rsidP="003B21A1">
      <w:pPr>
        <w:spacing w:line="360" w:lineRule="auto"/>
        <w:jc w:val="both"/>
        <w:rPr>
          <w:bCs/>
          <w:sz w:val="22"/>
          <w:szCs w:val="22"/>
        </w:rPr>
      </w:pPr>
    </w:p>
    <w:p w14:paraId="70FD0F03" w14:textId="2799A851" w:rsidR="00B27E77" w:rsidRPr="007502F0" w:rsidRDefault="00B27E77" w:rsidP="003B21A1">
      <w:pPr>
        <w:spacing w:line="360" w:lineRule="auto"/>
        <w:rPr>
          <w:b/>
          <w:bCs/>
          <w:sz w:val="21"/>
          <w:szCs w:val="21"/>
        </w:rPr>
      </w:pPr>
      <w:r w:rsidRPr="007502F0">
        <w:rPr>
          <w:b/>
          <w:bCs/>
          <w:sz w:val="21"/>
          <w:szCs w:val="21"/>
        </w:rPr>
        <w:t>Ventajas</w:t>
      </w:r>
    </w:p>
    <w:p w14:paraId="4CDAF528" w14:textId="77777777" w:rsidR="00B27E77" w:rsidRPr="008E28EB" w:rsidRDefault="00B27E77" w:rsidP="003B21A1">
      <w:pPr>
        <w:spacing w:line="360" w:lineRule="auto"/>
        <w:jc w:val="both"/>
        <w:rPr>
          <w:b/>
          <w:sz w:val="22"/>
          <w:szCs w:val="22"/>
        </w:rPr>
      </w:pPr>
    </w:p>
    <w:p w14:paraId="67B49D1E" w14:textId="77777777" w:rsidR="00CF5317" w:rsidRPr="00CF5317" w:rsidRDefault="00CF5317" w:rsidP="00CF5317">
      <w:pPr>
        <w:pStyle w:val="Prrafodelista"/>
        <w:numPr>
          <w:ilvl w:val="0"/>
          <w:numId w:val="28"/>
        </w:numPr>
        <w:spacing w:line="360" w:lineRule="auto"/>
        <w:jc w:val="both"/>
        <w:rPr>
          <w:sz w:val="22"/>
          <w:szCs w:val="22"/>
        </w:rPr>
      </w:pPr>
      <w:r w:rsidRPr="00CF5317">
        <w:rPr>
          <w:sz w:val="22"/>
          <w:szCs w:val="22"/>
        </w:rPr>
        <w:t xml:space="preserve">La aplicación web utiliza tecnología conocida entre la mayoría de los desarrolladores. </w:t>
      </w:r>
    </w:p>
    <w:p w14:paraId="68AB8E93" w14:textId="71C0BCDE" w:rsidR="003F26C0" w:rsidRDefault="003F26C0" w:rsidP="00CF5317">
      <w:pPr>
        <w:pStyle w:val="Prrafodelista"/>
        <w:numPr>
          <w:ilvl w:val="0"/>
          <w:numId w:val="28"/>
        </w:numPr>
        <w:spacing w:line="360" w:lineRule="auto"/>
        <w:jc w:val="both"/>
        <w:rPr>
          <w:sz w:val="22"/>
          <w:szCs w:val="22"/>
        </w:rPr>
      </w:pPr>
      <w:r w:rsidRPr="003F26C0">
        <w:rPr>
          <w:sz w:val="22"/>
          <w:szCs w:val="22"/>
        </w:rPr>
        <w:t>Pueden ser ejecutadas en cualquier sistema operativo</w:t>
      </w:r>
      <w:r>
        <w:rPr>
          <w:sz w:val="22"/>
          <w:szCs w:val="22"/>
        </w:rPr>
        <w:t>.</w:t>
      </w:r>
    </w:p>
    <w:p w14:paraId="6E495E48" w14:textId="03E44EB1" w:rsidR="00CF5317" w:rsidRPr="00CF5317" w:rsidRDefault="00CF5317" w:rsidP="00CF5317">
      <w:pPr>
        <w:pStyle w:val="Prrafodelista"/>
        <w:numPr>
          <w:ilvl w:val="0"/>
          <w:numId w:val="28"/>
        </w:numPr>
        <w:spacing w:line="360" w:lineRule="auto"/>
        <w:jc w:val="both"/>
        <w:rPr>
          <w:sz w:val="22"/>
          <w:szCs w:val="22"/>
        </w:rPr>
      </w:pPr>
      <w:r w:rsidRPr="00CF5317">
        <w:rPr>
          <w:sz w:val="22"/>
          <w:szCs w:val="22"/>
        </w:rPr>
        <w:t>Se pueden ejecutar a través de una simple dirección URL.</w:t>
      </w:r>
    </w:p>
    <w:p w14:paraId="0FB2EBA4" w14:textId="77777777" w:rsidR="00CF5317" w:rsidRPr="00CF5317" w:rsidRDefault="00CF5317" w:rsidP="00CF5317">
      <w:pPr>
        <w:pStyle w:val="Prrafodelista"/>
        <w:numPr>
          <w:ilvl w:val="0"/>
          <w:numId w:val="28"/>
        </w:numPr>
        <w:spacing w:line="360" w:lineRule="auto"/>
        <w:jc w:val="both"/>
        <w:rPr>
          <w:sz w:val="22"/>
          <w:szCs w:val="22"/>
        </w:rPr>
      </w:pPr>
      <w:r w:rsidRPr="00CF5317">
        <w:rPr>
          <w:sz w:val="22"/>
          <w:szCs w:val="22"/>
        </w:rPr>
        <w:t>Ahorro de costos ya que no se instala desde una tienda de aplicaciones nativa.</w:t>
      </w:r>
    </w:p>
    <w:p w14:paraId="2B583F86" w14:textId="5AFB274A" w:rsidR="00B27E77" w:rsidRPr="00CF5317" w:rsidRDefault="00CF5317" w:rsidP="00CF5317">
      <w:pPr>
        <w:pStyle w:val="Prrafodelista"/>
        <w:numPr>
          <w:ilvl w:val="0"/>
          <w:numId w:val="28"/>
        </w:numPr>
        <w:spacing w:line="360" w:lineRule="auto"/>
        <w:jc w:val="both"/>
        <w:rPr>
          <w:b/>
          <w:sz w:val="22"/>
          <w:szCs w:val="22"/>
        </w:rPr>
      </w:pPr>
      <w:r w:rsidRPr="00CF5317">
        <w:rPr>
          <w:sz w:val="22"/>
          <w:szCs w:val="22"/>
        </w:rPr>
        <w:t>Su beneficio más importante es el precio. Desarrollar aplicaciones web es lo más económico.</w:t>
      </w:r>
    </w:p>
    <w:p w14:paraId="701F241C" w14:textId="77777777" w:rsidR="00CF5317" w:rsidRPr="00CF5317" w:rsidRDefault="00CF5317" w:rsidP="00CF5317">
      <w:pPr>
        <w:pStyle w:val="Prrafodelista"/>
        <w:spacing w:line="360" w:lineRule="auto"/>
        <w:jc w:val="both"/>
        <w:rPr>
          <w:b/>
          <w:sz w:val="22"/>
          <w:szCs w:val="22"/>
        </w:rPr>
      </w:pPr>
    </w:p>
    <w:p w14:paraId="5BE2FE5F" w14:textId="7389C5FA" w:rsidR="00FF0493" w:rsidRPr="007502F0" w:rsidRDefault="00B27E77" w:rsidP="003B21A1">
      <w:pPr>
        <w:spacing w:line="360" w:lineRule="auto"/>
        <w:rPr>
          <w:b/>
          <w:bCs/>
          <w:sz w:val="21"/>
          <w:szCs w:val="21"/>
        </w:rPr>
      </w:pPr>
      <w:r w:rsidRPr="007502F0">
        <w:rPr>
          <w:b/>
          <w:bCs/>
          <w:sz w:val="21"/>
          <w:szCs w:val="21"/>
        </w:rPr>
        <w:t>Desventajas</w:t>
      </w:r>
    </w:p>
    <w:p w14:paraId="077D00E9" w14:textId="61988C23" w:rsidR="00B27E77" w:rsidRPr="008E28EB" w:rsidRDefault="00B27E77" w:rsidP="003B21A1">
      <w:pPr>
        <w:spacing w:line="360" w:lineRule="auto"/>
        <w:jc w:val="both"/>
        <w:rPr>
          <w:b/>
          <w:sz w:val="22"/>
          <w:szCs w:val="22"/>
        </w:rPr>
      </w:pPr>
    </w:p>
    <w:p w14:paraId="193004AC" w14:textId="77777777" w:rsidR="00CF5317" w:rsidRPr="00CF5317" w:rsidRDefault="00CF5317" w:rsidP="00CF5317">
      <w:pPr>
        <w:pStyle w:val="Prrafodelista"/>
        <w:numPr>
          <w:ilvl w:val="0"/>
          <w:numId w:val="29"/>
        </w:numPr>
        <w:spacing w:line="360" w:lineRule="auto"/>
        <w:jc w:val="both"/>
        <w:rPr>
          <w:sz w:val="22"/>
          <w:szCs w:val="22"/>
        </w:rPr>
      </w:pPr>
      <w:r w:rsidRPr="00CF5317">
        <w:rPr>
          <w:sz w:val="22"/>
          <w:szCs w:val="22"/>
        </w:rPr>
        <w:t>Si la aplicación web no está diseñada para adaptarse a cualquier dispositivo tendrá dificultades al abrirlo en otros dispositivos como celulares.</w:t>
      </w:r>
    </w:p>
    <w:p w14:paraId="622FEB56" w14:textId="12D35719" w:rsidR="00CF5317" w:rsidRPr="00CF5317" w:rsidRDefault="00CF5317" w:rsidP="00CF5317">
      <w:pPr>
        <w:pStyle w:val="Prrafodelista"/>
        <w:numPr>
          <w:ilvl w:val="0"/>
          <w:numId w:val="29"/>
        </w:numPr>
        <w:spacing w:line="360" w:lineRule="auto"/>
        <w:jc w:val="both"/>
        <w:rPr>
          <w:sz w:val="22"/>
          <w:szCs w:val="22"/>
        </w:rPr>
      </w:pPr>
      <w:r w:rsidRPr="00CF5317">
        <w:rPr>
          <w:sz w:val="22"/>
          <w:szCs w:val="22"/>
        </w:rPr>
        <w:t>Los costos que se ahorra en ocasiones se invierten para mejorar la plataforma y hacerla óptima para que se reproduzca en cualquier dispositivo.</w:t>
      </w:r>
    </w:p>
    <w:p w14:paraId="63642C90" w14:textId="77777777" w:rsidR="00CF5317" w:rsidRPr="00CF5317" w:rsidRDefault="00CF5317" w:rsidP="00CF5317">
      <w:pPr>
        <w:pStyle w:val="Prrafodelista"/>
        <w:numPr>
          <w:ilvl w:val="0"/>
          <w:numId w:val="29"/>
        </w:numPr>
        <w:spacing w:line="360" w:lineRule="auto"/>
        <w:jc w:val="both"/>
        <w:rPr>
          <w:sz w:val="22"/>
          <w:szCs w:val="22"/>
        </w:rPr>
      </w:pPr>
      <w:r w:rsidRPr="00CF5317">
        <w:rPr>
          <w:sz w:val="22"/>
          <w:szCs w:val="22"/>
        </w:rPr>
        <w:t>Si su sitio web falla, habrá un problema con la aplicación. Además, debe tener una conexión a Internet para ejecutar el sistema.</w:t>
      </w:r>
    </w:p>
    <w:p w14:paraId="150E86DA" w14:textId="77777777" w:rsidR="00CF5317" w:rsidRPr="00CF5317" w:rsidRDefault="00CF5317" w:rsidP="00CF5317">
      <w:pPr>
        <w:pStyle w:val="Prrafodelista"/>
        <w:numPr>
          <w:ilvl w:val="0"/>
          <w:numId w:val="29"/>
        </w:numPr>
        <w:spacing w:line="360" w:lineRule="auto"/>
        <w:jc w:val="both"/>
        <w:rPr>
          <w:sz w:val="22"/>
          <w:szCs w:val="22"/>
        </w:rPr>
      </w:pPr>
      <w:r w:rsidRPr="00CF5317">
        <w:rPr>
          <w:sz w:val="22"/>
          <w:szCs w:val="22"/>
        </w:rPr>
        <w:lastRenderedPageBreak/>
        <w:t>Al no encontrarlo en las tiendas nativas, perderá visibilidad.</w:t>
      </w:r>
    </w:p>
    <w:p w14:paraId="524C8381" w14:textId="08D0DFF1" w:rsidR="00B27E77" w:rsidRPr="00CF5317" w:rsidRDefault="00CF5317" w:rsidP="00CF5317">
      <w:pPr>
        <w:pStyle w:val="Prrafodelista"/>
        <w:numPr>
          <w:ilvl w:val="0"/>
          <w:numId w:val="29"/>
        </w:numPr>
        <w:spacing w:line="360" w:lineRule="auto"/>
        <w:jc w:val="both"/>
        <w:rPr>
          <w:sz w:val="22"/>
          <w:szCs w:val="22"/>
        </w:rPr>
      </w:pPr>
      <w:r w:rsidRPr="00CF5317">
        <w:rPr>
          <w:sz w:val="22"/>
          <w:szCs w:val="22"/>
        </w:rPr>
        <w:t>Restringirá el acceso a determinadas funciones de hardware del dispositivo.</w:t>
      </w:r>
    </w:p>
    <w:p w14:paraId="1C075441" w14:textId="77777777" w:rsidR="007564A2" w:rsidRPr="007564A2" w:rsidRDefault="007564A2" w:rsidP="007564A2">
      <w:pPr>
        <w:spacing w:line="360" w:lineRule="auto"/>
        <w:jc w:val="both"/>
        <w:rPr>
          <w:bCs/>
          <w:sz w:val="22"/>
          <w:szCs w:val="22"/>
        </w:rPr>
      </w:pPr>
    </w:p>
    <w:p w14:paraId="3AF65989" w14:textId="61DDCA0B" w:rsidR="006A3CCF" w:rsidRDefault="007564A2" w:rsidP="007564A2">
      <w:pPr>
        <w:spacing w:line="360" w:lineRule="auto"/>
        <w:jc w:val="both"/>
        <w:rPr>
          <w:bCs/>
          <w:sz w:val="22"/>
          <w:szCs w:val="22"/>
        </w:rPr>
      </w:pPr>
      <w:r w:rsidRPr="007564A2">
        <w:rPr>
          <w:bCs/>
          <w:sz w:val="22"/>
          <w:szCs w:val="22"/>
        </w:rPr>
        <w:t>En este trabajo se ha decidido implementar un sistema web actualmente el internet es uno de los medios tecnológicos más utilizados por las personas; cualquier tipo de plataforma web que es de uso general se aloja en un servidor de aplicaciones permitiendo el ahorro de espacio en las computadoras a diferencia de las aplicaciones de escritorio que deben estar previamente instaladas, una de las facilidades por lo cual se opta por desarrollar una aplicación web es que se puede trabajar en cualquier lugar y sin ser dependiente de algún componente</w:t>
      </w:r>
      <w:r>
        <w:rPr>
          <w:bCs/>
          <w:sz w:val="22"/>
          <w:szCs w:val="22"/>
        </w:rPr>
        <w:t xml:space="preserve"> o sistema operativo</w:t>
      </w:r>
      <w:r w:rsidRPr="007564A2">
        <w:rPr>
          <w:bCs/>
          <w:sz w:val="22"/>
          <w:szCs w:val="22"/>
        </w:rPr>
        <w:t>.</w:t>
      </w:r>
    </w:p>
    <w:p w14:paraId="358F44D5" w14:textId="77777777" w:rsidR="007564A2" w:rsidRPr="008E28EB" w:rsidRDefault="007564A2" w:rsidP="007564A2">
      <w:pPr>
        <w:spacing w:line="360" w:lineRule="auto"/>
        <w:jc w:val="both"/>
        <w:rPr>
          <w:bCs/>
          <w:sz w:val="22"/>
          <w:szCs w:val="22"/>
        </w:rPr>
      </w:pPr>
    </w:p>
    <w:p w14:paraId="1EB24720" w14:textId="113A815F" w:rsidR="006A3CCF" w:rsidRPr="008E28EB" w:rsidRDefault="006A3CCF" w:rsidP="000F5F6E">
      <w:pPr>
        <w:pStyle w:val="Ttulo2"/>
      </w:pPr>
      <w:bookmarkStart w:id="4" w:name="_Toc63101598"/>
      <w:r w:rsidRPr="008E28EB">
        <w:t>Arquitectura de software</w:t>
      </w:r>
      <w:bookmarkEnd w:id="4"/>
    </w:p>
    <w:p w14:paraId="3BB557DB" w14:textId="77777777" w:rsidR="008B7586" w:rsidRPr="008E28EB" w:rsidRDefault="008B7586" w:rsidP="003B21A1">
      <w:pPr>
        <w:spacing w:line="360" w:lineRule="auto"/>
        <w:ind w:left="708"/>
        <w:jc w:val="both"/>
        <w:rPr>
          <w:b/>
          <w:sz w:val="22"/>
          <w:szCs w:val="22"/>
        </w:rPr>
      </w:pPr>
    </w:p>
    <w:p w14:paraId="36F8322B" w14:textId="09EB5880" w:rsidR="004A3FFD" w:rsidRPr="008E28EB" w:rsidRDefault="001A6668" w:rsidP="003B21A1">
      <w:pPr>
        <w:spacing w:line="360" w:lineRule="auto"/>
        <w:jc w:val="both"/>
        <w:rPr>
          <w:bCs/>
          <w:sz w:val="22"/>
          <w:szCs w:val="22"/>
          <w:lang w:val="es-MX"/>
        </w:rPr>
      </w:pPr>
      <w:r>
        <w:rPr>
          <w:bCs/>
          <w:sz w:val="22"/>
          <w:szCs w:val="22"/>
        </w:rPr>
        <w:t xml:space="preserve">Es el arte </w:t>
      </w:r>
      <w:r w:rsidR="000E1EAE" w:rsidRPr="000E1EAE">
        <w:rPr>
          <w:bCs/>
          <w:sz w:val="22"/>
          <w:szCs w:val="22"/>
        </w:rPr>
        <w:t xml:space="preserve">de proyectar, construir y diseñar aplicaciones informáticas, también define la forma de trabajar de un sistema como es la construcción de nuevos módulos, sin embargo, hay que tomar en cuenta las necesidades y los requisitos que plantean los clientes para que el sistema cumpla con todos los requisitos. </w:t>
      </w:r>
      <w:r w:rsidR="00CC4BB3" w:rsidRPr="008E28EB">
        <w:rPr>
          <w:bCs/>
          <w:sz w:val="22"/>
          <w:szCs w:val="22"/>
        </w:rPr>
        <w:fldChar w:fldCharType="begin"/>
      </w:r>
      <w:r w:rsidR="00EC5911">
        <w:rPr>
          <w:bCs/>
          <w:sz w:val="22"/>
          <w:szCs w:val="22"/>
        </w:rPr>
        <w:instrText xml:space="preserve"> ADDIN ZOTERO_ITEM CSL_CITATION {"citationID":"GRoKtomX","properties":{"formattedCitation":"(Martinez 2016)","plainCitation":"(Martinez 2016)","dontUpdate":true,"noteIndex":0},"citationItems":[{"id":"aT7E4CCP/oBT1X8wh","uris":["http://zotero.org/users/local/RoPajdqn/items/ITZLCITW"],"uri":["http://zotero.org/users/local/RoPajdqn/items/ITZLCITW"],"itemData":{"id":3,"type":"post-weblog","abstract":"Christian Panadero nos habla sobre la importancia de la arquitectura de software en el desarrollo de sistemas, y cuáles son las ventajas frente a no usarla","container-title":"DevExperto","language":"es","title":"Arquitectura de software y sus beneficios","URL":"https://devexperto.com/arquitectura-del-software/","author":[{"family":"Martinez","given":"Christian Panadero"}],"accessed":{"date-parts":[["2020",1,12]]},"issued":{"date-parts":[["2016",2,9]]}}}],"schema":"https://github.com/citation-style-language/schema/raw/master/csl-citation.json"} </w:instrText>
      </w:r>
      <w:r w:rsidR="00CC4BB3" w:rsidRPr="008E28EB">
        <w:rPr>
          <w:bCs/>
          <w:sz w:val="22"/>
          <w:szCs w:val="22"/>
        </w:rPr>
        <w:fldChar w:fldCharType="separate"/>
      </w:r>
      <w:r w:rsidR="004830BE">
        <w:rPr>
          <w:sz w:val="22"/>
          <w:szCs w:val="22"/>
        </w:rPr>
        <w:t>(</w:t>
      </w:r>
      <w:r w:rsidR="0072434E">
        <w:rPr>
          <w:sz w:val="22"/>
          <w:szCs w:val="22"/>
        </w:rPr>
        <w:t>Martínez,</w:t>
      </w:r>
      <w:r w:rsidR="004830BE">
        <w:rPr>
          <w:sz w:val="22"/>
          <w:szCs w:val="22"/>
        </w:rPr>
        <w:t xml:space="preserve"> 2016)</w:t>
      </w:r>
      <w:r w:rsidR="00CC4BB3" w:rsidRPr="008E28EB">
        <w:rPr>
          <w:bCs/>
          <w:sz w:val="22"/>
          <w:szCs w:val="22"/>
        </w:rPr>
        <w:fldChar w:fldCharType="end"/>
      </w:r>
      <w:r w:rsidR="004A3FFD" w:rsidRPr="008E28EB">
        <w:rPr>
          <w:bCs/>
          <w:sz w:val="22"/>
          <w:szCs w:val="22"/>
        </w:rPr>
        <w:t>.</w:t>
      </w:r>
    </w:p>
    <w:p w14:paraId="4AF7D45A" w14:textId="77777777" w:rsidR="004973E6" w:rsidRPr="008E28EB" w:rsidRDefault="004973E6" w:rsidP="003B21A1">
      <w:pPr>
        <w:spacing w:line="360" w:lineRule="auto"/>
        <w:jc w:val="both"/>
        <w:rPr>
          <w:bCs/>
          <w:sz w:val="22"/>
          <w:szCs w:val="22"/>
        </w:rPr>
      </w:pPr>
    </w:p>
    <w:p w14:paraId="3407D227" w14:textId="2BEFCF61" w:rsidR="004973E6" w:rsidRDefault="00E617FF" w:rsidP="003B21A1">
      <w:pPr>
        <w:spacing w:line="360" w:lineRule="auto"/>
        <w:jc w:val="both"/>
        <w:rPr>
          <w:bCs/>
          <w:sz w:val="22"/>
          <w:szCs w:val="22"/>
        </w:rPr>
      </w:pPr>
      <w:r w:rsidRPr="008E28EB">
        <w:rPr>
          <w:bCs/>
          <w:sz w:val="22"/>
          <w:szCs w:val="22"/>
        </w:rPr>
        <w:t xml:space="preserve">Según </w:t>
      </w:r>
      <w:r w:rsidR="0063563A" w:rsidRPr="008E28EB">
        <w:rPr>
          <w:bCs/>
          <w:sz w:val="22"/>
          <w:szCs w:val="22"/>
        </w:rPr>
        <w:fldChar w:fldCharType="begin"/>
      </w:r>
      <w:r w:rsidR="00EC5911">
        <w:rPr>
          <w:bCs/>
          <w:sz w:val="22"/>
          <w:szCs w:val="22"/>
        </w:rPr>
        <w:instrText xml:space="preserve"> ADDIN ZOTERO_ITEM CSL_CITATION {"citationID":"2cUl8mmg","properties":{"formattedCitation":"(Cervantes 2018)","plainCitation":"(Cervantes 2018)","dontUpdate":true,"noteIndex":0},"citationItems":[{"id":"aT7E4CCP/yd30LdMn","uris":["http://zotero.org/users/local/RoPajdqn/items/LRN9WTPI"],"uri":["http://zotero.org/users/local/RoPajdqn/items/LRN9WTPI"],"itemData":{"id":5,"type":"webpage","abstract":"En el ámbito del software cada vez es más común escuchar el término “arquitectura de software”, y encontrar oportunidades de empleo para “arquitectos de software”. Aún así, este concepto tiende a ser malentendido y la falta de comprensión al respecto de sus principios frecuentemente repercute de manera negativa en la construcción de sistemas de software.","container-title":"SG Buzz","language":"es","title":"Arquitectura de Software","URL":"https://sg.com.mx/revista/27/arquitectura-software","author":[{"family":"Cervantes","given":"Humberto"}],"accessed":{"date-parts":[["2020",1,12]]},"issued":{"date-parts":[["2018"]]}}}],"schema":"https://github.com/citation-style-language/schema/raw/master/csl-citation.json"} </w:instrText>
      </w:r>
      <w:r w:rsidR="0063563A" w:rsidRPr="008E28EB">
        <w:rPr>
          <w:bCs/>
          <w:sz w:val="22"/>
          <w:szCs w:val="22"/>
        </w:rPr>
        <w:fldChar w:fldCharType="separate"/>
      </w:r>
      <w:r w:rsidR="004830BE">
        <w:rPr>
          <w:sz w:val="22"/>
          <w:szCs w:val="22"/>
        </w:rPr>
        <w:t>(Cervantes</w:t>
      </w:r>
      <w:r w:rsidR="0072434E">
        <w:rPr>
          <w:sz w:val="22"/>
          <w:szCs w:val="22"/>
        </w:rPr>
        <w:t>,</w:t>
      </w:r>
      <w:r w:rsidR="004830BE">
        <w:rPr>
          <w:sz w:val="22"/>
          <w:szCs w:val="22"/>
        </w:rPr>
        <w:t xml:space="preserve"> 2018)</w:t>
      </w:r>
      <w:r w:rsidR="0063563A" w:rsidRPr="008E28EB">
        <w:rPr>
          <w:bCs/>
          <w:sz w:val="22"/>
          <w:szCs w:val="22"/>
        </w:rPr>
        <w:fldChar w:fldCharType="end"/>
      </w:r>
      <w:r w:rsidRPr="008E28EB">
        <w:rPr>
          <w:bCs/>
          <w:sz w:val="22"/>
          <w:szCs w:val="22"/>
        </w:rPr>
        <w:t xml:space="preserve">, </w:t>
      </w:r>
      <w:r w:rsidR="00F74EE6" w:rsidRPr="000A090B">
        <w:rPr>
          <w:bCs/>
          <w:sz w:val="22"/>
          <w:szCs w:val="22"/>
        </w:rPr>
        <w:t>presenta las siguientes características que debe poseer cada arquitectura dependiendo del tipo de sistema que se vaya a implementar.</w:t>
      </w:r>
    </w:p>
    <w:p w14:paraId="58DF4C9E" w14:textId="77777777" w:rsidR="002A1316" w:rsidRDefault="002A1316" w:rsidP="003B21A1">
      <w:pPr>
        <w:spacing w:line="360" w:lineRule="auto"/>
        <w:jc w:val="both"/>
        <w:rPr>
          <w:bCs/>
          <w:sz w:val="22"/>
          <w:szCs w:val="22"/>
        </w:rPr>
      </w:pPr>
    </w:p>
    <w:p w14:paraId="22E29E54" w14:textId="4D67D329" w:rsidR="002A1316" w:rsidRPr="002A1316" w:rsidRDefault="002A1316" w:rsidP="002A1316">
      <w:pPr>
        <w:pStyle w:val="Prrafodelista"/>
        <w:numPr>
          <w:ilvl w:val="0"/>
          <w:numId w:val="48"/>
        </w:numPr>
        <w:spacing w:line="360" w:lineRule="auto"/>
        <w:jc w:val="both"/>
        <w:rPr>
          <w:bCs/>
          <w:sz w:val="22"/>
          <w:szCs w:val="22"/>
        </w:rPr>
      </w:pPr>
      <w:r w:rsidRPr="002A1316">
        <w:rPr>
          <w:bCs/>
          <w:sz w:val="22"/>
          <w:szCs w:val="22"/>
        </w:rPr>
        <w:t xml:space="preserve">Parte del diseño de software  </w:t>
      </w:r>
    </w:p>
    <w:p w14:paraId="6AE0B516" w14:textId="6A348919" w:rsidR="002A1316" w:rsidRPr="002A1316" w:rsidRDefault="002A1316" w:rsidP="002A1316">
      <w:pPr>
        <w:pStyle w:val="Prrafodelista"/>
        <w:numPr>
          <w:ilvl w:val="0"/>
          <w:numId w:val="48"/>
        </w:numPr>
        <w:spacing w:line="360" w:lineRule="auto"/>
        <w:jc w:val="both"/>
        <w:rPr>
          <w:bCs/>
          <w:sz w:val="22"/>
          <w:szCs w:val="22"/>
        </w:rPr>
      </w:pPr>
      <w:r w:rsidRPr="002A1316">
        <w:rPr>
          <w:bCs/>
          <w:sz w:val="22"/>
          <w:szCs w:val="22"/>
        </w:rPr>
        <w:t xml:space="preserve">Representa alto nivel de la estructura del sistema </w:t>
      </w:r>
    </w:p>
    <w:p w14:paraId="498FEC27" w14:textId="3EF28E8C" w:rsidR="002A1316" w:rsidRPr="002A1316" w:rsidRDefault="002A1316" w:rsidP="002A1316">
      <w:pPr>
        <w:pStyle w:val="Prrafodelista"/>
        <w:numPr>
          <w:ilvl w:val="0"/>
          <w:numId w:val="48"/>
        </w:numPr>
        <w:spacing w:line="360" w:lineRule="auto"/>
        <w:jc w:val="both"/>
        <w:rPr>
          <w:bCs/>
          <w:sz w:val="22"/>
          <w:szCs w:val="22"/>
        </w:rPr>
      </w:pPr>
      <w:r w:rsidRPr="002A1316">
        <w:rPr>
          <w:bCs/>
          <w:sz w:val="22"/>
          <w:szCs w:val="22"/>
        </w:rPr>
        <w:t xml:space="preserve">Incluyen patrones que revisan la estructura de los componentes. </w:t>
      </w:r>
    </w:p>
    <w:p w14:paraId="31636205" w14:textId="25070408" w:rsidR="002A1316" w:rsidRPr="002A1316" w:rsidRDefault="002A1316" w:rsidP="002A1316">
      <w:pPr>
        <w:pStyle w:val="Prrafodelista"/>
        <w:numPr>
          <w:ilvl w:val="0"/>
          <w:numId w:val="48"/>
        </w:numPr>
        <w:spacing w:line="360" w:lineRule="auto"/>
        <w:jc w:val="both"/>
        <w:rPr>
          <w:bCs/>
          <w:sz w:val="22"/>
          <w:szCs w:val="22"/>
        </w:rPr>
      </w:pPr>
      <w:r w:rsidRPr="002A1316">
        <w:rPr>
          <w:bCs/>
          <w:sz w:val="22"/>
          <w:szCs w:val="22"/>
        </w:rPr>
        <w:t xml:space="preserve">Para garantizar la calidad del sistema se debe tomar algunos aspectos como: organización, planificación y la gestión de los riesgos. </w:t>
      </w:r>
    </w:p>
    <w:p w14:paraId="4CB42917" w14:textId="39A88EC6" w:rsidR="002A1316" w:rsidRPr="002A1316" w:rsidRDefault="002A1316" w:rsidP="002A1316">
      <w:pPr>
        <w:pStyle w:val="Prrafodelista"/>
        <w:numPr>
          <w:ilvl w:val="0"/>
          <w:numId w:val="48"/>
        </w:numPr>
        <w:spacing w:line="360" w:lineRule="auto"/>
        <w:jc w:val="both"/>
        <w:rPr>
          <w:bCs/>
          <w:sz w:val="22"/>
          <w:szCs w:val="22"/>
        </w:rPr>
      </w:pPr>
      <w:r w:rsidRPr="002A1316">
        <w:rPr>
          <w:bCs/>
          <w:sz w:val="22"/>
          <w:szCs w:val="22"/>
        </w:rPr>
        <w:t xml:space="preserve">Los requerimientos del sistema y los atributos de calidad van de la mano, al ser parte de estos. </w:t>
      </w:r>
    </w:p>
    <w:p w14:paraId="5BA9954F" w14:textId="407D514B" w:rsidR="00F74EE6" w:rsidRPr="002A1316" w:rsidRDefault="002A1316" w:rsidP="002A1316">
      <w:pPr>
        <w:pStyle w:val="Prrafodelista"/>
        <w:numPr>
          <w:ilvl w:val="0"/>
          <w:numId w:val="48"/>
        </w:numPr>
        <w:spacing w:line="360" w:lineRule="auto"/>
        <w:jc w:val="both"/>
        <w:rPr>
          <w:bCs/>
          <w:sz w:val="22"/>
          <w:szCs w:val="22"/>
        </w:rPr>
      </w:pPr>
      <w:r w:rsidRPr="002A1316">
        <w:rPr>
          <w:bCs/>
          <w:sz w:val="22"/>
          <w:szCs w:val="22"/>
        </w:rPr>
        <w:t>Si el diseño o planteamiento de la arquitectura es malo al final se verán reflejados todos los problemas derivados de los errores cometidos.</w:t>
      </w:r>
    </w:p>
    <w:p w14:paraId="0C92B2B0" w14:textId="352A92E8" w:rsidR="00B45164" w:rsidRPr="008E28EB" w:rsidRDefault="00B45164" w:rsidP="003B21A1">
      <w:pPr>
        <w:spacing w:line="360" w:lineRule="auto"/>
        <w:jc w:val="both"/>
        <w:rPr>
          <w:bCs/>
          <w:sz w:val="22"/>
          <w:szCs w:val="22"/>
        </w:rPr>
      </w:pPr>
    </w:p>
    <w:p w14:paraId="3D52A892" w14:textId="794300DE" w:rsidR="00B45164" w:rsidRPr="008E28EB" w:rsidRDefault="00B45164" w:rsidP="000F5F6E">
      <w:pPr>
        <w:pStyle w:val="Ttulo2"/>
      </w:pPr>
      <w:bookmarkStart w:id="5" w:name="_Toc63101599"/>
      <w:r w:rsidRPr="008E28EB">
        <w:t>Arquitectura N capas</w:t>
      </w:r>
      <w:bookmarkEnd w:id="5"/>
    </w:p>
    <w:p w14:paraId="11BB3B74" w14:textId="77777777" w:rsidR="00282C4E" w:rsidRPr="008E28EB" w:rsidRDefault="00282C4E" w:rsidP="003B21A1">
      <w:pPr>
        <w:spacing w:line="360" w:lineRule="auto"/>
        <w:jc w:val="both"/>
        <w:rPr>
          <w:bCs/>
          <w:sz w:val="22"/>
          <w:szCs w:val="22"/>
          <w:lang w:val="es-MX"/>
        </w:rPr>
      </w:pPr>
    </w:p>
    <w:p w14:paraId="4F0BB5C5" w14:textId="400BD9C2" w:rsidR="002A3AFD" w:rsidRPr="008E28EB" w:rsidRDefault="00C8798F" w:rsidP="003B21A1">
      <w:pPr>
        <w:spacing w:line="360" w:lineRule="auto"/>
        <w:jc w:val="both"/>
        <w:rPr>
          <w:bCs/>
          <w:sz w:val="22"/>
          <w:szCs w:val="22"/>
          <w:lang w:val="es-MX"/>
        </w:rPr>
      </w:pPr>
      <w:r w:rsidRPr="000A090B">
        <w:rPr>
          <w:sz w:val="22"/>
          <w:szCs w:val="22"/>
        </w:rPr>
        <w:t xml:space="preserve">El estilo de arquitectura conocido como N capas se basa en la distribución jerárquica de roles y responsabilidades para dividir eficazmente los problemas a resolver. </w:t>
      </w:r>
      <w:r w:rsidR="002A1316">
        <w:rPr>
          <w:sz w:val="22"/>
          <w:szCs w:val="22"/>
        </w:rPr>
        <w:t xml:space="preserve">Cada una de las capas </w:t>
      </w:r>
      <w:r w:rsidR="002A1316">
        <w:rPr>
          <w:sz w:val="22"/>
          <w:szCs w:val="22"/>
        </w:rPr>
        <w:lastRenderedPageBreak/>
        <w:t>representan un rol de acuerdo con la funcionalidad para la que fueron establecidas</w:t>
      </w:r>
      <w:r w:rsidRPr="000A090B">
        <w:rPr>
          <w:sz w:val="22"/>
          <w:szCs w:val="22"/>
        </w:rPr>
        <w:t xml:space="preserve">, </w:t>
      </w:r>
      <w:r w:rsidR="002A1316">
        <w:rPr>
          <w:sz w:val="22"/>
          <w:szCs w:val="22"/>
        </w:rPr>
        <w:t xml:space="preserve">además </w:t>
      </w:r>
      <w:r w:rsidR="00637395">
        <w:rPr>
          <w:sz w:val="22"/>
          <w:szCs w:val="22"/>
        </w:rPr>
        <w:t>de representar la comunicación entre cada una de las capas</w:t>
      </w:r>
      <w:r w:rsidR="00EF33A7">
        <w:rPr>
          <w:sz w:val="22"/>
          <w:szCs w:val="22"/>
        </w:rPr>
        <w:t xml:space="preserve">. </w:t>
      </w:r>
      <w:r w:rsidR="00EF33A7">
        <w:rPr>
          <w:sz w:val="22"/>
          <w:szCs w:val="22"/>
        </w:rPr>
        <w:fldChar w:fldCharType="begin"/>
      </w:r>
      <w:r w:rsidR="00815CF7">
        <w:rPr>
          <w:sz w:val="22"/>
          <w:szCs w:val="22"/>
        </w:rPr>
        <w:instrText xml:space="preserve"> ADDIN ZOTERO_ITEM CSL_CITATION {"citationID":"zhsQt1Zv","properties":{"formattedCitation":"(Chininin 2012)","plainCitation":"(Chininin 2012)","dontUpdate":true,"noteIndex":0},"citationItems":[{"id":11,"uris":["http://zotero.org/users/local/S6cLoLqa/items/H6WE333T"],"uri":["http://zotero.org/users/local/S6cLoLqa/items/H6WE333T"],"itemData":{"id":11,"type":"post-weblog","container-title":"GUIA DE ARQUITECTURA EN N-CAPAS","title":"GUIA DE ARQUITECTURA EN N-CAPAS: Estilos Arquitecturales","title-short":"GUIA DE ARQUITECTURA EN N-CAPAS","URL":"http://arquitecturancapas.blogspot.com/2012/10/estilos-arquitecturales.html","author":[{"family":"Chininin","given":"Zorem"}],"accessed":{"date-parts":[["2020",1,12]]},"issued":{"date-parts":[["2012",10,14]]}}}],"schema":"https://github.com/citation-style-language/schema/raw/master/csl-citation.json"} </w:instrText>
      </w:r>
      <w:r w:rsidR="00EF33A7">
        <w:rPr>
          <w:sz w:val="22"/>
          <w:szCs w:val="22"/>
        </w:rPr>
        <w:fldChar w:fldCharType="separate"/>
      </w:r>
      <w:r w:rsidR="00EF33A7">
        <w:rPr>
          <w:noProof/>
          <w:sz w:val="22"/>
          <w:szCs w:val="22"/>
        </w:rPr>
        <w:t>(Chininin</w:t>
      </w:r>
      <w:r w:rsidR="006828AF">
        <w:rPr>
          <w:noProof/>
          <w:sz w:val="22"/>
          <w:szCs w:val="22"/>
        </w:rPr>
        <w:t>,</w:t>
      </w:r>
      <w:r w:rsidR="00EF33A7">
        <w:rPr>
          <w:noProof/>
          <w:sz w:val="22"/>
          <w:szCs w:val="22"/>
        </w:rPr>
        <w:t xml:space="preserve"> 2012)</w:t>
      </w:r>
      <w:r w:rsidR="00EF33A7">
        <w:rPr>
          <w:sz w:val="22"/>
          <w:szCs w:val="22"/>
        </w:rPr>
        <w:fldChar w:fldCharType="end"/>
      </w:r>
    </w:p>
    <w:p w14:paraId="0F493949" w14:textId="77777777" w:rsidR="00E87653" w:rsidRPr="008E28EB" w:rsidRDefault="00E87653" w:rsidP="003B21A1">
      <w:pPr>
        <w:spacing w:line="360" w:lineRule="auto"/>
        <w:ind w:left="708"/>
        <w:jc w:val="both"/>
        <w:rPr>
          <w:b/>
          <w:sz w:val="22"/>
          <w:szCs w:val="22"/>
        </w:rPr>
      </w:pPr>
    </w:p>
    <w:p w14:paraId="07275C85" w14:textId="241D4126" w:rsidR="00E87653" w:rsidRPr="008E28EB" w:rsidRDefault="00E87653" w:rsidP="003B21A1">
      <w:pPr>
        <w:spacing w:line="360" w:lineRule="auto"/>
        <w:jc w:val="both"/>
        <w:rPr>
          <w:bCs/>
          <w:sz w:val="22"/>
          <w:szCs w:val="22"/>
        </w:rPr>
      </w:pPr>
      <w:r w:rsidRPr="008E28EB">
        <w:rPr>
          <w:bCs/>
          <w:sz w:val="22"/>
          <w:szCs w:val="22"/>
        </w:rPr>
        <w:t>Según</w:t>
      </w:r>
      <w:r w:rsidR="006828AF">
        <w:rPr>
          <w:bCs/>
          <w:sz w:val="22"/>
          <w:szCs w:val="22"/>
        </w:rPr>
        <w:t xml:space="preserve"> </w:t>
      </w:r>
      <w:proofErr w:type="spellStart"/>
      <w:r w:rsidR="006828AF">
        <w:rPr>
          <w:bCs/>
          <w:sz w:val="22"/>
          <w:szCs w:val="22"/>
        </w:rPr>
        <w:t>Chininin</w:t>
      </w:r>
      <w:proofErr w:type="spellEnd"/>
      <w:r w:rsidRPr="008E28EB">
        <w:rPr>
          <w:bCs/>
          <w:sz w:val="22"/>
          <w:szCs w:val="22"/>
          <w:lang w:val="es-MX"/>
        </w:rPr>
        <w:t xml:space="preserve">, </w:t>
      </w:r>
      <w:r w:rsidRPr="008E28EB">
        <w:rPr>
          <w:bCs/>
          <w:sz w:val="22"/>
          <w:szCs w:val="22"/>
        </w:rPr>
        <w:t xml:space="preserve">esta arquitectura </w:t>
      </w:r>
      <w:r w:rsidR="004973E6" w:rsidRPr="008E28EB">
        <w:rPr>
          <w:bCs/>
          <w:sz w:val="22"/>
          <w:szCs w:val="22"/>
        </w:rPr>
        <w:t>menciona</w:t>
      </w:r>
      <w:r w:rsidRPr="008E28EB">
        <w:rPr>
          <w:bCs/>
          <w:sz w:val="22"/>
          <w:szCs w:val="22"/>
        </w:rPr>
        <w:t xml:space="preserve"> algunas características:</w:t>
      </w:r>
    </w:p>
    <w:p w14:paraId="0B2A1A3A" w14:textId="7E976B94" w:rsidR="001F1EAA" w:rsidRPr="008E28EB" w:rsidRDefault="001F1EAA" w:rsidP="003B21A1">
      <w:pPr>
        <w:spacing w:line="360" w:lineRule="auto"/>
        <w:jc w:val="both"/>
        <w:rPr>
          <w:b/>
          <w:bCs/>
          <w:sz w:val="22"/>
          <w:szCs w:val="22"/>
          <w:lang w:val="es-MX"/>
        </w:rPr>
      </w:pPr>
    </w:p>
    <w:p w14:paraId="10FB4A1D" w14:textId="77777777" w:rsidR="00C8798F" w:rsidRPr="00C8798F" w:rsidRDefault="00C8798F" w:rsidP="00C8798F">
      <w:pPr>
        <w:pStyle w:val="Prrafodelista"/>
        <w:numPr>
          <w:ilvl w:val="0"/>
          <w:numId w:val="32"/>
        </w:numPr>
        <w:spacing w:line="360" w:lineRule="auto"/>
        <w:jc w:val="both"/>
        <w:rPr>
          <w:sz w:val="22"/>
          <w:szCs w:val="22"/>
        </w:rPr>
      </w:pPr>
      <w:r w:rsidRPr="00C8798F">
        <w:rPr>
          <w:sz w:val="22"/>
          <w:szCs w:val="22"/>
        </w:rPr>
        <w:t xml:space="preserve">Descomponer los servicios de manera que la mayoría de las interacciones solo ocurran entre capas adyacentes. </w:t>
      </w:r>
    </w:p>
    <w:p w14:paraId="1356FB34" w14:textId="77777777" w:rsidR="00C8798F" w:rsidRPr="00C8798F" w:rsidRDefault="00C8798F" w:rsidP="00C8798F">
      <w:pPr>
        <w:pStyle w:val="Prrafodelista"/>
        <w:numPr>
          <w:ilvl w:val="0"/>
          <w:numId w:val="32"/>
        </w:numPr>
        <w:spacing w:line="360" w:lineRule="auto"/>
        <w:jc w:val="both"/>
        <w:rPr>
          <w:sz w:val="22"/>
          <w:szCs w:val="22"/>
        </w:rPr>
      </w:pPr>
      <w:r w:rsidRPr="00C8798F">
        <w:rPr>
          <w:sz w:val="22"/>
          <w:szCs w:val="22"/>
        </w:rPr>
        <w:t>La capa de aplicación puede residir en la misma computadora o puede distribuirse entre varias computadoras.</w:t>
      </w:r>
    </w:p>
    <w:p w14:paraId="0AEFA401" w14:textId="536BD513" w:rsidR="00C8798F" w:rsidRPr="00C8798F" w:rsidRDefault="00637395" w:rsidP="00C8798F">
      <w:pPr>
        <w:pStyle w:val="Prrafodelista"/>
        <w:numPr>
          <w:ilvl w:val="0"/>
          <w:numId w:val="32"/>
        </w:numPr>
        <w:spacing w:line="360" w:lineRule="auto"/>
        <w:jc w:val="both"/>
        <w:rPr>
          <w:sz w:val="22"/>
          <w:szCs w:val="22"/>
        </w:rPr>
      </w:pPr>
      <w:r>
        <w:rPr>
          <w:sz w:val="22"/>
          <w:szCs w:val="22"/>
        </w:rPr>
        <w:t>La comunicación entre los componentes de cada una de las capas se establece por medio de interfaces que están dentro de su reconocimiento</w:t>
      </w:r>
      <w:r w:rsidR="00C8798F" w:rsidRPr="00C8798F">
        <w:rPr>
          <w:sz w:val="22"/>
          <w:szCs w:val="22"/>
        </w:rPr>
        <w:t>.</w:t>
      </w:r>
    </w:p>
    <w:p w14:paraId="267370FD" w14:textId="77777777" w:rsidR="00C8798F" w:rsidRPr="00C8798F" w:rsidRDefault="00C8798F" w:rsidP="00C8798F">
      <w:pPr>
        <w:pStyle w:val="Prrafodelista"/>
        <w:numPr>
          <w:ilvl w:val="0"/>
          <w:numId w:val="32"/>
        </w:numPr>
        <w:spacing w:line="360" w:lineRule="auto"/>
        <w:jc w:val="both"/>
        <w:rPr>
          <w:sz w:val="22"/>
          <w:szCs w:val="22"/>
        </w:rPr>
      </w:pPr>
      <w:r w:rsidRPr="00C8798F">
        <w:rPr>
          <w:sz w:val="22"/>
          <w:szCs w:val="22"/>
        </w:rPr>
        <w:t>Agregue responsabilidades y abstracciones de nivel inferior a cada nivel.</w:t>
      </w:r>
    </w:p>
    <w:p w14:paraId="7B09A192" w14:textId="55FE15A0" w:rsidR="00370FCB" w:rsidRPr="008E28EB" w:rsidRDefault="00370FCB" w:rsidP="003B21A1">
      <w:pPr>
        <w:spacing w:line="360" w:lineRule="auto"/>
        <w:jc w:val="both"/>
        <w:rPr>
          <w:b/>
          <w:sz w:val="22"/>
          <w:szCs w:val="22"/>
          <w:lang w:val="es-MX"/>
        </w:rPr>
      </w:pPr>
    </w:p>
    <w:p w14:paraId="0648A870" w14:textId="736E0000" w:rsidR="004973E6" w:rsidRPr="008E28EB" w:rsidRDefault="00282C4E" w:rsidP="003B21A1">
      <w:pPr>
        <w:pStyle w:val="titulo3"/>
        <w:rPr>
          <w:bCs/>
        </w:rPr>
      </w:pPr>
      <w:bookmarkStart w:id="6" w:name="_Toc63101600"/>
      <w:r w:rsidRPr="008E28EB">
        <w:rPr>
          <w:bCs/>
        </w:rPr>
        <w:t xml:space="preserve">Arquitectura </w:t>
      </w:r>
      <w:r w:rsidR="00D158A0" w:rsidRPr="008E28EB">
        <w:rPr>
          <w:bCs/>
        </w:rPr>
        <w:t>3</w:t>
      </w:r>
      <w:r w:rsidRPr="008E28EB">
        <w:rPr>
          <w:bCs/>
        </w:rPr>
        <w:t xml:space="preserve"> capas</w:t>
      </w:r>
      <w:r w:rsidR="006E75E5" w:rsidRPr="008E28EB">
        <w:rPr>
          <w:bCs/>
        </w:rPr>
        <w:t xml:space="preserve"> c</w:t>
      </w:r>
      <w:r w:rsidR="00FD20F3" w:rsidRPr="008E28EB">
        <w:rPr>
          <w:bCs/>
        </w:rPr>
        <w:t>liente servidor</w:t>
      </w:r>
      <w:bookmarkEnd w:id="6"/>
    </w:p>
    <w:p w14:paraId="49FF5E10" w14:textId="64C86B6B" w:rsidR="004973E6" w:rsidRPr="008E28EB" w:rsidRDefault="004973E6" w:rsidP="003B21A1">
      <w:pPr>
        <w:spacing w:line="360" w:lineRule="auto"/>
        <w:rPr>
          <w:sz w:val="22"/>
          <w:szCs w:val="22"/>
          <w:lang w:val="es-MX"/>
        </w:rPr>
      </w:pPr>
    </w:p>
    <w:p w14:paraId="1F1F5BFC" w14:textId="54B9FBF7" w:rsidR="00C8798F" w:rsidRPr="000A090B" w:rsidRDefault="00C8798F" w:rsidP="00C8798F">
      <w:pPr>
        <w:suppressAutoHyphens w:val="0"/>
        <w:spacing w:line="360" w:lineRule="auto"/>
        <w:jc w:val="both"/>
        <w:rPr>
          <w:sz w:val="22"/>
          <w:szCs w:val="22"/>
          <w:lang w:eastAsia="es-MX"/>
        </w:rPr>
      </w:pPr>
      <w:bookmarkStart w:id="7" w:name="_Hlk62001547"/>
      <w:r w:rsidRPr="000A090B">
        <w:rPr>
          <w:sz w:val="22"/>
          <w:szCs w:val="22"/>
          <w:lang w:eastAsia="es-MX"/>
        </w:rPr>
        <w:t xml:space="preserve">La arquitectura cliente servidor de 3 capas consta de: </w:t>
      </w:r>
      <w:r w:rsidR="001A6668">
        <w:rPr>
          <w:sz w:val="22"/>
          <w:szCs w:val="22"/>
          <w:lang w:eastAsia="es-MX"/>
        </w:rPr>
        <w:t xml:space="preserve">el </w:t>
      </w:r>
      <w:r w:rsidRPr="000A090B">
        <w:rPr>
          <w:sz w:val="22"/>
          <w:szCs w:val="22"/>
          <w:lang w:eastAsia="es-MX"/>
        </w:rPr>
        <w:t xml:space="preserve">servidor de base de datos, un servidor de lógica empresarial y </w:t>
      </w:r>
      <w:r w:rsidR="001A6668">
        <w:rPr>
          <w:sz w:val="22"/>
          <w:szCs w:val="22"/>
          <w:lang w:eastAsia="es-MX"/>
        </w:rPr>
        <w:t xml:space="preserve">el </w:t>
      </w:r>
      <w:r w:rsidRPr="000A090B">
        <w:rPr>
          <w:sz w:val="22"/>
          <w:szCs w:val="22"/>
          <w:lang w:eastAsia="es-MX"/>
        </w:rPr>
        <w:t xml:space="preserve">cliente o un grupo de clientes. </w:t>
      </w:r>
      <w:r w:rsidR="00637395">
        <w:rPr>
          <w:sz w:val="22"/>
          <w:szCs w:val="22"/>
          <w:lang w:eastAsia="es-MX"/>
        </w:rPr>
        <w:t>Por lo general para el servidor se cuenta con un ordenador que posee hardware y software de altas prestaciones</w:t>
      </w:r>
      <w:r w:rsidRPr="000A090B">
        <w:rPr>
          <w:sz w:val="22"/>
          <w:szCs w:val="22"/>
          <w:lang w:eastAsia="es-MX"/>
        </w:rPr>
        <w:t xml:space="preserve"> con las siguientes funciones: actuar como un almacén de datos</w:t>
      </w:r>
      <w:r w:rsidR="001A6668">
        <w:rPr>
          <w:sz w:val="22"/>
          <w:szCs w:val="22"/>
          <w:lang w:eastAsia="es-MX"/>
        </w:rPr>
        <w:t xml:space="preserve">, </w:t>
      </w:r>
      <w:r w:rsidRPr="000A090B">
        <w:rPr>
          <w:sz w:val="22"/>
          <w:szCs w:val="22"/>
          <w:lang w:eastAsia="es-MX"/>
        </w:rPr>
        <w:t>actuar como un gestor de aplicaciones y servidor de base de datos.</w:t>
      </w:r>
    </w:p>
    <w:p w14:paraId="11188B0C" w14:textId="77777777" w:rsidR="00C8798F" w:rsidRPr="000A090B" w:rsidRDefault="00C8798F" w:rsidP="00C8798F">
      <w:pPr>
        <w:suppressAutoHyphens w:val="0"/>
        <w:spacing w:line="360" w:lineRule="auto"/>
        <w:jc w:val="both"/>
        <w:rPr>
          <w:sz w:val="22"/>
          <w:szCs w:val="22"/>
          <w:lang w:eastAsia="es-MX"/>
        </w:rPr>
      </w:pPr>
    </w:p>
    <w:p w14:paraId="452AA025" w14:textId="2651379F" w:rsidR="004973E6" w:rsidRPr="008E28EB" w:rsidRDefault="00C8798F" w:rsidP="00C8798F">
      <w:pPr>
        <w:spacing w:line="360" w:lineRule="auto"/>
        <w:jc w:val="both"/>
        <w:rPr>
          <w:bCs/>
          <w:sz w:val="22"/>
          <w:szCs w:val="22"/>
        </w:rPr>
      </w:pPr>
      <w:r w:rsidRPr="000A090B">
        <w:rPr>
          <w:sz w:val="22"/>
          <w:szCs w:val="22"/>
          <w:lang w:eastAsia="es-MX"/>
        </w:rPr>
        <w:t>En esta arquitectura, los clientes son dispositivos de cualquier sistema operativo que hacen algún tipo de petición hacia el servidor que este a su vez procesa la petición comunicándose con el servidor de base de datos si lo requiere.</w:t>
      </w:r>
      <w:bookmarkEnd w:id="7"/>
      <w:r>
        <w:rPr>
          <w:sz w:val="22"/>
          <w:szCs w:val="22"/>
          <w:lang w:eastAsia="es-MX"/>
        </w:rPr>
        <w:t xml:space="preserve"> </w:t>
      </w:r>
      <w:r>
        <w:rPr>
          <w:sz w:val="22"/>
          <w:szCs w:val="22"/>
          <w:lang w:eastAsia="es-MX"/>
        </w:rPr>
        <w:fldChar w:fldCharType="begin"/>
      </w:r>
      <w:r w:rsidR="00815CF7">
        <w:rPr>
          <w:sz w:val="22"/>
          <w:szCs w:val="22"/>
          <w:lang w:eastAsia="es-MX"/>
        </w:rPr>
        <w:instrText xml:space="preserve"> ADDIN ZOTERO_ITEM CSL_CITATION {"citationID":"km5OlUCm","properties":{"formattedCitation":"(Schiaffarino 2019)","plainCitation":"(Schiaffarino 2019)","dontUpdate":true,"noteIndex":0},"citationItems":[{"id":7,"uris":["http://zotero.org/users/local/S6cLoLqa/items/6AE5K7K4"],"uri":["http://zotero.org/users/local/S6cLoLqa/items/6AE5K7K4"],"itemData":{"id":7,"type":"post-weblog","abstract":"Conoce qué es el modelo cliente servidor, ventajas y desventajas de la arquitectura más popular de servicios en Internet.","container-title":"Infranetworking","language":"es","title":"Modelo cliente servidor: ¿Qué es? Características, Ventajas y Desventajas","title-short":"Modelo cliente servidor","URL":"https://blog.infranetworking.com/modelo-cliente-servidor/","author":[{"family":"Schiaffarino","given":"Andres"}],"accessed":{"date-parts":[["2020",1,12]]},"issued":{"date-parts":[["2019",3,12]]}}}],"schema":"https://github.com/citation-style-language/schema/raw/master/csl-citation.json"} </w:instrText>
      </w:r>
      <w:r>
        <w:rPr>
          <w:sz w:val="22"/>
          <w:szCs w:val="22"/>
          <w:lang w:eastAsia="es-MX"/>
        </w:rPr>
        <w:fldChar w:fldCharType="separate"/>
      </w:r>
      <w:r>
        <w:rPr>
          <w:noProof/>
          <w:sz w:val="22"/>
          <w:szCs w:val="22"/>
          <w:lang w:eastAsia="es-MX"/>
        </w:rPr>
        <w:t>(Schiaffarino, 2019)</w:t>
      </w:r>
      <w:r>
        <w:rPr>
          <w:sz w:val="22"/>
          <w:szCs w:val="22"/>
          <w:lang w:eastAsia="es-MX"/>
        </w:rPr>
        <w:fldChar w:fldCharType="end"/>
      </w:r>
    </w:p>
    <w:p w14:paraId="448A298F" w14:textId="036936E8" w:rsidR="004973E6" w:rsidRPr="008E28EB" w:rsidRDefault="004973E6" w:rsidP="003B21A1">
      <w:pPr>
        <w:spacing w:line="360" w:lineRule="auto"/>
        <w:jc w:val="both"/>
        <w:rPr>
          <w:bCs/>
          <w:sz w:val="22"/>
          <w:szCs w:val="22"/>
        </w:rPr>
      </w:pPr>
    </w:p>
    <w:p w14:paraId="766C2198" w14:textId="496BE439" w:rsidR="004973E6" w:rsidRPr="008E28EB" w:rsidRDefault="00DE595B" w:rsidP="003B21A1">
      <w:pPr>
        <w:pStyle w:val="Ttulo3"/>
      </w:pPr>
      <w:bookmarkStart w:id="8" w:name="_Toc63101601"/>
      <w:r w:rsidRPr="008E28EB">
        <w:t>Componentes de la arquitectura Cliente Servidor</w:t>
      </w:r>
      <w:bookmarkEnd w:id="8"/>
    </w:p>
    <w:p w14:paraId="4B1F4595" w14:textId="77777777" w:rsidR="00DE595B" w:rsidRPr="008E28EB" w:rsidRDefault="00DE595B" w:rsidP="003B21A1">
      <w:pPr>
        <w:spacing w:line="360" w:lineRule="auto"/>
        <w:jc w:val="both"/>
        <w:rPr>
          <w:b/>
          <w:sz w:val="22"/>
          <w:szCs w:val="22"/>
        </w:rPr>
      </w:pPr>
    </w:p>
    <w:p w14:paraId="366997F0" w14:textId="77777777" w:rsidR="00C8798F" w:rsidRPr="000A090B" w:rsidRDefault="00C8798F" w:rsidP="00C8798F">
      <w:pPr>
        <w:suppressAutoHyphens w:val="0"/>
        <w:spacing w:line="360" w:lineRule="auto"/>
        <w:jc w:val="both"/>
        <w:rPr>
          <w:sz w:val="22"/>
          <w:szCs w:val="22"/>
          <w:lang w:eastAsia="es-MX"/>
        </w:rPr>
      </w:pPr>
      <w:r w:rsidRPr="000A090B">
        <w:rPr>
          <w:b/>
          <w:bCs/>
          <w:sz w:val="22"/>
          <w:szCs w:val="22"/>
          <w:lang w:eastAsia="es-MX"/>
        </w:rPr>
        <w:t>Red:</w:t>
      </w:r>
      <w:r w:rsidRPr="000A090B">
        <w:rPr>
          <w:sz w:val="22"/>
          <w:szCs w:val="22"/>
          <w:lang w:eastAsia="es-MX"/>
        </w:rPr>
        <w:t xml:space="preserve"> Una red es un grupo de clientes, servidores y bases de datos conectados, en el que se ha establecido un protocolo de transmisión de información.</w:t>
      </w:r>
    </w:p>
    <w:p w14:paraId="0BF6B3D3" w14:textId="77777777" w:rsidR="00C8798F" w:rsidRPr="000A090B" w:rsidRDefault="00C8798F" w:rsidP="00C8798F">
      <w:pPr>
        <w:suppressAutoHyphens w:val="0"/>
        <w:spacing w:line="360" w:lineRule="auto"/>
        <w:jc w:val="both"/>
        <w:rPr>
          <w:sz w:val="22"/>
          <w:szCs w:val="22"/>
          <w:lang w:eastAsia="es-MX"/>
        </w:rPr>
      </w:pPr>
    </w:p>
    <w:p w14:paraId="125D4CC5" w14:textId="77777777" w:rsidR="00C8798F" w:rsidRPr="000A090B" w:rsidRDefault="00C8798F" w:rsidP="00C8798F">
      <w:pPr>
        <w:suppressAutoHyphens w:val="0"/>
        <w:spacing w:line="360" w:lineRule="auto"/>
        <w:jc w:val="both"/>
        <w:rPr>
          <w:sz w:val="22"/>
          <w:szCs w:val="22"/>
          <w:lang w:eastAsia="es-MX"/>
        </w:rPr>
      </w:pPr>
      <w:r w:rsidRPr="000A090B">
        <w:rPr>
          <w:b/>
          <w:bCs/>
          <w:sz w:val="22"/>
          <w:szCs w:val="22"/>
          <w:lang w:eastAsia="es-MX"/>
        </w:rPr>
        <w:t>Cliente</w:t>
      </w:r>
      <w:r w:rsidRPr="000A090B">
        <w:rPr>
          <w:sz w:val="22"/>
          <w:szCs w:val="22"/>
          <w:lang w:eastAsia="es-MX"/>
        </w:rPr>
        <w:t>: El concepto de cliente se refiere al solicitante del servicio, el cliente puede ser una computadora o una aplicación informática, necesita información en la red para funcionar.</w:t>
      </w:r>
    </w:p>
    <w:p w14:paraId="2056CE00" w14:textId="77777777" w:rsidR="00C8798F" w:rsidRPr="000A090B" w:rsidRDefault="00C8798F" w:rsidP="00C8798F">
      <w:pPr>
        <w:suppressAutoHyphens w:val="0"/>
        <w:spacing w:line="360" w:lineRule="auto"/>
        <w:jc w:val="both"/>
        <w:rPr>
          <w:sz w:val="22"/>
          <w:szCs w:val="22"/>
          <w:lang w:eastAsia="es-MX"/>
        </w:rPr>
      </w:pPr>
    </w:p>
    <w:p w14:paraId="3D29A4D3" w14:textId="77777777" w:rsidR="00C8798F" w:rsidRPr="000A090B" w:rsidRDefault="00C8798F" w:rsidP="00C8798F">
      <w:pPr>
        <w:suppressAutoHyphens w:val="0"/>
        <w:spacing w:line="360" w:lineRule="auto"/>
        <w:jc w:val="both"/>
        <w:rPr>
          <w:sz w:val="22"/>
          <w:szCs w:val="22"/>
          <w:lang w:eastAsia="es-MX"/>
        </w:rPr>
      </w:pPr>
      <w:r w:rsidRPr="000A090B">
        <w:rPr>
          <w:b/>
          <w:bCs/>
          <w:sz w:val="22"/>
          <w:szCs w:val="22"/>
          <w:lang w:eastAsia="es-MX"/>
        </w:rPr>
        <w:t>Servidor</w:t>
      </w:r>
      <w:r w:rsidRPr="000A090B">
        <w:rPr>
          <w:sz w:val="22"/>
          <w:szCs w:val="22"/>
          <w:lang w:eastAsia="es-MX"/>
        </w:rPr>
        <w:t>: Un servidor se refiere a un proveedor de servicios, que a su vez puede ser una computadora o una aplicación informática que envía información a otros agentes en la red.</w:t>
      </w:r>
    </w:p>
    <w:p w14:paraId="01A50FCB" w14:textId="77777777" w:rsidR="00C8798F" w:rsidRPr="000A090B" w:rsidRDefault="00C8798F" w:rsidP="00C8798F">
      <w:pPr>
        <w:suppressAutoHyphens w:val="0"/>
        <w:spacing w:line="360" w:lineRule="auto"/>
        <w:jc w:val="both"/>
        <w:rPr>
          <w:sz w:val="22"/>
          <w:szCs w:val="22"/>
          <w:lang w:eastAsia="es-MX"/>
        </w:rPr>
      </w:pPr>
    </w:p>
    <w:p w14:paraId="345B89C2" w14:textId="27137128" w:rsidR="00C8798F" w:rsidRPr="000A090B" w:rsidRDefault="00C8798F" w:rsidP="00C8798F">
      <w:pPr>
        <w:suppressAutoHyphens w:val="0"/>
        <w:spacing w:line="360" w:lineRule="auto"/>
        <w:jc w:val="both"/>
        <w:rPr>
          <w:sz w:val="22"/>
          <w:szCs w:val="22"/>
          <w:lang w:eastAsia="es-MX"/>
        </w:rPr>
      </w:pPr>
      <w:r w:rsidRPr="000A090B">
        <w:rPr>
          <w:b/>
          <w:bCs/>
          <w:sz w:val="22"/>
          <w:szCs w:val="22"/>
          <w:lang w:eastAsia="es-MX"/>
        </w:rPr>
        <w:t>Protocolo:</w:t>
      </w:r>
      <w:r w:rsidRPr="000A090B">
        <w:rPr>
          <w:sz w:val="22"/>
          <w:szCs w:val="22"/>
          <w:lang w:eastAsia="es-MX"/>
        </w:rPr>
        <w:t xml:space="preserve"> </w:t>
      </w:r>
      <w:r w:rsidR="002B048B">
        <w:rPr>
          <w:sz w:val="22"/>
          <w:szCs w:val="22"/>
          <w:lang w:eastAsia="es-MX"/>
        </w:rPr>
        <w:t xml:space="preserve">Permite el flujo de toda la información de una red a través de un conjunto de reglas y especificaciones establecidas regularmente de </w:t>
      </w:r>
      <w:r w:rsidR="00757852">
        <w:rPr>
          <w:sz w:val="22"/>
          <w:szCs w:val="22"/>
          <w:lang w:eastAsia="es-MX"/>
        </w:rPr>
        <w:t>forma específica y clara</w:t>
      </w:r>
      <w:r w:rsidRPr="000A090B">
        <w:rPr>
          <w:sz w:val="22"/>
          <w:szCs w:val="22"/>
          <w:lang w:eastAsia="es-MX"/>
        </w:rPr>
        <w:t>.</w:t>
      </w:r>
    </w:p>
    <w:p w14:paraId="36C094FF" w14:textId="77777777" w:rsidR="00C8798F" w:rsidRPr="00C8798F" w:rsidRDefault="00C8798F" w:rsidP="00C8798F">
      <w:pPr>
        <w:suppressAutoHyphens w:val="0"/>
        <w:spacing w:line="360" w:lineRule="auto"/>
        <w:jc w:val="both"/>
        <w:rPr>
          <w:b/>
          <w:bCs/>
          <w:sz w:val="22"/>
          <w:szCs w:val="22"/>
          <w:lang w:eastAsia="es-MX"/>
        </w:rPr>
      </w:pPr>
    </w:p>
    <w:p w14:paraId="1520BE7D" w14:textId="77777777" w:rsidR="00C8798F" w:rsidRPr="000A090B" w:rsidRDefault="00C8798F" w:rsidP="00C8798F">
      <w:pPr>
        <w:spacing w:line="360" w:lineRule="auto"/>
        <w:jc w:val="both"/>
        <w:rPr>
          <w:sz w:val="22"/>
          <w:szCs w:val="22"/>
          <w:lang w:eastAsia="es-MX"/>
        </w:rPr>
      </w:pPr>
      <w:r w:rsidRPr="000A090B">
        <w:rPr>
          <w:b/>
          <w:bCs/>
          <w:sz w:val="22"/>
          <w:szCs w:val="22"/>
          <w:lang w:eastAsia="es-MX"/>
        </w:rPr>
        <w:t>Servicio:</w:t>
      </w:r>
      <w:r w:rsidRPr="000A090B">
        <w:rPr>
          <w:sz w:val="22"/>
          <w:szCs w:val="22"/>
          <w:lang w:eastAsia="es-MX"/>
        </w:rPr>
        <w:t xml:space="preserve"> Un servicio es un conjunto de información diseñado para responder a las necesidades del cliente. La información puede ser correos electrónicos, música, mensajes simples entre software, videos, etc.</w:t>
      </w:r>
    </w:p>
    <w:p w14:paraId="243873EA" w14:textId="77777777" w:rsidR="00C8798F" w:rsidRPr="000A090B" w:rsidRDefault="00C8798F" w:rsidP="00C8798F">
      <w:pPr>
        <w:spacing w:line="360" w:lineRule="auto"/>
        <w:jc w:val="both"/>
        <w:rPr>
          <w:sz w:val="22"/>
          <w:szCs w:val="22"/>
          <w:lang w:eastAsia="es-MX"/>
        </w:rPr>
      </w:pPr>
    </w:p>
    <w:p w14:paraId="24C39BD2" w14:textId="77777777" w:rsidR="00C8798F" w:rsidRPr="000A090B" w:rsidRDefault="00C8798F" w:rsidP="00C8798F">
      <w:pPr>
        <w:spacing w:line="360" w:lineRule="auto"/>
        <w:jc w:val="both"/>
        <w:rPr>
          <w:sz w:val="22"/>
          <w:szCs w:val="22"/>
        </w:rPr>
      </w:pPr>
      <w:r w:rsidRPr="000A090B">
        <w:rPr>
          <w:b/>
          <w:bCs/>
          <w:sz w:val="22"/>
          <w:szCs w:val="22"/>
          <w:lang w:eastAsia="es-MX"/>
        </w:rPr>
        <w:t xml:space="preserve">Base de datos: </w:t>
      </w:r>
      <w:r w:rsidRPr="000A090B">
        <w:rPr>
          <w:sz w:val="22"/>
          <w:szCs w:val="22"/>
          <w:lang w:eastAsia="es-MX"/>
        </w:rPr>
        <w:t>Son centros de información en donde se pueden almacenar o eliminar los datos de los sistemas informáticos.</w:t>
      </w:r>
    </w:p>
    <w:p w14:paraId="65C895FB" w14:textId="5B2EAA74" w:rsidR="00DE595B" w:rsidRPr="008E28EB" w:rsidRDefault="00DE595B" w:rsidP="003B21A1">
      <w:pPr>
        <w:spacing w:line="360" w:lineRule="auto"/>
        <w:jc w:val="both"/>
        <w:rPr>
          <w:bCs/>
          <w:sz w:val="22"/>
          <w:szCs w:val="22"/>
        </w:rPr>
      </w:pPr>
    </w:p>
    <w:p w14:paraId="284E100A" w14:textId="4623A878" w:rsidR="00DE595B" w:rsidRPr="008E28EB" w:rsidRDefault="00B45164" w:rsidP="003B21A1">
      <w:pPr>
        <w:spacing w:line="360" w:lineRule="auto"/>
        <w:jc w:val="both"/>
        <w:rPr>
          <w:bCs/>
          <w:sz w:val="22"/>
          <w:szCs w:val="22"/>
        </w:rPr>
      </w:pPr>
      <w:r w:rsidRPr="008E28EB">
        <w:rPr>
          <w:bCs/>
          <w:sz w:val="22"/>
          <w:szCs w:val="22"/>
        </w:rPr>
        <w:t>A continuación,</w:t>
      </w:r>
      <w:r w:rsidR="00FD20F3" w:rsidRPr="008E28EB">
        <w:rPr>
          <w:bCs/>
          <w:sz w:val="22"/>
          <w:szCs w:val="22"/>
        </w:rPr>
        <w:t xml:space="preserve"> </w:t>
      </w:r>
      <w:r w:rsidR="00FD20F3" w:rsidRPr="008E28EB">
        <w:rPr>
          <w:bCs/>
          <w:sz w:val="22"/>
          <w:szCs w:val="22"/>
        </w:rPr>
        <w:fldChar w:fldCharType="begin"/>
      </w:r>
      <w:r w:rsidR="00EC5911">
        <w:rPr>
          <w:bCs/>
          <w:sz w:val="22"/>
          <w:szCs w:val="22"/>
        </w:rPr>
        <w:instrText xml:space="preserve"> ADDIN ZOTERO_ITEM CSL_CITATION {"citationID":"l1OoUtL4","properties":{"formattedCitation":"(Aimbsor 2017)","plainCitation":"(Aimbsor 2017)","dontUpdate":true,"noteIndex":0},"citationItems":[{"id":"aT7E4CCP/IzhfnGRI","uris":["http://zotero.org/users/local/RoPajdqn/items/7MBP29BP"],"uri":["http://zotero.org/users/local/RoPajdqn/items/7MBP29BP"],"itemData":{"id":151,"type":"webpage","container-title":"Aimbsor","title":"1.01. Arquitectura cliente/servidor - AIMB SOR","URL":"https://sites.google.com/site/aimbsor/introduccion-a-los-sor/1-1-arquitectura-cliente-servidor","author":[{"family":"Aimbsor","given":""}],"accessed":{"date-parts":[["2020",12,1]]},"issued":{"date-parts":[["2017"]]}}}],"schema":"https://github.com/citation-style-language/schema/raw/master/csl-citation.json"} </w:instrText>
      </w:r>
      <w:r w:rsidR="00FD20F3" w:rsidRPr="008E28EB">
        <w:rPr>
          <w:bCs/>
          <w:sz w:val="22"/>
          <w:szCs w:val="22"/>
        </w:rPr>
        <w:fldChar w:fldCharType="separate"/>
      </w:r>
      <w:r w:rsidR="004830BE">
        <w:rPr>
          <w:sz w:val="22"/>
          <w:szCs w:val="22"/>
        </w:rPr>
        <w:t>(</w:t>
      </w:r>
      <w:proofErr w:type="spellStart"/>
      <w:r w:rsidR="004830BE">
        <w:rPr>
          <w:sz w:val="22"/>
          <w:szCs w:val="22"/>
        </w:rPr>
        <w:t>Aimbsor</w:t>
      </w:r>
      <w:proofErr w:type="spellEnd"/>
      <w:r w:rsidR="00E37CC0">
        <w:rPr>
          <w:sz w:val="22"/>
          <w:szCs w:val="22"/>
        </w:rPr>
        <w:t>,</w:t>
      </w:r>
      <w:r w:rsidR="004830BE">
        <w:rPr>
          <w:sz w:val="22"/>
          <w:szCs w:val="22"/>
        </w:rPr>
        <w:t xml:space="preserve"> 2017)</w:t>
      </w:r>
      <w:r w:rsidR="00FD20F3" w:rsidRPr="008E28EB">
        <w:rPr>
          <w:bCs/>
          <w:sz w:val="22"/>
          <w:szCs w:val="22"/>
        </w:rPr>
        <w:fldChar w:fldCharType="end"/>
      </w:r>
      <w:r w:rsidR="00FD20F3" w:rsidRPr="008E28EB">
        <w:rPr>
          <w:bCs/>
          <w:sz w:val="22"/>
          <w:szCs w:val="22"/>
        </w:rPr>
        <w:t xml:space="preserve"> </w:t>
      </w:r>
      <w:r w:rsidRPr="008E28EB">
        <w:rPr>
          <w:bCs/>
          <w:sz w:val="22"/>
          <w:szCs w:val="22"/>
        </w:rPr>
        <w:t>lista algunas ventajas y desventajas de esta arquitectura:</w:t>
      </w:r>
    </w:p>
    <w:p w14:paraId="5EE05B59" w14:textId="1D0EF3EA" w:rsidR="00B45164" w:rsidRPr="008E28EB" w:rsidRDefault="00B45164" w:rsidP="003B21A1">
      <w:pPr>
        <w:spacing w:line="360" w:lineRule="auto"/>
        <w:jc w:val="both"/>
        <w:rPr>
          <w:bCs/>
          <w:sz w:val="22"/>
          <w:szCs w:val="22"/>
        </w:rPr>
      </w:pPr>
    </w:p>
    <w:p w14:paraId="21B965C2" w14:textId="450AE2AA" w:rsidR="00FD20F3" w:rsidRPr="008E28EB" w:rsidRDefault="00FD20F3" w:rsidP="003B21A1">
      <w:pPr>
        <w:spacing w:line="360" w:lineRule="auto"/>
        <w:jc w:val="both"/>
        <w:rPr>
          <w:b/>
          <w:sz w:val="22"/>
          <w:szCs w:val="22"/>
        </w:rPr>
      </w:pPr>
      <w:r w:rsidRPr="008E28EB">
        <w:rPr>
          <w:b/>
          <w:sz w:val="22"/>
          <w:szCs w:val="22"/>
        </w:rPr>
        <w:t xml:space="preserve">Ventajas </w:t>
      </w:r>
    </w:p>
    <w:p w14:paraId="4DA65B9D" w14:textId="77777777" w:rsidR="00FD20F3" w:rsidRPr="008E28EB" w:rsidRDefault="00FD20F3" w:rsidP="003B21A1">
      <w:pPr>
        <w:spacing w:line="360" w:lineRule="auto"/>
        <w:jc w:val="both"/>
        <w:rPr>
          <w:b/>
          <w:sz w:val="22"/>
          <w:szCs w:val="22"/>
        </w:rPr>
      </w:pPr>
    </w:p>
    <w:p w14:paraId="468BB700" w14:textId="77777777" w:rsidR="00C8798F" w:rsidRPr="00C8798F" w:rsidRDefault="00C8798F" w:rsidP="00C8798F">
      <w:pPr>
        <w:pStyle w:val="Prrafodelista"/>
        <w:numPr>
          <w:ilvl w:val="0"/>
          <w:numId w:val="33"/>
        </w:numPr>
        <w:spacing w:line="360" w:lineRule="auto"/>
        <w:jc w:val="both"/>
        <w:rPr>
          <w:sz w:val="22"/>
          <w:szCs w:val="22"/>
        </w:rPr>
      </w:pPr>
      <w:r w:rsidRPr="00C8798F">
        <w:rPr>
          <w:sz w:val="22"/>
          <w:szCs w:val="22"/>
        </w:rPr>
        <w:t xml:space="preserve">Esta arquitectura es particularmente adecuada para redes medianas o grandes que requieren alta confiabilidad. </w:t>
      </w:r>
    </w:p>
    <w:p w14:paraId="78F85EBA" w14:textId="77777777" w:rsidR="00C8798F" w:rsidRPr="00C8798F" w:rsidRDefault="00C8798F" w:rsidP="00C8798F">
      <w:pPr>
        <w:pStyle w:val="Prrafodelista"/>
        <w:numPr>
          <w:ilvl w:val="0"/>
          <w:numId w:val="33"/>
        </w:numPr>
        <w:spacing w:line="360" w:lineRule="auto"/>
        <w:jc w:val="both"/>
        <w:rPr>
          <w:sz w:val="22"/>
          <w:szCs w:val="22"/>
        </w:rPr>
      </w:pPr>
      <w:r w:rsidRPr="00C8798F">
        <w:rPr>
          <w:sz w:val="22"/>
          <w:szCs w:val="22"/>
        </w:rPr>
        <w:t>Los clientes tienen poca influencia en el programa y sus necesidades de gestión son menores.</w:t>
      </w:r>
    </w:p>
    <w:p w14:paraId="6B56FCB4" w14:textId="77777777" w:rsidR="00C8798F" w:rsidRPr="00C8798F" w:rsidRDefault="00C8798F" w:rsidP="00C8798F">
      <w:pPr>
        <w:pStyle w:val="Prrafodelista"/>
        <w:numPr>
          <w:ilvl w:val="0"/>
          <w:numId w:val="33"/>
        </w:numPr>
        <w:spacing w:line="360" w:lineRule="auto"/>
        <w:jc w:val="both"/>
        <w:rPr>
          <w:sz w:val="22"/>
          <w:szCs w:val="22"/>
        </w:rPr>
      </w:pPr>
      <w:r w:rsidRPr="00C8798F">
        <w:rPr>
          <w:sz w:val="22"/>
          <w:szCs w:val="22"/>
        </w:rPr>
        <w:t xml:space="preserve">Los recursos comunes a todos los usuarios se gestionan en el servidor. De esta forma se evitan situaciones como la redundancia o inconsistencia de la información en los centros de datos. </w:t>
      </w:r>
    </w:p>
    <w:p w14:paraId="03297E67" w14:textId="77777777" w:rsidR="00C8798F" w:rsidRPr="00C8798F" w:rsidRDefault="00C8798F" w:rsidP="00C8798F">
      <w:pPr>
        <w:pStyle w:val="Prrafodelista"/>
        <w:numPr>
          <w:ilvl w:val="0"/>
          <w:numId w:val="33"/>
        </w:numPr>
        <w:spacing w:line="360" w:lineRule="auto"/>
        <w:jc w:val="both"/>
        <w:rPr>
          <w:sz w:val="22"/>
          <w:szCs w:val="22"/>
        </w:rPr>
      </w:pPr>
      <w:r w:rsidRPr="00C8798F">
        <w:rPr>
          <w:sz w:val="22"/>
          <w:szCs w:val="22"/>
        </w:rPr>
        <w:t>Al tener un mecanismo de autenticación central, la posibilidad de acceso incorrecto se puede reducir en gran medida.</w:t>
      </w:r>
    </w:p>
    <w:p w14:paraId="69E2F661" w14:textId="77777777" w:rsidR="00C8798F" w:rsidRPr="00C8798F" w:rsidRDefault="00C8798F" w:rsidP="00C8798F">
      <w:pPr>
        <w:pStyle w:val="Prrafodelista"/>
        <w:numPr>
          <w:ilvl w:val="0"/>
          <w:numId w:val="33"/>
        </w:numPr>
        <w:spacing w:line="360" w:lineRule="auto"/>
        <w:jc w:val="both"/>
        <w:rPr>
          <w:sz w:val="22"/>
          <w:szCs w:val="22"/>
        </w:rPr>
      </w:pPr>
      <w:r w:rsidRPr="00C8798F">
        <w:rPr>
          <w:sz w:val="22"/>
          <w:szCs w:val="22"/>
        </w:rPr>
        <w:t xml:space="preserve">Los clientes se pueden agregar o eliminar sin afectar el funcionamiento de la red. </w:t>
      </w:r>
    </w:p>
    <w:p w14:paraId="3247DCAB" w14:textId="77777777" w:rsidR="00FD20F3" w:rsidRPr="00C8798F" w:rsidRDefault="00FD20F3" w:rsidP="00C8798F">
      <w:pPr>
        <w:spacing w:line="360" w:lineRule="auto"/>
        <w:jc w:val="both"/>
        <w:rPr>
          <w:bCs/>
          <w:sz w:val="22"/>
          <w:szCs w:val="22"/>
        </w:rPr>
      </w:pPr>
    </w:p>
    <w:p w14:paraId="2DFC80F3" w14:textId="51BD28D8" w:rsidR="00FD20F3" w:rsidRPr="008E28EB" w:rsidRDefault="00FD20F3" w:rsidP="003B21A1">
      <w:pPr>
        <w:spacing w:line="360" w:lineRule="auto"/>
        <w:jc w:val="both"/>
        <w:rPr>
          <w:b/>
          <w:sz w:val="22"/>
          <w:szCs w:val="22"/>
        </w:rPr>
      </w:pPr>
      <w:r w:rsidRPr="008E28EB">
        <w:rPr>
          <w:b/>
          <w:sz w:val="22"/>
          <w:szCs w:val="22"/>
        </w:rPr>
        <w:t>Desventajas</w:t>
      </w:r>
    </w:p>
    <w:p w14:paraId="750DD28E" w14:textId="2C4A5317" w:rsidR="00C8798F" w:rsidRPr="000A090B" w:rsidRDefault="00C8798F" w:rsidP="00C8798F">
      <w:pPr>
        <w:spacing w:line="360" w:lineRule="auto"/>
        <w:jc w:val="both"/>
        <w:rPr>
          <w:sz w:val="22"/>
          <w:szCs w:val="22"/>
        </w:rPr>
      </w:pPr>
    </w:p>
    <w:p w14:paraId="2E5374CB" w14:textId="77777777" w:rsidR="00C8798F" w:rsidRPr="00C8798F" w:rsidRDefault="00C8798F" w:rsidP="00C8798F">
      <w:pPr>
        <w:pStyle w:val="Prrafodelista"/>
        <w:numPr>
          <w:ilvl w:val="0"/>
          <w:numId w:val="34"/>
        </w:numPr>
        <w:spacing w:line="360" w:lineRule="auto"/>
        <w:jc w:val="both"/>
        <w:rPr>
          <w:sz w:val="22"/>
          <w:szCs w:val="22"/>
        </w:rPr>
      </w:pPr>
      <w:r w:rsidRPr="00C8798F">
        <w:rPr>
          <w:sz w:val="22"/>
          <w:szCs w:val="22"/>
        </w:rPr>
        <w:t>Debido a los altos requisitos técnicos en el lado del servidor, los costos de instalación y mantenimiento son altos.</w:t>
      </w:r>
    </w:p>
    <w:p w14:paraId="52B4561A" w14:textId="77777777" w:rsidR="00C8798F" w:rsidRPr="000A090B" w:rsidRDefault="00C8798F" w:rsidP="00C8798F">
      <w:pPr>
        <w:spacing w:line="360" w:lineRule="auto"/>
        <w:jc w:val="both"/>
        <w:rPr>
          <w:sz w:val="22"/>
          <w:szCs w:val="22"/>
        </w:rPr>
      </w:pPr>
    </w:p>
    <w:p w14:paraId="6B5812C9" w14:textId="77777777" w:rsidR="00C8798F" w:rsidRPr="00C8798F" w:rsidRDefault="00C8798F" w:rsidP="00C8798F">
      <w:pPr>
        <w:pStyle w:val="Prrafodelista"/>
        <w:numPr>
          <w:ilvl w:val="0"/>
          <w:numId w:val="34"/>
        </w:numPr>
        <w:spacing w:line="360" w:lineRule="auto"/>
        <w:jc w:val="both"/>
        <w:rPr>
          <w:sz w:val="22"/>
          <w:szCs w:val="22"/>
        </w:rPr>
      </w:pPr>
      <w:r w:rsidRPr="00C8798F">
        <w:rPr>
          <w:sz w:val="22"/>
          <w:szCs w:val="22"/>
        </w:rPr>
        <w:t>Los servidores dependen de la red y si por alguna razón dejan de funcionar o el rendimiento es malo, eso afecta a toda la infraestructura del sistema.</w:t>
      </w:r>
    </w:p>
    <w:p w14:paraId="0BD13C95" w14:textId="77777777" w:rsidR="00C8798F" w:rsidRPr="008E28EB" w:rsidRDefault="00C8798F" w:rsidP="003B21A1">
      <w:pPr>
        <w:spacing w:line="360" w:lineRule="auto"/>
        <w:jc w:val="both"/>
        <w:rPr>
          <w:b/>
          <w:sz w:val="22"/>
          <w:szCs w:val="22"/>
        </w:rPr>
      </w:pPr>
    </w:p>
    <w:p w14:paraId="00285892" w14:textId="77777777" w:rsidR="00AE3BBA" w:rsidRPr="008E28EB" w:rsidRDefault="00AE3BBA" w:rsidP="003B21A1">
      <w:pPr>
        <w:spacing w:line="360" w:lineRule="auto"/>
        <w:jc w:val="both"/>
        <w:rPr>
          <w:b/>
          <w:sz w:val="22"/>
          <w:szCs w:val="22"/>
          <w:lang w:val="es-MX"/>
        </w:rPr>
      </w:pPr>
    </w:p>
    <w:p w14:paraId="679A2F4E" w14:textId="449F8E40" w:rsidR="00E87653" w:rsidRPr="008E28EB" w:rsidRDefault="00314817" w:rsidP="000F5F6E">
      <w:pPr>
        <w:pStyle w:val="Ttulo2"/>
        <w:rPr>
          <w:lang w:val="es-MX"/>
        </w:rPr>
      </w:pPr>
      <w:bookmarkStart w:id="9" w:name="_Toc63101602"/>
      <w:r w:rsidRPr="008E28EB">
        <w:rPr>
          <w:lang w:val="es-MX"/>
        </w:rPr>
        <w:lastRenderedPageBreak/>
        <w:t xml:space="preserve">Transferencia de representación de estado </w:t>
      </w:r>
      <w:r w:rsidR="00577996" w:rsidRPr="008E28EB">
        <w:rPr>
          <w:lang w:val="es-MX"/>
        </w:rPr>
        <w:t>(REST)</w:t>
      </w:r>
      <w:bookmarkEnd w:id="9"/>
    </w:p>
    <w:p w14:paraId="2115BFB8" w14:textId="77777777" w:rsidR="00577996" w:rsidRPr="008E28EB" w:rsidRDefault="00577996" w:rsidP="003B21A1">
      <w:pPr>
        <w:spacing w:line="360" w:lineRule="auto"/>
        <w:ind w:left="708"/>
        <w:jc w:val="both"/>
        <w:rPr>
          <w:b/>
          <w:sz w:val="22"/>
          <w:szCs w:val="22"/>
          <w:lang w:val="es-MX"/>
        </w:rPr>
      </w:pPr>
    </w:p>
    <w:p w14:paraId="3BE51A7E" w14:textId="5F362F69" w:rsidR="00C8798F" w:rsidRPr="000A090B" w:rsidRDefault="00C8798F" w:rsidP="00C8798F">
      <w:pPr>
        <w:spacing w:line="360" w:lineRule="auto"/>
        <w:jc w:val="both"/>
        <w:rPr>
          <w:bCs/>
          <w:sz w:val="22"/>
          <w:szCs w:val="22"/>
        </w:rPr>
      </w:pPr>
      <w:r w:rsidRPr="000A090B">
        <w:rPr>
          <w:bCs/>
          <w:sz w:val="22"/>
          <w:szCs w:val="22"/>
        </w:rPr>
        <w:t>La tecnología R</w:t>
      </w:r>
      <w:r>
        <w:rPr>
          <w:bCs/>
          <w:sz w:val="22"/>
          <w:szCs w:val="22"/>
        </w:rPr>
        <w:t>EST</w:t>
      </w:r>
      <w:r w:rsidRPr="000A090B">
        <w:rPr>
          <w:bCs/>
          <w:sz w:val="22"/>
          <w:szCs w:val="22"/>
        </w:rPr>
        <w:t xml:space="preserve"> es utilizada para la comunicación de varios sistemas que se basan en el protocolo HTTP, con esta interfaz se pueden obtener datos además de generarlos, también se pueden realizar operaciones y devolverlos en formatos como JSON y XML.</w:t>
      </w:r>
    </w:p>
    <w:p w14:paraId="7F8ADF7A" w14:textId="5192A85D" w:rsidR="00E87653" w:rsidRPr="008E28EB" w:rsidRDefault="00247FF8" w:rsidP="00C8798F">
      <w:pPr>
        <w:spacing w:line="360" w:lineRule="auto"/>
        <w:jc w:val="both"/>
        <w:rPr>
          <w:bCs/>
          <w:sz w:val="22"/>
          <w:szCs w:val="22"/>
          <w:lang w:val="es-MX"/>
        </w:rPr>
      </w:pPr>
      <w:r>
        <w:rPr>
          <w:bCs/>
          <w:sz w:val="22"/>
          <w:szCs w:val="22"/>
        </w:rPr>
        <w:t>JSON es uno de los formatos mas utilizados en la actualidad</w:t>
      </w:r>
      <w:r w:rsidR="00C8798F" w:rsidRPr="000A090B">
        <w:rPr>
          <w:bCs/>
          <w:sz w:val="22"/>
          <w:szCs w:val="22"/>
        </w:rPr>
        <w:t xml:space="preserve">, </w:t>
      </w:r>
      <w:r>
        <w:rPr>
          <w:bCs/>
          <w:sz w:val="22"/>
          <w:szCs w:val="22"/>
        </w:rPr>
        <w:t>la razón es que en comparación con XML es más fácil de entender y también más ligero</w:t>
      </w:r>
      <w:r w:rsidR="00C8798F" w:rsidRPr="000A090B">
        <w:rPr>
          <w:bCs/>
          <w:sz w:val="22"/>
          <w:szCs w:val="22"/>
        </w:rPr>
        <w:t>. Elegir uno será cuestión de la lógica y necesidades de cada proyecto.</w:t>
      </w:r>
      <w:r>
        <w:rPr>
          <w:bCs/>
          <w:sz w:val="22"/>
          <w:szCs w:val="22"/>
        </w:rPr>
        <w:t xml:space="preserve"> Los verbos mas utilizados en REST y por decir </w:t>
      </w:r>
      <w:r w:rsidR="008A2B36">
        <w:rPr>
          <w:bCs/>
          <w:sz w:val="22"/>
          <w:szCs w:val="22"/>
        </w:rPr>
        <w:t>son</w:t>
      </w:r>
      <w:r>
        <w:rPr>
          <w:bCs/>
          <w:sz w:val="22"/>
          <w:szCs w:val="22"/>
        </w:rPr>
        <w:t xml:space="preserve"> un estándar son: </w:t>
      </w:r>
      <w:r w:rsidR="00C8798F" w:rsidRPr="000A090B">
        <w:rPr>
          <w:bCs/>
          <w:sz w:val="22"/>
          <w:szCs w:val="22"/>
        </w:rPr>
        <w:t>GET, POST, PUT y DELETE</w:t>
      </w:r>
      <w:r w:rsidR="008A2B36">
        <w:rPr>
          <w:bCs/>
          <w:sz w:val="22"/>
          <w:szCs w:val="22"/>
        </w:rPr>
        <w:t>; esto lo hace siguiendo la convención de HTTP</w:t>
      </w:r>
      <w:r w:rsidR="00C8798F" w:rsidRPr="000A090B">
        <w:rPr>
          <w:bCs/>
          <w:sz w:val="22"/>
          <w:szCs w:val="22"/>
        </w:rPr>
        <w:t>. De aquí surge una alternativa a SOAP</w:t>
      </w:r>
      <w:r w:rsidR="00A21AF7" w:rsidRPr="008E28EB">
        <w:rPr>
          <w:bCs/>
          <w:sz w:val="22"/>
          <w:szCs w:val="22"/>
          <w:lang w:val="es-MX"/>
        </w:rPr>
        <w:t>.</w:t>
      </w:r>
      <w:r w:rsidR="00C8798F">
        <w:rPr>
          <w:bCs/>
          <w:sz w:val="22"/>
          <w:szCs w:val="22"/>
          <w:lang w:val="es-MX"/>
        </w:rPr>
        <w:t xml:space="preserve"> </w:t>
      </w:r>
      <w:r w:rsidR="00C8798F">
        <w:rPr>
          <w:bCs/>
          <w:sz w:val="22"/>
          <w:szCs w:val="22"/>
          <w:lang w:val="es-MX"/>
        </w:rPr>
        <w:fldChar w:fldCharType="begin"/>
      </w:r>
      <w:r w:rsidR="00815CF7">
        <w:rPr>
          <w:bCs/>
          <w:sz w:val="22"/>
          <w:szCs w:val="22"/>
          <w:lang w:val="es-MX"/>
        </w:rPr>
        <w:instrText xml:space="preserve"> ADDIN ZOTERO_ITEM CSL_CITATION {"citationID":"71xAhS0h","properties":{"formattedCitation":"(Rosa Moncayo 2018)","plainCitation":"(Rosa Moncayo 2018)","dontUpdate":true,"noteIndex":0},"citationItems":[{"id":115,"uris":["http://zotero.org/users/local/S6cLoLqa/items/QPZCQHMG"],"uri":["http://zotero.org/users/local/S6cLoLqa/items/QPZCQHMG"],"itemData":{"id":115,"type":"post-weblog","abstract":"REST, la interfaz para conectar varios sistemas basados en el protocolo HTTP.","container-title":"OpenWebinars.net","language":"es","title":"¿Qué es REST? Conoce su potencia","title-short":"¿Qué es REST?","URL":"https://openwebinars.net/blog/que-es-rest-conoce-su-potencia/","author":[{"family":"Rosa Moncayo","given":"José Manuel"}],"accessed":{"date-parts":[["2020",10,3]]},"issued":{"date-parts":[["2018",5,17]]}}}],"schema":"https://github.com/citation-style-language/schema/raw/master/csl-citation.json"} </w:instrText>
      </w:r>
      <w:r w:rsidR="00C8798F">
        <w:rPr>
          <w:bCs/>
          <w:sz w:val="22"/>
          <w:szCs w:val="22"/>
          <w:lang w:val="es-MX"/>
        </w:rPr>
        <w:fldChar w:fldCharType="separate"/>
      </w:r>
      <w:r w:rsidR="00C8798F">
        <w:rPr>
          <w:bCs/>
          <w:noProof/>
          <w:sz w:val="22"/>
          <w:szCs w:val="22"/>
          <w:lang w:val="es-MX"/>
        </w:rPr>
        <w:t>(Rosa Moncayo, 2018)</w:t>
      </w:r>
      <w:r w:rsidR="00C8798F">
        <w:rPr>
          <w:bCs/>
          <w:sz w:val="22"/>
          <w:szCs w:val="22"/>
          <w:lang w:val="es-MX"/>
        </w:rPr>
        <w:fldChar w:fldCharType="end"/>
      </w:r>
      <w:r w:rsidR="00C8798F">
        <w:rPr>
          <w:bCs/>
          <w:sz w:val="22"/>
          <w:szCs w:val="22"/>
          <w:lang w:val="es-MX"/>
        </w:rPr>
        <w:t xml:space="preserve"> </w:t>
      </w:r>
    </w:p>
    <w:p w14:paraId="1B3CB839" w14:textId="1E7AF2E1" w:rsidR="00A21AF7" w:rsidRPr="008E28EB" w:rsidRDefault="00A21AF7" w:rsidP="003B21A1">
      <w:pPr>
        <w:spacing w:line="360" w:lineRule="auto"/>
        <w:ind w:left="708"/>
        <w:jc w:val="both"/>
        <w:rPr>
          <w:bCs/>
          <w:sz w:val="22"/>
          <w:szCs w:val="22"/>
          <w:lang w:val="es-MX"/>
        </w:rPr>
      </w:pPr>
    </w:p>
    <w:p w14:paraId="6DC4676B" w14:textId="771F9511" w:rsidR="00A21AF7" w:rsidRPr="008E28EB" w:rsidRDefault="00C8798F" w:rsidP="003B21A1">
      <w:pPr>
        <w:spacing w:line="360" w:lineRule="auto"/>
        <w:jc w:val="both"/>
        <w:rPr>
          <w:bCs/>
          <w:sz w:val="22"/>
          <w:szCs w:val="22"/>
          <w:lang w:val="es-MX"/>
        </w:rPr>
      </w:pPr>
      <w:r>
        <w:rPr>
          <w:bCs/>
          <w:sz w:val="22"/>
          <w:szCs w:val="22"/>
          <w:lang w:val="es-MX"/>
        </w:rPr>
        <w:t xml:space="preserve">A continuación, se </w:t>
      </w:r>
      <w:r w:rsidR="00A21AF7" w:rsidRPr="008E28EB">
        <w:rPr>
          <w:bCs/>
          <w:sz w:val="22"/>
          <w:szCs w:val="22"/>
          <w:lang w:val="es-MX"/>
        </w:rPr>
        <w:t>menciona</w:t>
      </w:r>
      <w:r>
        <w:rPr>
          <w:bCs/>
          <w:sz w:val="22"/>
          <w:szCs w:val="22"/>
          <w:lang w:val="es-MX"/>
        </w:rPr>
        <w:t>n</w:t>
      </w:r>
      <w:r w:rsidR="00A21AF7" w:rsidRPr="008E28EB">
        <w:rPr>
          <w:bCs/>
          <w:sz w:val="22"/>
          <w:szCs w:val="22"/>
          <w:lang w:val="es-MX"/>
        </w:rPr>
        <w:t xml:space="preserve"> algunas características:</w:t>
      </w:r>
    </w:p>
    <w:p w14:paraId="30FA673E" w14:textId="77777777" w:rsidR="005749FE" w:rsidRPr="008E28EB" w:rsidRDefault="005749FE" w:rsidP="003B21A1">
      <w:pPr>
        <w:spacing w:line="360" w:lineRule="auto"/>
        <w:jc w:val="both"/>
        <w:rPr>
          <w:bCs/>
          <w:sz w:val="22"/>
          <w:szCs w:val="22"/>
          <w:lang w:val="es-MX"/>
        </w:rPr>
      </w:pPr>
    </w:p>
    <w:p w14:paraId="7BE05AC2" w14:textId="11586FB9" w:rsidR="00C8798F" w:rsidRPr="008E28EB" w:rsidRDefault="00C8798F" w:rsidP="003B21A1">
      <w:pPr>
        <w:pStyle w:val="Prrafodelista"/>
        <w:numPr>
          <w:ilvl w:val="0"/>
          <w:numId w:val="13"/>
        </w:numPr>
        <w:spacing w:line="360" w:lineRule="auto"/>
        <w:jc w:val="both"/>
        <w:rPr>
          <w:bCs/>
          <w:sz w:val="22"/>
          <w:szCs w:val="22"/>
        </w:rPr>
      </w:pPr>
      <w:r w:rsidRPr="000A090B">
        <w:rPr>
          <w:sz w:val="22"/>
          <w:szCs w:val="22"/>
        </w:rPr>
        <w:t xml:space="preserve">Es un protocolo que no posee un estado definido, es decir que en cada una de las peticiones tiene lo datos necesarios para ser ejecutados lo cual es ventajoso tanto para los clientes y servidores. </w:t>
      </w:r>
      <w:r w:rsidR="008A2B36">
        <w:rPr>
          <w:bCs/>
          <w:sz w:val="22"/>
          <w:szCs w:val="22"/>
        </w:rPr>
        <w:t>Cabe recalcar que la memoria caché es utilizada en algunas aplicaciones con el fin de dar un menor tiempo de respuestas a las solicitudes, ya que almacena los datos sin tener que realizar una consulta a la base de datos</w:t>
      </w:r>
      <w:r w:rsidRPr="000A090B">
        <w:rPr>
          <w:bCs/>
          <w:sz w:val="22"/>
          <w:szCs w:val="22"/>
        </w:rPr>
        <w:t>.</w:t>
      </w:r>
      <w:r w:rsidR="008A2B36">
        <w:rPr>
          <w:bCs/>
          <w:sz w:val="22"/>
          <w:szCs w:val="22"/>
        </w:rPr>
        <w:t xml:space="preserve"> </w:t>
      </w:r>
      <w:r w:rsidR="007D0334">
        <w:rPr>
          <w:bCs/>
          <w:sz w:val="22"/>
          <w:szCs w:val="22"/>
        </w:rPr>
        <w:t xml:space="preserve">Sin </w:t>
      </w:r>
      <w:r w:rsidR="006359E2">
        <w:rPr>
          <w:bCs/>
          <w:sz w:val="22"/>
          <w:szCs w:val="22"/>
        </w:rPr>
        <w:t>embargo,</w:t>
      </w:r>
      <w:r w:rsidR="007D0334">
        <w:rPr>
          <w:bCs/>
          <w:sz w:val="22"/>
          <w:szCs w:val="22"/>
        </w:rPr>
        <w:t xml:space="preserve"> no siempre es recomendable realizar esto.</w:t>
      </w:r>
      <w:r>
        <w:rPr>
          <w:bCs/>
          <w:sz w:val="22"/>
          <w:szCs w:val="22"/>
        </w:rPr>
        <w:t xml:space="preserve"> </w:t>
      </w:r>
      <w:r w:rsidRPr="008E28EB">
        <w:rPr>
          <w:bCs/>
          <w:sz w:val="22"/>
          <w:szCs w:val="22"/>
          <w:lang w:val="es-MX"/>
        </w:rPr>
        <w:fldChar w:fldCharType="begin"/>
      </w:r>
      <w:r w:rsidR="00EC5911">
        <w:rPr>
          <w:bCs/>
          <w:sz w:val="22"/>
          <w:szCs w:val="22"/>
          <w:lang w:val="es-MX"/>
        </w:rPr>
        <w:instrText xml:space="preserve"> ADDIN ZOTERO_ITEM CSL_CITATION {"citationID":"vZTNkg6A","properties":{"formattedCitation":"(Bbvaapimarket 2016)","plainCitation":"(Bbvaapimarket 2016)","dontUpdate":true,"noteIndex":0},"citationItems":[{"id":"aT7E4CCP/WjeKmxAI","uris":["http://zotero.org/users/local/RoPajdqn/items/UR2XTXR3"],"uri":["http://zotero.org/users/local/RoPajdqn/items/UR2XTXR3"],"itemData":{"id":157,"type":"post-weblog","abstract":"El lanzamiento del nuevo sistema REST como protocolo de intercambio y manipulación de datos en los servicios de internet cambió por completo el desarrollo de software a partir de 2000. Ya casi toda empresa o aplicación dispone de una API REST para creación de negocio.","container-title":"BBVA API_Market","language":"es","title":"API REST: qué es y cuáles son sus ventajas en el desarrollo de proyectos","title-short":"API REST","URL":"https://www.bbvaapimarket.com/es/mundo-api/api-rest-que-es-y-cuales-son-sus-ventajas-en-el-desarrollo-de-proyectos/","author":[{"family":"Bbvaapimarket","given":""}],"accessed":{"date-parts":[["2020",12,1]]},"issued":{"date-parts":[["2016"]]}}}],"schema":"https://github.com/citation-style-language/schema/raw/master/csl-citation.json"} </w:instrText>
      </w:r>
      <w:r w:rsidRPr="008E28EB">
        <w:rPr>
          <w:bCs/>
          <w:sz w:val="22"/>
          <w:szCs w:val="22"/>
          <w:lang w:val="es-MX"/>
        </w:rPr>
        <w:fldChar w:fldCharType="separate"/>
      </w:r>
      <w:r>
        <w:rPr>
          <w:sz w:val="22"/>
          <w:szCs w:val="22"/>
        </w:rPr>
        <w:t>(</w:t>
      </w:r>
      <w:proofErr w:type="spellStart"/>
      <w:r>
        <w:rPr>
          <w:sz w:val="22"/>
          <w:szCs w:val="22"/>
        </w:rPr>
        <w:t>Bbvaapimarket</w:t>
      </w:r>
      <w:proofErr w:type="spellEnd"/>
      <w:r>
        <w:rPr>
          <w:sz w:val="22"/>
          <w:szCs w:val="22"/>
        </w:rPr>
        <w:t>, 2016)</w:t>
      </w:r>
      <w:r w:rsidRPr="008E28EB">
        <w:rPr>
          <w:bCs/>
          <w:sz w:val="22"/>
          <w:szCs w:val="22"/>
          <w:lang w:val="es-MX"/>
        </w:rPr>
        <w:fldChar w:fldCharType="end"/>
      </w:r>
    </w:p>
    <w:p w14:paraId="36294021" w14:textId="77777777" w:rsidR="00C8798F" w:rsidRPr="00C8798F" w:rsidRDefault="00C8798F" w:rsidP="00C8798F">
      <w:pPr>
        <w:pStyle w:val="Prrafodelista"/>
        <w:numPr>
          <w:ilvl w:val="0"/>
          <w:numId w:val="13"/>
        </w:numPr>
        <w:spacing w:line="360" w:lineRule="auto"/>
        <w:jc w:val="both"/>
        <w:rPr>
          <w:bCs/>
          <w:sz w:val="22"/>
          <w:szCs w:val="22"/>
        </w:rPr>
      </w:pPr>
      <w:r w:rsidRPr="00C8798F">
        <w:rPr>
          <w:bCs/>
          <w:sz w:val="22"/>
          <w:szCs w:val="22"/>
        </w:rPr>
        <w:t>Existen operaciones definidas para cualquier sistema que use REST las cuales se mencionan a continuación: GET (Consultar), POST (Crear), DELETE (Eliminar), PUT (Actualizar).</w:t>
      </w:r>
    </w:p>
    <w:p w14:paraId="74E118E1" w14:textId="7B411B72" w:rsidR="00C8798F" w:rsidRPr="00C8798F" w:rsidRDefault="00C8798F" w:rsidP="003B21A1">
      <w:pPr>
        <w:pStyle w:val="Prrafodelista"/>
        <w:numPr>
          <w:ilvl w:val="0"/>
          <w:numId w:val="13"/>
        </w:numPr>
        <w:spacing w:line="360" w:lineRule="auto"/>
        <w:jc w:val="both"/>
        <w:rPr>
          <w:bCs/>
          <w:sz w:val="22"/>
          <w:szCs w:val="22"/>
        </w:rPr>
      </w:pPr>
      <w:r w:rsidRPr="000A090B">
        <w:rPr>
          <w:bCs/>
          <w:sz w:val="22"/>
          <w:szCs w:val="22"/>
        </w:rPr>
        <w:t xml:space="preserve">Cada objeto en esta tecnología se opera a partir del </w:t>
      </w:r>
      <w:proofErr w:type="spellStart"/>
      <w:r w:rsidRPr="000A090B">
        <w:rPr>
          <w:bCs/>
          <w:sz w:val="22"/>
          <w:szCs w:val="22"/>
        </w:rPr>
        <w:t>EndPoint</w:t>
      </w:r>
      <w:proofErr w:type="spellEnd"/>
      <w:r w:rsidRPr="000A090B">
        <w:rPr>
          <w:bCs/>
          <w:sz w:val="22"/>
          <w:szCs w:val="22"/>
        </w:rPr>
        <w:t xml:space="preserve"> o URI.</w:t>
      </w:r>
      <w:r w:rsidR="008A2B36">
        <w:rPr>
          <w:bCs/>
          <w:sz w:val="22"/>
          <w:szCs w:val="22"/>
        </w:rPr>
        <w:t xml:space="preserve"> Ese es la única manera de llamar a cualquier recurso ya que funciona como su identificador único, también nos facilita de algún modo gestionar la información ya sea agregando o eliminando información, o si queremos compartir ese recurso con aplicaciones de terceros</w:t>
      </w:r>
      <w:r w:rsidRPr="000A090B">
        <w:rPr>
          <w:bCs/>
          <w:sz w:val="22"/>
          <w:szCs w:val="22"/>
        </w:rPr>
        <w:t xml:space="preserve">. </w:t>
      </w:r>
      <w:r w:rsidRPr="008E28EB">
        <w:rPr>
          <w:bCs/>
          <w:sz w:val="22"/>
          <w:szCs w:val="22"/>
          <w:lang w:val="es-MX"/>
        </w:rPr>
        <w:fldChar w:fldCharType="begin"/>
      </w:r>
      <w:r w:rsidR="00EC5911">
        <w:rPr>
          <w:bCs/>
          <w:sz w:val="22"/>
          <w:szCs w:val="22"/>
          <w:lang w:val="es-MX"/>
        </w:rPr>
        <w:instrText xml:space="preserve"> ADDIN ZOTERO_ITEM CSL_CITATION {"citationID":"aAl6KlEr","properties":{"formattedCitation":"(Bbvaapimarket 2016)","plainCitation":"(Bbvaapimarket 2016)","dontUpdate":true,"noteIndex":0},"citationItems":[{"id":"aT7E4CCP/WjeKmxAI","uris":["http://zotero.org/users/local/RoPajdqn/items/UR2XTXR3"],"uri":["http://zotero.org/users/local/RoPajdqn/items/UR2XTXR3"],"itemData":{"id":157,"type":"post-weblog","abstract":"El lanzamiento del nuevo sistema REST como protocolo de intercambio y manipulación de datos en los servicios de internet cambió por completo el desarrollo de software a partir de 2000. Ya casi toda empresa o aplicación dispone de una API REST para creación de negocio.","container-title":"BBVA API_Market","language":"es","title":"API REST: qué es y cuáles son sus ventajas en el desarrollo de proyectos","title-short":"API REST","URL":"https://www.bbvaapimarket.com/es/mundo-api/api-rest-que-es-y-cuales-son-sus-ventajas-en-el-desarrollo-de-proyectos/","author":[{"family":"Bbvaapimarket","given":""}],"accessed":{"date-parts":[["2020",12,1]]},"issued":{"date-parts":[["2016"]]}}}],"schema":"https://github.com/citation-style-language/schema/raw/master/csl-citation.json"} </w:instrText>
      </w:r>
      <w:r w:rsidRPr="008E28EB">
        <w:rPr>
          <w:bCs/>
          <w:sz w:val="22"/>
          <w:szCs w:val="22"/>
          <w:lang w:val="es-MX"/>
        </w:rPr>
        <w:fldChar w:fldCharType="separate"/>
      </w:r>
      <w:r>
        <w:rPr>
          <w:sz w:val="22"/>
          <w:szCs w:val="22"/>
        </w:rPr>
        <w:t>(</w:t>
      </w:r>
      <w:proofErr w:type="spellStart"/>
      <w:r>
        <w:rPr>
          <w:sz w:val="22"/>
          <w:szCs w:val="22"/>
        </w:rPr>
        <w:t>Bbvaapimarket</w:t>
      </w:r>
      <w:proofErr w:type="spellEnd"/>
      <w:r>
        <w:rPr>
          <w:sz w:val="22"/>
          <w:szCs w:val="22"/>
        </w:rPr>
        <w:t>, 2016)</w:t>
      </w:r>
      <w:r w:rsidRPr="008E28EB">
        <w:rPr>
          <w:bCs/>
          <w:sz w:val="22"/>
          <w:szCs w:val="22"/>
          <w:lang w:val="es-MX"/>
        </w:rPr>
        <w:fldChar w:fldCharType="end"/>
      </w:r>
    </w:p>
    <w:p w14:paraId="440564B4" w14:textId="69FD5365" w:rsidR="00C8798F" w:rsidRDefault="00C8798F" w:rsidP="003B21A1">
      <w:pPr>
        <w:pStyle w:val="Prrafodelista"/>
        <w:numPr>
          <w:ilvl w:val="0"/>
          <w:numId w:val="13"/>
        </w:numPr>
        <w:spacing w:line="360" w:lineRule="auto"/>
        <w:jc w:val="both"/>
        <w:rPr>
          <w:bCs/>
          <w:sz w:val="22"/>
          <w:szCs w:val="22"/>
        </w:rPr>
      </w:pPr>
      <w:r w:rsidRPr="000A090B">
        <w:rPr>
          <w:bCs/>
          <w:sz w:val="22"/>
          <w:szCs w:val="22"/>
        </w:rPr>
        <w:t xml:space="preserve">Es un sistema por capas posee una arquitectura entre cada uno de los componentes y cada una de ellas tiene una funcionalidad especifica dentro del sistema. </w:t>
      </w:r>
      <w:r w:rsidRPr="008E28EB">
        <w:rPr>
          <w:bCs/>
          <w:sz w:val="22"/>
          <w:szCs w:val="22"/>
          <w:lang w:val="es-MX"/>
        </w:rPr>
        <w:fldChar w:fldCharType="begin"/>
      </w:r>
      <w:r w:rsidR="00EC5911">
        <w:rPr>
          <w:bCs/>
          <w:sz w:val="22"/>
          <w:szCs w:val="22"/>
          <w:lang w:val="es-MX"/>
        </w:rPr>
        <w:instrText xml:space="preserve"> ADDIN ZOTERO_ITEM CSL_CITATION {"citationID":"JTCowizG","properties":{"formattedCitation":"(Bbvaapimarket 2016)","plainCitation":"(Bbvaapimarket 2016)","dontUpdate":true,"noteIndex":0},"citationItems":[{"id":"aT7E4CCP/WjeKmxAI","uris":["http://zotero.org/users/local/RoPajdqn/items/UR2XTXR3"],"uri":["http://zotero.org/users/local/RoPajdqn/items/UR2XTXR3"],"itemData":{"id":157,"type":"post-weblog","abstract":"El lanzamiento del nuevo sistema REST como protocolo de intercambio y manipulación de datos en los servicios de internet cambió por completo el desarrollo de software a partir de 2000. Ya casi toda empresa o aplicación dispone de una API REST para creación de negocio.","container-title":"BBVA API_Market","language":"es","title":"API REST: qué es y cuáles son sus ventajas en el desarrollo de proyectos","title-short":"API REST","URL":"https://www.bbvaapimarket.com/es/mundo-api/api-rest-que-es-y-cuales-son-sus-ventajas-en-el-desarrollo-de-proyectos/","author":[{"family":"Bbvaapimarket","given":""}],"accessed":{"date-parts":[["2020",12,1]]},"issued":{"date-parts":[["2016"]]}}}],"schema":"https://github.com/citation-style-language/schema/raw/master/csl-citation.json"} </w:instrText>
      </w:r>
      <w:r w:rsidRPr="008E28EB">
        <w:rPr>
          <w:bCs/>
          <w:sz w:val="22"/>
          <w:szCs w:val="22"/>
          <w:lang w:val="es-MX"/>
        </w:rPr>
        <w:fldChar w:fldCharType="separate"/>
      </w:r>
      <w:r>
        <w:rPr>
          <w:sz w:val="22"/>
          <w:szCs w:val="22"/>
        </w:rPr>
        <w:t>(</w:t>
      </w:r>
      <w:proofErr w:type="spellStart"/>
      <w:r>
        <w:rPr>
          <w:sz w:val="22"/>
          <w:szCs w:val="22"/>
        </w:rPr>
        <w:t>Bbvaapimarket</w:t>
      </w:r>
      <w:proofErr w:type="spellEnd"/>
      <w:r>
        <w:rPr>
          <w:sz w:val="22"/>
          <w:szCs w:val="22"/>
        </w:rPr>
        <w:t>, 2016)</w:t>
      </w:r>
      <w:r w:rsidRPr="008E28EB">
        <w:rPr>
          <w:bCs/>
          <w:sz w:val="22"/>
          <w:szCs w:val="22"/>
          <w:lang w:val="es-MX"/>
        </w:rPr>
        <w:fldChar w:fldCharType="end"/>
      </w:r>
    </w:p>
    <w:p w14:paraId="19ADCA14" w14:textId="77777777" w:rsidR="00C8798F" w:rsidRPr="00C8798F" w:rsidRDefault="00C8798F" w:rsidP="00C8798F">
      <w:pPr>
        <w:spacing w:line="360" w:lineRule="auto"/>
        <w:ind w:left="360"/>
        <w:jc w:val="both"/>
        <w:rPr>
          <w:bCs/>
          <w:sz w:val="22"/>
          <w:szCs w:val="22"/>
        </w:rPr>
      </w:pPr>
    </w:p>
    <w:p w14:paraId="73EF58CE" w14:textId="1F3BCF5C" w:rsidR="00A21AF7" w:rsidRPr="008E28EB" w:rsidRDefault="00A21AF7" w:rsidP="003B21A1">
      <w:pPr>
        <w:spacing w:line="360" w:lineRule="auto"/>
        <w:jc w:val="both"/>
        <w:rPr>
          <w:bCs/>
          <w:sz w:val="22"/>
          <w:szCs w:val="22"/>
        </w:rPr>
      </w:pPr>
    </w:p>
    <w:p w14:paraId="548ED1C4" w14:textId="4A7938BF" w:rsidR="00C8468B" w:rsidRPr="008E28EB" w:rsidRDefault="00C8468B" w:rsidP="003B21A1">
      <w:pPr>
        <w:spacing w:line="360" w:lineRule="auto"/>
        <w:jc w:val="both"/>
        <w:rPr>
          <w:bCs/>
          <w:sz w:val="22"/>
          <w:szCs w:val="22"/>
          <w:lang w:val="es-MX"/>
        </w:rPr>
      </w:pPr>
      <w:r w:rsidRPr="008E28EB">
        <w:rPr>
          <w:bCs/>
          <w:sz w:val="22"/>
          <w:szCs w:val="22"/>
        </w:rPr>
        <w:t xml:space="preserve">Entre las ventajas </w:t>
      </w:r>
      <w:r w:rsidR="00DB00A7" w:rsidRPr="008E28EB">
        <w:rPr>
          <w:bCs/>
          <w:sz w:val="22"/>
          <w:szCs w:val="22"/>
        </w:rPr>
        <w:t>de la tecnología REST</w:t>
      </w:r>
      <w:r w:rsidR="00D85837">
        <w:rPr>
          <w:bCs/>
          <w:sz w:val="22"/>
          <w:szCs w:val="22"/>
          <w:lang w:val="es-MX"/>
        </w:rPr>
        <w:t xml:space="preserve"> </w:t>
      </w:r>
      <w:r w:rsidR="006E75E5" w:rsidRPr="008E28EB">
        <w:rPr>
          <w:bCs/>
          <w:sz w:val="22"/>
          <w:szCs w:val="22"/>
          <w:lang w:val="es-MX"/>
        </w:rPr>
        <w:t>están:</w:t>
      </w:r>
    </w:p>
    <w:p w14:paraId="16CD6564" w14:textId="77777777" w:rsidR="006E75E5" w:rsidRPr="008E28EB" w:rsidRDefault="006E75E5" w:rsidP="003B21A1">
      <w:pPr>
        <w:spacing w:line="360" w:lineRule="auto"/>
        <w:jc w:val="both"/>
        <w:rPr>
          <w:bCs/>
          <w:sz w:val="22"/>
          <w:szCs w:val="22"/>
        </w:rPr>
      </w:pPr>
    </w:p>
    <w:p w14:paraId="2D662652" w14:textId="36D06EDD" w:rsidR="00D85837" w:rsidRDefault="00D85837" w:rsidP="003B21A1">
      <w:pPr>
        <w:spacing w:line="360" w:lineRule="auto"/>
        <w:jc w:val="both"/>
        <w:rPr>
          <w:sz w:val="22"/>
          <w:szCs w:val="22"/>
        </w:rPr>
      </w:pPr>
      <w:r w:rsidRPr="000A090B">
        <w:rPr>
          <w:sz w:val="22"/>
          <w:szCs w:val="22"/>
        </w:rPr>
        <w:t xml:space="preserve">Ofrece la independización entre el servidor de aplicaciones y los clientes, es decir separa toda la interfaz o </w:t>
      </w:r>
      <w:r w:rsidR="008A2B36">
        <w:rPr>
          <w:sz w:val="22"/>
          <w:szCs w:val="22"/>
        </w:rPr>
        <w:t>F</w:t>
      </w:r>
      <w:r w:rsidRPr="000A090B">
        <w:rPr>
          <w:sz w:val="22"/>
          <w:szCs w:val="22"/>
        </w:rPr>
        <w:t>ront</w:t>
      </w:r>
      <w:r w:rsidR="008A2B36">
        <w:rPr>
          <w:sz w:val="22"/>
          <w:szCs w:val="22"/>
        </w:rPr>
        <w:t>E</w:t>
      </w:r>
      <w:r w:rsidRPr="000A090B">
        <w:rPr>
          <w:sz w:val="22"/>
          <w:szCs w:val="22"/>
        </w:rPr>
        <w:t xml:space="preserve">nd de los usuarios del servidor de lógica de negocios o </w:t>
      </w:r>
      <w:r w:rsidR="008A2B36">
        <w:rPr>
          <w:sz w:val="22"/>
          <w:szCs w:val="22"/>
        </w:rPr>
        <w:t>B</w:t>
      </w:r>
      <w:r w:rsidRPr="000A090B">
        <w:rPr>
          <w:sz w:val="22"/>
          <w:szCs w:val="22"/>
        </w:rPr>
        <w:t>ac</w:t>
      </w:r>
      <w:r w:rsidR="008A2B36">
        <w:rPr>
          <w:sz w:val="22"/>
          <w:szCs w:val="22"/>
        </w:rPr>
        <w:t>k</w:t>
      </w:r>
      <w:r w:rsidRPr="000A090B">
        <w:rPr>
          <w:sz w:val="22"/>
          <w:szCs w:val="22"/>
        </w:rPr>
        <w:t>end.</w:t>
      </w:r>
      <w:r w:rsidR="008A2B36">
        <w:rPr>
          <w:sz w:val="22"/>
          <w:szCs w:val="22"/>
        </w:rPr>
        <w:t xml:space="preserve"> </w:t>
      </w:r>
      <w:r w:rsidRPr="000A090B">
        <w:rPr>
          <w:sz w:val="22"/>
          <w:szCs w:val="22"/>
        </w:rPr>
        <w:t xml:space="preserve">Eso tiene algunas ventajas cuando se hacen desarrollos. Por ejemplo, </w:t>
      </w:r>
      <w:r w:rsidR="008A2B36">
        <w:rPr>
          <w:sz w:val="22"/>
          <w:szCs w:val="22"/>
        </w:rPr>
        <w:t xml:space="preserve">la portabilidad mejora de manera abismal ya que </w:t>
      </w:r>
      <w:r w:rsidR="008A2B36">
        <w:rPr>
          <w:sz w:val="22"/>
          <w:szCs w:val="22"/>
        </w:rPr>
        <w:lastRenderedPageBreak/>
        <w:t>es independiente</w:t>
      </w:r>
      <w:r w:rsidR="000C2DDA">
        <w:rPr>
          <w:sz w:val="22"/>
          <w:szCs w:val="22"/>
        </w:rPr>
        <w:t>, la escalabilidad aumenta y por supuesto da paso a que los distintos componentes que se desarrollan</w:t>
      </w:r>
      <w:r w:rsidRPr="000A090B">
        <w:rPr>
          <w:sz w:val="22"/>
          <w:szCs w:val="22"/>
        </w:rPr>
        <w:t xml:space="preserve"> puedan evolucionar de forma independiente”.</w:t>
      </w:r>
      <w:r w:rsidRPr="00D85837">
        <w:rPr>
          <w:bCs/>
          <w:sz w:val="22"/>
          <w:szCs w:val="22"/>
          <w:lang w:val="es-MX"/>
        </w:rPr>
        <w:t xml:space="preserve"> </w:t>
      </w:r>
      <w:r w:rsidRPr="008E28EB">
        <w:rPr>
          <w:bCs/>
          <w:sz w:val="22"/>
          <w:szCs w:val="22"/>
          <w:lang w:val="es-MX"/>
        </w:rPr>
        <w:fldChar w:fldCharType="begin"/>
      </w:r>
      <w:r w:rsidR="00EC5911">
        <w:rPr>
          <w:bCs/>
          <w:sz w:val="22"/>
          <w:szCs w:val="22"/>
          <w:lang w:val="es-MX"/>
        </w:rPr>
        <w:instrText xml:space="preserve"> ADDIN ZOTERO_ITEM CSL_CITATION {"citationID":"Mwwfuepd","properties":{"formattedCitation":"(Bbvaapimarket 2016)","plainCitation":"(Bbvaapimarket 2016)","dontUpdate":true,"noteIndex":0},"citationItems":[{"id":"aT7E4CCP/WjeKmxAI","uris":["http://zotero.org/users/local/RoPajdqn/items/UR2XTXR3"],"uri":["http://zotero.org/users/local/RoPajdqn/items/UR2XTXR3"],"itemData":{"id":157,"type":"post-weblog","abstract":"El lanzamiento del nuevo sistema REST como protocolo de intercambio y manipulación de datos en los servicios de internet cambió por completo el desarrollo de software a partir de 2000. Ya casi toda empresa o aplicación dispone de una API REST para creación de negocio.","container-title":"BBVA API_Market","language":"es","title":"API REST: qué es y cuáles son sus ventajas en el desarrollo de proyectos","title-short":"API REST","URL":"https://www.bbvaapimarket.com/es/mundo-api/api-rest-que-es-y-cuales-son-sus-ventajas-en-el-desarrollo-de-proyectos/","author":[{"family":"Bbvaapimarket","given":""}],"accessed":{"date-parts":[["2020",12,1]]},"issued":{"date-parts":[["2016"]]}}}],"schema":"https://github.com/citation-style-language/schema/raw/master/csl-citation.json"} </w:instrText>
      </w:r>
      <w:r w:rsidRPr="008E28EB">
        <w:rPr>
          <w:bCs/>
          <w:sz w:val="22"/>
          <w:szCs w:val="22"/>
          <w:lang w:val="es-MX"/>
        </w:rPr>
        <w:fldChar w:fldCharType="separate"/>
      </w:r>
      <w:r>
        <w:rPr>
          <w:sz w:val="22"/>
          <w:szCs w:val="22"/>
        </w:rPr>
        <w:t>(</w:t>
      </w:r>
      <w:proofErr w:type="spellStart"/>
      <w:r>
        <w:rPr>
          <w:sz w:val="22"/>
          <w:szCs w:val="22"/>
        </w:rPr>
        <w:t>Bbvaapimarket</w:t>
      </w:r>
      <w:proofErr w:type="spellEnd"/>
      <w:r>
        <w:rPr>
          <w:sz w:val="22"/>
          <w:szCs w:val="22"/>
        </w:rPr>
        <w:t>, 2016)</w:t>
      </w:r>
      <w:r w:rsidRPr="008E28EB">
        <w:rPr>
          <w:bCs/>
          <w:sz w:val="22"/>
          <w:szCs w:val="22"/>
          <w:lang w:val="es-MX"/>
        </w:rPr>
        <w:fldChar w:fldCharType="end"/>
      </w:r>
    </w:p>
    <w:p w14:paraId="13A42E3D" w14:textId="77777777" w:rsidR="00D85837" w:rsidRPr="008E28EB" w:rsidRDefault="00D85837" w:rsidP="003B21A1">
      <w:pPr>
        <w:spacing w:line="360" w:lineRule="auto"/>
        <w:jc w:val="both"/>
        <w:rPr>
          <w:b/>
          <w:sz w:val="22"/>
          <w:szCs w:val="22"/>
        </w:rPr>
      </w:pPr>
    </w:p>
    <w:p w14:paraId="248414BE" w14:textId="68A50ECB" w:rsidR="00C66D5F" w:rsidRPr="008E28EB" w:rsidRDefault="00C66D5F" w:rsidP="000F5F6E">
      <w:pPr>
        <w:pStyle w:val="Ttulo2"/>
      </w:pPr>
      <w:bookmarkStart w:id="10" w:name="_Toc63101603"/>
      <w:r w:rsidRPr="008E28EB">
        <w:t xml:space="preserve">Lenguajes de Programación </w:t>
      </w:r>
      <w:r w:rsidR="00AB58B4" w:rsidRPr="008E28EB">
        <w:t xml:space="preserve">para </w:t>
      </w:r>
      <w:r w:rsidRPr="008E28EB">
        <w:t>la web</w:t>
      </w:r>
      <w:bookmarkEnd w:id="10"/>
    </w:p>
    <w:p w14:paraId="7A1C8E18" w14:textId="77777777" w:rsidR="00577996" w:rsidRPr="008E28EB" w:rsidRDefault="00577996" w:rsidP="003B21A1">
      <w:pPr>
        <w:spacing w:line="360" w:lineRule="auto"/>
        <w:ind w:left="708"/>
        <w:jc w:val="both"/>
        <w:rPr>
          <w:b/>
          <w:sz w:val="22"/>
          <w:szCs w:val="22"/>
        </w:rPr>
      </w:pPr>
    </w:p>
    <w:p w14:paraId="4B5CC443" w14:textId="2EA90BE2" w:rsidR="00C66D5F" w:rsidRPr="008E28EB" w:rsidRDefault="00D85837" w:rsidP="003B21A1">
      <w:pPr>
        <w:spacing w:line="360" w:lineRule="auto"/>
        <w:jc w:val="both"/>
        <w:rPr>
          <w:bCs/>
          <w:sz w:val="22"/>
          <w:szCs w:val="22"/>
        </w:rPr>
      </w:pPr>
      <w:r w:rsidRPr="000A090B">
        <w:rPr>
          <w:bCs/>
          <w:sz w:val="22"/>
          <w:szCs w:val="22"/>
        </w:rPr>
        <w:t xml:space="preserve">Actualmente, para el desarrollo de sistemas o plataformas web existen una gran variedad de lenguajes y tecnologías. </w:t>
      </w:r>
      <w:r w:rsidR="000C2DDA">
        <w:rPr>
          <w:bCs/>
          <w:sz w:val="22"/>
          <w:szCs w:val="22"/>
        </w:rPr>
        <w:t>Cuando recién empezó la era de las paginas web existían lenguajes de programación que eran limitados, porque solo permitían realizar sitios estáticos sin ningún dinamismo</w:t>
      </w:r>
      <w:r w:rsidRPr="000A090B">
        <w:rPr>
          <w:bCs/>
          <w:sz w:val="22"/>
          <w:szCs w:val="22"/>
        </w:rPr>
        <w:t>. Sin embargo, a lo largo de</w:t>
      </w:r>
      <w:r w:rsidR="003D1D1D">
        <w:rPr>
          <w:bCs/>
          <w:sz w:val="22"/>
          <w:szCs w:val="22"/>
        </w:rPr>
        <w:t xml:space="preserve">l tiempo </w:t>
      </w:r>
      <w:r w:rsidRPr="000A090B">
        <w:rPr>
          <w:bCs/>
          <w:sz w:val="22"/>
          <w:szCs w:val="22"/>
        </w:rPr>
        <w:t xml:space="preserve">el desarrollo para la creación de sitios ha evolucionado en lenguajes que permiten que las plataformas sean dinámicas. Estos nuevos avances permiten a los usuarios interactuar más con la página y mejorar la experiencia de navegación, ya no es solo un panel que muestra la información. </w:t>
      </w:r>
      <w:r w:rsidR="006E75E5" w:rsidRPr="008E28EB">
        <w:rPr>
          <w:bCs/>
          <w:sz w:val="22"/>
          <w:szCs w:val="22"/>
          <w:lang w:val="es-MX"/>
        </w:rPr>
        <w:fldChar w:fldCharType="begin"/>
      </w:r>
      <w:r w:rsidR="00EC5911">
        <w:rPr>
          <w:bCs/>
          <w:sz w:val="22"/>
          <w:szCs w:val="22"/>
          <w:lang w:val="es-MX"/>
        </w:rPr>
        <w:instrText xml:space="preserve"> ADDIN ZOTERO_ITEM CSL_CITATION {"citationID":"eVkZcEUb","properties":{"formattedCitation":"(PiensaSolutions 2017)","plainCitation":"(PiensaSolutions 2017)","dontUpdate":true,"noteIndex":0},"citationItems":[{"id":"aT7E4CCP/nvQ83RL8","uris":["http://zotero.org/users/local/RoPajdqn/items/RD4JJB3A"],"uri":["http://zotero.org/users/local/RoPajdqn/items/RD4JJB3A"],"itemData":{"id":17,"type":"post-weblog","abstract":"Existe una gran cantidad de lenguajes de programación enfocados al desarrollo web. En este post conocerás sus ventajas e inconvenientes.","container-title":"Blog Piensa Solutions","language":"es-ES","title":"Principales lenguajes de programación para el desarrollo web","URL":"https://blog.piensasolutions.com/principales-lenguajes-programacion-web/","author":[{"literal":"PiensaSolutions"}],"accessed":{"date-parts":[["2020",1,12]]},"issued":{"date-parts":[["2017",10,19]]}}}],"schema":"https://github.com/citation-style-language/schema/raw/master/csl-citation.json"} </w:instrText>
      </w:r>
      <w:r w:rsidR="006E75E5" w:rsidRPr="008E28EB">
        <w:rPr>
          <w:bCs/>
          <w:sz w:val="22"/>
          <w:szCs w:val="22"/>
          <w:lang w:val="es-MX"/>
        </w:rPr>
        <w:fldChar w:fldCharType="separate"/>
      </w:r>
      <w:r w:rsidR="00A47E31">
        <w:rPr>
          <w:sz w:val="22"/>
          <w:szCs w:val="22"/>
        </w:rPr>
        <w:t>(</w:t>
      </w:r>
      <w:proofErr w:type="spellStart"/>
      <w:r w:rsidR="00A47E31">
        <w:rPr>
          <w:sz w:val="22"/>
          <w:szCs w:val="22"/>
        </w:rPr>
        <w:t>PiensaSolutions</w:t>
      </w:r>
      <w:proofErr w:type="spellEnd"/>
      <w:r>
        <w:rPr>
          <w:sz w:val="22"/>
          <w:szCs w:val="22"/>
        </w:rPr>
        <w:t>,</w:t>
      </w:r>
      <w:r w:rsidR="00A47E31">
        <w:rPr>
          <w:sz w:val="22"/>
          <w:szCs w:val="22"/>
        </w:rPr>
        <w:t xml:space="preserve"> 2017)</w:t>
      </w:r>
      <w:r w:rsidR="006E75E5" w:rsidRPr="008E28EB">
        <w:rPr>
          <w:bCs/>
          <w:sz w:val="22"/>
          <w:szCs w:val="22"/>
          <w:lang w:val="es-MX"/>
        </w:rPr>
        <w:fldChar w:fldCharType="end"/>
      </w:r>
    </w:p>
    <w:p w14:paraId="40E20E10" w14:textId="77777777" w:rsidR="002E5281" w:rsidRPr="008E28EB" w:rsidRDefault="002E5281" w:rsidP="003B21A1">
      <w:pPr>
        <w:spacing w:line="360" w:lineRule="auto"/>
        <w:ind w:left="708"/>
        <w:jc w:val="both"/>
        <w:rPr>
          <w:bCs/>
          <w:sz w:val="22"/>
          <w:szCs w:val="22"/>
          <w:lang w:val="es-MX"/>
        </w:rPr>
      </w:pPr>
    </w:p>
    <w:p w14:paraId="3B425FD8" w14:textId="77777777" w:rsidR="00CF5F8D" w:rsidRPr="008E28EB" w:rsidRDefault="00CF5F8D" w:rsidP="00AE0314">
      <w:pPr>
        <w:pStyle w:val="titulo3"/>
      </w:pPr>
      <w:bookmarkStart w:id="11" w:name="_Toc63101604"/>
      <w:r w:rsidRPr="008E28EB">
        <w:t>JavaScript</w:t>
      </w:r>
      <w:bookmarkEnd w:id="11"/>
    </w:p>
    <w:p w14:paraId="7C63A7C0" w14:textId="77777777" w:rsidR="00CF5F8D" w:rsidRPr="008E28EB" w:rsidRDefault="00CF5F8D" w:rsidP="003B21A1">
      <w:pPr>
        <w:spacing w:line="360" w:lineRule="auto"/>
        <w:ind w:left="708"/>
        <w:jc w:val="both"/>
        <w:rPr>
          <w:bCs/>
          <w:sz w:val="22"/>
          <w:szCs w:val="22"/>
          <w:lang w:val="es-MX"/>
        </w:rPr>
      </w:pPr>
    </w:p>
    <w:p w14:paraId="67C7B717" w14:textId="537DA673" w:rsidR="00CF5F8D" w:rsidRPr="008E28EB" w:rsidRDefault="00AE0314" w:rsidP="003B21A1">
      <w:pPr>
        <w:spacing w:line="360" w:lineRule="auto"/>
        <w:jc w:val="both"/>
        <w:rPr>
          <w:bCs/>
          <w:sz w:val="22"/>
          <w:szCs w:val="22"/>
          <w:lang w:val="es-MX"/>
        </w:rPr>
      </w:pPr>
      <w:r w:rsidRPr="000A090B">
        <w:rPr>
          <w:bCs/>
          <w:sz w:val="22"/>
          <w:szCs w:val="22"/>
        </w:rPr>
        <w:t xml:space="preserve">Permite a los sitios web la incorporación del dinamismo. </w:t>
      </w:r>
      <w:r w:rsidR="000C2DDA">
        <w:rPr>
          <w:bCs/>
          <w:sz w:val="22"/>
          <w:szCs w:val="22"/>
        </w:rPr>
        <w:t>Permite la creación de paginas web con contenido dinámico, gracias a que los scripts que permiten los distintos tipos de funcionalidades se ejecutan del lado cliente, aunque también por medio del framework como NodeJS se puede ejecutar de lado del servidor, en cuanto a su sintaxis es muy parecido a otros lenguajes como C</w:t>
      </w:r>
      <w:r w:rsidR="009A6DB7">
        <w:rPr>
          <w:bCs/>
          <w:sz w:val="22"/>
          <w:szCs w:val="22"/>
        </w:rPr>
        <w:t xml:space="preserve"> o Java</w:t>
      </w:r>
      <w:r w:rsidR="000C2DDA">
        <w:rPr>
          <w:bCs/>
          <w:sz w:val="22"/>
          <w:szCs w:val="22"/>
        </w:rPr>
        <w:t>.</w:t>
      </w:r>
    </w:p>
    <w:p w14:paraId="73C7D9C6" w14:textId="79FD3910" w:rsidR="00CF5F8D" w:rsidRDefault="00CF5F8D" w:rsidP="00AE0314">
      <w:pPr>
        <w:spacing w:line="360" w:lineRule="auto"/>
        <w:jc w:val="both"/>
        <w:rPr>
          <w:b/>
          <w:sz w:val="22"/>
          <w:szCs w:val="22"/>
          <w:lang w:val="es-MX"/>
        </w:rPr>
      </w:pPr>
    </w:p>
    <w:p w14:paraId="799686DF" w14:textId="77777777" w:rsidR="00AE0314" w:rsidRPr="000A090B" w:rsidRDefault="00AE0314" w:rsidP="00AE0314">
      <w:pPr>
        <w:spacing w:line="360" w:lineRule="auto"/>
        <w:jc w:val="both"/>
        <w:rPr>
          <w:b/>
          <w:sz w:val="22"/>
          <w:szCs w:val="22"/>
        </w:rPr>
      </w:pPr>
      <w:r w:rsidRPr="000A090B">
        <w:rPr>
          <w:b/>
          <w:sz w:val="22"/>
          <w:szCs w:val="22"/>
        </w:rPr>
        <w:t>Ventajas</w:t>
      </w:r>
    </w:p>
    <w:p w14:paraId="1EC10D9B" w14:textId="77777777" w:rsidR="00AE0314" w:rsidRPr="000A090B" w:rsidRDefault="00AE0314" w:rsidP="00AE0314">
      <w:pPr>
        <w:spacing w:line="360" w:lineRule="auto"/>
        <w:jc w:val="both"/>
        <w:rPr>
          <w:b/>
          <w:sz w:val="22"/>
          <w:szCs w:val="22"/>
        </w:rPr>
      </w:pPr>
    </w:p>
    <w:p w14:paraId="2CEB2F2C" w14:textId="3638AFDD" w:rsidR="00AE0314" w:rsidRPr="00AE0314" w:rsidRDefault="00AE0314" w:rsidP="00AE0314">
      <w:pPr>
        <w:pStyle w:val="Prrafodelista"/>
        <w:numPr>
          <w:ilvl w:val="0"/>
          <w:numId w:val="35"/>
        </w:numPr>
        <w:spacing w:line="360" w:lineRule="auto"/>
        <w:jc w:val="both"/>
        <w:rPr>
          <w:bCs/>
          <w:sz w:val="22"/>
          <w:szCs w:val="22"/>
        </w:rPr>
      </w:pPr>
      <w:r w:rsidRPr="00AE0314">
        <w:rPr>
          <w:bCs/>
          <w:sz w:val="22"/>
          <w:szCs w:val="22"/>
        </w:rPr>
        <w:t xml:space="preserve">Es un lenguaje fácil de aprender ya que su curva de aprendizaje es sencilla. Además, la sintaxis que se maneja es muy parecidos a otros lenguajes como Java o el conocido C. La comunidad que está detrás de esta tecnología es muy grande y consolidada </w:t>
      </w:r>
    </w:p>
    <w:p w14:paraId="4BF2DD99" w14:textId="3312C52F" w:rsidR="00AE0314" w:rsidRPr="00AE0314" w:rsidRDefault="00AE0314" w:rsidP="00AE0314">
      <w:pPr>
        <w:pStyle w:val="Prrafodelista"/>
        <w:numPr>
          <w:ilvl w:val="0"/>
          <w:numId w:val="35"/>
        </w:numPr>
        <w:spacing w:line="360" w:lineRule="auto"/>
        <w:jc w:val="both"/>
        <w:rPr>
          <w:bCs/>
          <w:sz w:val="22"/>
          <w:szCs w:val="22"/>
        </w:rPr>
      </w:pPr>
      <w:r w:rsidRPr="00AE0314">
        <w:rPr>
          <w:bCs/>
          <w:sz w:val="22"/>
          <w:szCs w:val="22"/>
        </w:rPr>
        <w:t>Se ejecuta del lado de los clientes es decir en el navegador reduciendo la carga significativamente en el servidor.</w:t>
      </w:r>
    </w:p>
    <w:p w14:paraId="028313AD" w14:textId="722375D6" w:rsidR="00AE0314" w:rsidRPr="00AE0314" w:rsidRDefault="00AE0314" w:rsidP="00AE0314">
      <w:pPr>
        <w:pStyle w:val="Prrafodelista"/>
        <w:numPr>
          <w:ilvl w:val="0"/>
          <w:numId w:val="35"/>
        </w:numPr>
        <w:spacing w:line="360" w:lineRule="auto"/>
        <w:jc w:val="both"/>
        <w:rPr>
          <w:b/>
          <w:sz w:val="22"/>
          <w:szCs w:val="22"/>
          <w:lang w:val="es-MX"/>
        </w:rPr>
      </w:pPr>
      <w:r w:rsidRPr="00AE0314">
        <w:rPr>
          <w:bCs/>
          <w:sz w:val="22"/>
          <w:szCs w:val="22"/>
        </w:rPr>
        <w:t>Permite crear interfaces dinámicas a través de formularios, efectos en los elementos, cambiar colores de fuentes, etc.</w:t>
      </w:r>
    </w:p>
    <w:p w14:paraId="556C83CF" w14:textId="3933B862" w:rsidR="00AE0314" w:rsidRDefault="00AE0314" w:rsidP="00AE0314">
      <w:pPr>
        <w:spacing w:line="360" w:lineRule="auto"/>
        <w:jc w:val="both"/>
        <w:rPr>
          <w:b/>
          <w:sz w:val="22"/>
          <w:szCs w:val="22"/>
          <w:lang w:val="es-MX"/>
        </w:rPr>
      </w:pPr>
    </w:p>
    <w:p w14:paraId="1035529C" w14:textId="2FD5E8F0" w:rsidR="00AE0314" w:rsidRDefault="00AE0314" w:rsidP="00AE0314">
      <w:pPr>
        <w:spacing w:line="360" w:lineRule="auto"/>
        <w:jc w:val="both"/>
        <w:rPr>
          <w:b/>
          <w:sz w:val="22"/>
          <w:szCs w:val="22"/>
          <w:lang w:val="es-MX"/>
        </w:rPr>
      </w:pPr>
      <w:r>
        <w:rPr>
          <w:b/>
          <w:sz w:val="22"/>
          <w:szCs w:val="22"/>
          <w:lang w:val="es-MX"/>
        </w:rPr>
        <w:t>Desventajas</w:t>
      </w:r>
    </w:p>
    <w:p w14:paraId="6A252A63" w14:textId="77777777" w:rsidR="00AE0314" w:rsidRPr="000A090B" w:rsidRDefault="00AE0314" w:rsidP="00AE0314">
      <w:pPr>
        <w:spacing w:line="360" w:lineRule="auto"/>
        <w:jc w:val="both"/>
        <w:rPr>
          <w:b/>
          <w:sz w:val="22"/>
          <w:szCs w:val="22"/>
        </w:rPr>
      </w:pPr>
    </w:p>
    <w:p w14:paraId="31666F57" w14:textId="749EE03A" w:rsidR="00AE0314" w:rsidRPr="00AE0314" w:rsidRDefault="00AE0314" w:rsidP="00AE0314">
      <w:pPr>
        <w:pStyle w:val="Prrafodelista"/>
        <w:numPr>
          <w:ilvl w:val="0"/>
          <w:numId w:val="36"/>
        </w:numPr>
        <w:spacing w:line="360" w:lineRule="auto"/>
        <w:jc w:val="both"/>
        <w:rPr>
          <w:bCs/>
          <w:sz w:val="22"/>
          <w:szCs w:val="22"/>
        </w:rPr>
      </w:pPr>
      <w:r w:rsidRPr="00AE0314">
        <w:rPr>
          <w:bCs/>
          <w:sz w:val="22"/>
          <w:szCs w:val="22"/>
        </w:rPr>
        <w:t>Los scripts son más fáciles de hacerlo vulnerable ya que el código puede ser visto en el cliente</w:t>
      </w:r>
    </w:p>
    <w:p w14:paraId="3C55FE0E" w14:textId="7399547A" w:rsidR="00AE0314" w:rsidRPr="00AE0314" w:rsidRDefault="00AE0314" w:rsidP="00AE0314">
      <w:pPr>
        <w:pStyle w:val="Prrafodelista"/>
        <w:numPr>
          <w:ilvl w:val="0"/>
          <w:numId w:val="36"/>
        </w:numPr>
        <w:spacing w:line="360" w:lineRule="auto"/>
        <w:jc w:val="both"/>
        <w:rPr>
          <w:b/>
          <w:sz w:val="22"/>
          <w:szCs w:val="22"/>
          <w:lang w:val="es-MX"/>
        </w:rPr>
      </w:pPr>
      <w:r w:rsidRPr="00AE0314">
        <w:rPr>
          <w:bCs/>
          <w:sz w:val="22"/>
          <w:szCs w:val="22"/>
        </w:rPr>
        <w:t>Puede ser desactivado por parte del usuario por error o por desconocimiento.</w:t>
      </w:r>
      <w:r>
        <w:rPr>
          <w:bCs/>
          <w:sz w:val="22"/>
          <w:szCs w:val="22"/>
        </w:rPr>
        <w:t xml:space="preserve"> </w:t>
      </w:r>
      <w:r>
        <w:rPr>
          <w:bCs/>
          <w:sz w:val="22"/>
          <w:szCs w:val="22"/>
        </w:rPr>
        <w:fldChar w:fldCharType="begin"/>
      </w:r>
      <w:r w:rsidR="00815CF7">
        <w:rPr>
          <w:bCs/>
          <w:sz w:val="22"/>
          <w:szCs w:val="22"/>
        </w:rPr>
        <w:instrText xml:space="preserve"> ADDIN ZOTERO_ITEM CSL_CITATION {"citationID":"V50hMMut","properties":{"formattedCitation":"(Herrera 2020)","plainCitation":"(Herrera 2020)","dontUpdate":true,"noteIndex":0},"citationItems":[{"id":179,"uris":["http://zotero.org/users/local/S6cLoLqa/items/HQD7FC9H"],"uri":["http://zotero.org/users/local/S6cLoLqa/items/HQD7FC9H"],"itemData":{"id":179,"type":"post-weblog","title":"Ventajas y desventajas de usar JavaScript en la programación web - Bloguero Pro","URL":"https://blogueropro.com/blog/ventajas-y-desventajas-de-usar-javascript-en-la-programacion-web?fbclid=IwAR2h2HEa56O81floEQm3tM7lr-Vhmy1w1i3ioa6iNaRzM6rlFinh8vxSaoU","author":[{"family":"Herrera","given":"Carlos"}],"accessed":{"date-parts":[["2021",1,21]]},"issued":{"date-parts":[["2020",3,12]]}}}],"schema":"https://github.com/citation-style-language/schema/raw/master/csl-citation.json"} </w:instrText>
      </w:r>
      <w:r>
        <w:rPr>
          <w:bCs/>
          <w:sz w:val="22"/>
          <w:szCs w:val="22"/>
        </w:rPr>
        <w:fldChar w:fldCharType="separate"/>
      </w:r>
      <w:r>
        <w:rPr>
          <w:bCs/>
          <w:noProof/>
          <w:sz w:val="22"/>
          <w:szCs w:val="22"/>
        </w:rPr>
        <w:t>(Herrera, 2020)</w:t>
      </w:r>
      <w:r>
        <w:rPr>
          <w:bCs/>
          <w:sz w:val="22"/>
          <w:szCs w:val="22"/>
        </w:rPr>
        <w:fldChar w:fldCharType="end"/>
      </w:r>
      <w:r>
        <w:rPr>
          <w:bCs/>
          <w:noProof/>
          <w:sz w:val="22"/>
          <w:szCs w:val="22"/>
        </w:rPr>
        <w:t xml:space="preserve"> </w:t>
      </w:r>
    </w:p>
    <w:p w14:paraId="04EBF4F7" w14:textId="77777777" w:rsidR="00AE0314" w:rsidRPr="00AE0314" w:rsidRDefault="00AE0314" w:rsidP="00AE0314">
      <w:pPr>
        <w:pStyle w:val="Prrafodelista"/>
        <w:spacing w:line="360" w:lineRule="auto"/>
        <w:jc w:val="both"/>
        <w:rPr>
          <w:b/>
          <w:sz w:val="22"/>
          <w:szCs w:val="22"/>
          <w:lang w:val="es-MX"/>
        </w:rPr>
      </w:pPr>
    </w:p>
    <w:p w14:paraId="54FA7AC3" w14:textId="77777777" w:rsidR="00CF5F8D" w:rsidRPr="008E28EB" w:rsidRDefault="00CF5F8D" w:rsidP="00AE0314">
      <w:pPr>
        <w:pStyle w:val="titulo3"/>
      </w:pPr>
      <w:bookmarkStart w:id="12" w:name="_Toc63101605"/>
      <w:r w:rsidRPr="008E28EB">
        <w:t>Lenguaje PHP</w:t>
      </w:r>
      <w:bookmarkEnd w:id="12"/>
    </w:p>
    <w:p w14:paraId="2844722B" w14:textId="77777777" w:rsidR="00CF5F8D" w:rsidRPr="008E28EB" w:rsidRDefault="00CF5F8D" w:rsidP="003B21A1">
      <w:pPr>
        <w:spacing w:line="360" w:lineRule="auto"/>
        <w:ind w:left="708"/>
        <w:jc w:val="both"/>
        <w:rPr>
          <w:b/>
          <w:sz w:val="22"/>
          <w:szCs w:val="22"/>
          <w:lang w:val="es-MX"/>
        </w:rPr>
      </w:pPr>
    </w:p>
    <w:p w14:paraId="5AF47F98" w14:textId="4B0D2EED" w:rsidR="00AE0314" w:rsidRDefault="009A6DB7" w:rsidP="003B21A1">
      <w:pPr>
        <w:spacing w:line="360" w:lineRule="auto"/>
        <w:jc w:val="both"/>
        <w:rPr>
          <w:bCs/>
          <w:sz w:val="22"/>
          <w:szCs w:val="22"/>
        </w:rPr>
      </w:pPr>
      <w:r>
        <w:rPr>
          <w:bCs/>
          <w:sz w:val="22"/>
          <w:szCs w:val="22"/>
        </w:rPr>
        <w:t xml:space="preserve">Este lenguaje es Open </w:t>
      </w:r>
      <w:proofErr w:type="spellStart"/>
      <w:r>
        <w:rPr>
          <w:bCs/>
          <w:sz w:val="22"/>
          <w:szCs w:val="22"/>
        </w:rPr>
        <w:t>Source</w:t>
      </w:r>
      <w:proofErr w:type="spellEnd"/>
      <w:r>
        <w:rPr>
          <w:bCs/>
          <w:sz w:val="22"/>
          <w:szCs w:val="22"/>
        </w:rPr>
        <w:t xml:space="preserve"> es decir código abierto, cuenta con una gran popularidad alrededor de todo el mundo, permite el desarrollo de páginas web pudiendo adaptarse con gran facilidad para incrustarse en el lenguaje de marcado HTML.</w:t>
      </w:r>
    </w:p>
    <w:p w14:paraId="2841DADE" w14:textId="77777777" w:rsidR="00CF59DC" w:rsidRDefault="00CF59DC" w:rsidP="003B21A1">
      <w:pPr>
        <w:spacing w:line="360" w:lineRule="auto"/>
        <w:jc w:val="both"/>
        <w:rPr>
          <w:bCs/>
          <w:sz w:val="22"/>
          <w:szCs w:val="22"/>
          <w:lang w:val="es-MX"/>
        </w:rPr>
      </w:pPr>
    </w:p>
    <w:p w14:paraId="6130F8B5" w14:textId="77777777" w:rsidR="00CF59DC" w:rsidRPr="000A090B" w:rsidRDefault="00CF59DC" w:rsidP="00CF59DC">
      <w:pPr>
        <w:spacing w:line="360" w:lineRule="auto"/>
        <w:jc w:val="both"/>
        <w:rPr>
          <w:b/>
          <w:sz w:val="22"/>
          <w:szCs w:val="22"/>
        </w:rPr>
      </w:pPr>
      <w:r w:rsidRPr="000A090B">
        <w:rPr>
          <w:b/>
          <w:sz w:val="22"/>
          <w:szCs w:val="22"/>
        </w:rPr>
        <w:t>Ventajas</w:t>
      </w:r>
    </w:p>
    <w:p w14:paraId="2EC222AE" w14:textId="77777777" w:rsidR="00CF59DC" w:rsidRPr="000A090B" w:rsidRDefault="00CF59DC" w:rsidP="00CF59DC">
      <w:pPr>
        <w:spacing w:line="360" w:lineRule="auto"/>
        <w:jc w:val="both"/>
        <w:rPr>
          <w:b/>
          <w:sz w:val="22"/>
          <w:szCs w:val="22"/>
        </w:rPr>
      </w:pPr>
    </w:p>
    <w:p w14:paraId="68B92867" w14:textId="77777777" w:rsidR="00CF59DC" w:rsidRPr="00CF59DC" w:rsidRDefault="00CF59DC" w:rsidP="00CF59DC">
      <w:pPr>
        <w:pStyle w:val="Prrafodelista"/>
        <w:numPr>
          <w:ilvl w:val="0"/>
          <w:numId w:val="37"/>
        </w:numPr>
        <w:spacing w:line="360" w:lineRule="auto"/>
        <w:jc w:val="both"/>
        <w:rPr>
          <w:bCs/>
          <w:sz w:val="22"/>
          <w:szCs w:val="22"/>
        </w:rPr>
      </w:pPr>
      <w:r w:rsidRPr="00CF59DC">
        <w:rPr>
          <w:bCs/>
          <w:sz w:val="22"/>
          <w:szCs w:val="22"/>
        </w:rPr>
        <w:t>Es un lenguaje que posee una curva de aprendizaje baja.</w:t>
      </w:r>
    </w:p>
    <w:p w14:paraId="224FE44A" w14:textId="77777777" w:rsidR="00CF59DC" w:rsidRPr="00CF59DC" w:rsidRDefault="00CF59DC" w:rsidP="00CF59DC">
      <w:pPr>
        <w:pStyle w:val="Prrafodelista"/>
        <w:numPr>
          <w:ilvl w:val="0"/>
          <w:numId w:val="37"/>
        </w:numPr>
        <w:spacing w:line="360" w:lineRule="auto"/>
        <w:jc w:val="both"/>
        <w:rPr>
          <w:bCs/>
          <w:sz w:val="22"/>
          <w:szCs w:val="22"/>
        </w:rPr>
      </w:pPr>
      <w:r w:rsidRPr="00CF59DC">
        <w:rPr>
          <w:bCs/>
          <w:sz w:val="22"/>
          <w:szCs w:val="22"/>
        </w:rPr>
        <w:t>Es fácil para el desarrollo configurar sus entornos.</w:t>
      </w:r>
    </w:p>
    <w:p w14:paraId="6DF5C1CC" w14:textId="77777777" w:rsidR="00CF59DC" w:rsidRPr="00CF59DC" w:rsidRDefault="00CF59DC" w:rsidP="00CF59DC">
      <w:pPr>
        <w:pStyle w:val="Prrafodelista"/>
        <w:numPr>
          <w:ilvl w:val="0"/>
          <w:numId w:val="37"/>
        </w:numPr>
        <w:spacing w:line="360" w:lineRule="auto"/>
        <w:jc w:val="both"/>
        <w:rPr>
          <w:bCs/>
          <w:sz w:val="22"/>
          <w:szCs w:val="22"/>
        </w:rPr>
      </w:pPr>
      <w:r w:rsidRPr="00CF59DC">
        <w:rPr>
          <w:bCs/>
          <w:sz w:val="22"/>
          <w:szCs w:val="22"/>
        </w:rPr>
        <w:t>La configuración e integración con bases de datos pagados y código libre.</w:t>
      </w:r>
    </w:p>
    <w:p w14:paraId="0818A3ED" w14:textId="77777777" w:rsidR="00CF59DC" w:rsidRPr="00CF59DC" w:rsidRDefault="00CF59DC" w:rsidP="00CF59DC">
      <w:pPr>
        <w:pStyle w:val="Prrafodelista"/>
        <w:numPr>
          <w:ilvl w:val="0"/>
          <w:numId w:val="37"/>
        </w:numPr>
        <w:spacing w:line="360" w:lineRule="auto"/>
        <w:jc w:val="both"/>
        <w:rPr>
          <w:bCs/>
          <w:sz w:val="22"/>
          <w:szCs w:val="22"/>
        </w:rPr>
      </w:pPr>
      <w:r w:rsidRPr="00CF59DC">
        <w:rPr>
          <w:bCs/>
          <w:sz w:val="22"/>
          <w:szCs w:val="22"/>
        </w:rPr>
        <w:t>Es un lenguaje que permite ejecutarse en distintas plataformas.</w:t>
      </w:r>
    </w:p>
    <w:p w14:paraId="34557578" w14:textId="77777777" w:rsidR="00CF59DC" w:rsidRPr="00CF59DC" w:rsidRDefault="00CF59DC" w:rsidP="00CF59DC">
      <w:pPr>
        <w:pStyle w:val="Prrafodelista"/>
        <w:numPr>
          <w:ilvl w:val="0"/>
          <w:numId w:val="37"/>
        </w:numPr>
        <w:spacing w:line="360" w:lineRule="auto"/>
        <w:jc w:val="both"/>
        <w:rPr>
          <w:bCs/>
          <w:sz w:val="22"/>
          <w:szCs w:val="22"/>
        </w:rPr>
      </w:pPr>
      <w:r w:rsidRPr="00CF59DC">
        <w:rPr>
          <w:bCs/>
          <w:sz w:val="22"/>
          <w:szCs w:val="22"/>
        </w:rPr>
        <w:t xml:space="preserve">El código escrito en este lenguaje no se puede ver en el cliente porque se ejecuta en un servidor. </w:t>
      </w:r>
    </w:p>
    <w:p w14:paraId="4D88432D" w14:textId="77777777" w:rsidR="00CF59DC" w:rsidRPr="000A090B" w:rsidRDefault="00CF59DC" w:rsidP="00CF59DC">
      <w:pPr>
        <w:spacing w:line="360" w:lineRule="auto"/>
        <w:jc w:val="both"/>
        <w:rPr>
          <w:bCs/>
          <w:sz w:val="22"/>
          <w:szCs w:val="22"/>
        </w:rPr>
      </w:pPr>
    </w:p>
    <w:p w14:paraId="7F85F33B" w14:textId="77777777" w:rsidR="00CF59DC" w:rsidRPr="000A090B" w:rsidRDefault="00CF59DC" w:rsidP="00CF59DC">
      <w:pPr>
        <w:spacing w:line="360" w:lineRule="auto"/>
        <w:jc w:val="both"/>
        <w:rPr>
          <w:b/>
          <w:sz w:val="22"/>
          <w:szCs w:val="22"/>
        </w:rPr>
      </w:pPr>
      <w:r w:rsidRPr="000A090B">
        <w:rPr>
          <w:b/>
          <w:sz w:val="22"/>
          <w:szCs w:val="22"/>
        </w:rPr>
        <w:t>Desventajas</w:t>
      </w:r>
    </w:p>
    <w:p w14:paraId="50D10F20" w14:textId="77777777" w:rsidR="00CF59DC" w:rsidRPr="000A090B" w:rsidRDefault="00CF59DC" w:rsidP="00CF59DC">
      <w:pPr>
        <w:spacing w:line="360" w:lineRule="auto"/>
        <w:jc w:val="both"/>
        <w:rPr>
          <w:b/>
          <w:sz w:val="22"/>
          <w:szCs w:val="22"/>
        </w:rPr>
      </w:pPr>
    </w:p>
    <w:p w14:paraId="6E37792F" w14:textId="1AD88B06" w:rsidR="00CF59DC" w:rsidRPr="00CF59DC" w:rsidRDefault="00CF59DC" w:rsidP="00CF59DC">
      <w:pPr>
        <w:pStyle w:val="Prrafodelista"/>
        <w:numPr>
          <w:ilvl w:val="0"/>
          <w:numId w:val="38"/>
        </w:numPr>
        <w:spacing w:line="360" w:lineRule="auto"/>
        <w:jc w:val="both"/>
        <w:rPr>
          <w:bCs/>
          <w:sz w:val="22"/>
          <w:szCs w:val="22"/>
        </w:rPr>
      </w:pPr>
      <w:r w:rsidRPr="00CF59DC">
        <w:rPr>
          <w:bCs/>
          <w:sz w:val="22"/>
          <w:szCs w:val="22"/>
        </w:rPr>
        <w:t>Si no se configuran correctamente se puede dejar brechas abiertas en cuanto a la seguridad que con el paso del tiempo pueden generar problemas.</w:t>
      </w:r>
      <w:r>
        <w:rPr>
          <w:bCs/>
          <w:sz w:val="22"/>
          <w:szCs w:val="22"/>
        </w:rPr>
        <w:t xml:space="preserve"> </w:t>
      </w:r>
      <w:r>
        <w:rPr>
          <w:bCs/>
          <w:sz w:val="22"/>
          <w:szCs w:val="22"/>
        </w:rPr>
        <w:fldChar w:fldCharType="begin"/>
      </w:r>
      <w:r w:rsidR="00815CF7">
        <w:rPr>
          <w:bCs/>
          <w:sz w:val="22"/>
          <w:szCs w:val="22"/>
        </w:rPr>
        <w:instrText xml:space="preserve"> ADDIN ZOTERO_ITEM CSL_CITATION {"citationID":"0OzLljsC","properties":{"formattedCitation":"(Tapia 2018)","plainCitation":"(Tapia 2018)","dontUpdate":true,"noteIndex":0},"citationItems":[{"id":181,"uris":["http://zotero.org/users/local/S6cLoLqa/items/CP4L3VLX"],"uri":["http://zotero.org/users/local/S6cLoLqa/items/CP4L3VLX"],"itemData":{"id":181,"type":"post-weblog","abstract":"Ventajas y desventajas del lenguaje PHP.","container-title":"BaulPHP","language":"es","title":"Ventajas y desventajas del lenguaje PHP » BaulPHP","URL":"https://www.baulphp.com/ventajas-y-desventajas-del-lenguaje-php/","author":[{"family":"Tapia","given":"Nestor"}],"accessed":{"date-parts":[["2021",1,21]]},"issued":{"date-parts":[["2018",11,22]]}}}],"schema":"https://github.com/citation-style-language/schema/raw/master/csl-citation.json"} </w:instrText>
      </w:r>
      <w:r>
        <w:rPr>
          <w:bCs/>
          <w:sz w:val="22"/>
          <w:szCs w:val="22"/>
        </w:rPr>
        <w:fldChar w:fldCharType="separate"/>
      </w:r>
      <w:r>
        <w:rPr>
          <w:bCs/>
          <w:noProof/>
          <w:sz w:val="22"/>
          <w:szCs w:val="22"/>
        </w:rPr>
        <w:t>(Tapia, 2018)</w:t>
      </w:r>
      <w:r>
        <w:rPr>
          <w:bCs/>
          <w:sz w:val="22"/>
          <w:szCs w:val="22"/>
        </w:rPr>
        <w:fldChar w:fldCharType="end"/>
      </w:r>
    </w:p>
    <w:p w14:paraId="491BC00E" w14:textId="77777777" w:rsidR="00CF59DC" w:rsidRDefault="00CF59DC" w:rsidP="00CF59DC">
      <w:pPr>
        <w:spacing w:line="360" w:lineRule="auto"/>
        <w:jc w:val="both"/>
        <w:rPr>
          <w:bCs/>
          <w:sz w:val="22"/>
          <w:szCs w:val="22"/>
          <w:lang w:val="es-MX"/>
        </w:rPr>
      </w:pPr>
    </w:p>
    <w:p w14:paraId="62C7FD40" w14:textId="00C09423" w:rsidR="00CF5F8D" w:rsidRDefault="00CF5F8D" w:rsidP="005F1320">
      <w:pPr>
        <w:pStyle w:val="titulo3"/>
      </w:pPr>
      <w:bookmarkStart w:id="13" w:name="_Toc63101606"/>
      <w:r w:rsidRPr="008E28EB">
        <w:t>Lenguaje Python</w:t>
      </w:r>
      <w:bookmarkEnd w:id="13"/>
    </w:p>
    <w:p w14:paraId="76FFB7B0" w14:textId="77777777" w:rsidR="00755BE0" w:rsidRPr="008E28EB" w:rsidRDefault="00755BE0" w:rsidP="003B21A1">
      <w:pPr>
        <w:spacing w:line="360" w:lineRule="auto"/>
        <w:jc w:val="both"/>
        <w:rPr>
          <w:b/>
          <w:sz w:val="22"/>
          <w:szCs w:val="22"/>
          <w:lang w:val="es-MX"/>
        </w:rPr>
      </w:pPr>
    </w:p>
    <w:p w14:paraId="2D4B700B" w14:textId="2A361DF2" w:rsidR="00CF5F8D" w:rsidRDefault="00755BE0" w:rsidP="00755BE0">
      <w:pPr>
        <w:spacing w:line="360" w:lineRule="auto"/>
        <w:jc w:val="both"/>
        <w:rPr>
          <w:bCs/>
          <w:sz w:val="22"/>
          <w:szCs w:val="22"/>
        </w:rPr>
      </w:pPr>
      <w:r w:rsidRPr="000A090B">
        <w:rPr>
          <w:bCs/>
          <w:sz w:val="22"/>
          <w:szCs w:val="22"/>
        </w:rPr>
        <w:t>Es un lenguaje de programación que se usa principalmente en el manejo de una gran cantidad de datos conocido como Big Data, inteligencia artificial, pruebas y para el desarrollo de sitios web, es un lenguaje interpretado y multiplataforma.</w:t>
      </w:r>
      <w:r w:rsidR="009A6DB7">
        <w:rPr>
          <w:bCs/>
          <w:sz w:val="22"/>
          <w:szCs w:val="22"/>
        </w:rPr>
        <w:t xml:space="preserve"> Estas características lo catapultan como el lenguaje que puede ser utilizado para realizar cualquier tipo de sistema debido a que cuenta con bibliotecas extensas para ser utilizadas por cualquiera persona</w:t>
      </w:r>
      <w:r w:rsidRPr="000A090B">
        <w:rPr>
          <w:bCs/>
          <w:sz w:val="22"/>
          <w:szCs w:val="22"/>
        </w:rPr>
        <w:t>.</w:t>
      </w:r>
      <w:r>
        <w:rPr>
          <w:bCs/>
          <w:sz w:val="22"/>
          <w:szCs w:val="22"/>
        </w:rPr>
        <w:t xml:space="preserve"> </w:t>
      </w:r>
      <w:r>
        <w:rPr>
          <w:bCs/>
          <w:sz w:val="22"/>
          <w:szCs w:val="22"/>
        </w:rPr>
        <w:fldChar w:fldCharType="begin"/>
      </w:r>
      <w:r w:rsidR="005F1320">
        <w:rPr>
          <w:bCs/>
          <w:sz w:val="22"/>
          <w:szCs w:val="22"/>
        </w:rPr>
        <w:instrText xml:space="preserve"> ADDIN ZOTERO_ITEM CSL_CITATION {"citationID":"ZAzMYNRj","properties":{"formattedCitation":"(Angeles 2020)","plainCitation":"(Angeles 2020)","dontUpdate":true,"noteIndex":0},"citationItems":[{"id":183,"uris":["http://zotero.org/users/local/S6cLoLqa/items/NTLYWY9T"],"uri":["http://zotero.org/users/local/S6cLoLqa/items/NTLYWY9T"],"itemData":{"id":183,"type":"webpage","container-title":"https://www.crehana.com/blog","language":"es-ec","title":"Python","title-short":"Python","URL":"https://www.crehana.com/ec/blog/web/que-es-python/","author":[{"family":"Angeles","given":"Juliana"}],"accessed":{"date-parts":[["2021",1,21]]},"issued":{"date-parts":[["2020",8,3]]}}}],"schema":"https://github.com/citation-style-language/schema/raw/master/csl-citation.json"} </w:instrText>
      </w:r>
      <w:r>
        <w:rPr>
          <w:bCs/>
          <w:sz w:val="22"/>
          <w:szCs w:val="22"/>
        </w:rPr>
        <w:fldChar w:fldCharType="separate"/>
      </w:r>
      <w:r>
        <w:rPr>
          <w:bCs/>
          <w:noProof/>
          <w:sz w:val="22"/>
          <w:szCs w:val="22"/>
        </w:rPr>
        <w:t>(Angeles, 2020)</w:t>
      </w:r>
      <w:r>
        <w:rPr>
          <w:bCs/>
          <w:sz w:val="22"/>
          <w:szCs w:val="22"/>
        </w:rPr>
        <w:fldChar w:fldCharType="end"/>
      </w:r>
    </w:p>
    <w:p w14:paraId="0DF516FF" w14:textId="0E7FF348" w:rsidR="00755BE0" w:rsidRDefault="00755BE0" w:rsidP="00755BE0">
      <w:pPr>
        <w:spacing w:line="360" w:lineRule="auto"/>
        <w:jc w:val="both"/>
        <w:rPr>
          <w:bCs/>
          <w:sz w:val="22"/>
          <w:szCs w:val="22"/>
        </w:rPr>
      </w:pPr>
    </w:p>
    <w:p w14:paraId="143DD65B" w14:textId="77777777" w:rsidR="00755BE0" w:rsidRPr="000A090B" w:rsidRDefault="00755BE0" w:rsidP="00755BE0">
      <w:pPr>
        <w:spacing w:line="360" w:lineRule="auto"/>
        <w:jc w:val="both"/>
        <w:rPr>
          <w:b/>
          <w:sz w:val="22"/>
          <w:szCs w:val="22"/>
        </w:rPr>
      </w:pPr>
      <w:r w:rsidRPr="000A090B">
        <w:rPr>
          <w:b/>
          <w:sz w:val="22"/>
          <w:szCs w:val="22"/>
        </w:rPr>
        <w:t xml:space="preserve">Ventajas </w:t>
      </w:r>
    </w:p>
    <w:p w14:paraId="23551A61" w14:textId="77777777" w:rsidR="00755BE0" w:rsidRPr="000A090B" w:rsidRDefault="00755BE0" w:rsidP="00755BE0">
      <w:pPr>
        <w:spacing w:line="360" w:lineRule="auto"/>
        <w:jc w:val="both"/>
        <w:rPr>
          <w:b/>
          <w:sz w:val="22"/>
          <w:szCs w:val="22"/>
        </w:rPr>
      </w:pPr>
    </w:p>
    <w:p w14:paraId="12E1D35B" w14:textId="77777777" w:rsidR="00755BE0" w:rsidRPr="00755BE0" w:rsidRDefault="00755BE0" w:rsidP="00755BE0">
      <w:pPr>
        <w:pStyle w:val="Prrafodelista"/>
        <w:numPr>
          <w:ilvl w:val="0"/>
          <w:numId w:val="38"/>
        </w:numPr>
        <w:spacing w:line="360" w:lineRule="auto"/>
        <w:jc w:val="both"/>
        <w:rPr>
          <w:bCs/>
          <w:sz w:val="22"/>
          <w:szCs w:val="22"/>
        </w:rPr>
      </w:pPr>
      <w:r w:rsidRPr="00755BE0">
        <w:rPr>
          <w:bCs/>
          <w:sz w:val="22"/>
          <w:szCs w:val="22"/>
        </w:rPr>
        <w:t>La curva de aprendizaje es bajo y es muy fácil de aprender por su sintaxis para aplicaciones sencillas.</w:t>
      </w:r>
    </w:p>
    <w:p w14:paraId="7C7614E9" w14:textId="77777777" w:rsidR="00755BE0" w:rsidRPr="00755BE0" w:rsidRDefault="00755BE0" w:rsidP="00755BE0">
      <w:pPr>
        <w:pStyle w:val="Prrafodelista"/>
        <w:numPr>
          <w:ilvl w:val="0"/>
          <w:numId w:val="38"/>
        </w:numPr>
        <w:spacing w:line="360" w:lineRule="auto"/>
        <w:jc w:val="both"/>
        <w:rPr>
          <w:bCs/>
          <w:sz w:val="22"/>
          <w:szCs w:val="22"/>
        </w:rPr>
      </w:pPr>
      <w:r w:rsidRPr="00755BE0">
        <w:rPr>
          <w:bCs/>
          <w:sz w:val="22"/>
          <w:szCs w:val="22"/>
        </w:rPr>
        <w:t>Es de código abierto ya que puede ser utilizados por cualquier tipo de usuario.</w:t>
      </w:r>
    </w:p>
    <w:p w14:paraId="590D1A17" w14:textId="77777777" w:rsidR="00755BE0" w:rsidRPr="00755BE0" w:rsidRDefault="00755BE0" w:rsidP="00755BE0">
      <w:pPr>
        <w:pStyle w:val="Prrafodelista"/>
        <w:numPr>
          <w:ilvl w:val="0"/>
          <w:numId w:val="38"/>
        </w:numPr>
        <w:spacing w:line="360" w:lineRule="auto"/>
        <w:jc w:val="both"/>
        <w:rPr>
          <w:bCs/>
          <w:sz w:val="22"/>
          <w:szCs w:val="22"/>
        </w:rPr>
      </w:pPr>
      <w:r w:rsidRPr="00755BE0">
        <w:rPr>
          <w:bCs/>
          <w:sz w:val="22"/>
          <w:szCs w:val="22"/>
        </w:rPr>
        <w:lastRenderedPageBreak/>
        <w:t>La comunidad y documentación que respaldan a este lenguaje son extensos que facilitan el aprendizaje para los usuarios que se están iniciando.</w:t>
      </w:r>
    </w:p>
    <w:p w14:paraId="66AED07A" w14:textId="10E967FE" w:rsidR="00755BE0" w:rsidRPr="00755BE0" w:rsidRDefault="00755BE0" w:rsidP="00755BE0">
      <w:pPr>
        <w:pStyle w:val="Prrafodelista"/>
        <w:numPr>
          <w:ilvl w:val="0"/>
          <w:numId w:val="38"/>
        </w:numPr>
        <w:spacing w:line="360" w:lineRule="auto"/>
        <w:jc w:val="both"/>
        <w:rPr>
          <w:bCs/>
          <w:sz w:val="22"/>
          <w:szCs w:val="22"/>
        </w:rPr>
      </w:pPr>
      <w:r w:rsidRPr="00755BE0">
        <w:rPr>
          <w:bCs/>
          <w:sz w:val="22"/>
          <w:szCs w:val="22"/>
        </w:rPr>
        <w:t xml:space="preserve">Es un lenguaje multiplataforma se puede usar en cualquier sistema operativo. </w:t>
      </w:r>
    </w:p>
    <w:p w14:paraId="5B80B647" w14:textId="77777777" w:rsidR="00755BE0" w:rsidRPr="000A090B" w:rsidRDefault="00755BE0" w:rsidP="00755BE0">
      <w:pPr>
        <w:spacing w:line="360" w:lineRule="auto"/>
        <w:jc w:val="both"/>
        <w:rPr>
          <w:bCs/>
          <w:sz w:val="22"/>
          <w:szCs w:val="22"/>
        </w:rPr>
      </w:pPr>
    </w:p>
    <w:p w14:paraId="73DDB973" w14:textId="77777777" w:rsidR="00755BE0" w:rsidRPr="000A090B" w:rsidRDefault="00755BE0" w:rsidP="00755BE0">
      <w:pPr>
        <w:spacing w:line="360" w:lineRule="auto"/>
        <w:jc w:val="both"/>
        <w:rPr>
          <w:b/>
          <w:sz w:val="22"/>
          <w:szCs w:val="22"/>
        </w:rPr>
      </w:pPr>
      <w:r w:rsidRPr="000A090B">
        <w:rPr>
          <w:b/>
          <w:sz w:val="22"/>
          <w:szCs w:val="22"/>
        </w:rPr>
        <w:t>Desventajas</w:t>
      </w:r>
    </w:p>
    <w:p w14:paraId="1C20740E" w14:textId="77777777" w:rsidR="00755BE0" w:rsidRPr="000A090B" w:rsidRDefault="00755BE0" w:rsidP="00755BE0">
      <w:pPr>
        <w:spacing w:line="360" w:lineRule="auto"/>
        <w:jc w:val="both"/>
        <w:rPr>
          <w:b/>
          <w:sz w:val="22"/>
          <w:szCs w:val="22"/>
        </w:rPr>
      </w:pPr>
    </w:p>
    <w:p w14:paraId="2410F98E" w14:textId="77777777" w:rsidR="00755BE0" w:rsidRPr="00755BE0" w:rsidRDefault="00755BE0" w:rsidP="00755BE0">
      <w:pPr>
        <w:pStyle w:val="Prrafodelista"/>
        <w:numPr>
          <w:ilvl w:val="0"/>
          <w:numId w:val="39"/>
        </w:numPr>
        <w:spacing w:line="360" w:lineRule="auto"/>
        <w:jc w:val="both"/>
        <w:rPr>
          <w:bCs/>
          <w:sz w:val="22"/>
          <w:szCs w:val="22"/>
        </w:rPr>
      </w:pPr>
      <w:r w:rsidRPr="00755BE0">
        <w:rPr>
          <w:bCs/>
          <w:sz w:val="22"/>
          <w:szCs w:val="22"/>
        </w:rPr>
        <w:t>En cuanto al hosting para las aplicaciones realizados con este lenguaje la mayoría no tienen soporte y su configuración es complicada.</w:t>
      </w:r>
    </w:p>
    <w:p w14:paraId="3A428677" w14:textId="02C42211" w:rsidR="00755BE0" w:rsidRPr="00755BE0" w:rsidRDefault="00755BE0" w:rsidP="00755BE0">
      <w:pPr>
        <w:pStyle w:val="Prrafodelista"/>
        <w:numPr>
          <w:ilvl w:val="0"/>
          <w:numId w:val="39"/>
        </w:numPr>
        <w:spacing w:line="360" w:lineRule="auto"/>
        <w:jc w:val="both"/>
        <w:rPr>
          <w:bCs/>
          <w:sz w:val="22"/>
          <w:szCs w:val="22"/>
        </w:rPr>
      </w:pPr>
      <w:r w:rsidRPr="00755BE0">
        <w:rPr>
          <w:bCs/>
          <w:sz w:val="22"/>
          <w:szCs w:val="22"/>
        </w:rPr>
        <w:t xml:space="preserve">La curva de aprendizaje aumenta si se comienza con el desarrollo de sistemas web. </w:t>
      </w:r>
      <w:r>
        <w:rPr>
          <w:bCs/>
          <w:sz w:val="22"/>
          <w:szCs w:val="22"/>
        </w:rPr>
        <w:fldChar w:fldCharType="begin"/>
      </w:r>
      <w:r w:rsidR="00815CF7">
        <w:rPr>
          <w:bCs/>
          <w:sz w:val="22"/>
          <w:szCs w:val="22"/>
        </w:rPr>
        <w:instrText xml:space="preserve"> ADDIN ZOTERO_ITEM CSL_CITATION {"citationID":"eCZfvuSk","properties":{"formattedCitation":"(Angeles 2020)","plainCitation":"(Angeles 2020)","dontUpdate":true,"noteIndex":0},"citationItems":[{"id":183,"uris":["http://zotero.org/users/local/S6cLoLqa/items/NTLYWY9T"],"uri":["http://zotero.org/users/local/S6cLoLqa/items/NTLYWY9T"],"itemData":{"id":183,"type":"webpage","container-title":"https://www.crehana.com/blog","language":"es-ec","title":"Python","title-short":"Python","URL":"https://www.crehana.com/ec/blog/web/que-es-python/","author":[{"family":"Angeles","given":"Juliana"}],"accessed":{"date-parts":[["2021",1,21]]},"issued":{"date-parts":[["2020",8,3]]}}}],"schema":"https://github.com/citation-style-language/schema/raw/master/csl-citation.json"} </w:instrText>
      </w:r>
      <w:r>
        <w:rPr>
          <w:bCs/>
          <w:sz w:val="22"/>
          <w:szCs w:val="22"/>
        </w:rPr>
        <w:fldChar w:fldCharType="separate"/>
      </w:r>
      <w:r>
        <w:rPr>
          <w:bCs/>
          <w:noProof/>
          <w:sz w:val="22"/>
          <w:szCs w:val="22"/>
        </w:rPr>
        <w:t>(Angeles</w:t>
      </w:r>
      <w:r w:rsidR="005F1320">
        <w:rPr>
          <w:bCs/>
          <w:noProof/>
          <w:sz w:val="22"/>
          <w:szCs w:val="22"/>
        </w:rPr>
        <w:t xml:space="preserve">, </w:t>
      </w:r>
      <w:r>
        <w:rPr>
          <w:bCs/>
          <w:noProof/>
          <w:sz w:val="22"/>
          <w:szCs w:val="22"/>
        </w:rPr>
        <w:t>2020)</w:t>
      </w:r>
      <w:r>
        <w:rPr>
          <w:bCs/>
          <w:sz w:val="22"/>
          <w:szCs w:val="22"/>
        </w:rPr>
        <w:fldChar w:fldCharType="end"/>
      </w:r>
    </w:p>
    <w:p w14:paraId="252D60D1" w14:textId="77777777" w:rsidR="00755BE0" w:rsidRPr="000A090B" w:rsidRDefault="00755BE0" w:rsidP="00755BE0">
      <w:pPr>
        <w:spacing w:line="360" w:lineRule="auto"/>
        <w:jc w:val="both"/>
        <w:rPr>
          <w:bCs/>
          <w:sz w:val="22"/>
          <w:szCs w:val="22"/>
        </w:rPr>
      </w:pPr>
    </w:p>
    <w:p w14:paraId="58E806BE" w14:textId="02694860" w:rsidR="00755BE0" w:rsidRPr="000A090B" w:rsidRDefault="00755BE0" w:rsidP="00755BE0">
      <w:pPr>
        <w:spacing w:line="360" w:lineRule="auto"/>
        <w:jc w:val="both"/>
        <w:rPr>
          <w:bCs/>
          <w:sz w:val="22"/>
          <w:szCs w:val="22"/>
        </w:rPr>
      </w:pPr>
      <w:r w:rsidRPr="000A090B">
        <w:rPr>
          <w:bCs/>
          <w:sz w:val="22"/>
          <w:szCs w:val="22"/>
        </w:rPr>
        <w:t xml:space="preserve">En el presente trabajo de titulación se utilizará el lenguaje JavaScript tanto en el </w:t>
      </w:r>
      <w:r w:rsidR="00DB7E49">
        <w:rPr>
          <w:bCs/>
          <w:sz w:val="22"/>
          <w:szCs w:val="22"/>
        </w:rPr>
        <w:t>B</w:t>
      </w:r>
      <w:r w:rsidRPr="000A090B">
        <w:rPr>
          <w:bCs/>
          <w:sz w:val="22"/>
          <w:szCs w:val="22"/>
        </w:rPr>
        <w:t xml:space="preserve">ackend con el framework </w:t>
      </w:r>
      <w:r>
        <w:rPr>
          <w:bCs/>
          <w:sz w:val="22"/>
          <w:szCs w:val="22"/>
        </w:rPr>
        <w:t>E</w:t>
      </w:r>
      <w:r w:rsidRPr="000A090B">
        <w:rPr>
          <w:bCs/>
          <w:sz w:val="22"/>
          <w:szCs w:val="22"/>
        </w:rPr>
        <w:t>x</w:t>
      </w:r>
      <w:r>
        <w:rPr>
          <w:bCs/>
          <w:sz w:val="22"/>
          <w:szCs w:val="22"/>
        </w:rPr>
        <w:t>p</w:t>
      </w:r>
      <w:r w:rsidRPr="000A090B">
        <w:rPr>
          <w:bCs/>
          <w:sz w:val="22"/>
          <w:szCs w:val="22"/>
        </w:rPr>
        <w:t>ress y el frontend con el framework angular por sus beneficios para el desarrollo</w:t>
      </w:r>
      <w:r>
        <w:rPr>
          <w:bCs/>
          <w:sz w:val="22"/>
          <w:szCs w:val="22"/>
        </w:rPr>
        <w:t xml:space="preserve"> y además se cuenta con la experiencia en el desarrollo con estas tecnologías</w:t>
      </w:r>
      <w:r w:rsidRPr="000A090B">
        <w:rPr>
          <w:bCs/>
          <w:sz w:val="22"/>
          <w:szCs w:val="22"/>
        </w:rPr>
        <w:t xml:space="preserve">. </w:t>
      </w:r>
    </w:p>
    <w:p w14:paraId="4C56628B" w14:textId="77777777" w:rsidR="000F3F8A" w:rsidRPr="008E28EB" w:rsidRDefault="000F3F8A" w:rsidP="003B21A1">
      <w:pPr>
        <w:spacing w:line="360" w:lineRule="auto"/>
        <w:jc w:val="both"/>
        <w:rPr>
          <w:bCs/>
          <w:sz w:val="22"/>
          <w:szCs w:val="22"/>
          <w:lang w:val="es-MX"/>
        </w:rPr>
      </w:pPr>
    </w:p>
    <w:p w14:paraId="2A6B7ADF" w14:textId="2FC3476E" w:rsidR="000F3F8A" w:rsidRPr="008E28EB" w:rsidRDefault="008C0060" w:rsidP="000F5F6E">
      <w:pPr>
        <w:pStyle w:val="Ttulo2"/>
        <w:rPr>
          <w:lang w:val="es-MX"/>
        </w:rPr>
      </w:pPr>
      <w:bookmarkStart w:id="14" w:name="_Toc63101607"/>
      <w:r w:rsidRPr="008E28EB">
        <w:rPr>
          <w:lang w:val="es-MX"/>
        </w:rPr>
        <w:t>Node.js</w:t>
      </w:r>
      <w:bookmarkEnd w:id="14"/>
    </w:p>
    <w:p w14:paraId="71980479" w14:textId="77777777" w:rsidR="000F3F8A" w:rsidRPr="008E28EB" w:rsidRDefault="000F3F8A" w:rsidP="003B21A1">
      <w:pPr>
        <w:spacing w:line="360" w:lineRule="auto"/>
        <w:rPr>
          <w:sz w:val="22"/>
          <w:szCs w:val="22"/>
          <w:lang w:val="es-MX"/>
        </w:rPr>
      </w:pPr>
    </w:p>
    <w:p w14:paraId="5A77662A" w14:textId="03581DA8" w:rsidR="00332A5E" w:rsidRPr="008E28EB" w:rsidRDefault="00755BE0" w:rsidP="003B21A1">
      <w:pPr>
        <w:spacing w:line="360" w:lineRule="auto"/>
        <w:jc w:val="both"/>
        <w:rPr>
          <w:sz w:val="22"/>
          <w:szCs w:val="22"/>
          <w:lang w:val="es-MX"/>
        </w:rPr>
      </w:pPr>
      <w:r w:rsidRPr="000A090B">
        <w:rPr>
          <w:bCs/>
          <w:sz w:val="22"/>
          <w:szCs w:val="22"/>
        </w:rPr>
        <w:t>Es un entorno de tiempo de ejecución</w:t>
      </w:r>
      <w:r w:rsidR="004C28BA">
        <w:rPr>
          <w:bCs/>
          <w:sz w:val="22"/>
          <w:szCs w:val="22"/>
        </w:rPr>
        <w:t xml:space="preserve"> de JavaScript</w:t>
      </w:r>
      <w:r w:rsidRPr="000A090B">
        <w:rPr>
          <w:bCs/>
          <w:sz w:val="22"/>
          <w:szCs w:val="22"/>
        </w:rPr>
        <w:t xml:space="preserve"> que es multiplataforma y de código abierto que permite a los desarrolladores usar JavaScript para crear varias herramientas y aplicaciones del lado del servidor. </w:t>
      </w:r>
      <w:r w:rsidR="00DB7E49">
        <w:rPr>
          <w:bCs/>
          <w:sz w:val="22"/>
          <w:szCs w:val="22"/>
        </w:rPr>
        <w:t xml:space="preserve">Se puede ejecutar directamente en un servidor para crear el Backend de un sinnúmero de aplicaciones como aplicaciones de chat, </w:t>
      </w:r>
      <w:proofErr w:type="spellStart"/>
      <w:r w:rsidR="00DB7E49">
        <w:rPr>
          <w:bCs/>
          <w:sz w:val="22"/>
          <w:szCs w:val="22"/>
        </w:rPr>
        <w:t>streaming</w:t>
      </w:r>
      <w:proofErr w:type="spellEnd"/>
      <w:r w:rsidR="00DB7E49">
        <w:rPr>
          <w:bCs/>
          <w:sz w:val="22"/>
          <w:szCs w:val="22"/>
        </w:rPr>
        <w:t xml:space="preserve">, etc. De tal manera que ya no solo se ejecutará en el explorador. En la actualidad </w:t>
      </w:r>
      <w:proofErr w:type="spellStart"/>
      <w:r w:rsidR="00DB7E49">
        <w:rPr>
          <w:bCs/>
          <w:sz w:val="22"/>
          <w:szCs w:val="22"/>
        </w:rPr>
        <w:t>NodeJs</w:t>
      </w:r>
      <w:proofErr w:type="spellEnd"/>
      <w:r w:rsidR="00DB7E49">
        <w:rPr>
          <w:bCs/>
          <w:sz w:val="22"/>
          <w:szCs w:val="22"/>
        </w:rPr>
        <w:t xml:space="preserve"> tiene soporte para APIs tradicionales incluyendo HTTP, además ofrece una gran cantidad de bibliotecas gracias al gestor de paquetes NPM</w:t>
      </w:r>
      <w:r w:rsidRPr="000A090B">
        <w:rPr>
          <w:sz w:val="22"/>
          <w:szCs w:val="22"/>
        </w:rPr>
        <w:t xml:space="preserve">. </w:t>
      </w:r>
      <w:r w:rsidR="00332A5E" w:rsidRPr="008E28EB">
        <w:rPr>
          <w:sz w:val="22"/>
          <w:szCs w:val="22"/>
          <w:lang w:val="es-MX"/>
        </w:rPr>
        <w:fldChar w:fldCharType="begin"/>
      </w:r>
      <w:r w:rsidR="00EC5911">
        <w:rPr>
          <w:sz w:val="22"/>
          <w:szCs w:val="22"/>
          <w:lang w:val="es-MX"/>
        </w:rPr>
        <w:instrText xml:space="preserve"> ADDIN ZOTERO_ITEM CSL_CITATION {"citationID":"agXDqbdB","properties":{"formattedCitation":"(Mozilla 2018)","plainCitation":"(Mozilla 2018)","dontUpdate":true,"noteIndex":0},"citationItems":[{"id":"aT7E4CCP/HWA3yLy7","uris":["http://zotero.org/users/local/RoPajdqn/items/ZDTQVPNS"],"uri":["http://zotero.org/users/local/RoPajdqn/items/ZDTQVPNS"],"itemData":{"id":117,"type":"webpage","abstract":"En este primer articulo de Express resolveremos las preguntas \"¿Qué es Node?\" y \"¿Qué es Express?\", y te daremos una visión general de que hace especial al framework web \"Express\". Delinearemos las características principales, y te mostraremos algunos de los principales bloques de construcción de una aplicación en Express (aunque en este punto no tendrás todavía un entorno de desarrollo en que probarlo).","container-title":"Documentación web de MDN","genre":"DeveloperMozilla","language":"es","title":"Introducción a Express/Node","URL":"https://developer.mozilla.org/es/docs/Learn/Server-side/Express_Nodejs/Introduction","author":[{"family":"Mozilla","given":""}],"accessed":{"date-parts":[["2020",10,3]]},"issued":{"date-parts":[["2018"]]}}}],"schema":"https://github.com/citation-style-language/schema/raw/master/csl-citation.json"} </w:instrText>
      </w:r>
      <w:r w:rsidR="00332A5E" w:rsidRPr="008E28EB">
        <w:rPr>
          <w:sz w:val="22"/>
          <w:szCs w:val="22"/>
          <w:lang w:val="es-MX"/>
        </w:rPr>
        <w:fldChar w:fldCharType="separate"/>
      </w:r>
      <w:r w:rsidR="004830BE">
        <w:rPr>
          <w:sz w:val="22"/>
          <w:szCs w:val="22"/>
        </w:rPr>
        <w:t>(Mozilla</w:t>
      </w:r>
      <w:r>
        <w:rPr>
          <w:sz w:val="22"/>
          <w:szCs w:val="22"/>
        </w:rPr>
        <w:t>,</w:t>
      </w:r>
      <w:r w:rsidR="004830BE">
        <w:rPr>
          <w:sz w:val="22"/>
          <w:szCs w:val="22"/>
        </w:rPr>
        <w:t xml:space="preserve"> 2018)</w:t>
      </w:r>
      <w:r w:rsidR="00332A5E" w:rsidRPr="008E28EB">
        <w:rPr>
          <w:sz w:val="22"/>
          <w:szCs w:val="22"/>
          <w:lang w:val="es-MX"/>
        </w:rPr>
        <w:fldChar w:fldCharType="end"/>
      </w:r>
    </w:p>
    <w:p w14:paraId="2773543D" w14:textId="1CBC35FB" w:rsidR="004E430F" w:rsidRDefault="004E430F" w:rsidP="003B21A1">
      <w:pPr>
        <w:spacing w:line="360" w:lineRule="auto"/>
        <w:jc w:val="both"/>
        <w:rPr>
          <w:bCs/>
          <w:sz w:val="22"/>
          <w:szCs w:val="22"/>
          <w:lang w:val="es-MX"/>
        </w:rPr>
      </w:pPr>
    </w:p>
    <w:p w14:paraId="7B6F9866" w14:textId="369EC541" w:rsidR="004C28BA" w:rsidRDefault="004C28BA" w:rsidP="003B21A1">
      <w:pPr>
        <w:spacing w:line="360" w:lineRule="auto"/>
        <w:jc w:val="both"/>
        <w:rPr>
          <w:bCs/>
          <w:sz w:val="22"/>
          <w:szCs w:val="22"/>
          <w:lang w:val="es-MX"/>
        </w:rPr>
      </w:pPr>
      <w:r>
        <w:rPr>
          <w:bCs/>
          <w:sz w:val="22"/>
          <w:szCs w:val="22"/>
          <w:lang w:val="es-MX"/>
        </w:rPr>
        <w:t xml:space="preserve">NodeJs es orientado a eventos, por lo que permite desarollar sistemas y aplicaciones web escalables, al no existir bloqueos de procesos. </w:t>
      </w:r>
      <w:r>
        <w:rPr>
          <w:bCs/>
          <w:sz w:val="22"/>
          <w:szCs w:val="22"/>
          <w:lang w:val="es-MX"/>
        </w:rPr>
        <w:fldChar w:fldCharType="begin"/>
      </w:r>
      <w:r w:rsidR="003A6BB3">
        <w:rPr>
          <w:bCs/>
          <w:sz w:val="22"/>
          <w:szCs w:val="22"/>
          <w:lang w:val="es-MX"/>
        </w:rPr>
        <w:instrText xml:space="preserve"> ADDIN ZOTERO_ITEM CSL_CITATION {"citationID":"SQ8JbtoQ","properties":{"formattedCitation":"(NodeJs 2019)","plainCitation":"(NodeJs 2019)","dontUpdate":true,"noteIndex":0},"citationItems":[{"id":205,"uris":["http://zotero.org/users/local/S6cLoLqa/items/RZ9SDI4Q"],"uri":["http://zotero.org/users/local/S6cLoLqa/items/RZ9SDI4Q"],"itemData":{"id":205,"type":"webpage","abstract":"Node.js® is a JavaScript runtime built on Chrome's V8 JavaScript engine.","container-title":"NodeJs","language":"es","title":"Acerca","URL":"https://nodejs.org/es/about/","author":[{"family":"NodeJs","given":""}],"accessed":{"date-parts":[["2021",1,25]]},"issued":{"date-parts":[["2019"]]}}}],"schema":"https://github.com/citation-style-language/schema/raw/master/csl-citation.json"} </w:instrText>
      </w:r>
      <w:r>
        <w:rPr>
          <w:bCs/>
          <w:sz w:val="22"/>
          <w:szCs w:val="22"/>
          <w:lang w:val="es-MX"/>
        </w:rPr>
        <w:fldChar w:fldCharType="separate"/>
      </w:r>
      <w:r>
        <w:rPr>
          <w:bCs/>
          <w:noProof/>
          <w:sz w:val="22"/>
          <w:szCs w:val="22"/>
          <w:lang w:val="es-MX"/>
        </w:rPr>
        <w:t>(NodeJs, 2019)</w:t>
      </w:r>
      <w:r>
        <w:rPr>
          <w:bCs/>
          <w:sz w:val="22"/>
          <w:szCs w:val="22"/>
          <w:lang w:val="es-MX"/>
        </w:rPr>
        <w:fldChar w:fldCharType="end"/>
      </w:r>
    </w:p>
    <w:p w14:paraId="10A9FAF1" w14:textId="77777777" w:rsidR="004C28BA" w:rsidRPr="008E28EB" w:rsidRDefault="004C28BA" w:rsidP="003B21A1">
      <w:pPr>
        <w:spacing w:line="360" w:lineRule="auto"/>
        <w:jc w:val="both"/>
        <w:rPr>
          <w:bCs/>
          <w:sz w:val="22"/>
          <w:szCs w:val="22"/>
          <w:lang w:val="es-MX"/>
        </w:rPr>
      </w:pPr>
    </w:p>
    <w:p w14:paraId="7BE83E5D" w14:textId="61C41F60" w:rsidR="004E430F" w:rsidRPr="008E28EB" w:rsidRDefault="00185736" w:rsidP="003B21A1">
      <w:pPr>
        <w:spacing w:line="360" w:lineRule="auto"/>
        <w:jc w:val="both"/>
        <w:rPr>
          <w:bCs/>
          <w:sz w:val="22"/>
          <w:szCs w:val="22"/>
          <w:lang w:val="es-MX"/>
        </w:rPr>
      </w:pPr>
      <w:r>
        <w:rPr>
          <w:bCs/>
          <w:sz w:val="22"/>
          <w:szCs w:val="22"/>
          <w:lang w:val="es-MX"/>
        </w:rPr>
        <w:t xml:space="preserve">A continuación se </w:t>
      </w:r>
      <w:r w:rsidR="004E430F" w:rsidRPr="008E28EB">
        <w:rPr>
          <w:bCs/>
          <w:sz w:val="22"/>
          <w:szCs w:val="22"/>
          <w:lang w:val="es-MX"/>
        </w:rPr>
        <w:t>menciona</w:t>
      </w:r>
      <w:r>
        <w:rPr>
          <w:bCs/>
          <w:sz w:val="22"/>
          <w:szCs w:val="22"/>
          <w:lang w:val="es-MX"/>
        </w:rPr>
        <w:t>n</w:t>
      </w:r>
      <w:r w:rsidR="004E430F" w:rsidRPr="008E28EB">
        <w:rPr>
          <w:bCs/>
          <w:sz w:val="22"/>
          <w:szCs w:val="22"/>
          <w:lang w:val="es-MX"/>
        </w:rPr>
        <w:t xml:space="preserve"> ventajas y desventajas de NodeJs las cuales se presentan a continuación:</w:t>
      </w:r>
    </w:p>
    <w:p w14:paraId="6630384A" w14:textId="05C35290" w:rsidR="004E430F" w:rsidRPr="008E28EB" w:rsidRDefault="004E430F" w:rsidP="003B21A1">
      <w:pPr>
        <w:spacing w:line="360" w:lineRule="auto"/>
        <w:jc w:val="both"/>
        <w:rPr>
          <w:bCs/>
          <w:sz w:val="22"/>
          <w:szCs w:val="22"/>
          <w:lang w:val="es-MX"/>
        </w:rPr>
      </w:pPr>
    </w:p>
    <w:p w14:paraId="3142FFBB" w14:textId="185D2289" w:rsidR="004701D6" w:rsidRPr="008E28EB" w:rsidRDefault="004701D6" w:rsidP="003B21A1">
      <w:pPr>
        <w:spacing w:line="360" w:lineRule="auto"/>
        <w:jc w:val="both"/>
        <w:rPr>
          <w:b/>
          <w:sz w:val="22"/>
          <w:szCs w:val="22"/>
          <w:lang w:val="es-MX"/>
        </w:rPr>
      </w:pPr>
      <w:r w:rsidRPr="008E28EB">
        <w:rPr>
          <w:b/>
          <w:sz w:val="22"/>
          <w:szCs w:val="22"/>
          <w:lang w:val="es-MX"/>
        </w:rPr>
        <w:t>Ventajas</w:t>
      </w:r>
    </w:p>
    <w:p w14:paraId="48029A91" w14:textId="26F07A61" w:rsidR="004701D6" w:rsidRPr="008E28EB" w:rsidRDefault="004701D6" w:rsidP="003B21A1">
      <w:pPr>
        <w:spacing w:line="360" w:lineRule="auto"/>
        <w:jc w:val="both"/>
        <w:rPr>
          <w:b/>
          <w:sz w:val="22"/>
          <w:szCs w:val="22"/>
          <w:lang w:val="es-MX"/>
        </w:rPr>
      </w:pPr>
    </w:p>
    <w:p w14:paraId="23FC94DA" w14:textId="59A42C99" w:rsidR="00755BE0" w:rsidRPr="00755BE0" w:rsidRDefault="00755BE0" w:rsidP="00755BE0">
      <w:pPr>
        <w:pStyle w:val="Prrafodelista"/>
        <w:numPr>
          <w:ilvl w:val="0"/>
          <w:numId w:val="40"/>
        </w:numPr>
        <w:suppressAutoHyphens w:val="0"/>
        <w:spacing w:line="360" w:lineRule="auto"/>
        <w:jc w:val="both"/>
        <w:rPr>
          <w:sz w:val="22"/>
          <w:szCs w:val="22"/>
          <w:lang w:eastAsia="es-MX"/>
        </w:rPr>
      </w:pPr>
      <w:r w:rsidRPr="00755BE0">
        <w:rPr>
          <w:b/>
          <w:bCs/>
          <w:sz w:val="22"/>
          <w:szCs w:val="22"/>
          <w:lang w:eastAsia="es-MX"/>
        </w:rPr>
        <w:t>Código fuente abierto:</w:t>
      </w:r>
      <w:r w:rsidRPr="00755BE0">
        <w:rPr>
          <w:sz w:val="22"/>
          <w:szCs w:val="22"/>
          <w:lang w:eastAsia="es-MX"/>
        </w:rPr>
        <w:t xml:space="preserve"> sin lugar a duda, el software de código abierto actual se desarrolla más rápido y es mejor aceptado por los usuarios. Además de ser completamente gratuito, </w:t>
      </w:r>
      <w:r w:rsidRPr="00755BE0">
        <w:rPr>
          <w:sz w:val="22"/>
          <w:szCs w:val="22"/>
          <w:lang w:eastAsia="es-MX"/>
        </w:rPr>
        <w:lastRenderedPageBreak/>
        <w:t>también puede descargar el código fuente para analizarlo y crear su propio código abierto basado en él. Proyecto de código.</w:t>
      </w:r>
    </w:p>
    <w:p w14:paraId="2BE739FA" w14:textId="77777777" w:rsidR="00755BE0" w:rsidRPr="00755BE0" w:rsidRDefault="00755BE0" w:rsidP="00755BE0">
      <w:pPr>
        <w:pStyle w:val="Prrafodelista"/>
        <w:numPr>
          <w:ilvl w:val="0"/>
          <w:numId w:val="40"/>
        </w:numPr>
        <w:suppressAutoHyphens w:val="0"/>
        <w:spacing w:line="360" w:lineRule="auto"/>
        <w:jc w:val="both"/>
        <w:rPr>
          <w:sz w:val="22"/>
          <w:szCs w:val="22"/>
          <w:lang w:eastAsia="es-MX"/>
        </w:rPr>
      </w:pPr>
      <w:r w:rsidRPr="00755BE0">
        <w:rPr>
          <w:b/>
          <w:bCs/>
          <w:sz w:val="22"/>
          <w:szCs w:val="22"/>
          <w:lang w:eastAsia="es-MX"/>
        </w:rPr>
        <w:t>Optimización de recursos:</w:t>
      </w:r>
      <w:r w:rsidRPr="00755BE0">
        <w:rPr>
          <w:sz w:val="22"/>
          <w:szCs w:val="22"/>
          <w:lang w:eastAsia="es-MX"/>
        </w:rPr>
        <w:t xml:space="preserve"> la naturaleza asincrónica de NodeJS nos permite administrar mejor los recursos.</w:t>
      </w:r>
    </w:p>
    <w:p w14:paraId="60A7E9EF" w14:textId="77777777" w:rsidR="00755BE0" w:rsidRPr="00755BE0" w:rsidRDefault="00755BE0" w:rsidP="00755BE0">
      <w:pPr>
        <w:pStyle w:val="Prrafodelista"/>
        <w:numPr>
          <w:ilvl w:val="0"/>
          <w:numId w:val="40"/>
        </w:numPr>
        <w:suppressAutoHyphens w:val="0"/>
        <w:spacing w:line="360" w:lineRule="auto"/>
        <w:jc w:val="both"/>
        <w:rPr>
          <w:sz w:val="22"/>
          <w:szCs w:val="22"/>
          <w:lang w:eastAsia="es-MX"/>
        </w:rPr>
      </w:pPr>
      <w:r w:rsidRPr="00755BE0">
        <w:rPr>
          <w:b/>
          <w:bCs/>
          <w:sz w:val="22"/>
          <w:szCs w:val="22"/>
          <w:lang w:eastAsia="es-MX"/>
        </w:rPr>
        <w:t>Desarrollo ágil:</w:t>
      </w:r>
      <w:r w:rsidRPr="00755BE0">
        <w:rPr>
          <w:sz w:val="22"/>
          <w:szCs w:val="22"/>
          <w:lang w:eastAsia="es-MX"/>
        </w:rPr>
        <w:t xml:space="preserve"> permite crear aplicaciones de forma sencilla y rápida, a diferencia de otros lenguajes como C# o Java que requieren una gran cantidad de clases para iniciar un proyecto.</w:t>
      </w:r>
    </w:p>
    <w:p w14:paraId="24C665EB" w14:textId="77777777" w:rsidR="00755BE0" w:rsidRPr="00755BE0" w:rsidRDefault="00755BE0" w:rsidP="00755BE0">
      <w:pPr>
        <w:pStyle w:val="Prrafodelista"/>
        <w:numPr>
          <w:ilvl w:val="0"/>
          <w:numId w:val="40"/>
        </w:numPr>
        <w:suppressAutoHyphens w:val="0"/>
        <w:spacing w:line="360" w:lineRule="auto"/>
        <w:jc w:val="both"/>
        <w:rPr>
          <w:sz w:val="22"/>
          <w:szCs w:val="22"/>
          <w:lang w:eastAsia="es-MX"/>
        </w:rPr>
      </w:pPr>
      <w:r w:rsidRPr="00755BE0">
        <w:rPr>
          <w:b/>
          <w:bCs/>
          <w:sz w:val="22"/>
          <w:szCs w:val="22"/>
          <w:lang w:eastAsia="es-MX"/>
        </w:rPr>
        <w:t>FullStack:</w:t>
      </w:r>
      <w:r w:rsidRPr="00755BE0">
        <w:rPr>
          <w:sz w:val="22"/>
          <w:szCs w:val="22"/>
          <w:lang w:eastAsia="es-MX"/>
        </w:rPr>
        <w:t xml:space="preserve"> dado que este lenguaje se puede ejecutar tanto en el cliente y el servidor, se puede utilizar tanto para crear aplicaciones BackEnd y FrontEnd.</w:t>
      </w:r>
    </w:p>
    <w:p w14:paraId="7A722457" w14:textId="1B13371E" w:rsidR="004701D6" w:rsidRPr="00755BE0" w:rsidRDefault="00755BE0" w:rsidP="00755BE0">
      <w:pPr>
        <w:pStyle w:val="Prrafodelista"/>
        <w:numPr>
          <w:ilvl w:val="0"/>
          <w:numId w:val="40"/>
        </w:numPr>
        <w:spacing w:line="360" w:lineRule="auto"/>
        <w:jc w:val="both"/>
        <w:rPr>
          <w:b/>
          <w:sz w:val="22"/>
          <w:szCs w:val="22"/>
        </w:rPr>
      </w:pPr>
      <w:r w:rsidRPr="00755BE0">
        <w:rPr>
          <w:b/>
          <w:bCs/>
          <w:sz w:val="22"/>
          <w:szCs w:val="22"/>
          <w:lang w:eastAsia="es-MX"/>
        </w:rPr>
        <w:t>Modularidad:</w:t>
      </w:r>
      <w:r w:rsidRPr="00755BE0">
        <w:rPr>
          <w:sz w:val="22"/>
          <w:szCs w:val="22"/>
          <w:lang w:eastAsia="es-MX"/>
        </w:rPr>
        <w:t xml:space="preserve"> como ya se ha comentado, NodeJS es muy modular, lo que nos permite utilizar solo los módulos que necesitamos sin causar ningún otro problema.</w:t>
      </w:r>
    </w:p>
    <w:p w14:paraId="4B362A14" w14:textId="77777777" w:rsidR="00755BE0" w:rsidRPr="00755BE0" w:rsidRDefault="00755BE0" w:rsidP="00755BE0">
      <w:pPr>
        <w:pStyle w:val="Prrafodelista"/>
        <w:spacing w:line="360" w:lineRule="auto"/>
        <w:jc w:val="both"/>
        <w:rPr>
          <w:b/>
          <w:sz w:val="22"/>
          <w:szCs w:val="22"/>
        </w:rPr>
      </w:pPr>
    </w:p>
    <w:p w14:paraId="456EE1B1" w14:textId="00F9D333" w:rsidR="004701D6" w:rsidRPr="008E28EB" w:rsidRDefault="004701D6" w:rsidP="003B21A1">
      <w:pPr>
        <w:spacing w:line="360" w:lineRule="auto"/>
        <w:jc w:val="both"/>
        <w:rPr>
          <w:b/>
          <w:sz w:val="22"/>
          <w:szCs w:val="22"/>
        </w:rPr>
      </w:pPr>
      <w:r w:rsidRPr="008E28EB">
        <w:rPr>
          <w:b/>
          <w:sz w:val="22"/>
          <w:szCs w:val="22"/>
        </w:rPr>
        <w:t>Desventajas</w:t>
      </w:r>
    </w:p>
    <w:p w14:paraId="0B27EFCC" w14:textId="39066081" w:rsidR="004701D6" w:rsidRDefault="004701D6" w:rsidP="003B21A1">
      <w:pPr>
        <w:spacing w:line="360" w:lineRule="auto"/>
        <w:jc w:val="both"/>
        <w:rPr>
          <w:bCs/>
          <w:sz w:val="22"/>
          <w:szCs w:val="22"/>
        </w:rPr>
      </w:pPr>
    </w:p>
    <w:p w14:paraId="5623B15B" w14:textId="77777777" w:rsidR="00755BE0" w:rsidRPr="00755BE0" w:rsidRDefault="00755BE0" w:rsidP="00755BE0">
      <w:pPr>
        <w:pStyle w:val="Prrafodelista"/>
        <w:numPr>
          <w:ilvl w:val="0"/>
          <w:numId w:val="41"/>
        </w:numPr>
        <w:suppressAutoHyphens w:val="0"/>
        <w:spacing w:line="360" w:lineRule="auto"/>
        <w:jc w:val="both"/>
        <w:rPr>
          <w:sz w:val="22"/>
          <w:szCs w:val="22"/>
          <w:lang w:eastAsia="es-MX"/>
        </w:rPr>
      </w:pPr>
      <w:r w:rsidRPr="00755BE0">
        <w:rPr>
          <w:b/>
          <w:bCs/>
          <w:sz w:val="22"/>
          <w:szCs w:val="22"/>
          <w:lang w:eastAsia="es-MX"/>
        </w:rPr>
        <w:t>Tipos dinámicos:</w:t>
      </w:r>
      <w:r w:rsidRPr="00755BE0">
        <w:rPr>
          <w:sz w:val="22"/>
          <w:szCs w:val="22"/>
          <w:lang w:eastAsia="es-MX"/>
        </w:rPr>
        <w:t xml:space="preserve"> JavaScript te permite enviar un objeto indefinido como parámetro, solo necesitas abrir y cerrar las llaves {} y poner el contenido dentro de él, lo que dificulta saber qué valor puedes enviar</w:t>
      </w:r>
    </w:p>
    <w:p w14:paraId="3257DDFB" w14:textId="77777777" w:rsidR="00755BE0" w:rsidRPr="00755BE0" w:rsidRDefault="00755BE0" w:rsidP="00755BE0">
      <w:pPr>
        <w:pStyle w:val="Prrafodelista"/>
        <w:numPr>
          <w:ilvl w:val="0"/>
          <w:numId w:val="41"/>
        </w:numPr>
        <w:suppressAutoHyphens w:val="0"/>
        <w:spacing w:line="360" w:lineRule="auto"/>
        <w:jc w:val="both"/>
        <w:rPr>
          <w:sz w:val="22"/>
          <w:szCs w:val="22"/>
          <w:lang w:eastAsia="es-MX"/>
        </w:rPr>
      </w:pPr>
      <w:r w:rsidRPr="00755BE0">
        <w:rPr>
          <w:b/>
          <w:bCs/>
          <w:sz w:val="22"/>
          <w:szCs w:val="22"/>
          <w:lang w:eastAsia="es-MX"/>
        </w:rPr>
        <w:t>Callbacks:</w:t>
      </w:r>
      <w:r w:rsidRPr="00755BE0">
        <w:rPr>
          <w:sz w:val="22"/>
          <w:szCs w:val="22"/>
          <w:lang w:eastAsia="es-MX"/>
        </w:rPr>
        <w:t xml:space="preserve"> Aunque, como ya hemos analizado, esto puede hacer un mejor uso de los recursos, pero lo cierto es que los callbacks son un quebradero de cabeza porque cada paso es funcional y es difícil seguir el código.</w:t>
      </w:r>
    </w:p>
    <w:p w14:paraId="6FEBAB91" w14:textId="77777777" w:rsidR="00755BE0" w:rsidRPr="00755BE0" w:rsidRDefault="00755BE0" w:rsidP="00755BE0">
      <w:pPr>
        <w:pStyle w:val="Prrafodelista"/>
        <w:numPr>
          <w:ilvl w:val="0"/>
          <w:numId w:val="41"/>
        </w:numPr>
        <w:spacing w:line="360" w:lineRule="auto"/>
        <w:jc w:val="both"/>
        <w:rPr>
          <w:sz w:val="22"/>
          <w:szCs w:val="22"/>
          <w:lang w:eastAsia="es-MX"/>
        </w:rPr>
      </w:pPr>
      <w:r w:rsidRPr="00755BE0">
        <w:rPr>
          <w:b/>
          <w:bCs/>
          <w:sz w:val="22"/>
          <w:szCs w:val="22"/>
          <w:lang w:eastAsia="es-MX"/>
        </w:rPr>
        <w:t>Refactorización:</w:t>
      </w:r>
      <w:r w:rsidRPr="00755BE0">
        <w:rPr>
          <w:sz w:val="22"/>
          <w:szCs w:val="22"/>
          <w:lang w:eastAsia="es-MX"/>
        </w:rPr>
        <w:t xml:space="preserve"> si ha realizado una refactorización importante en un proyecto de JavaScript, definitivamente entenderá, porque es casi imposible </w:t>
      </w:r>
      <w:proofErr w:type="spellStart"/>
      <w:r w:rsidRPr="00755BE0">
        <w:rPr>
          <w:sz w:val="22"/>
          <w:szCs w:val="22"/>
          <w:lang w:eastAsia="es-MX"/>
        </w:rPr>
        <w:t>refactorizar</w:t>
      </w:r>
      <w:proofErr w:type="spellEnd"/>
      <w:r w:rsidRPr="00755BE0">
        <w:rPr>
          <w:sz w:val="22"/>
          <w:szCs w:val="22"/>
          <w:lang w:eastAsia="es-MX"/>
        </w:rPr>
        <w:t xml:space="preserve"> sin que haya problemas, porque el tipeado débil y los tipos dinámicos dificultan que los IDE determinen cómo realizar la refactorización.</w:t>
      </w:r>
    </w:p>
    <w:p w14:paraId="3F21BB28" w14:textId="77777777" w:rsidR="00755BE0" w:rsidRPr="00755BE0" w:rsidRDefault="00755BE0" w:rsidP="00755BE0">
      <w:pPr>
        <w:pStyle w:val="Prrafodelista"/>
        <w:numPr>
          <w:ilvl w:val="0"/>
          <w:numId w:val="41"/>
        </w:numPr>
        <w:suppressAutoHyphens w:val="0"/>
        <w:spacing w:line="360" w:lineRule="auto"/>
        <w:jc w:val="both"/>
        <w:rPr>
          <w:sz w:val="22"/>
          <w:szCs w:val="22"/>
          <w:lang w:eastAsia="es-MX"/>
        </w:rPr>
      </w:pPr>
      <w:r w:rsidRPr="00755BE0">
        <w:rPr>
          <w:b/>
          <w:bCs/>
          <w:sz w:val="22"/>
          <w:szCs w:val="22"/>
          <w:lang w:eastAsia="es-MX"/>
        </w:rPr>
        <w:t>Librerías estándar:</w:t>
      </w:r>
      <w:r w:rsidRPr="00755BE0">
        <w:rPr>
          <w:sz w:val="22"/>
          <w:szCs w:val="22"/>
          <w:lang w:eastAsia="es-MX"/>
        </w:rPr>
        <w:t xml:space="preserve"> esta es una de las bibliotecas más poderosas. De hecho, hay una biblioteca que puede resolver todos los problemas que puedas encontrar, pero el problema es que hay muchas bibliotecas que pueden resolver el mismo problema, por lo que es difícil elegir entre uno u otro. Además, todos avanzan a un ritmo diferente, en lugar de trabajar juntos para mejorar la versión por defecto.</w:t>
      </w:r>
    </w:p>
    <w:p w14:paraId="44B10543" w14:textId="5045B967" w:rsidR="00755BE0" w:rsidRPr="00755BE0" w:rsidRDefault="00755BE0" w:rsidP="00755BE0">
      <w:pPr>
        <w:pStyle w:val="Prrafodelista"/>
        <w:numPr>
          <w:ilvl w:val="0"/>
          <w:numId w:val="41"/>
        </w:numPr>
        <w:spacing w:line="360" w:lineRule="auto"/>
        <w:jc w:val="both"/>
        <w:rPr>
          <w:sz w:val="22"/>
          <w:szCs w:val="22"/>
          <w:lang w:eastAsia="es-MX"/>
        </w:rPr>
      </w:pPr>
      <w:r w:rsidRPr="00755BE0">
        <w:rPr>
          <w:b/>
          <w:bCs/>
          <w:sz w:val="22"/>
          <w:szCs w:val="22"/>
          <w:lang w:eastAsia="es-MX"/>
        </w:rPr>
        <w:t>Arquitectura</w:t>
      </w:r>
      <w:r w:rsidRPr="00755BE0">
        <w:rPr>
          <w:sz w:val="22"/>
          <w:szCs w:val="22"/>
          <w:lang w:eastAsia="es-MX"/>
        </w:rPr>
        <w:t>: el nivel de arquitectura de las aplicaciones NodeJS es mucho más bajo que los lenguajes de programación como Java, porque todo se basa en funciones que son exportadas desde clases. Y rara vez se ven patrones arquitectónicos o patrones de diseño que se implementen en este lenguaje.</w:t>
      </w:r>
      <w:r>
        <w:rPr>
          <w:sz w:val="22"/>
          <w:szCs w:val="22"/>
          <w:lang w:eastAsia="es-MX"/>
        </w:rPr>
        <w:t xml:space="preserve"> </w:t>
      </w:r>
      <w:r w:rsidR="005F1320">
        <w:rPr>
          <w:sz w:val="22"/>
          <w:szCs w:val="22"/>
          <w:lang w:eastAsia="es-MX"/>
        </w:rPr>
        <w:fldChar w:fldCharType="begin"/>
      </w:r>
      <w:r w:rsidR="00815CF7">
        <w:rPr>
          <w:sz w:val="22"/>
          <w:szCs w:val="22"/>
          <w:lang w:eastAsia="es-MX"/>
        </w:rPr>
        <w:instrText xml:space="preserve"> ADDIN ZOTERO_ITEM CSL_CITATION {"citationID":"BYXVnQIV","properties":{"formattedCitation":"(Blancarte 2017)","plainCitation":"(Blancarte 2017)","dontUpdate":true,"noteIndex":0},"citationItems":[{"id":152,"uris":["http://zotero.org/users/local/S6cLoLqa/items/7H3L8JX2"],"uri":["http://zotero.org/users/local/S6cLoLqa/items/7H3L8JX2"],"itemData":{"id":152,"type":"post-weblog","abstract":"NodeJS nos permite utilizar JavaScript del lado del servidor, convirtiéndose en una de las tecnologías más prometedoras de los últimos años.","container-title":"Oscar Blancarte - Software Architecture","language":"es-MX","title":"Introducción a NodeJS (JavaScript del lado del Servidor)","URL":"https://www.oscarblancarteblog.com/2017/05/29/introduccion-a-nodejs-2/","author":[{"family":"Blancarte","given":"Oscar"}],"accessed":{"date-parts":[["2020",12,1]]},"issued":{"date-parts":[["2017",5,29]]}}}],"schema":"https://github.com/citation-style-language/schema/raw/master/csl-citation.json"} </w:instrText>
      </w:r>
      <w:r w:rsidR="005F1320">
        <w:rPr>
          <w:sz w:val="22"/>
          <w:szCs w:val="22"/>
          <w:lang w:eastAsia="es-MX"/>
        </w:rPr>
        <w:fldChar w:fldCharType="separate"/>
      </w:r>
      <w:r w:rsidR="005F1320">
        <w:rPr>
          <w:noProof/>
          <w:sz w:val="22"/>
          <w:szCs w:val="22"/>
          <w:lang w:eastAsia="es-MX"/>
        </w:rPr>
        <w:t>(Blancarte, 2017)</w:t>
      </w:r>
      <w:r w:rsidR="005F1320">
        <w:rPr>
          <w:sz w:val="22"/>
          <w:szCs w:val="22"/>
          <w:lang w:eastAsia="es-MX"/>
        </w:rPr>
        <w:fldChar w:fldCharType="end"/>
      </w:r>
    </w:p>
    <w:p w14:paraId="767B9608" w14:textId="77777777" w:rsidR="00755BE0" w:rsidRPr="008E28EB" w:rsidRDefault="00755BE0" w:rsidP="00755BE0">
      <w:pPr>
        <w:spacing w:line="360" w:lineRule="auto"/>
        <w:jc w:val="both"/>
        <w:rPr>
          <w:bCs/>
          <w:sz w:val="22"/>
          <w:szCs w:val="22"/>
        </w:rPr>
      </w:pPr>
    </w:p>
    <w:p w14:paraId="259350EF" w14:textId="35E2CA44" w:rsidR="00520274" w:rsidRPr="008E28EB" w:rsidRDefault="00520274" w:rsidP="000F5F6E">
      <w:pPr>
        <w:pStyle w:val="Ttulo2"/>
        <w:rPr>
          <w:lang w:val="es-MX"/>
        </w:rPr>
      </w:pPr>
      <w:bookmarkStart w:id="15" w:name="_Toc63101608"/>
      <w:r w:rsidRPr="008E28EB">
        <w:rPr>
          <w:lang w:val="es-MX"/>
        </w:rPr>
        <w:lastRenderedPageBreak/>
        <w:t>Framework</w:t>
      </w:r>
      <w:r w:rsidR="00332A5E" w:rsidRPr="008E28EB">
        <w:rPr>
          <w:lang w:val="es-MX"/>
        </w:rPr>
        <w:t xml:space="preserve"> Express</w:t>
      </w:r>
      <w:bookmarkEnd w:id="15"/>
    </w:p>
    <w:p w14:paraId="1F94ACA7" w14:textId="77777777" w:rsidR="000965ED" w:rsidRPr="008E28EB" w:rsidRDefault="000965ED" w:rsidP="003B21A1">
      <w:pPr>
        <w:spacing w:line="360" w:lineRule="auto"/>
        <w:ind w:left="720"/>
        <w:jc w:val="both"/>
        <w:rPr>
          <w:b/>
          <w:sz w:val="22"/>
          <w:szCs w:val="22"/>
          <w:lang w:val="es-MX"/>
        </w:rPr>
      </w:pPr>
    </w:p>
    <w:p w14:paraId="6ACD7BEC" w14:textId="4EB18F08" w:rsidR="00C25B79" w:rsidRDefault="005F1320" w:rsidP="005F1320">
      <w:pPr>
        <w:spacing w:line="360" w:lineRule="auto"/>
        <w:jc w:val="both"/>
        <w:rPr>
          <w:sz w:val="22"/>
          <w:szCs w:val="22"/>
        </w:rPr>
      </w:pPr>
      <w:r w:rsidRPr="000A090B">
        <w:rPr>
          <w:sz w:val="22"/>
          <w:szCs w:val="22"/>
        </w:rPr>
        <w:t>Express es un framework relativamente pequeño de Node.js permite simplificar sus API</w:t>
      </w:r>
      <w:r w:rsidR="0056668B">
        <w:rPr>
          <w:sz w:val="22"/>
          <w:szCs w:val="22"/>
        </w:rPr>
        <w:t>s</w:t>
      </w:r>
      <w:r w:rsidRPr="000A090B">
        <w:rPr>
          <w:sz w:val="22"/>
          <w:szCs w:val="22"/>
        </w:rPr>
        <w:t xml:space="preserve"> y </w:t>
      </w:r>
      <w:r w:rsidR="0056668B">
        <w:rPr>
          <w:sz w:val="22"/>
          <w:szCs w:val="22"/>
        </w:rPr>
        <w:t xml:space="preserve">además añade algunas funcionalidades extras. </w:t>
      </w:r>
      <w:r w:rsidRPr="000A090B">
        <w:rPr>
          <w:sz w:val="22"/>
          <w:szCs w:val="22"/>
        </w:rPr>
        <w:t xml:space="preserve">Facilita la organización de la funcionalidad de su aplicación con middleware y enrutamiento; agrega utilidades útiles a los objetos HTTP de </w:t>
      </w:r>
      <w:proofErr w:type="spellStart"/>
      <w:r w:rsidRPr="000A090B">
        <w:rPr>
          <w:sz w:val="22"/>
          <w:szCs w:val="22"/>
        </w:rPr>
        <w:t>Node</w:t>
      </w:r>
      <w:r w:rsidR="0056668B">
        <w:rPr>
          <w:sz w:val="22"/>
          <w:szCs w:val="22"/>
        </w:rPr>
        <w:t>Js</w:t>
      </w:r>
      <w:proofErr w:type="spellEnd"/>
      <w:r w:rsidR="0056668B">
        <w:rPr>
          <w:sz w:val="22"/>
          <w:szCs w:val="22"/>
        </w:rPr>
        <w:t xml:space="preserve">; </w:t>
      </w:r>
      <w:r w:rsidRPr="000A090B">
        <w:rPr>
          <w:sz w:val="22"/>
          <w:szCs w:val="22"/>
        </w:rPr>
        <w:t>y define un estándar de extensibilidad de fácil implementación.</w:t>
      </w:r>
      <w:r>
        <w:rPr>
          <w:sz w:val="22"/>
          <w:szCs w:val="22"/>
        </w:rPr>
        <w:t xml:space="preserve"> </w:t>
      </w:r>
      <w:r>
        <w:rPr>
          <w:sz w:val="22"/>
          <w:szCs w:val="22"/>
        </w:rPr>
        <w:fldChar w:fldCharType="begin"/>
      </w:r>
      <w:r>
        <w:rPr>
          <w:sz w:val="22"/>
          <w:szCs w:val="22"/>
        </w:rPr>
        <w:instrText xml:space="preserve"> ADDIN ZOTERO_ITEM CSL_CITATION {"citationID":"fu3buejy","properties":{"formattedCitation":"(Hahn 2016)","plainCitation":"(Hahn 2016)","dontUpdate":true,"noteIndex":0},"citationItems":[{"id":186,"uris":["http://zotero.org/users/local/S6cLoLqa/items/E883WXJ6"],"uri":["http://zotero.org/users/local/S6cLoLqa/items/E883WXJ6"],"itemData":{"id":186,"type":"book","call-number":"TK5105.8883 .H34 2016","event-place":"Shelter Island, NY","ISBN":"978-1-61729-242-2","language":"en","note":"OCLC: ocn948733971","number-of-pages":"236","publisher":"Manning Publications","publisher-place":"Shelter Island, NY","source":"Library of Congress ISBN","title":"Express in action: writing, building, and testing Node.js applications","title-short":"Express in action","author":[{"family":"Hahn","given":"Evan"}],"issued":{"date-parts":[["2016"]]}}}],"schema":"https://github.com/citation-style-language/schema/raw/master/csl-citation.json"} </w:instrText>
      </w:r>
      <w:r>
        <w:rPr>
          <w:sz w:val="22"/>
          <w:szCs w:val="22"/>
        </w:rPr>
        <w:fldChar w:fldCharType="separate"/>
      </w:r>
      <w:r>
        <w:rPr>
          <w:noProof/>
          <w:sz w:val="22"/>
          <w:szCs w:val="22"/>
        </w:rPr>
        <w:t>(Hahn, 2016)</w:t>
      </w:r>
      <w:r>
        <w:rPr>
          <w:sz w:val="22"/>
          <w:szCs w:val="22"/>
        </w:rPr>
        <w:fldChar w:fldCharType="end"/>
      </w:r>
    </w:p>
    <w:p w14:paraId="650BFF01" w14:textId="01F3D347" w:rsidR="005F1320" w:rsidRDefault="005F1320" w:rsidP="005F1320">
      <w:pPr>
        <w:spacing w:line="360" w:lineRule="auto"/>
        <w:jc w:val="both"/>
        <w:rPr>
          <w:bCs/>
          <w:sz w:val="22"/>
          <w:szCs w:val="22"/>
          <w:lang w:val="es-MX"/>
        </w:rPr>
      </w:pPr>
    </w:p>
    <w:p w14:paraId="31B18226" w14:textId="77777777" w:rsidR="005F1320" w:rsidRPr="000A090B" w:rsidRDefault="005F1320" w:rsidP="005F1320">
      <w:pPr>
        <w:spacing w:line="360" w:lineRule="auto"/>
        <w:jc w:val="both"/>
        <w:rPr>
          <w:b/>
          <w:bCs/>
          <w:sz w:val="22"/>
          <w:szCs w:val="22"/>
        </w:rPr>
      </w:pPr>
      <w:r w:rsidRPr="000A090B">
        <w:rPr>
          <w:b/>
          <w:bCs/>
          <w:sz w:val="22"/>
          <w:szCs w:val="22"/>
        </w:rPr>
        <w:t>Características</w:t>
      </w:r>
    </w:p>
    <w:p w14:paraId="01DAB71D" w14:textId="77777777" w:rsidR="005F1320" w:rsidRPr="000A090B" w:rsidRDefault="005F1320" w:rsidP="005F1320">
      <w:pPr>
        <w:spacing w:line="360" w:lineRule="auto"/>
        <w:jc w:val="both"/>
        <w:rPr>
          <w:b/>
          <w:bCs/>
          <w:sz w:val="22"/>
          <w:szCs w:val="22"/>
        </w:rPr>
      </w:pPr>
    </w:p>
    <w:p w14:paraId="3EAF75B4" w14:textId="32AE2B46" w:rsidR="005F1320" w:rsidRPr="005F1320" w:rsidRDefault="005F1320" w:rsidP="005F1320">
      <w:pPr>
        <w:pStyle w:val="Prrafodelista"/>
        <w:numPr>
          <w:ilvl w:val="0"/>
          <w:numId w:val="42"/>
        </w:numPr>
        <w:spacing w:line="360" w:lineRule="auto"/>
        <w:jc w:val="both"/>
        <w:rPr>
          <w:sz w:val="22"/>
          <w:szCs w:val="22"/>
        </w:rPr>
      </w:pPr>
      <w:r w:rsidRPr="005F1320">
        <w:rPr>
          <w:sz w:val="22"/>
          <w:szCs w:val="22"/>
        </w:rPr>
        <w:t xml:space="preserve">Middleware: a diferencia de </w:t>
      </w:r>
      <w:proofErr w:type="spellStart"/>
      <w:r w:rsidRPr="005F1320">
        <w:rPr>
          <w:sz w:val="22"/>
          <w:szCs w:val="22"/>
        </w:rPr>
        <w:t>Vanilla</w:t>
      </w:r>
      <w:proofErr w:type="spellEnd"/>
      <w:r w:rsidRPr="005F1320">
        <w:rPr>
          <w:sz w:val="22"/>
          <w:szCs w:val="22"/>
        </w:rPr>
        <w:t xml:space="preserve"> </w:t>
      </w:r>
      <w:proofErr w:type="spellStart"/>
      <w:r w:rsidRPr="005F1320">
        <w:rPr>
          <w:sz w:val="22"/>
          <w:szCs w:val="22"/>
        </w:rPr>
        <w:t>Node</w:t>
      </w:r>
      <w:r w:rsidR="00A625C8">
        <w:rPr>
          <w:sz w:val="22"/>
          <w:szCs w:val="22"/>
        </w:rPr>
        <w:t>J</w:t>
      </w:r>
      <w:r w:rsidRPr="005F1320">
        <w:rPr>
          <w:sz w:val="22"/>
          <w:szCs w:val="22"/>
        </w:rPr>
        <w:t>s</w:t>
      </w:r>
      <w:proofErr w:type="spellEnd"/>
      <w:r w:rsidRPr="005F1320">
        <w:rPr>
          <w:sz w:val="22"/>
          <w:szCs w:val="22"/>
        </w:rPr>
        <w:t xml:space="preserve">, donde sus solicitudes fluyen a través de una sola función, Express tiene una pila de middleware, que es efectivamente un conjunto de funciones. </w:t>
      </w:r>
    </w:p>
    <w:p w14:paraId="6C434DA3" w14:textId="5C1DEB25" w:rsidR="005F1320" w:rsidRPr="005F1320" w:rsidRDefault="005F1320" w:rsidP="005F1320">
      <w:pPr>
        <w:pStyle w:val="Prrafodelista"/>
        <w:numPr>
          <w:ilvl w:val="0"/>
          <w:numId w:val="42"/>
        </w:numPr>
        <w:spacing w:line="360" w:lineRule="auto"/>
        <w:jc w:val="both"/>
        <w:rPr>
          <w:sz w:val="22"/>
          <w:szCs w:val="22"/>
        </w:rPr>
      </w:pPr>
      <w:r w:rsidRPr="005F1320">
        <w:rPr>
          <w:sz w:val="22"/>
          <w:szCs w:val="22"/>
        </w:rPr>
        <w:t>Enrutamiento: el enrutamiento es muy parecido al middleware, pero las funciones se llaman solo cuando visita una URL específica con un método HTTP específico. Puede ejecutar un controlador de solicitudes solo cuando el navegador visita yourwebsite.com/</w:t>
      </w:r>
      <w:proofErr w:type="spellStart"/>
      <w:r w:rsidRPr="005F1320">
        <w:rPr>
          <w:sz w:val="22"/>
          <w:szCs w:val="22"/>
        </w:rPr>
        <w:t>about</w:t>
      </w:r>
      <w:proofErr w:type="spellEnd"/>
      <w:r w:rsidRPr="005F1320">
        <w:rPr>
          <w:sz w:val="22"/>
          <w:szCs w:val="22"/>
        </w:rPr>
        <w:t>, por ejemplo.</w:t>
      </w:r>
    </w:p>
    <w:p w14:paraId="6D064F7D" w14:textId="77777777" w:rsidR="005F1320" w:rsidRPr="005F1320" w:rsidRDefault="005F1320" w:rsidP="005F1320">
      <w:pPr>
        <w:pStyle w:val="Prrafodelista"/>
        <w:numPr>
          <w:ilvl w:val="0"/>
          <w:numId w:val="42"/>
        </w:numPr>
        <w:spacing w:line="360" w:lineRule="auto"/>
        <w:jc w:val="both"/>
        <w:rPr>
          <w:sz w:val="22"/>
          <w:szCs w:val="22"/>
        </w:rPr>
      </w:pPr>
      <w:r w:rsidRPr="005F1320">
        <w:rPr>
          <w:sz w:val="22"/>
          <w:szCs w:val="22"/>
        </w:rPr>
        <w:t>Extensiones: Express amplía los objetos de solicitud y respuesta con métodos y propiedades adicionales para la conveniencia del desarrollador.</w:t>
      </w:r>
    </w:p>
    <w:p w14:paraId="26245032" w14:textId="2F19C561" w:rsidR="005F1320" w:rsidRPr="005F1320" w:rsidRDefault="005F1320" w:rsidP="005F1320">
      <w:pPr>
        <w:pStyle w:val="Prrafodelista"/>
        <w:numPr>
          <w:ilvl w:val="0"/>
          <w:numId w:val="42"/>
        </w:numPr>
        <w:spacing w:line="360" w:lineRule="auto"/>
        <w:jc w:val="both"/>
        <w:rPr>
          <w:sz w:val="22"/>
          <w:szCs w:val="22"/>
        </w:rPr>
      </w:pPr>
      <w:r w:rsidRPr="005F1320">
        <w:rPr>
          <w:sz w:val="22"/>
          <w:szCs w:val="22"/>
        </w:rPr>
        <w:t xml:space="preserve">Vistas: las vistas le permiten </w:t>
      </w:r>
      <w:proofErr w:type="spellStart"/>
      <w:r w:rsidRPr="005F1320">
        <w:rPr>
          <w:sz w:val="22"/>
          <w:szCs w:val="22"/>
        </w:rPr>
        <w:t>renderizar</w:t>
      </w:r>
      <w:proofErr w:type="spellEnd"/>
      <w:r w:rsidRPr="005F1320">
        <w:rPr>
          <w:sz w:val="22"/>
          <w:szCs w:val="22"/>
        </w:rPr>
        <w:t xml:space="preserve"> HTML de forma dinámica. Esto le permite tanto cambiar el HTML sobre la marcha como escribir el HTML en otros lenguajes. </w:t>
      </w:r>
      <w:r>
        <w:rPr>
          <w:sz w:val="22"/>
          <w:szCs w:val="22"/>
        </w:rPr>
        <w:fldChar w:fldCharType="begin"/>
      </w:r>
      <w:r>
        <w:rPr>
          <w:sz w:val="22"/>
          <w:szCs w:val="22"/>
        </w:rPr>
        <w:instrText xml:space="preserve"> ADDIN ZOTERO_ITEM CSL_CITATION {"citationID":"e7JDMowv","properties":{"formattedCitation":"(Hahn 2016)","plainCitation":"(Hahn 2016)","dontUpdate":true,"noteIndex":0},"citationItems":[{"id":186,"uris":["http://zotero.org/users/local/S6cLoLqa/items/E883WXJ6"],"uri":["http://zotero.org/users/local/S6cLoLqa/items/E883WXJ6"],"itemData":{"id":186,"type":"book","call-number":"TK5105.8883 .H34 2016","event-place":"Shelter Island, NY","ISBN":"978-1-61729-242-2","language":"en","note":"OCLC: ocn948733971","number-of-pages":"236","publisher":"Manning Publications","publisher-place":"Shelter Island, NY","source":"Library of Congress ISBN","title":"Express in action: writing, building, and testing Node.js applications","title-short":"Express in action","author":[{"family":"Hahn","given":"Evan"}],"issued":{"date-parts":[["2016"]]}}}],"schema":"https://github.com/citation-style-language/schema/raw/master/csl-citation.json"} </w:instrText>
      </w:r>
      <w:r>
        <w:rPr>
          <w:sz w:val="22"/>
          <w:szCs w:val="22"/>
        </w:rPr>
        <w:fldChar w:fldCharType="separate"/>
      </w:r>
      <w:r>
        <w:rPr>
          <w:noProof/>
          <w:sz w:val="22"/>
          <w:szCs w:val="22"/>
        </w:rPr>
        <w:t>(Hahn, 2016)</w:t>
      </w:r>
      <w:r>
        <w:rPr>
          <w:sz w:val="22"/>
          <w:szCs w:val="22"/>
        </w:rPr>
        <w:fldChar w:fldCharType="end"/>
      </w:r>
    </w:p>
    <w:p w14:paraId="2E634742" w14:textId="77777777" w:rsidR="005F1320" w:rsidRPr="005F1320" w:rsidRDefault="005F1320" w:rsidP="005F1320">
      <w:pPr>
        <w:spacing w:line="360" w:lineRule="auto"/>
        <w:jc w:val="both"/>
        <w:rPr>
          <w:bCs/>
          <w:sz w:val="22"/>
          <w:szCs w:val="22"/>
          <w:lang w:val="es-MX"/>
        </w:rPr>
      </w:pPr>
    </w:p>
    <w:p w14:paraId="023EA417" w14:textId="7729831C" w:rsidR="00C25B79" w:rsidRDefault="001152E8" w:rsidP="003B21A1">
      <w:pPr>
        <w:spacing w:line="360" w:lineRule="auto"/>
        <w:jc w:val="both"/>
        <w:rPr>
          <w:bCs/>
          <w:sz w:val="22"/>
          <w:szCs w:val="22"/>
        </w:rPr>
      </w:pPr>
      <w:r>
        <w:rPr>
          <w:bCs/>
          <w:sz w:val="22"/>
          <w:szCs w:val="22"/>
        </w:rPr>
        <w:t xml:space="preserve">Este framework a pesar de ser bastante pequeño cuenta con una gran comunidad de desarrolladores que han colaborado para crear extensos paquetes middleware que son capaces de resolver </w:t>
      </w:r>
      <w:r w:rsidR="003469DE">
        <w:rPr>
          <w:bCs/>
          <w:sz w:val="22"/>
          <w:szCs w:val="22"/>
        </w:rPr>
        <w:t>cualquier inconveniente</w:t>
      </w:r>
      <w:r>
        <w:rPr>
          <w:bCs/>
          <w:sz w:val="22"/>
          <w:szCs w:val="22"/>
        </w:rPr>
        <w:t xml:space="preserve"> </w:t>
      </w:r>
      <w:r w:rsidR="003469DE">
        <w:rPr>
          <w:bCs/>
          <w:sz w:val="22"/>
          <w:szCs w:val="22"/>
        </w:rPr>
        <w:t>al momento de</w:t>
      </w:r>
      <w:r>
        <w:rPr>
          <w:bCs/>
          <w:sz w:val="22"/>
          <w:szCs w:val="22"/>
        </w:rPr>
        <w:t xml:space="preserve"> desarroll</w:t>
      </w:r>
      <w:r w:rsidR="003469DE">
        <w:rPr>
          <w:bCs/>
          <w:sz w:val="22"/>
          <w:szCs w:val="22"/>
        </w:rPr>
        <w:t>ar</w:t>
      </w:r>
      <w:r>
        <w:rPr>
          <w:bCs/>
          <w:sz w:val="22"/>
          <w:szCs w:val="22"/>
        </w:rPr>
        <w:t xml:space="preserve"> un sistema web utilizando esta tecnología, </w:t>
      </w:r>
      <w:r w:rsidR="003469DE">
        <w:rPr>
          <w:bCs/>
          <w:sz w:val="22"/>
          <w:szCs w:val="22"/>
        </w:rPr>
        <w:t>las</w:t>
      </w:r>
      <w:r>
        <w:rPr>
          <w:bCs/>
          <w:sz w:val="22"/>
          <w:szCs w:val="22"/>
        </w:rPr>
        <w:t xml:space="preserve"> librerías</w:t>
      </w:r>
      <w:r w:rsidR="003469DE">
        <w:rPr>
          <w:bCs/>
          <w:sz w:val="22"/>
          <w:szCs w:val="22"/>
        </w:rPr>
        <w:t xml:space="preserve"> creadas</w:t>
      </w:r>
      <w:r>
        <w:rPr>
          <w:bCs/>
          <w:sz w:val="22"/>
          <w:szCs w:val="22"/>
        </w:rPr>
        <w:t xml:space="preserve"> permiten </w:t>
      </w:r>
      <w:r w:rsidR="003469DE">
        <w:rPr>
          <w:bCs/>
          <w:sz w:val="22"/>
          <w:szCs w:val="22"/>
        </w:rPr>
        <w:t>abordar</w:t>
      </w:r>
      <w:r>
        <w:rPr>
          <w:bCs/>
          <w:sz w:val="22"/>
          <w:szCs w:val="22"/>
        </w:rPr>
        <w:t xml:space="preserve"> con </w:t>
      </w:r>
      <w:r w:rsidR="003469DE">
        <w:rPr>
          <w:bCs/>
          <w:sz w:val="22"/>
          <w:szCs w:val="22"/>
        </w:rPr>
        <w:t>diversos</w:t>
      </w:r>
      <w:r>
        <w:rPr>
          <w:bCs/>
          <w:sz w:val="22"/>
          <w:szCs w:val="22"/>
        </w:rPr>
        <w:t xml:space="preserve"> aspectos como: sesiones, cookies, seguridad, etc</w:t>
      </w:r>
      <w:r w:rsidR="005F1320" w:rsidRPr="000A090B">
        <w:rPr>
          <w:bCs/>
          <w:sz w:val="22"/>
          <w:szCs w:val="22"/>
        </w:rPr>
        <w:t>.</w:t>
      </w:r>
      <w:r w:rsidR="005F1320" w:rsidRPr="005F1320">
        <w:rPr>
          <w:sz w:val="22"/>
          <w:szCs w:val="22"/>
          <w:lang w:val="es-MX"/>
        </w:rPr>
        <w:t xml:space="preserve"> </w:t>
      </w:r>
      <w:r w:rsidR="005F1320" w:rsidRPr="008E28EB">
        <w:rPr>
          <w:sz w:val="22"/>
          <w:szCs w:val="22"/>
          <w:lang w:val="es-MX"/>
        </w:rPr>
        <w:fldChar w:fldCharType="begin"/>
      </w:r>
      <w:r w:rsidR="00EC5911">
        <w:rPr>
          <w:sz w:val="22"/>
          <w:szCs w:val="22"/>
          <w:lang w:val="es-MX"/>
        </w:rPr>
        <w:instrText xml:space="preserve"> ADDIN ZOTERO_ITEM CSL_CITATION {"citationID":"iA32Px5t","properties":{"formattedCitation":"(Mozilla 2018)","plainCitation":"(Mozilla 2018)","dontUpdate":true,"noteIndex":0},"citationItems":[{"id":"aT7E4CCP/HWA3yLy7","uris":["http://zotero.org/users/local/RoPajdqn/items/ZDTQVPNS"],"uri":["http://zotero.org/users/local/RoPajdqn/items/ZDTQVPNS"],"itemData":{"id":117,"type":"webpage","abstract":"En este primer articulo de Express resolveremos las preguntas \"¿Qué es Node?\" y \"¿Qué es Express?\", y te daremos una visión general de que hace especial al framework web \"Express\". Delinearemos las características principales, y te mostraremos algunos de los principales bloques de construcción de una aplicación en Express (aunque en este punto no tendrás todavía un entorno de desarrollo en que probarlo).","container-title":"Documentación web de MDN","genre":"DeveloperMozilla","language":"es","title":"Introducción a Express/Node","URL":"https://developer.mozilla.org/es/docs/Learn/Server-side/Express_Nodejs/Introduction","author":[{"family":"Mozilla","given":""}],"accessed":{"date-parts":[["2020",10,3]]},"issued":{"date-parts":[["2018"]]}}}],"schema":"https://github.com/citation-style-language/schema/raw/master/csl-citation.json"} </w:instrText>
      </w:r>
      <w:r w:rsidR="005F1320" w:rsidRPr="008E28EB">
        <w:rPr>
          <w:sz w:val="22"/>
          <w:szCs w:val="22"/>
          <w:lang w:val="es-MX"/>
        </w:rPr>
        <w:fldChar w:fldCharType="separate"/>
      </w:r>
      <w:r w:rsidR="005F1320">
        <w:rPr>
          <w:sz w:val="22"/>
          <w:szCs w:val="22"/>
        </w:rPr>
        <w:t>(Mozilla, 2018)</w:t>
      </w:r>
      <w:r w:rsidR="005F1320" w:rsidRPr="008E28EB">
        <w:rPr>
          <w:sz w:val="22"/>
          <w:szCs w:val="22"/>
          <w:lang w:val="es-MX"/>
        </w:rPr>
        <w:fldChar w:fldCharType="end"/>
      </w:r>
    </w:p>
    <w:p w14:paraId="003040D3" w14:textId="77777777" w:rsidR="005F1320" w:rsidRPr="008E28EB" w:rsidRDefault="005F1320" w:rsidP="003B21A1">
      <w:pPr>
        <w:spacing w:line="360" w:lineRule="auto"/>
        <w:jc w:val="both"/>
        <w:rPr>
          <w:bCs/>
          <w:sz w:val="22"/>
          <w:szCs w:val="22"/>
          <w:lang w:val="es-MX"/>
        </w:rPr>
      </w:pPr>
    </w:p>
    <w:p w14:paraId="2A5A07B4" w14:textId="79B947BB" w:rsidR="00C25B79" w:rsidRPr="008E28EB" w:rsidRDefault="00C25B79" w:rsidP="003B21A1">
      <w:pPr>
        <w:spacing w:line="360" w:lineRule="auto"/>
        <w:jc w:val="both"/>
        <w:rPr>
          <w:bCs/>
          <w:sz w:val="22"/>
          <w:szCs w:val="22"/>
          <w:lang w:val="es-MX"/>
        </w:rPr>
      </w:pPr>
      <w:r w:rsidRPr="008E28EB">
        <w:rPr>
          <w:bCs/>
          <w:sz w:val="22"/>
          <w:szCs w:val="22"/>
          <w:lang w:val="es-MX"/>
        </w:rPr>
        <w:t xml:space="preserve">En la </w:t>
      </w:r>
      <w:r w:rsidR="00F36D7C" w:rsidRPr="00F36D7C">
        <w:rPr>
          <w:b/>
          <w:sz w:val="22"/>
          <w:szCs w:val="22"/>
          <w:lang w:val="es-MX"/>
        </w:rPr>
        <w:t>F</w:t>
      </w:r>
      <w:r w:rsidRPr="00F36D7C">
        <w:rPr>
          <w:b/>
          <w:sz w:val="22"/>
          <w:szCs w:val="22"/>
          <w:lang w:val="es-MX"/>
        </w:rPr>
        <w:t>igura 1</w:t>
      </w:r>
      <w:r w:rsidR="00F36D7C" w:rsidRPr="00F36D7C">
        <w:rPr>
          <w:b/>
          <w:sz w:val="22"/>
          <w:szCs w:val="22"/>
          <w:lang w:val="es-MX"/>
        </w:rPr>
        <w:t>-2</w:t>
      </w:r>
      <w:r w:rsidRPr="008E28EB">
        <w:rPr>
          <w:bCs/>
          <w:sz w:val="22"/>
          <w:szCs w:val="22"/>
          <w:lang w:val="es-MX"/>
        </w:rPr>
        <w:t xml:space="preserve"> se puede observar un ejemplo de la codificación de una aplicación sencilla en NodeJS bajo el framework Express.</w:t>
      </w:r>
    </w:p>
    <w:p w14:paraId="2A29C819" w14:textId="77777777" w:rsidR="00C25B79" w:rsidRPr="008E28EB" w:rsidRDefault="00C25B79" w:rsidP="003B21A1">
      <w:pPr>
        <w:spacing w:line="360" w:lineRule="auto"/>
        <w:jc w:val="both"/>
        <w:rPr>
          <w:noProof/>
          <w:sz w:val="22"/>
          <w:szCs w:val="22"/>
        </w:rPr>
      </w:pPr>
    </w:p>
    <w:p w14:paraId="4EDA435F" w14:textId="77777777" w:rsidR="006E3260" w:rsidRDefault="00C25B79" w:rsidP="006E3260">
      <w:pPr>
        <w:keepNext/>
        <w:spacing w:line="360" w:lineRule="auto"/>
        <w:jc w:val="center"/>
      </w:pPr>
      <w:r w:rsidRPr="008E28EB">
        <w:rPr>
          <w:noProof/>
          <w:sz w:val="22"/>
          <w:szCs w:val="22"/>
        </w:rPr>
        <w:lastRenderedPageBreak/>
        <w:drawing>
          <wp:inline distT="0" distB="0" distL="0" distR="0" wp14:anchorId="08DE221A" wp14:editId="5A9759FD">
            <wp:extent cx="3824654" cy="2263348"/>
            <wp:effectExtent l="0" t="0" r="444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254" t="4218" r="41570" b="4684"/>
                    <a:stretch/>
                  </pic:blipFill>
                  <pic:spPr bwMode="auto">
                    <a:xfrm>
                      <a:off x="0" y="0"/>
                      <a:ext cx="3836818" cy="2270547"/>
                    </a:xfrm>
                    <a:prstGeom prst="rect">
                      <a:avLst/>
                    </a:prstGeom>
                    <a:noFill/>
                    <a:ln>
                      <a:noFill/>
                    </a:ln>
                    <a:extLst>
                      <a:ext uri="{53640926-AAD7-44D8-BBD7-CCE9431645EC}">
                        <a14:shadowObscured xmlns:a14="http://schemas.microsoft.com/office/drawing/2010/main"/>
                      </a:ext>
                    </a:extLst>
                  </pic:spPr>
                </pic:pic>
              </a:graphicData>
            </a:graphic>
          </wp:inline>
        </w:drawing>
      </w:r>
    </w:p>
    <w:p w14:paraId="600C6759" w14:textId="633DEFEC" w:rsidR="006E3260" w:rsidRPr="002269B4" w:rsidRDefault="006E3260" w:rsidP="002269B4">
      <w:pPr>
        <w:pStyle w:val="Descripcin"/>
        <w:ind w:left="1416"/>
        <w:rPr>
          <w:i w:val="0"/>
          <w:iCs w:val="0"/>
          <w:sz w:val="22"/>
          <w:szCs w:val="22"/>
        </w:rPr>
      </w:pPr>
      <w:r w:rsidRPr="00F36D7C">
        <w:rPr>
          <w:b/>
          <w:bCs/>
          <w:i w:val="0"/>
          <w:iCs w:val="0"/>
          <w:sz w:val="22"/>
          <w:szCs w:val="22"/>
        </w:rPr>
        <w:t xml:space="preserve">Figura </w:t>
      </w:r>
      <w:r w:rsidRPr="00F36D7C">
        <w:rPr>
          <w:b/>
          <w:bCs/>
          <w:i w:val="0"/>
          <w:iCs w:val="0"/>
          <w:sz w:val="22"/>
          <w:szCs w:val="22"/>
        </w:rPr>
        <w:fldChar w:fldCharType="begin"/>
      </w:r>
      <w:r w:rsidRPr="00F36D7C">
        <w:rPr>
          <w:b/>
          <w:bCs/>
          <w:i w:val="0"/>
          <w:iCs w:val="0"/>
          <w:sz w:val="22"/>
          <w:szCs w:val="22"/>
        </w:rPr>
        <w:instrText xml:space="preserve"> SEQ Figura \* ARABIC </w:instrText>
      </w:r>
      <w:r w:rsidRPr="00F36D7C">
        <w:rPr>
          <w:b/>
          <w:bCs/>
          <w:i w:val="0"/>
          <w:iCs w:val="0"/>
          <w:sz w:val="22"/>
          <w:szCs w:val="22"/>
        </w:rPr>
        <w:fldChar w:fldCharType="separate"/>
      </w:r>
      <w:r w:rsidR="00784BCB">
        <w:rPr>
          <w:b/>
          <w:bCs/>
          <w:i w:val="0"/>
          <w:iCs w:val="0"/>
          <w:noProof/>
          <w:sz w:val="22"/>
          <w:szCs w:val="22"/>
        </w:rPr>
        <w:t>1</w:t>
      </w:r>
      <w:r w:rsidRPr="00F36D7C">
        <w:rPr>
          <w:b/>
          <w:bCs/>
          <w:i w:val="0"/>
          <w:iCs w:val="0"/>
          <w:sz w:val="22"/>
          <w:szCs w:val="22"/>
        </w:rPr>
        <w:fldChar w:fldCharType="end"/>
      </w:r>
      <w:r w:rsidRPr="00F36D7C">
        <w:rPr>
          <w:b/>
          <w:bCs/>
          <w:i w:val="0"/>
          <w:iCs w:val="0"/>
          <w:sz w:val="22"/>
          <w:szCs w:val="22"/>
        </w:rPr>
        <w:t>-2:</w:t>
      </w:r>
      <w:r w:rsidRPr="002269B4">
        <w:rPr>
          <w:i w:val="0"/>
          <w:iCs w:val="0"/>
          <w:sz w:val="22"/>
          <w:szCs w:val="22"/>
        </w:rPr>
        <w:t xml:space="preserve"> Ejemplo de codificación con el Framework Express</w:t>
      </w:r>
      <w:r w:rsidR="002269B4">
        <w:rPr>
          <w:i w:val="0"/>
          <w:iCs w:val="0"/>
          <w:sz w:val="22"/>
          <w:szCs w:val="22"/>
        </w:rPr>
        <w:t>.</w:t>
      </w:r>
    </w:p>
    <w:p w14:paraId="1CE75609" w14:textId="449671B3" w:rsidR="00C25B79" w:rsidRPr="002269B4" w:rsidRDefault="00C25B79" w:rsidP="003B21A1">
      <w:pPr>
        <w:pStyle w:val="Descripcin"/>
        <w:spacing w:line="360" w:lineRule="auto"/>
        <w:ind w:left="708" w:firstLine="708"/>
        <w:rPr>
          <w:i w:val="0"/>
          <w:iCs w:val="0"/>
          <w:sz w:val="15"/>
          <w:szCs w:val="12"/>
        </w:rPr>
      </w:pPr>
      <w:r w:rsidRPr="002269B4">
        <w:rPr>
          <w:b/>
          <w:bCs/>
          <w:i w:val="0"/>
          <w:iCs w:val="0"/>
          <w:sz w:val="15"/>
          <w:szCs w:val="12"/>
        </w:rPr>
        <w:t>Realizado por:</w:t>
      </w:r>
      <w:r w:rsidRPr="002269B4">
        <w:rPr>
          <w:i w:val="0"/>
          <w:iCs w:val="0"/>
          <w:sz w:val="15"/>
          <w:szCs w:val="12"/>
        </w:rPr>
        <w:t xml:space="preserve"> Freddy Lema, 2020</w:t>
      </w:r>
    </w:p>
    <w:p w14:paraId="024F29D0" w14:textId="77777777" w:rsidR="007502F0" w:rsidRPr="008E28EB" w:rsidRDefault="007502F0" w:rsidP="003B21A1">
      <w:pPr>
        <w:pStyle w:val="Descripcin"/>
        <w:spacing w:line="360" w:lineRule="auto"/>
        <w:ind w:left="708" w:firstLine="708"/>
        <w:rPr>
          <w:i w:val="0"/>
          <w:iCs w:val="0"/>
          <w:sz w:val="22"/>
          <w:szCs w:val="22"/>
        </w:rPr>
      </w:pPr>
    </w:p>
    <w:p w14:paraId="3C17C598" w14:textId="065139BA" w:rsidR="00EE2B5D" w:rsidRPr="008E28EB" w:rsidRDefault="00EE2B5D" w:rsidP="003B21A1">
      <w:pPr>
        <w:spacing w:line="360" w:lineRule="auto"/>
        <w:jc w:val="both"/>
        <w:rPr>
          <w:sz w:val="22"/>
          <w:szCs w:val="22"/>
        </w:rPr>
      </w:pPr>
      <w:r w:rsidRPr="008E28EB">
        <w:rPr>
          <w:sz w:val="22"/>
          <w:szCs w:val="22"/>
        </w:rPr>
        <w:t xml:space="preserve">La aplicación se iniciará en el servidor en el puerto 3000 para la conexión. Cuando el usuario visite la URL visualizará </w:t>
      </w:r>
      <w:proofErr w:type="spellStart"/>
      <w:r w:rsidRPr="0056668B">
        <w:rPr>
          <w:b/>
          <w:bCs/>
          <w:sz w:val="22"/>
          <w:szCs w:val="22"/>
        </w:rPr>
        <w:t>Hello</w:t>
      </w:r>
      <w:proofErr w:type="spellEnd"/>
      <w:r w:rsidRPr="0056668B">
        <w:rPr>
          <w:b/>
          <w:bCs/>
          <w:sz w:val="22"/>
          <w:szCs w:val="22"/>
        </w:rPr>
        <w:t xml:space="preserve"> </w:t>
      </w:r>
      <w:proofErr w:type="spellStart"/>
      <w:r w:rsidRPr="0056668B">
        <w:rPr>
          <w:b/>
          <w:bCs/>
          <w:sz w:val="22"/>
          <w:szCs w:val="22"/>
        </w:rPr>
        <w:t>World</w:t>
      </w:r>
      <w:proofErr w:type="spellEnd"/>
      <w:r w:rsidRPr="008E28EB">
        <w:rPr>
          <w:sz w:val="22"/>
          <w:szCs w:val="22"/>
        </w:rPr>
        <w:t xml:space="preserve"> Para las solicitudes a la página principal. Para cada URL que no esté definida responderá con un 404 </w:t>
      </w:r>
      <w:proofErr w:type="spellStart"/>
      <w:r w:rsidRPr="0056668B">
        <w:rPr>
          <w:b/>
          <w:bCs/>
          <w:sz w:val="22"/>
          <w:szCs w:val="22"/>
        </w:rPr>
        <w:t>Not</w:t>
      </w:r>
      <w:proofErr w:type="spellEnd"/>
      <w:r w:rsidRPr="0056668B">
        <w:rPr>
          <w:b/>
          <w:bCs/>
          <w:sz w:val="22"/>
          <w:szCs w:val="22"/>
        </w:rPr>
        <w:t xml:space="preserve"> </w:t>
      </w:r>
      <w:proofErr w:type="spellStart"/>
      <w:r w:rsidRPr="0056668B">
        <w:rPr>
          <w:b/>
          <w:bCs/>
          <w:sz w:val="22"/>
          <w:szCs w:val="22"/>
        </w:rPr>
        <w:t>Found</w:t>
      </w:r>
      <w:proofErr w:type="spellEnd"/>
      <w:r w:rsidRPr="0056668B">
        <w:rPr>
          <w:b/>
          <w:bCs/>
          <w:sz w:val="22"/>
          <w:szCs w:val="22"/>
        </w:rPr>
        <w:t>.</w:t>
      </w:r>
    </w:p>
    <w:p w14:paraId="2BF881DB" w14:textId="77777777" w:rsidR="00EE2B5D" w:rsidRPr="008E28EB" w:rsidRDefault="00EE2B5D" w:rsidP="003B21A1">
      <w:pPr>
        <w:spacing w:line="360" w:lineRule="auto"/>
        <w:jc w:val="both"/>
        <w:rPr>
          <w:sz w:val="22"/>
          <w:szCs w:val="22"/>
        </w:rPr>
      </w:pPr>
    </w:p>
    <w:p w14:paraId="01650CD1" w14:textId="6FF70AFF" w:rsidR="00F97E5D" w:rsidRPr="008E28EB" w:rsidRDefault="00332A5E" w:rsidP="000F5F6E">
      <w:pPr>
        <w:pStyle w:val="Ttulo2"/>
      </w:pPr>
      <w:bookmarkStart w:id="16" w:name="_Toc63101609"/>
      <w:r w:rsidRPr="008E28EB">
        <w:t>Framework Angular</w:t>
      </w:r>
      <w:bookmarkEnd w:id="16"/>
    </w:p>
    <w:p w14:paraId="1CA94C20" w14:textId="77777777" w:rsidR="00F97E5D" w:rsidRPr="008E28EB" w:rsidRDefault="00F97E5D" w:rsidP="003B21A1">
      <w:pPr>
        <w:spacing w:line="360" w:lineRule="auto"/>
        <w:ind w:left="720"/>
        <w:jc w:val="both"/>
        <w:rPr>
          <w:b/>
          <w:bCs/>
          <w:sz w:val="22"/>
          <w:szCs w:val="22"/>
        </w:rPr>
      </w:pPr>
    </w:p>
    <w:p w14:paraId="3C76A44C" w14:textId="2E160013" w:rsidR="008F3740" w:rsidRPr="008E28EB" w:rsidRDefault="00DB7A97" w:rsidP="003B21A1">
      <w:pPr>
        <w:spacing w:line="360" w:lineRule="auto"/>
        <w:jc w:val="both"/>
        <w:rPr>
          <w:sz w:val="22"/>
          <w:szCs w:val="22"/>
          <w:lang w:val="es-MX"/>
        </w:rPr>
      </w:pPr>
      <w:r>
        <w:rPr>
          <w:sz w:val="22"/>
          <w:szCs w:val="22"/>
        </w:rPr>
        <w:t>Es un framework FrontEnd que permite el desarrollo web, con este se pueden crear aplicaciones SPA que son aplicaciones de usa sola página, sigue un patrón de diseño Modelo Vista Controlador</w:t>
      </w:r>
      <w:r w:rsidR="000E3EAA" w:rsidRPr="000A090B">
        <w:rPr>
          <w:sz w:val="22"/>
          <w:szCs w:val="22"/>
        </w:rPr>
        <w:t xml:space="preserve">. </w:t>
      </w:r>
      <w:r>
        <w:rPr>
          <w:sz w:val="22"/>
          <w:szCs w:val="22"/>
        </w:rPr>
        <w:t>Al utilizar este patrón permite separar el diseño de la pagina con la lógica que es en donde se codifican todas las funcionalidades</w:t>
      </w:r>
      <w:r w:rsidR="000E3EAA" w:rsidRPr="000A090B">
        <w:rPr>
          <w:sz w:val="22"/>
          <w:szCs w:val="22"/>
        </w:rPr>
        <w:t xml:space="preserve">. </w:t>
      </w:r>
      <w:r>
        <w:rPr>
          <w:sz w:val="22"/>
          <w:szCs w:val="22"/>
        </w:rPr>
        <w:t>De esta manera la parte visual no tiene conocimiento de lo que pasa en la capa de lógica, pero esto no impide que tenga el control sobre el cuerpo de la web o DOM, permitiendo que el contenido se actualice cuando sea necesario</w:t>
      </w:r>
      <w:r w:rsidR="000E3EAA" w:rsidRPr="000A090B">
        <w:rPr>
          <w:sz w:val="22"/>
          <w:szCs w:val="22"/>
        </w:rPr>
        <w:t xml:space="preserve">. </w:t>
      </w:r>
      <w:r w:rsidR="008F3740" w:rsidRPr="008E28EB">
        <w:rPr>
          <w:sz w:val="22"/>
          <w:szCs w:val="22"/>
          <w:lang w:val="es-MX"/>
        </w:rPr>
        <w:fldChar w:fldCharType="begin"/>
      </w:r>
      <w:r w:rsidR="00EC5911">
        <w:rPr>
          <w:sz w:val="22"/>
          <w:szCs w:val="22"/>
          <w:lang w:val="es-MX"/>
        </w:rPr>
        <w:instrText xml:space="preserve"> ADDIN ZOTERO_ITEM CSL_CITATION {"citationID":"bD0UVks4","properties":{"formattedCitation":"(Gal\\uc0\\u225{}n 2020)","plainCitation":"(Galán 2020)","dontUpdate":true,"noteIndex":0},"citationItems":[{"id":"aT7E4CCP/tQGIGFih","uris":["http://zotero.org/users/local/RoPajdqn/items/YA5EQFCS"],"uri":["http://zotero.org/users/local/RoPajdqn/items/YA5EQFCS"],"itemData":{"id":119,"type":"webpage","abstract":"Dicen que los programadores Java en ocasiones hablamos como si fuéramos robots. En realidad somos una especie de caballeros Jedi. Somos capaces de hacer realidad ciertas tareas que para otras","container-title":"IfgeekthenEveris","language":"es","title":"¿Qué es AngularJS y por qué deberías usarlo?","URL":"https://ifgeekthen.everis.com/es/que-es-angularjs-y-por-que-deberias-usarlo","author":[{"family":"Galán","given":"David"}],"accessed":{"date-parts":[["2020",10,3]]},"issued":{"date-parts":[["2020",3,11]]}}}],"schema":"https://github.com/citation-style-language/schema/raw/master/csl-citation.json"} </w:instrText>
      </w:r>
      <w:r w:rsidR="008F3740" w:rsidRPr="008E28EB">
        <w:rPr>
          <w:sz w:val="22"/>
          <w:szCs w:val="22"/>
          <w:lang w:val="es-MX"/>
        </w:rPr>
        <w:fldChar w:fldCharType="separate"/>
      </w:r>
      <w:r w:rsidR="00A47E31" w:rsidRPr="00A47E31">
        <w:rPr>
          <w:sz w:val="22"/>
        </w:rPr>
        <w:t>(Galán</w:t>
      </w:r>
      <w:r w:rsidR="005F1320">
        <w:rPr>
          <w:sz w:val="22"/>
        </w:rPr>
        <w:t>,</w:t>
      </w:r>
      <w:r w:rsidR="00A47E31" w:rsidRPr="00A47E31">
        <w:rPr>
          <w:sz w:val="22"/>
        </w:rPr>
        <w:t xml:space="preserve"> 2020)</w:t>
      </w:r>
      <w:r w:rsidR="008F3740" w:rsidRPr="008E28EB">
        <w:rPr>
          <w:sz w:val="22"/>
          <w:szCs w:val="22"/>
          <w:lang w:val="es-MX"/>
        </w:rPr>
        <w:fldChar w:fldCharType="end"/>
      </w:r>
    </w:p>
    <w:p w14:paraId="272FCA61" w14:textId="5EFF9CD7" w:rsidR="00EE2B5D" w:rsidRPr="008E28EB" w:rsidRDefault="00EE2B5D" w:rsidP="003B21A1">
      <w:pPr>
        <w:spacing w:line="360" w:lineRule="auto"/>
        <w:jc w:val="both"/>
        <w:rPr>
          <w:sz w:val="22"/>
          <w:szCs w:val="22"/>
          <w:lang w:val="es-MX"/>
        </w:rPr>
      </w:pPr>
    </w:p>
    <w:p w14:paraId="0F30CC2F" w14:textId="0096E3E6" w:rsidR="00510EA7" w:rsidRPr="008E28EB" w:rsidRDefault="00510EA7" w:rsidP="003B21A1">
      <w:pPr>
        <w:spacing w:line="360" w:lineRule="auto"/>
        <w:jc w:val="both"/>
        <w:rPr>
          <w:sz w:val="22"/>
          <w:szCs w:val="22"/>
          <w:lang w:val="es-MX"/>
        </w:rPr>
      </w:pPr>
      <w:r w:rsidRPr="008E28EB">
        <w:rPr>
          <w:sz w:val="22"/>
          <w:szCs w:val="22"/>
          <w:lang w:val="es-MX"/>
        </w:rPr>
        <w:fldChar w:fldCharType="begin"/>
      </w:r>
      <w:r w:rsidR="00EC5911">
        <w:rPr>
          <w:sz w:val="22"/>
          <w:szCs w:val="22"/>
          <w:lang w:val="es-MX"/>
        </w:rPr>
        <w:instrText xml:space="preserve"> ADDIN ZOTERO_ITEM CSL_CITATION {"citationID":"aoEIDT9Z","properties":{"formattedCitation":"(Colma 2020)","plainCitation":"(Colma 2020)","dontUpdate":true,"noteIndex":0},"citationItems":[{"id":"aT7E4CCP/DXRzzt5g","uris":["http://zotero.org/users/local/RoPajdqn/items/YQW5T3MX"],"uri":["http://zotero.org/users/local/RoPajdqn/items/YQW5T3MX"],"itemData":{"id":166,"type":"post-weblog","abstract":"Angular es un marco de crecimiento de software de red frontend basado principalmente en TypeScript, construido por nosotros en Google y con la contribución de una enorme","container-title":"News: Art, Travel, Design, Technology","language":"es","title":"Ventajas y desventajas de Angular </w:instrText>
      </w:r>
      <w:r w:rsidR="00EC5911">
        <w:rPr>
          <w:rFonts w:ascii="Cambria Math" w:hAnsi="Cambria Math" w:cs="Cambria Math"/>
          <w:sz w:val="22"/>
          <w:szCs w:val="22"/>
          <w:lang w:val="es-MX"/>
        </w:rPr>
        <w:instrText>⋆</w:instrText>
      </w:r>
      <w:r w:rsidR="00EC5911">
        <w:rPr>
          <w:sz w:val="22"/>
          <w:szCs w:val="22"/>
          <w:lang w:val="es-MX"/>
        </w:rPr>
        <w:instrText xml:space="preserve"> Noticias: arte, viajes, diseño, tecnología","title-short":"Ventajas y desventajas de Angular </w:instrText>
      </w:r>
      <w:r w:rsidR="00EC5911">
        <w:rPr>
          <w:rFonts w:ascii="Cambria Math" w:hAnsi="Cambria Math" w:cs="Cambria Math"/>
          <w:sz w:val="22"/>
          <w:szCs w:val="22"/>
          <w:lang w:val="es-MX"/>
        </w:rPr>
        <w:instrText>⋆</w:instrText>
      </w:r>
      <w:r w:rsidR="00EC5911">
        <w:rPr>
          <w:sz w:val="22"/>
          <w:szCs w:val="22"/>
          <w:lang w:val="es-MX"/>
        </w:rPr>
        <w:instrText xml:space="preserve"> Noticias","URL":"https://es.news.colma.do/ventajas-y-desventajas-de-angular","author":[{"family":"Colma","given":""}],"accessed":{"date-parts":[["2020",12,1]]},"issued":{"date-parts":[["2020"]]}}}],"schema":"https://github.com/citation-style-language/schema/raw/master/csl-citation.json"} </w:instrText>
      </w:r>
      <w:r w:rsidRPr="008E28EB">
        <w:rPr>
          <w:sz w:val="22"/>
          <w:szCs w:val="22"/>
          <w:lang w:val="es-MX"/>
        </w:rPr>
        <w:fldChar w:fldCharType="separate"/>
      </w:r>
      <w:r w:rsidR="00A47E31">
        <w:rPr>
          <w:sz w:val="22"/>
          <w:szCs w:val="22"/>
        </w:rPr>
        <w:t>(Colma</w:t>
      </w:r>
      <w:r w:rsidR="005F1320">
        <w:rPr>
          <w:sz w:val="22"/>
          <w:szCs w:val="22"/>
        </w:rPr>
        <w:t>,</w:t>
      </w:r>
      <w:r w:rsidR="00A47E31">
        <w:rPr>
          <w:sz w:val="22"/>
          <w:szCs w:val="22"/>
        </w:rPr>
        <w:t xml:space="preserve"> 2020)</w:t>
      </w:r>
      <w:r w:rsidRPr="008E28EB">
        <w:rPr>
          <w:sz w:val="22"/>
          <w:szCs w:val="22"/>
          <w:lang w:val="es-MX"/>
        </w:rPr>
        <w:fldChar w:fldCharType="end"/>
      </w:r>
      <w:r w:rsidRPr="008E28EB">
        <w:rPr>
          <w:sz w:val="22"/>
          <w:szCs w:val="22"/>
          <w:lang w:val="es-MX"/>
        </w:rPr>
        <w:t xml:space="preserve"> menciona algunas ventajas y desventajas de usar Angular:</w:t>
      </w:r>
    </w:p>
    <w:p w14:paraId="29BE8883" w14:textId="0D87C589" w:rsidR="00510EA7" w:rsidRPr="008E28EB" w:rsidRDefault="00510EA7" w:rsidP="003B21A1">
      <w:pPr>
        <w:spacing w:line="360" w:lineRule="auto"/>
        <w:jc w:val="both"/>
        <w:rPr>
          <w:b/>
          <w:bCs/>
          <w:sz w:val="22"/>
          <w:szCs w:val="22"/>
          <w:lang w:val="es-MX"/>
        </w:rPr>
      </w:pPr>
    </w:p>
    <w:p w14:paraId="2CB1D83C" w14:textId="2CC3C0BA" w:rsidR="00510EA7" w:rsidRPr="008E28EB" w:rsidRDefault="00510EA7" w:rsidP="003B21A1">
      <w:pPr>
        <w:spacing w:line="360" w:lineRule="auto"/>
        <w:jc w:val="both"/>
        <w:rPr>
          <w:b/>
          <w:bCs/>
          <w:sz w:val="22"/>
          <w:szCs w:val="22"/>
          <w:lang w:val="es-MX"/>
        </w:rPr>
      </w:pPr>
      <w:r w:rsidRPr="008E28EB">
        <w:rPr>
          <w:b/>
          <w:bCs/>
          <w:sz w:val="22"/>
          <w:szCs w:val="22"/>
          <w:lang w:val="es-MX"/>
        </w:rPr>
        <w:t>Ventajas</w:t>
      </w:r>
    </w:p>
    <w:p w14:paraId="6CC57C1B" w14:textId="77777777" w:rsidR="00510EA7" w:rsidRPr="008E28EB" w:rsidRDefault="00510EA7" w:rsidP="003B21A1">
      <w:pPr>
        <w:spacing w:line="360" w:lineRule="auto"/>
        <w:jc w:val="both"/>
        <w:rPr>
          <w:b/>
          <w:bCs/>
          <w:sz w:val="22"/>
          <w:szCs w:val="22"/>
          <w:lang w:val="es-MX"/>
        </w:rPr>
      </w:pPr>
    </w:p>
    <w:p w14:paraId="01E9E5EE"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Mantenido por Google </w:t>
      </w:r>
    </w:p>
    <w:p w14:paraId="05269AA1"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Gran grupo y ecosistema </w:t>
      </w:r>
    </w:p>
    <w:p w14:paraId="3506CAB0"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Enlace de datos bidireccional </w:t>
      </w:r>
    </w:p>
    <w:p w14:paraId="609A953F"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lastRenderedPageBreak/>
        <w:t xml:space="preserve">Uso de TypeScript </w:t>
      </w:r>
    </w:p>
    <w:p w14:paraId="68FD5957"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Soporte para carga diferida </w:t>
      </w:r>
    </w:p>
    <w:p w14:paraId="5A59501F"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Inyección de dependencia </w:t>
      </w:r>
    </w:p>
    <w:p w14:paraId="2F639638"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Potente enrutador </w:t>
      </w:r>
    </w:p>
    <w:p w14:paraId="1A86BDD5" w14:textId="77777777"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 xml:space="preserve">Soporte para Ionic </w:t>
      </w:r>
    </w:p>
    <w:p w14:paraId="59175CC2" w14:textId="6F36FE28" w:rsidR="00510EA7" w:rsidRPr="008E28EB" w:rsidRDefault="00510EA7" w:rsidP="003B21A1">
      <w:pPr>
        <w:pStyle w:val="Prrafodelista"/>
        <w:numPr>
          <w:ilvl w:val="0"/>
          <w:numId w:val="18"/>
        </w:numPr>
        <w:spacing w:line="360" w:lineRule="auto"/>
        <w:jc w:val="both"/>
        <w:rPr>
          <w:sz w:val="22"/>
          <w:szCs w:val="22"/>
          <w:lang w:val="es-MX"/>
        </w:rPr>
      </w:pPr>
      <w:r w:rsidRPr="008E28EB">
        <w:rPr>
          <w:sz w:val="22"/>
          <w:szCs w:val="22"/>
          <w:lang w:val="es-MX"/>
        </w:rPr>
        <w:t>Disponibilidad de paquetes</w:t>
      </w:r>
    </w:p>
    <w:p w14:paraId="2BC14988" w14:textId="6778FCD0" w:rsidR="00510EA7" w:rsidRPr="008E28EB" w:rsidRDefault="00510EA7" w:rsidP="003B21A1">
      <w:pPr>
        <w:spacing w:line="360" w:lineRule="auto"/>
        <w:jc w:val="both"/>
        <w:rPr>
          <w:sz w:val="22"/>
          <w:szCs w:val="22"/>
          <w:lang w:val="es-MX"/>
        </w:rPr>
      </w:pPr>
    </w:p>
    <w:p w14:paraId="2787A3D6" w14:textId="52568D8D" w:rsidR="00510EA7" w:rsidRPr="008E28EB" w:rsidRDefault="00510EA7" w:rsidP="003B21A1">
      <w:pPr>
        <w:spacing w:line="360" w:lineRule="auto"/>
        <w:jc w:val="both"/>
        <w:rPr>
          <w:b/>
          <w:bCs/>
          <w:sz w:val="22"/>
          <w:szCs w:val="22"/>
          <w:lang w:val="es-MX"/>
        </w:rPr>
      </w:pPr>
      <w:r w:rsidRPr="008E28EB">
        <w:rPr>
          <w:b/>
          <w:bCs/>
          <w:sz w:val="22"/>
          <w:szCs w:val="22"/>
          <w:lang w:val="es-MX"/>
        </w:rPr>
        <w:t>Desventajas</w:t>
      </w:r>
    </w:p>
    <w:p w14:paraId="5D8148AA" w14:textId="43CD97EB" w:rsidR="00510EA7" w:rsidRPr="008E28EB" w:rsidRDefault="00510EA7" w:rsidP="003B21A1">
      <w:pPr>
        <w:spacing w:line="360" w:lineRule="auto"/>
        <w:jc w:val="both"/>
        <w:rPr>
          <w:b/>
          <w:bCs/>
          <w:sz w:val="22"/>
          <w:szCs w:val="22"/>
          <w:lang w:val="es-MX"/>
        </w:rPr>
      </w:pPr>
    </w:p>
    <w:p w14:paraId="4149FD5E" w14:textId="7FB9DAF9" w:rsidR="00510EA7" w:rsidRPr="008E28EB" w:rsidRDefault="00510EA7" w:rsidP="003B21A1">
      <w:pPr>
        <w:pStyle w:val="Prrafodelista"/>
        <w:numPr>
          <w:ilvl w:val="0"/>
          <w:numId w:val="19"/>
        </w:numPr>
        <w:spacing w:line="360" w:lineRule="auto"/>
        <w:jc w:val="both"/>
        <w:rPr>
          <w:sz w:val="22"/>
          <w:szCs w:val="22"/>
          <w:lang w:val="es-MX"/>
        </w:rPr>
      </w:pPr>
      <w:r w:rsidRPr="008E28EB">
        <w:rPr>
          <w:sz w:val="22"/>
          <w:szCs w:val="22"/>
          <w:lang w:val="es-MX"/>
        </w:rPr>
        <w:t>Curva de estudio más pronunciada</w:t>
      </w:r>
    </w:p>
    <w:p w14:paraId="18127F24" w14:textId="17260312" w:rsidR="00510EA7" w:rsidRPr="008E28EB" w:rsidRDefault="00510EA7" w:rsidP="003B21A1">
      <w:pPr>
        <w:pStyle w:val="Prrafodelista"/>
        <w:numPr>
          <w:ilvl w:val="0"/>
          <w:numId w:val="19"/>
        </w:numPr>
        <w:spacing w:line="360" w:lineRule="auto"/>
        <w:jc w:val="both"/>
        <w:rPr>
          <w:sz w:val="22"/>
          <w:szCs w:val="22"/>
          <w:lang w:val="es-MX"/>
        </w:rPr>
      </w:pPr>
      <w:r w:rsidRPr="008E28EB">
        <w:rPr>
          <w:sz w:val="22"/>
          <w:szCs w:val="22"/>
          <w:lang w:val="es-MX"/>
        </w:rPr>
        <w:t>Capacidades limitadas de optimización de motores de búsqueda</w:t>
      </w:r>
    </w:p>
    <w:p w14:paraId="285074C6" w14:textId="7718A281" w:rsidR="00510EA7" w:rsidRPr="008E28EB" w:rsidRDefault="00510EA7" w:rsidP="003B21A1">
      <w:pPr>
        <w:pStyle w:val="Prrafodelista"/>
        <w:numPr>
          <w:ilvl w:val="0"/>
          <w:numId w:val="19"/>
        </w:numPr>
        <w:spacing w:line="360" w:lineRule="auto"/>
        <w:jc w:val="both"/>
        <w:rPr>
          <w:sz w:val="22"/>
          <w:szCs w:val="22"/>
          <w:lang w:val="es-MX"/>
        </w:rPr>
      </w:pPr>
      <w:r w:rsidRPr="008E28EB">
        <w:rPr>
          <w:sz w:val="22"/>
          <w:szCs w:val="22"/>
          <w:lang w:val="es-MX"/>
        </w:rPr>
        <w:t>Demasiadas variaciones</w:t>
      </w:r>
    </w:p>
    <w:p w14:paraId="071F2D6C" w14:textId="486B222E" w:rsidR="00510EA7" w:rsidRDefault="00510EA7" w:rsidP="003B21A1">
      <w:pPr>
        <w:pStyle w:val="Prrafodelista"/>
        <w:numPr>
          <w:ilvl w:val="0"/>
          <w:numId w:val="19"/>
        </w:numPr>
        <w:spacing w:line="360" w:lineRule="auto"/>
        <w:jc w:val="both"/>
        <w:rPr>
          <w:sz w:val="22"/>
          <w:szCs w:val="22"/>
          <w:lang w:val="es-MX"/>
        </w:rPr>
      </w:pPr>
      <w:r w:rsidRPr="008E28EB">
        <w:rPr>
          <w:sz w:val="22"/>
          <w:szCs w:val="22"/>
          <w:lang w:val="es-MX"/>
        </w:rPr>
        <w:t>Gran cantidad de código repetitivo</w:t>
      </w:r>
    </w:p>
    <w:p w14:paraId="510B1C85" w14:textId="77777777" w:rsidR="006A0190" w:rsidRPr="008E28EB" w:rsidRDefault="006A0190" w:rsidP="003B21A1">
      <w:pPr>
        <w:pStyle w:val="Prrafodelista"/>
        <w:spacing w:line="360" w:lineRule="auto"/>
        <w:jc w:val="both"/>
        <w:rPr>
          <w:sz w:val="22"/>
          <w:szCs w:val="22"/>
          <w:lang w:val="es-MX"/>
        </w:rPr>
      </w:pPr>
    </w:p>
    <w:p w14:paraId="2E89DD2D" w14:textId="45474A96" w:rsidR="006D46D8" w:rsidRPr="008E28EB" w:rsidRDefault="00615897" w:rsidP="000F5F6E">
      <w:pPr>
        <w:pStyle w:val="Ttulo2"/>
        <w:rPr>
          <w:lang w:val="es-MX"/>
        </w:rPr>
      </w:pPr>
      <w:bookmarkStart w:id="17" w:name="_Toc63101610"/>
      <w:r w:rsidRPr="008E28EB">
        <w:rPr>
          <w:lang w:val="es-MX"/>
        </w:rPr>
        <w:t xml:space="preserve">Bases de datos </w:t>
      </w:r>
      <w:r w:rsidR="005C0EA0" w:rsidRPr="008E28EB">
        <w:rPr>
          <w:lang w:val="es-MX"/>
        </w:rPr>
        <w:t>NoSQL</w:t>
      </w:r>
      <w:bookmarkEnd w:id="17"/>
    </w:p>
    <w:p w14:paraId="00E9C478" w14:textId="77777777" w:rsidR="005C0EA0" w:rsidRPr="008E28EB" w:rsidRDefault="005C0EA0" w:rsidP="003B21A1">
      <w:pPr>
        <w:spacing w:line="360" w:lineRule="auto"/>
        <w:ind w:left="708"/>
        <w:jc w:val="both"/>
        <w:rPr>
          <w:b/>
          <w:bCs/>
          <w:sz w:val="22"/>
          <w:szCs w:val="22"/>
          <w:lang w:val="es-MX"/>
        </w:rPr>
      </w:pPr>
    </w:p>
    <w:p w14:paraId="02CA5F40" w14:textId="77777777" w:rsidR="005F1320" w:rsidRDefault="005F1320" w:rsidP="005F1320">
      <w:pPr>
        <w:spacing w:line="360" w:lineRule="auto"/>
        <w:jc w:val="both"/>
        <w:rPr>
          <w:sz w:val="22"/>
          <w:szCs w:val="22"/>
        </w:rPr>
      </w:pPr>
      <w:r w:rsidRPr="00D62497">
        <w:rPr>
          <w:sz w:val="22"/>
          <w:szCs w:val="22"/>
        </w:rPr>
        <w:t>No</w:t>
      </w:r>
      <w:r>
        <w:rPr>
          <w:sz w:val="22"/>
          <w:szCs w:val="22"/>
        </w:rPr>
        <w:t>SQL e</w:t>
      </w:r>
      <w:r w:rsidRPr="00D62497">
        <w:rPr>
          <w:sz w:val="22"/>
          <w:szCs w:val="22"/>
        </w:rPr>
        <w:t>s un término utilizado en varias tecnologías donde la naturaleza de</w:t>
      </w:r>
      <w:r>
        <w:rPr>
          <w:sz w:val="22"/>
          <w:szCs w:val="22"/>
        </w:rPr>
        <w:t xml:space="preserve"> </w:t>
      </w:r>
      <w:r w:rsidRPr="00D62497">
        <w:rPr>
          <w:sz w:val="22"/>
          <w:szCs w:val="22"/>
        </w:rPr>
        <w:t>los datos no requiere un modelo relacional. Las tecnologías NoSQL permiten trabajar</w:t>
      </w:r>
      <w:r>
        <w:rPr>
          <w:sz w:val="22"/>
          <w:szCs w:val="22"/>
        </w:rPr>
        <w:t xml:space="preserve"> </w:t>
      </w:r>
      <w:r w:rsidRPr="00D62497">
        <w:rPr>
          <w:sz w:val="22"/>
          <w:szCs w:val="22"/>
        </w:rPr>
        <w:t xml:space="preserve">con una </w:t>
      </w:r>
      <w:r>
        <w:rPr>
          <w:sz w:val="22"/>
          <w:szCs w:val="22"/>
        </w:rPr>
        <w:t>mayor</w:t>
      </w:r>
      <w:r w:rsidRPr="00D62497">
        <w:rPr>
          <w:sz w:val="22"/>
          <w:szCs w:val="22"/>
        </w:rPr>
        <w:t xml:space="preserve"> cantidad de datos, mayor disponibilidad, escalabilidad y rendimiento.</w:t>
      </w:r>
    </w:p>
    <w:p w14:paraId="28B4C7E2" w14:textId="77777777" w:rsidR="005F1320" w:rsidRDefault="005F1320" w:rsidP="005F1320">
      <w:pPr>
        <w:spacing w:line="360" w:lineRule="auto"/>
        <w:jc w:val="both"/>
        <w:rPr>
          <w:sz w:val="22"/>
          <w:szCs w:val="22"/>
        </w:rPr>
      </w:pPr>
    </w:p>
    <w:p w14:paraId="3A64F455" w14:textId="77777777" w:rsidR="005F1320" w:rsidRDefault="005F1320" w:rsidP="005F1320">
      <w:pPr>
        <w:spacing w:line="360" w:lineRule="auto"/>
        <w:jc w:val="both"/>
        <w:rPr>
          <w:sz w:val="22"/>
          <w:szCs w:val="22"/>
        </w:rPr>
      </w:pPr>
      <w:r w:rsidRPr="002A512A">
        <w:rPr>
          <w:sz w:val="22"/>
          <w:szCs w:val="22"/>
        </w:rPr>
        <w:t>Los tipos más comunes de almacenes de datos NoSQL son:</w:t>
      </w:r>
    </w:p>
    <w:p w14:paraId="4DFE3972" w14:textId="77777777" w:rsidR="005F1320" w:rsidRPr="002A512A" w:rsidRDefault="005F1320" w:rsidP="005F1320">
      <w:pPr>
        <w:spacing w:line="360" w:lineRule="auto"/>
        <w:jc w:val="both"/>
        <w:rPr>
          <w:sz w:val="22"/>
          <w:szCs w:val="22"/>
        </w:rPr>
      </w:pPr>
    </w:p>
    <w:p w14:paraId="58657733" w14:textId="2BAEF0B4" w:rsidR="005F1320" w:rsidRPr="001C4498" w:rsidRDefault="005F1320" w:rsidP="007248E6">
      <w:pPr>
        <w:pStyle w:val="Prrafodelista"/>
        <w:numPr>
          <w:ilvl w:val="0"/>
          <w:numId w:val="43"/>
        </w:numPr>
        <w:spacing w:line="360" w:lineRule="auto"/>
        <w:jc w:val="both"/>
        <w:rPr>
          <w:sz w:val="22"/>
          <w:szCs w:val="22"/>
        </w:rPr>
      </w:pPr>
      <w:r w:rsidRPr="001C4498">
        <w:rPr>
          <w:sz w:val="22"/>
          <w:szCs w:val="22"/>
        </w:rPr>
        <w:t>Almacén de documentos: los datos se guardan y organizan como una colección de documentos.</w:t>
      </w:r>
      <w:r w:rsidR="001C4498">
        <w:rPr>
          <w:sz w:val="22"/>
          <w:szCs w:val="22"/>
        </w:rPr>
        <w:t xml:space="preserve"> </w:t>
      </w:r>
      <w:r w:rsidRPr="001C4498">
        <w:rPr>
          <w:sz w:val="22"/>
          <w:szCs w:val="22"/>
        </w:rPr>
        <w:t>El esquema del modelo es flexible y cada colección puede manejar cualquier número</w:t>
      </w:r>
      <w:r w:rsidR="001C4498">
        <w:rPr>
          <w:sz w:val="22"/>
          <w:szCs w:val="22"/>
        </w:rPr>
        <w:t xml:space="preserve"> y </w:t>
      </w:r>
      <w:r w:rsidRPr="001C4498">
        <w:rPr>
          <w:sz w:val="22"/>
          <w:szCs w:val="22"/>
        </w:rPr>
        <w:t>cada colección puede manejar cualquier número de campos. Por ejemplo, MongoDB usa un documento de tipo BSON y CouchDB usa un documento JSON.</w:t>
      </w:r>
    </w:p>
    <w:p w14:paraId="479ACDBF" w14:textId="77777777" w:rsidR="005F1320" w:rsidRPr="005F1320" w:rsidRDefault="005F1320" w:rsidP="005F1320">
      <w:pPr>
        <w:pStyle w:val="Prrafodelista"/>
        <w:numPr>
          <w:ilvl w:val="0"/>
          <w:numId w:val="43"/>
        </w:numPr>
        <w:spacing w:line="360" w:lineRule="auto"/>
        <w:jc w:val="both"/>
        <w:rPr>
          <w:sz w:val="22"/>
          <w:szCs w:val="22"/>
        </w:rPr>
      </w:pPr>
      <w:r w:rsidRPr="005F1320">
        <w:rPr>
          <w:sz w:val="22"/>
          <w:szCs w:val="22"/>
        </w:rPr>
        <w:t xml:space="preserve">Almacén de clave-valor: los datos se almacenan como pares clave-valor sin un valor predefinido esquema. Los valores se recuperan de sus claves. Por ejemplo, Apache </w:t>
      </w:r>
      <w:proofErr w:type="spellStart"/>
      <w:r w:rsidRPr="005F1320">
        <w:rPr>
          <w:sz w:val="22"/>
          <w:szCs w:val="22"/>
        </w:rPr>
        <w:t>Cassandra</w:t>
      </w:r>
      <w:proofErr w:type="spellEnd"/>
      <w:r w:rsidRPr="005F1320">
        <w:rPr>
          <w:sz w:val="22"/>
          <w:szCs w:val="22"/>
        </w:rPr>
        <w:t xml:space="preserve">, </w:t>
      </w:r>
      <w:proofErr w:type="spellStart"/>
      <w:r w:rsidRPr="005F1320">
        <w:rPr>
          <w:sz w:val="22"/>
          <w:szCs w:val="22"/>
        </w:rPr>
        <w:t>Dynamo</w:t>
      </w:r>
      <w:proofErr w:type="spellEnd"/>
      <w:r w:rsidRPr="005F1320">
        <w:rPr>
          <w:sz w:val="22"/>
          <w:szCs w:val="22"/>
        </w:rPr>
        <w:t xml:space="preserve">, </w:t>
      </w:r>
      <w:proofErr w:type="spellStart"/>
      <w:r w:rsidRPr="005F1320">
        <w:rPr>
          <w:sz w:val="22"/>
          <w:szCs w:val="22"/>
        </w:rPr>
        <w:t>HBase</w:t>
      </w:r>
      <w:proofErr w:type="spellEnd"/>
      <w:r w:rsidRPr="005F1320">
        <w:rPr>
          <w:sz w:val="22"/>
          <w:szCs w:val="22"/>
        </w:rPr>
        <w:t xml:space="preserve"> y Amazon </w:t>
      </w:r>
      <w:proofErr w:type="spellStart"/>
      <w:r w:rsidRPr="005F1320">
        <w:rPr>
          <w:sz w:val="22"/>
          <w:szCs w:val="22"/>
        </w:rPr>
        <w:t>SimpleDB</w:t>
      </w:r>
      <w:proofErr w:type="spellEnd"/>
      <w:r w:rsidRPr="005F1320">
        <w:rPr>
          <w:sz w:val="22"/>
          <w:szCs w:val="22"/>
        </w:rPr>
        <w:t>.</w:t>
      </w:r>
    </w:p>
    <w:p w14:paraId="1F07A179" w14:textId="5FAA957D" w:rsidR="005F1320" w:rsidRDefault="005F1320" w:rsidP="005F1320">
      <w:pPr>
        <w:pStyle w:val="Prrafodelista"/>
        <w:numPr>
          <w:ilvl w:val="0"/>
          <w:numId w:val="43"/>
        </w:numPr>
        <w:tabs>
          <w:tab w:val="num" w:pos="720"/>
        </w:tabs>
        <w:spacing w:line="360" w:lineRule="auto"/>
        <w:jc w:val="both"/>
        <w:rPr>
          <w:sz w:val="22"/>
          <w:szCs w:val="22"/>
        </w:rPr>
      </w:pPr>
      <w:r w:rsidRPr="005F1320">
        <w:rPr>
          <w:sz w:val="22"/>
          <w:szCs w:val="22"/>
        </w:rPr>
        <w:t xml:space="preserve">Almacenamiento basado en gráficos: los datos se almacenan en estructuras gráficas con nodos, bordes y propiedades, para la obtención y almacenamiento de datos utiliza la teoría de grafos. Este tipo de bases de datos son excelentes cuando se requiere la representación de relaciones. Por ejemplo, Neo4js, </w:t>
      </w:r>
      <w:proofErr w:type="spellStart"/>
      <w:r w:rsidRPr="005F1320">
        <w:rPr>
          <w:sz w:val="22"/>
          <w:szCs w:val="22"/>
        </w:rPr>
        <w:t>InfoGrid</w:t>
      </w:r>
      <w:proofErr w:type="spellEnd"/>
      <w:r w:rsidRPr="005F1320">
        <w:rPr>
          <w:sz w:val="22"/>
          <w:szCs w:val="22"/>
        </w:rPr>
        <w:t xml:space="preserve"> y </w:t>
      </w:r>
      <w:proofErr w:type="spellStart"/>
      <w:r w:rsidRPr="005F1320">
        <w:rPr>
          <w:sz w:val="22"/>
          <w:szCs w:val="22"/>
        </w:rPr>
        <w:t>Horton</w:t>
      </w:r>
      <w:proofErr w:type="spellEnd"/>
      <w:r w:rsidRPr="005F1320">
        <w:rPr>
          <w:sz w:val="22"/>
          <w:szCs w:val="22"/>
        </w:rPr>
        <w:t>.</w:t>
      </w:r>
      <w:r w:rsidR="001C4498">
        <w:rPr>
          <w:sz w:val="22"/>
          <w:szCs w:val="22"/>
        </w:rPr>
        <w:t xml:space="preserve"> </w:t>
      </w:r>
      <w:r w:rsidR="001C4498">
        <w:rPr>
          <w:sz w:val="22"/>
          <w:szCs w:val="22"/>
        </w:rPr>
        <w:fldChar w:fldCharType="begin"/>
      </w:r>
      <w:r w:rsidR="003A6BB3">
        <w:rPr>
          <w:sz w:val="22"/>
          <w:szCs w:val="22"/>
        </w:rPr>
        <w:instrText xml:space="preserve"> ADDIN ZOTERO_ITEM CSL_CITATION {"citationID":"M9yDA0OY","properties":{"formattedCitation":"(Cuesta 2013)","plainCitation":"(Cuesta 2013)","dontUpdate":true,"noteIndex":0},"citationItems":[{"id":204,"uris":["http://zotero.org/users/local/S6cLoLqa/items/CUUMQ3LC"],"uri":["http://zotero.org/users/local/S6cLoLqa/items/CUUMQ3LC"],"itemData":{"id":204,"type":"chapter","container-title":"Practical Data Analysis","ISBN":"978-1-78328-099-5","page":"30","publisher":"Packt Publishing","title":"2.1.6 Multimedia","URL":"https://app.knovel.com/hotlink/pdf/id:kt00U5TR2B/practical-data-analysis/multimedia","author":[{"family":"Cuesta","given":"Hector"}],"issued":{"date-parts":[["2013"]]}}}],"schema":"https://github.com/citation-style-language/schema/raw/master/csl-citation.json"} </w:instrText>
      </w:r>
      <w:r w:rsidR="001C4498">
        <w:rPr>
          <w:sz w:val="22"/>
          <w:szCs w:val="22"/>
        </w:rPr>
        <w:fldChar w:fldCharType="separate"/>
      </w:r>
      <w:r w:rsidR="001C4498">
        <w:rPr>
          <w:noProof/>
          <w:sz w:val="22"/>
          <w:szCs w:val="22"/>
        </w:rPr>
        <w:t>(Cuesta, 2013)</w:t>
      </w:r>
      <w:r w:rsidR="001C4498">
        <w:rPr>
          <w:sz w:val="22"/>
          <w:szCs w:val="22"/>
        </w:rPr>
        <w:fldChar w:fldCharType="end"/>
      </w:r>
    </w:p>
    <w:p w14:paraId="6B95CC7F" w14:textId="77777777" w:rsidR="005F1320" w:rsidRPr="005F1320" w:rsidRDefault="005F1320" w:rsidP="005F1320">
      <w:pPr>
        <w:tabs>
          <w:tab w:val="num" w:pos="720"/>
        </w:tabs>
        <w:spacing w:line="360" w:lineRule="auto"/>
        <w:jc w:val="both"/>
        <w:rPr>
          <w:sz w:val="22"/>
          <w:szCs w:val="22"/>
        </w:rPr>
      </w:pPr>
    </w:p>
    <w:p w14:paraId="5BB1820E" w14:textId="38930BBD" w:rsidR="00D12DC0" w:rsidRPr="008E28EB" w:rsidRDefault="00B67113" w:rsidP="003B21A1">
      <w:pPr>
        <w:tabs>
          <w:tab w:val="num" w:pos="720"/>
        </w:tabs>
        <w:spacing w:line="360" w:lineRule="auto"/>
        <w:jc w:val="both"/>
        <w:rPr>
          <w:sz w:val="22"/>
          <w:szCs w:val="22"/>
          <w:lang w:val="es-MX"/>
        </w:rPr>
      </w:pPr>
      <w:r>
        <w:rPr>
          <w:sz w:val="22"/>
          <w:szCs w:val="22"/>
        </w:rPr>
        <w:t xml:space="preserve">Este tipo de bases de datos busca mejorar los inconvenientes que se generan en cuanto a rendimiento y escalabilidad de BigData, debido a que las bases de datos SQL o relaciones no pueden debido a su diseño, NoSQL para realizar esto cuenta con una gran variedad de arquitecturas y tecnologías que permiten abordar estos problemas. Una de las razones para elegir este tipo de bases de datos es cuando se requiere procesar y analizar grandes cantidades de información que no se encuentran estructuradas, </w:t>
      </w:r>
      <w:r w:rsidR="00C62556">
        <w:rPr>
          <w:sz w:val="22"/>
          <w:szCs w:val="22"/>
        </w:rPr>
        <w:t xml:space="preserve">y </w:t>
      </w:r>
      <w:r>
        <w:rPr>
          <w:sz w:val="22"/>
          <w:szCs w:val="22"/>
        </w:rPr>
        <w:t>estos pueden estar almacenad</w:t>
      </w:r>
      <w:r w:rsidR="00C62556">
        <w:rPr>
          <w:sz w:val="22"/>
          <w:szCs w:val="22"/>
        </w:rPr>
        <w:t>o</w:t>
      </w:r>
      <w:r>
        <w:rPr>
          <w:sz w:val="22"/>
          <w:szCs w:val="22"/>
        </w:rPr>
        <w:t xml:space="preserve">s en distintos sitios en la </w:t>
      </w:r>
      <w:r w:rsidR="00C62556">
        <w:rPr>
          <w:sz w:val="22"/>
          <w:szCs w:val="22"/>
        </w:rPr>
        <w:t xml:space="preserve">web. </w:t>
      </w:r>
      <w:r w:rsidR="00D12DC0" w:rsidRPr="008E28EB">
        <w:rPr>
          <w:sz w:val="22"/>
          <w:szCs w:val="22"/>
          <w:lang w:val="es-MX"/>
        </w:rPr>
        <w:fldChar w:fldCharType="begin"/>
      </w:r>
      <w:r w:rsidR="00EC5911">
        <w:rPr>
          <w:sz w:val="22"/>
          <w:szCs w:val="22"/>
          <w:lang w:val="es-MX"/>
        </w:rPr>
        <w:instrText xml:space="preserve"> ADDIN ZOTERO_ITEM CSL_CITATION {"citationID":"ydn0vq9T","properties":{"formattedCitation":"(Rouse 2015)","plainCitation":"(Rouse 2015)","dontUpdate":true,"noteIndex":0},"citationItems":[{"id":"aT7E4CCP/Cj9jzD3i","uris":["http://zotero.org/users/local/RoPajdqn/items/5B9V852T"],"uri":["http://zotero.org/users/local/RoPajdqn/items/5B9V852T"],"itemData":{"id":131,"type":"webpage","abstract":"Las bases de datos NoSQL tambin llamadas No Solo SQL son un enfoque hacia la gestin de datos y el diseo de base de datos que es til para grandes conjunt...","container-title":"SearchDataCenter&amp;nbsp;en&amp;nbsp;Español","language":"es","title":"¿Qué es NoSQL (No Solo SQL)? - Definición en WhatIs.com","title-short":"¿Qué es NoSQL (No Solo SQL)?","URL":"https://searchdatacenter.techtarget.com/es/definicion/NoSQL-No-Solo-SQL","author":[{"family":"Rouse","given":"Margaret"}],"accessed":{"date-parts":[["2020",10,4]]},"issued":{"date-parts":[["2015"]]}}}],"schema":"https://github.com/citation-style-language/schema/raw/master/csl-citation.json"} </w:instrText>
      </w:r>
      <w:r w:rsidR="00D12DC0" w:rsidRPr="008E28EB">
        <w:rPr>
          <w:sz w:val="22"/>
          <w:szCs w:val="22"/>
          <w:lang w:val="es-MX"/>
        </w:rPr>
        <w:fldChar w:fldCharType="separate"/>
      </w:r>
      <w:r w:rsidR="00A47E31">
        <w:rPr>
          <w:sz w:val="22"/>
          <w:szCs w:val="22"/>
        </w:rPr>
        <w:t>(</w:t>
      </w:r>
      <w:proofErr w:type="spellStart"/>
      <w:r w:rsidR="00A47E31">
        <w:rPr>
          <w:sz w:val="22"/>
          <w:szCs w:val="22"/>
        </w:rPr>
        <w:t>Rouse</w:t>
      </w:r>
      <w:proofErr w:type="spellEnd"/>
      <w:r w:rsidR="005F1320">
        <w:rPr>
          <w:sz w:val="22"/>
          <w:szCs w:val="22"/>
        </w:rPr>
        <w:t>,</w:t>
      </w:r>
      <w:r w:rsidR="00A47E31">
        <w:rPr>
          <w:sz w:val="22"/>
          <w:szCs w:val="22"/>
        </w:rPr>
        <w:t xml:space="preserve"> 2015)</w:t>
      </w:r>
      <w:r w:rsidR="00D12DC0" w:rsidRPr="008E28EB">
        <w:rPr>
          <w:sz w:val="22"/>
          <w:szCs w:val="22"/>
          <w:lang w:val="es-MX"/>
        </w:rPr>
        <w:fldChar w:fldCharType="end"/>
      </w:r>
    </w:p>
    <w:p w14:paraId="212814FD" w14:textId="77777777" w:rsidR="004832E4" w:rsidRPr="008E28EB" w:rsidRDefault="004832E4" w:rsidP="003B21A1">
      <w:pPr>
        <w:tabs>
          <w:tab w:val="num" w:pos="720"/>
        </w:tabs>
        <w:spacing w:line="360" w:lineRule="auto"/>
        <w:jc w:val="both"/>
        <w:rPr>
          <w:sz w:val="22"/>
          <w:szCs w:val="22"/>
          <w:lang w:val="es-MX"/>
        </w:rPr>
      </w:pPr>
    </w:p>
    <w:p w14:paraId="4A82FDEB" w14:textId="6DC30447" w:rsidR="004832E4" w:rsidRPr="008E28EB" w:rsidRDefault="000E3EAA" w:rsidP="003B21A1">
      <w:pPr>
        <w:spacing w:line="360" w:lineRule="auto"/>
        <w:jc w:val="both"/>
        <w:rPr>
          <w:sz w:val="22"/>
          <w:szCs w:val="22"/>
          <w:lang w:val="es-MX"/>
        </w:rPr>
      </w:pPr>
      <w:r>
        <w:rPr>
          <w:sz w:val="22"/>
          <w:szCs w:val="22"/>
          <w:lang w:val="es-MX"/>
        </w:rPr>
        <w:t xml:space="preserve">A continuación, se </w:t>
      </w:r>
      <w:r w:rsidR="004832E4" w:rsidRPr="008E28EB">
        <w:rPr>
          <w:sz w:val="22"/>
          <w:szCs w:val="22"/>
          <w:lang w:val="es-MX"/>
        </w:rPr>
        <w:t>mencionan algunas ventajas y desventajas de las bases de datos no relacionales.</w:t>
      </w:r>
    </w:p>
    <w:p w14:paraId="1E53F0D9" w14:textId="77777777" w:rsidR="004832E4" w:rsidRPr="008E28EB" w:rsidRDefault="004832E4" w:rsidP="003B21A1">
      <w:pPr>
        <w:spacing w:line="360" w:lineRule="auto"/>
        <w:jc w:val="both"/>
        <w:rPr>
          <w:sz w:val="22"/>
          <w:szCs w:val="22"/>
          <w:lang w:val="es-MX"/>
        </w:rPr>
      </w:pPr>
    </w:p>
    <w:p w14:paraId="154B6B75" w14:textId="19B9E36A" w:rsidR="004832E4" w:rsidRPr="008E28EB" w:rsidRDefault="004832E4" w:rsidP="003B21A1">
      <w:pPr>
        <w:spacing w:line="360" w:lineRule="auto"/>
        <w:jc w:val="both"/>
        <w:rPr>
          <w:b/>
          <w:bCs/>
          <w:sz w:val="22"/>
          <w:szCs w:val="22"/>
          <w:lang w:val="es-MX"/>
        </w:rPr>
      </w:pPr>
      <w:r w:rsidRPr="008E28EB">
        <w:rPr>
          <w:b/>
          <w:bCs/>
          <w:sz w:val="22"/>
          <w:szCs w:val="22"/>
          <w:lang w:val="es-MX"/>
        </w:rPr>
        <w:t>Ventajas</w:t>
      </w:r>
    </w:p>
    <w:p w14:paraId="0B561827" w14:textId="77777777" w:rsidR="004832E4" w:rsidRPr="008E28EB" w:rsidRDefault="004832E4" w:rsidP="003B21A1">
      <w:pPr>
        <w:spacing w:line="360" w:lineRule="auto"/>
        <w:jc w:val="both"/>
        <w:rPr>
          <w:b/>
          <w:bCs/>
          <w:sz w:val="22"/>
          <w:szCs w:val="22"/>
          <w:lang w:val="es-MX"/>
        </w:rPr>
      </w:pPr>
    </w:p>
    <w:p w14:paraId="4F1503BF" w14:textId="77777777" w:rsidR="000E3EAA" w:rsidRPr="000E3EAA" w:rsidRDefault="000E3EAA" w:rsidP="000E3EAA">
      <w:pPr>
        <w:pStyle w:val="Prrafodelista"/>
        <w:numPr>
          <w:ilvl w:val="0"/>
          <w:numId w:val="44"/>
        </w:numPr>
        <w:spacing w:line="360" w:lineRule="auto"/>
        <w:jc w:val="both"/>
        <w:rPr>
          <w:sz w:val="22"/>
          <w:szCs w:val="22"/>
        </w:rPr>
      </w:pPr>
      <w:r w:rsidRPr="000E3EAA">
        <w:rPr>
          <w:b/>
          <w:bCs/>
          <w:sz w:val="22"/>
          <w:szCs w:val="22"/>
        </w:rPr>
        <w:t xml:space="preserve">Hay bases de datos de código abierto no relacionadas. </w:t>
      </w:r>
      <w:r w:rsidRPr="000E3EAA">
        <w:rPr>
          <w:sz w:val="22"/>
          <w:szCs w:val="22"/>
        </w:rPr>
        <w:t xml:space="preserve">Las tecnologías de código abierto suelen aportar grandes beneficios a la comunidad de desarrolladores, por ejemplo, en términos de precio, no se requieren servidores con una gran cantidad de recursos, no poseen una estructura de datos definida y los datos pueden ser diversos y heterogéneos. </w:t>
      </w:r>
    </w:p>
    <w:p w14:paraId="743D8429" w14:textId="77777777" w:rsidR="000E3EAA" w:rsidRPr="000E3EAA" w:rsidRDefault="000E3EAA" w:rsidP="000E3EAA">
      <w:pPr>
        <w:pStyle w:val="Prrafodelista"/>
        <w:numPr>
          <w:ilvl w:val="0"/>
          <w:numId w:val="44"/>
        </w:numPr>
        <w:spacing w:line="360" w:lineRule="auto"/>
        <w:jc w:val="both"/>
        <w:rPr>
          <w:sz w:val="22"/>
          <w:szCs w:val="22"/>
        </w:rPr>
      </w:pPr>
      <w:r w:rsidRPr="000E3EAA">
        <w:rPr>
          <w:b/>
          <w:bCs/>
          <w:sz w:val="22"/>
          <w:szCs w:val="22"/>
        </w:rPr>
        <w:t>Su escalamiento es muy sencillo.</w:t>
      </w:r>
      <w:r w:rsidRPr="000E3EAA">
        <w:rPr>
          <w:sz w:val="22"/>
          <w:szCs w:val="22"/>
        </w:rPr>
        <w:t xml:space="preserve"> Este tipo de bases de datos buscan la forma de agregar más servidores para que puedan manejar mayores cargas de datos, lo que permite a las empresas asignar equipos en función de las actividades a realizar. </w:t>
      </w:r>
    </w:p>
    <w:p w14:paraId="77040790" w14:textId="77777777" w:rsidR="000E3EAA" w:rsidRPr="000E3EAA" w:rsidRDefault="000E3EAA" w:rsidP="000E3EAA">
      <w:pPr>
        <w:pStyle w:val="Prrafodelista"/>
        <w:numPr>
          <w:ilvl w:val="0"/>
          <w:numId w:val="44"/>
        </w:numPr>
        <w:spacing w:line="360" w:lineRule="auto"/>
        <w:jc w:val="both"/>
        <w:rPr>
          <w:sz w:val="22"/>
          <w:szCs w:val="22"/>
        </w:rPr>
      </w:pPr>
      <w:r w:rsidRPr="000E3EAA">
        <w:rPr>
          <w:b/>
          <w:bCs/>
          <w:sz w:val="22"/>
          <w:szCs w:val="22"/>
        </w:rPr>
        <w:t>Economía.</w:t>
      </w:r>
      <w:r w:rsidRPr="000E3EAA">
        <w:rPr>
          <w:sz w:val="22"/>
          <w:szCs w:val="22"/>
        </w:rPr>
        <w:t xml:space="preserve"> Utilizan servidores de bajo costo para administrar la cantidad de datos y transacciones que realizan de esa manera permiten almacenar y el procesar más datos a un precio más bajo.</w:t>
      </w:r>
    </w:p>
    <w:p w14:paraId="414DF681" w14:textId="55F9DC7E" w:rsidR="000E3EAA" w:rsidRPr="000E3EAA" w:rsidRDefault="000E3EAA" w:rsidP="00051717">
      <w:pPr>
        <w:pStyle w:val="Prrafodelista"/>
        <w:numPr>
          <w:ilvl w:val="0"/>
          <w:numId w:val="44"/>
        </w:numPr>
        <w:tabs>
          <w:tab w:val="num" w:pos="720"/>
        </w:tabs>
        <w:spacing w:line="360" w:lineRule="auto"/>
        <w:jc w:val="both"/>
        <w:rPr>
          <w:sz w:val="22"/>
          <w:szCs w:val="22"/>
          <w:lang w:val="es-EC"/>
        </w:rPr>
      </w:pPr>
      <w:r w:rsidRPr="000E3EAA">
        <w:rPr>
          <w:b/>
          <w:bCs/>
          <w:sz w:val="22"/>
          <w:szCs w:val="22"/>
        </w:rPr>
        <w:t>No crean cuellos de botella.</w:t>
      </w:r>
      <w:r w:rsidR="001605F3">
        <w:rPr>
          <w:sz w:val="22"/>
          <w:szCs w:val="22"/>
        </w:rPr>
        <w:t xml:space="preserve"> Como lo hacen las bases de datos SQL o relacionales, debido a que este tipo de base de datos para ejecutar una sentencia debe transcribir una por una cada una de las sentencias y si se incluyen sentencias mas complejas esto conllevaría a un problema mayor en cuanto a rendimiento</w:t>
      </w:r>
      <w:r w:rsidRPr="000E3EAA">
        <w:rPr>
          <w:sz w:val="22"/>
          <w:szCs w:val="22"/>
        </w:rPr>
        <w:t xml:space="preserve">. </w:t>
      </w:r>
      <w:r>
        <w:rPr>
          <w:sz w:val="22"/>
          <w:szCs w:val="22"/>
        </w:rPr>
        <w:fldChar w:fldCharType="begin"/>
      </w:r>
      <w:r w:rsidR="00C5719E">
        <w:rPr>
          <w:sz w:val="22"/>
          <w:szCs w:val="22"/>
        </w:rPr>
        <w:instrText xml:space="preserve"> ADDIN ZOTERO_ITEM CSL_CITATION {"citationID":"xR7IaNyt","properties":{"formattedCitation":"(Espinoza y Rosa 2013)","plainCitation":"(Espinoza y Rosa 2013)","dontUpdate":true,"noteIndex":0},"citationItems":[{"id":160,"uris":["http://zotero.org/users/local/S6cLoLqa/items/UHR5BNSS"],"uri":["http://zotero.org/users/local/S6cLoLqa/items/UHR5BNSS"],"itemData":{"id":160,"type":"article-journal","language":"es","page":"88","source":"Zotero","title":"Análisis comparativo entre bases de datos relacionales con bases de datos no relacionales","author":[{"family":"Espinoza","given":"Córdova"},{"family":"Rosa","given":"Fernanda"}],"issued":{"date-parts":[["2013"]]}}}],"schema":"https://github.com/citation-style-language/schema/raw/master/csl-citation.json"} </w:instrText>
      </w:r>
      <w:r>
        <w:rPr>
          <w:sz w:val="22"/>
          <w:szCs w:val="22"/>
        </w:rPr>
        <w:fldChar w:fldCharType="separate"/>
      </w:r>
      <w:r>
        <w:rPr>
          <w:noProof/>
          <w:sz w:val="22"/>
          <w:szCs w:val="22"/>
        </w:rPr>
        <w:t>(Espinoza y Rosa</w:t>
      </w:r>
      <w:r w:rsidR="00DA71AF">
        <w:rPr>
          <w:noProof/>
          <w:sz w:val="22"/>
          <w:szCs w:val="22"/>
        </w:rPr>
        <w:t>,</w:t>
      </w:r>
      <w:r>
        <w:rPr>
          <w:noProof/>
          <w:sz w:val="22"/>
          <w:szCs w:val="22"/>
        </w:rPr>
        <w:t xml:space="preserve"> 2013)</w:t>
      </w:r>
      <w:r>
        <w:rPr>
          <w:sz w:val="22"/>
          <w:szCs w:val="22"/>
        </w:rPr>
        <w:fldChar w:fldCharType="end"/>
      </w:r>
    </w:p>
    <w:p w14:paraId="756CAD5F" w14:textId="77777777" w:rsidR="000E3EAA" w:rsidRPr="000E3EAA" w:rsidRDefault="000E3EAA" w:rsidP="000E3EAA">
      <w:pPr>
        <w:tabs>
          <w:tab w:val="num" w:pos="720"/>
        </w:tabs>
        <w:spacing w:line="360" w:lineRule="auto"/>
        <w:jc w:val="both"/>
        <w:rPr>
          <w:sz w:val="22"/>
          <w:szCs w:val="22"/>
          <w:lang w:val="es-EC"/>
        </w:rPr>
      </w:pPr>
    </w:p>
    <w:p w14:paraId="51FB021D" w14:textId="4430464F" w:rsidR="004832E4" w:rsidRPr="008E28EB" w:rsidRDefault="004832E4" w:rsidP="003B21A1">
      <w:pPr>
        <w:tabs>
          <w:tab w:val="num" w:pos="720"/>
        </w:tabs>
        <w:spacing w:line="360" w:lineRule="auto"/>
        <w:jc w:val="both"/>
        <w:rPr>
          <w:b/>
          <w:bCs/>
          <w:sz w:val="22"/>
          <w:szCs w:val="22"/>
          <w:lang w:val="es-EC"/>
        </w:rPr>
      </w:pPr>
      <w:r w:rsidRPr="008E28EB">
        <w:rPr>
          <w:b/>
          <w:bCs/>
          <w:sz w:val="22"/>
          <w:szCs w:val="22"/>
          <w:lang w:val="es-EC"/>
        </w:rPr>
        <w:t>Desventajas</w:t>
      </w:r>
    </w:p>
    <w:p w14:paraId="0B061DB8" w14:textId="04AEC73B" w:rsidR="004832E4" w:rsidRPr="008E28EB" w:rsidRDefault="004832E4" w:rsidP="003B21A1">
      <w:pPr>
        <w:tabs>
          <w:tab w:val="num" w:pos="720"/>
        </w:tabs>
        <w:spacing w:line="360" w:lineRule="auto"/>
        <w:jc w:val="both"/>
        <w:rPr>
          <w:sz w:val="22"/>
          <w:szCs w:val="22"/>
          <w:lang w:val="es-EC"/>
        </w:rPr>
      </w:pPr>
    </w:p>
    <w:p w14:paraId="2C66CD70" w14:textId="674D11A0" w:rsidR="00A42438" w:rsidRPr="00A42438" w:rsidRDefault="00A42438" w:rsidP="00A42438">
      <w:pPr>
        <w:pStyle w:val="Prrafodelista"/>
        <w:numPr>
          <w:ilvl w:val="0"/>
          <w:numId w:val="45"/>
        </w:numPr>
        <w:spacing w:line="360" w:lineRule="auto"/>
        <w:jc w:val="both"/>
        <w:rPr>
          <w:sz w:val="22"/>
          <w:szCs w:val="22"/>
        </w:rPr>
      </w:pPr>
      <w:r w:rsidRPr="00EE615D">
        <w:rPr>
          <w:b/>
          <w:bCs/>
          <w:sz w:val="22"/>
          <w:szCs w:val="22"/>
        </w:rPr>
        <w:t>Soporte.</w:t>
      </w:r>
      <w:r w:rsidRPr="00A42438">
        <w:rPr>
          <w:sz w:val="22"/>
          <w:szCs w:val="22"/>
        </w:rPr>
        <w:t xml:space="preserve"> </w:t>
      </w:r>
      <w:r w:rsidR="001605F3">
        <w:rPr>
          <w:sz w:val="22"/>
          <w:szCs w:val="22"/>
        </w:rPr>
        <w:t xml:space="preserve">En ocasiones el soporte de parte de proveedores de </w:t>
      </w:r>
      <w:r w:rsidR="006359E2">
        <w:rPr>
          <w:sz w:val="22"/>
          <w:szCs w:val="22"/>
        </w:rPr>
        <w:t>estas bases</w:t>
      </w:r>
      <w:r w:rsidR="001605F3">
        <w:rPr>
          <w:sz w:val="22"/>
          <w:szCs w:val="22"/>
        </w:rPr>
        <w:t xml:space="preserve"> de datos NoSQL no son los adecuados cuando los sistemas de las empresas presentan fallas de cualquier tipo</w:t>
      </w:r>
      <w:r w:rsidRPr="00A42438">
        <w:rPr>
          <w:sz w:val="22"/>
          <w:szCs w:val="22"/>
        </w:rPr>
        <w:t>.</w:t>
      </w:r>
    </w:p>
    <w:p w14:paraId="0C8E636C" w14:textId="5E34D6D8" w:rsidR="00A42438" w:rsidRPr="00A42438" w:rsidRDefault="00A42438" w:rsidP="00A42438">
      <w:pPr>
        <w:pStyle w:val="Prrafodelista"/>
        <w:numPr>
          <w:ilvl w:val="0"/>
          <w:numId w:val="45"/>
        </w:numPr>
        <w:spacing w:line="360" w:lineRule="auto"/>
        <w:jc w:val="both"/>
        <w:rPr>
          <w:sz w:val="22"/>
          <w:szCs w:val="22"/>
        </w:rPr>
      </w:pPr>
      <w:r w:rsidRPr="00EE615D">
        <w:rPr>
          <w:b/>
          <w:bCs/>
          <w:sz w:val="22"/>
          <w:szCs w:val="22"/>
        </w:rPr>
        <w:t>Experiencia.</w:t>
      </w:r>
      <w:r w:rsidRPr="00A42438">
        <w:rPr>
          <w:sz w:val="22"/>
          <w:szCs w:val="22"/>
        </w:rPr>
        <w:t xml:space="preserve"> </w:t>
      </w:r>
      <w:r w:rsidR="001605F3">
        <w:rPr>
          <w:sz w:val="22"/>
          <w:szCs w:val="22"/>
        </w:rPr>
        <w:t>No es fácil encontrar</w:t>
      </w:r>
      <w:r w:rsidRPr="00A42438">
        <w:rPr>
          <w:sz w:val="22"/>
          <w:szCs w:val="22"/>
        </w:rPr>
        <w:t xml:space="preserve"> personas con conocimientos técnicos suficientes que permitan a la empresa enfocarse en la base de datos para sus aplicaciones</w:t>
      </w:r>
      <w:r w:rsidR="001605F3">
        <w:rPr>
          <w:sz w:val="22"/>
          <w:szCs w:val="22"/>
        </w:rPr>
        <w:t>, debido a que est</w:t>
      </w:r>
      <w:r w:rsidR="00F00597">
        <w:rPr>
          <w:sz w:val="22"/>
          <w:szCs w:val="22"/>
        </w:rPr>
        <w:t xml:space="preserve">e </w:t>
      </w:r>
      <w:r w:rsidR="001605F3">
        <w:rPr>
          <w:sz w:val="22"/>
          <w:szCs w:val="22"/>
        </w:rPr>
        <w:t>tipo de tecnologí</w:t>
      </w:r>
      <w:r w:rsidR="00F00597">
        <w:rPr>
          <w:sz w:val="22"/>
          <w:szCs w:val="22"/>
        </w:rPr>
        <w:t>a no es muy usada como lo son las bases de datos relacionales.</w:t>
      </w:r>
    </w:p>
    <w:p w14:paraId="4D88D883" w14:textId="4A28CB34" w:rsidR="00A42438" w:rsidRPr="00A42438" w:rsidRDefault="00A42438" w:rsidP="00A42438">
      <w:pPr>
        <w:pStyle w:val="Prrafodelista"/>
        <w:numPr>
          <w:ilvl w:val="0"/>
          <w:numId w:val="45"/>
        </w:numPr>
        <w:spacing w:line="360" w:lineRule="auto"/>
        <w:jc w:val="both"/>
        <w:rPr>
          <w:sz w:val="22"/>
          <w:szCs w:val="22"/>
        </w:rPr>
      </w:pPr>
      <w:r w:rsidRPr="00EE615D">
        <w:rPr>
          <w:b/>
          <w:bCs/>
          <w:sz w:val="22"/>
          <w:szCs w:val="22"/>
        </w:rPr>
        <w:lastRenderedPageBreak/>
        <w:t>Administración.</w:t>
      </w:r>
      <w:r w:rsidRPr="00A42438">
        <w:rPr>
          <w:sz w:val="22"/>
          <w:szCs w:val="22"/>
        </w:rPr>
        <w:t xml:space="preserve"> El objetivo de la base de datos es proporcionar una solución de gestión desde cero, esto es un problema porque</w:t>
      </w:r>
      <w:r w:rsidR="00EE615D">
        <w:rPr>
          <w:sz w:val="22"/>
          <w:szCs w:val="22"/>
        </w:rPr>
        <w:t xml:space="preserve"> </w:t>
      </w:r>
      <w:r w:rsidRPr="00A42438">
        <w:rPr>
          <w:sz w:val="22"/>
          <w:szCs w:val="22"/>
        </w:rPr>
        <w:t>su instalación y mantenimiento</w:t>
      </w:r>
      <w:r w:rsidR="00EE615D">
        <w:rPr>
          <w:sz w:val="22"/>
          <w:szCs w:val="22"/>
        </w:rPr>
        <w:t xml:space="preserve"> no es tan sencillo</w:t>
      </w:r>
      <w:r w:rsidRPr="00A42438">
        <w:rPr>
          <w:sz w:val="22"/>
          <w:szCs w:val="22"/>
        </w:rPr>
        <w:t>.</w:t>
      </w:r>
    </w:p>
    <w:p w14:paraId="401DDC6E" w14:textId="4CCE9849" w:rsidR="004832E4" w:rsidRPr="00A42438" w:rsidRDefault="00A42438" w:rsidP="00A42438">
      <w:pPr>
        <w:pStyle w:val="Prrafodelista"/>
        <w:numPr>
          <w:ilvl w:val="0"/>
          <w:numId w:val="45"/>
        </w:numPr>
        <w:tabs>
          <w:tab w:val="num" w:pos="720"/>
        </w:tabs>
        <w:spacing w:line="360" w:lineRule="auto"/>
        <w:jc w:val="both"/>
        <w:rPr>
          <w:sz w:val="22"/>
          <w:szCs w:val="22"/>
          <w:lang w:val="es-EC"/>
        </w:rPr>
      </w:pPr>
      <w:r w:rsidRPr="00EE615D">
        <w:rPr>
          <w:b/>
          <w:bCs/>
          <w:sz w:val="22"/>
          <w:szCs w:val="22"/>
          <w:lang w:val="es-EC"/>
        </w:rPr>
        <w:t>Compatibilidad.</w:t>
      </w:r>
      <w:r w:rsidRPr="00A42438">
        <w:rPr>
          <w:sz w:val="22"/>
          <w:szCs w:val="22"/>
          <w:lang w:val="es-EC"/>
        </w:rPr>
        <w:t xml:space="preserve"> </w:t>
      </w:r>
      <w:r w:rsidR="001B71A3">
        <w:rPr>
          <w:sz w:val="22"/>
          <w:szCs w:val="22"/>
          <w:lang w:val="es-EC"/>
        </w:rPr>
        <w:t>Las consultas para este tipos de bases difieren mucho y son únicas, por ejemplo, si se esta acostumbrado a las consultas de las base de datos relacionales</w:t>
      </w:r>
      <w:r w:rsidRPr="00A42438">
        <w:rPr>
          <w:sz w:val="22"/>
          <w:szCs w:val="22"/>
          <w:lang w:val="es-EC"/>
        </w:rPr>
        <w:t>.</w:t>
      </w:r>
      <w:r w:rsidR="00780D08" w:rsidRPr="000E3EAA">
        <w:rPr>
          <w:sz w:val="22"/>
          <w:szCs w:val="22"/>
        </w:rPr>
        <w:t xml:space="preserve"> </w:t>
      </w:r>
      <w:r w:rsidR="00EE615D">
        <w:rPr>
          <w:sz w:val="22"/>
          <w:szCs w:val="22"/>
        </w:rPr>
        <w:t>Además,</w:t>
      </w:r>
      <w:r w:rsidR="001B71A3">
        <w:rPr>
          <w:sz w:val="22"/>
          <w:szCs w:val="22"/>
        </w:rPr>
        <w:t xml:space="preserve"> cuentan con su API propia.</w:t>
      </w:r>
      <w:r w:rsidR="00EE615D">
        <w:rPr>
          <w:sz w:val="22"/>
          <w:szCs w:val="22"/>
        </w:rPr>
        <w:t xml:space="preserve"> </w:t>
      </w:r>
      <w:r w:rsidR="00780D08">
        <w:rPr>
          <w:sz w:val="22"/>
          <w:szCs w:val="22"/>
        </w:rPr>
        <w:fldChar w:fldCharType="begin"/>
      </w:r>
      <w:r w:rsidR="00C5719E">
        <w:rPr>
          <w:sz w:val="22"/>
          <w:szCs w:val="22"/>
        </w:rPr>
        <w:instrText xml:space="preserve"> ADDIN ZOTERO_ITEM CSL_CITATION {"citationID":"nshfbt8C","properties":{"formattedCitation":"(Espinoza y Rosa 2013)","plainCitation":"(Espinoza y Rosa 2013)","dontUpdate":true,"noteIndex":0},"citationItems":[{"id":160,"uris":["http://zotero.org/users/local/S6cLoLqa/items/UHR5BNSS"],"uri":["http://zotero.org/users/local/S6cLoLqa/items/UHR5BNSS"],"itemData":{"id":160,"type":"article-journal","language":"es","page":"88","source":"Zotero","title":"Análisis comparativo entre bases de datos relacionales con bases de datos no relacionales","author":[{"family":"Espinoza","given":"Córdova"},{"family":"Rosa","given":"Fernanda"}],"issued":{"date-parts":[["2013"]]}}}],"schema":"https://github.com/citation-style-language/schema/raw/master/csl-citation.json"} </w:instrText>
      </w:r>
      <w:r w:rsidR="00780D08">
        <w:rPr>
          <w:sz w:val="22"/>
          <w:szCs w:val="22"/>
        </w:rPr>
        <w:fldChar w:fldCharType="separate"/>
      </w:r>
      <w:r w:rsidR="00780D08">
        <w:rPr>
          <w:noProof/>
          <w:sz w:val="22"/>
          <w:szCs w:val="22"/>
        </w:rPr>
        <w:t>(Espinoza y Rosa</w:t>
      </w:r>
      <w:r w:rsidR="00DA71AF">
        <w:rPr>
          <w:noProof/>
          <w:sz w:val="22"/>
          <w:szCs w:val="22"/>
        </w:rPr>
        <w:t>,</w:t>
      </w:r>
      <w:r w:rsidR="00780D08">
        <w:rPr>
          <w:noProof/>
          <w:sz w:val="22"/>
          <w:szCs w:val="22"/>
        </w:rPr>
        <w:t xml:space="preserve"> 2013)</w:t>
      </w:r>
      <w:r w:rsidR="00780D08">
        <w:rPr>
          <w:sz w:val="22"/>
          <w:szCs w:val="22"/>
        </w:rPr>
        <w:fldChar w:fldCharType="end"/>
      </w:r>
    </w:p>
    <w:p w14:paraId="4E3EFBFE" w14:textId="77777777" w:rsidR="00A42438" w:rsidRPr="008E28EB" w:rsidRDefault="00A42438" w:rsidP="00A42438">
      <w:pPr>
        <w:tabs>
          <w:tab w:val="num" w:pos="720"/>
        </w:tabs>
        <w:spacing w:line="360" w:lineRule="auto"/>
        <w:jc w:val="both"/>
        <w:rPr>
          <w:sz w:val="22"/>
          <w:szCs w:val="22"/>
          <w:lang w:val="es-EC"/>
        </w:rPr>
      </w:pPr>
    </w:p>
    <w:p w14:paraId="4C6D399A" w14:textId="4481A6B0" w:rsidR="00060703" w:rsidRPr="008E28EB" w:rsidRDefault="00060703" w:rsidP="000F5F6E">
      <w:pPr>
        <w:pStyle w:val="Ttulo2"/>
        <w:rPr>
          <w:lang w:val="es-MX"/>
        </w:rPr>
      </w:pPr>
      <w:bookmarkStart w:id="18" w:name="_Toc63101611"/>
      <w:r w:rsidRPr="008E28EB">
        <w:rPr>
          <w:lang w:val="es-MX"/>
        </w:rPr>
        <w:t>M</w:t>
      </w:r>
      <w:r w:rsidR="00615897" w:rsidRPr="008E28EB">
        <w:rPr>
          <w:lang w:val="es-MX"/>
        </w:rPr>
        <w:t>ongoDB</w:t>
      </w:r>
      <w:bookmarkEnd w:id="18"/>
    </w:p>
    <w:p w14:paraId="0D10130D" w14:textId="7743D946" w:rsidR="00F936A9" w:rsidRDefault="00F936A9" w:rsidP="00DA71AF">
      <w:pPr>
        <w:spacing w:line="360" w:lineRule="auto"/>
        <w:jc w:val="both"/>
        <w:rPr>
          <w:sz w:val="22"/>
          <w:szCs w:val="22"/>
          <w:lang w:val="es-MX"/>
        </w:rPr>
      </w:pPr>
    </w:p>
    <w:p w14:paraId="6940FAB9" w14:textId="2147D02E" w:rsidR="00DA71AF" w:rsidRDefault="00DA71AF" w:rsidP="00DA71AF">
      <w:pPr>
        <w:spacing w:line="360" w:lineRule="auto"/>
        <w:jc w:val="both"/>
        <w:rPr>
          <w:sz w:val="22"/>
          <w:szCs w:val="22"/>
          <w:lang w:val="es-ES" w:eastAsia="es-MX"/>
        </w:rPr>
      </w:pPr>
      <w:r w:rsidRPr="0098287C">
        <w:rPr>
          <w:sz w:val="22"/>
          <w:szCs w:val="22"/>
          <w:lang w:eastAsia="es-MX"/>
        </w:rPr>
        <w:t xml:space="preserve">MongoDB </w:t>
      </w:r>
      <w:r>
        <w:rPr>
          <w:sz w:val="22"/>
          <w:szCs w:val="22"/>
          <w:lang w:eastAsia="es-MX"/>
        </w:rPr>
        <w:t>es escalable, flexible y potente por lo que se puede considerar para uso general</w:t>
      </w:r>
      <w:r w:rsidRPr="0098287C">
        <w:rPr>
          <w:sz w:val="22"/>
          <w:szCs w:val="22"/>
          <w:lang w:eastAsia="es-MX"/>
        </w:rPr>
        <w:t>. Combina</w:t>
      </w:r>
      <w:r>
        <w:rPr>
          <w:sz w:val="22"/>
          <w:szCs w:val="22"/>
          <w:lang w:eastAsia="es-MX"/>
        </w:rPr>
        <w:t>ndo</w:t>
      </w:r>
      <w:r w:rsidRPr="0098287C">
        <w:rPr>
          <w:sz w:val="22"/>
          <w:szCs w:val="22"/>
          <w:lang w:eastAsia="es-MX"/>
        </w:rPr>
        <w:t xml:space="preserve"> </w:t>
      </w:r>
      <w:r>
        <w:rPr>
          <w:sz w:val="22"/>
          <w:szCs w:val="22"/>
          <w:lang w:eastAsia="es-MX"/>
        </w:rPr>
        <w:t xml:space="preserve">las </w:t>
      </w:r>
      <w:r w:rsidRPr="0098287C">
        <w:rPr>
          <w:sz w:val="22"/>
          <w:szCs w:val="22"/>
          <w:lang w:eastAsia="es-MX"/>
        </w:rPr>
        <w:t>características</w:t>
      </w:r>
      <w:r>
        <w:rPr>
          <w:sz w:val="22"/>
          <w:szCs w:val="22"/>
          <w:lang w:eastAsia="es-MX"/>
        </w:rPr>
        <w:t xml:space="preserve"> que lo representa</w:t>
      </w:r>
      <w:r w:rsidRPr="0098287C">
        <w:rPr>
          <w:sz w:val="22"/>
          <w:szCs w:val="22"/>
          <w:lang w:eastAsia="es-MX"/>
        </w:rPr>
        <w:t xml:space="preserve"> como índices secundarios, consultas de rango, clasificación, agregaciones e índices geoespaciales</w:t>
      </w:r>
      <w:r>
        <w:rPr>
          <w:sz w:val="22"/>
          <w:szCs w:val="22"/>
          <w:lang w:eastAsia="es-MX"/>
        </w:rPr>
        <w:t xml:space="preserve"> y la capacidad de escalar horizontalmente</w:t>
      </w:r>
      <w:r w:rsidRPr="0098287C">
        <w:rPr>
          <w:sz w:val="22"/>
          <w:szCs w:val="22"/>
          <w:lang w:eastAsia="es-MX"/>
        </w:rPr>
        <w:t xml:space="preserve">. </w:t>
      </w:r>
      <w:r w:rsidRPr="00D3038C">
        <w:rPr>
          <w:sz w:val="22"/>
          <w:szCs w:val="22"/>
          <w:lang w:val="es-ES" w:eastAsia="es-MX"/>
        </w:rPr>
        <w:t>MongoDB es una base de datos de documentos con la escalabilidad y</w:t>
      </w:r>
      <w:r w:rsidRPr="0098287C">
        <w:rPr>
          <w:sz w:val="22"/>
          <w:szCs w:val="22"/>
          <w:lang w:val="es-ES" w:eastAsia="es-MX"/>
        </w:rPr>
        <w:t xml:space="preserve"> f</w:t>
      </w:r>
      <w:r w:rsidRPr="00D3038C">
        <w:rPr>
          <w:sz w:val="22"/>
          <w:szCs w:val="22"/>
          <w:lang w:val="es-ES" w:eastAsia="es-MX"/>
        </w:rPr>
        <w:t xml:space="preserve">lexibilidad que </w:t>
      </w:r>
      <w:r w:rsidR="00BD3771">
        <w:rPr>
          <w:sz w:val="22"/>
          <w:szCs w:val="22"/>
          <w:lang w:val="es-ES" w:eastAsia="es-MX"/>
        </w:rPr>
        <w:t xml:space="preserve">se </w:t>
      </w:r>
      <w:r w:rsidRPr="00D3038C">
        <w:rPr>
          <w:sz w:val="22"/>
          <w:szCs w:val="22"/>
          <w:lang w:val="es-ES" w:eastAsia="es-MX"/>
        </w:rPr>
        <w:t>desea junto</w:t>
      </w:r>
      <w:r w:rsidRPr="0098287C">
        <w:rPr>
          <w:sz w:val="22"/>
          <w:szCs w:val="22"/>
          <w:lang w:val="es-ES" w:eastAsia="es-MX"/>
        </w:rPr>
        <w:t xml:space="preserve"> </w:t>
      </w:r>
      <w:r w:rsidRPr="00D3038C">
        <w:rPr>
          <w:sz w:val="22"/>
          <w:szCs w:val="22"/>
          <w:lang w:val="es-ES" w:eastAsia="es-MX"/>
        </w:rPr>
        <w:t xml:space="preserve">con las consultas y la indexación que necesita. </w:t>
      </w:r>
      <w:r w:rsidR="00E47759">
        <w:rPr>
          <w:sz w:val="22"/>
          <w:szCs w:val="22"/>
          <w:lang w:val="es-ES" w:eastAsia="es-MX"/>
        </w:rPr>
        <w:t>Para poder escalar horizontalmente y tener alta disponibilidad MongoDB se basa en la distribución de su núcleo, de esta manera permite también la distribución geográfica además de que todas estas funcionalidades sean fáciles de usar</w:t>
      </w:r>
      <w:r w:rsidRPr="00D3038C">
        <w:rPr>
          <w:sz w:val="22"/>
          <w:szCs w:val="22"/>
          <w:lang w:val="es-ES" w:eastAsia="es-MX"/>
        </w:rPr>
        <w:t>. MongoDB es gratuito y de código abierto, publicado bajo GNU Affero General</w:t>
      </w:r>
      <w:r w:rsidRPr="0098287C">
        <w:rPr>
          <w:sz w:val="22"/>
          <w:szCs w:val="22"/>
          <w:lang w:val="es-ES" w:eastAsia="es-MX"/>
        </w:rPr>
        <w:t xml:space="preserve"> </w:t>
      </w:r>
      <w:r w:rsidRPr="00D3038C">
        <w:rPr>
          <w:sz w:val="22"/>
          <w:szCs w:val="22"/>
          <w:lang w:val="es-ES" w:eastAsia="es-MX"/>
        </w:rPr>
        <w:t>Licencia pública.</w:t>
      </w:r>
      <w:r w:rsidRPr="00DA71AF">
        <w:rPr>
          <w:sz w:val="22"/>
          <w:szCs w:val="22"/>
          <w:lang w:val="es-MX"/>
        </w:rPr>
        <w:t xml:space="preserve"> </w:t>
      </w:r>
      <w:r w:rsidRPr="008E28EB">
        <w:rPr>
          <w:sz w:val="22"/>
          <w:szCs w:val="22"/>
          <w:lang w:val="es-MX"/>
        </w:rPr>
        <w:fldChar w:fldCharType="begin"/>
      </w:r>
      <w:r w:rsidR="00EC5911">
        <w:rPr>
          <w:sz w:val="22"/>
          <w:szCs w:val="22"/>
          <w:lang w:val="es-MX"/>
        </w:rPr>
        <w:instrText xml:space="preserve"> ADDIN ZOTERO_ITEM CSL_CITATION {"citationID":"Xogk0LEH","properties":{"formattedCitation":"(Robledano 2019)","plainCitation":"(Robledano 2019)","dontUpdate":true,"noteIndex":0},"citationItems":[{"id":"aT7E4CCP/rHT1SsQd","uris":["http://zotero.org/users/local/RoPajdqn/items/Q5BWV5I3"],"uri":["http://zotero.org/users/local/RoPajdqn/items/Q5BWV5I3"],"itemData":{"id":139,"type":"webpage","abstract":"Cuando hablamos de bases de datos tendemos a pensar en SQL y el modelo de bases de datos relacional, pero existen alternativas como los modelos no relacionales donde MongoDB es quizá el ejemplo más destacado.&amp;nbsp;","container-title":"OpenWebinars.net","language":"es","title":"Qué es MongoDB y características","URL":"https://openwebinars.net/blog/que-es-mongodb/","author":[{"family":"Robledano","given":"Ángel"}],"accessed":{"date-parts":[["2020",10,4]]},"issued":{"date-parts":[["2019",10,28]]}}}],"schema":"https://github.com/citation-style-language/schema/raw/master/csl-citation.json"} </w:instrText>
      </w:r>
      <w:r w:rsidRPr="008E28EB">
        <w:rPr>
          <w:sz w:val="22"/>
          <w:szCs w:val="22"/>
          <w:lang w:val="es-MX"/>
        </w:rPr>
        <w:fldChar w:fldCharType="separate"/>
      </w:r>
      <w:r>
        <w:rPr>
          <w:sz w:val="22"/>
          <w:szCs w:val="22"/>
        </w:rPr>
        <w:t>(Robledano, 2019)</w:t>
      </w:r>
      <w:r w:rsidRPr="008E28EB">
        <w:rPr>
          <w:sz w:val="22"/>
          <w:szCs w:val="22"/>
          <w:lang w:val="es-MX"/>
        </w:rPr>
        <w:fldChar w:fldCharType="end"/>
      </w:r>
      <w:r>
        <w:rPr>
          <w:sz w:val="22"/>
          <w:szCs w:val="22"/>
          <w:lang w:val="es-MX"/>
        </w:rPr>
        <w:t>.</w:t>
      </w:r>
    </w:p>
    <w:p w14:paraId="78464491" w14:textId="77777777" w:rsidR="00DA71AF" w:rsidRPr="008E28EB" w:rsidRDefault="00DA71AF" w:rsidP="00DA71AF">
      <w:pPr>
        <w:spacing w:line="360" w:lineRule="auto"/>
        <w:jc w:val="both"/>
        <w:rPr>
          <w:sz w:val="22"/>
          <w:szCs w:val="22"/>
          <w:lang w:val="es-MX"/>
        </w:rPr>
      </w:pPr>
    </w:p>
    <w:p w14:paraId="7F745651" w14:textId="1987CD1A" w:rsidR="004832E4" w:rsidRDefault="00DA71AF" w:rsidP="003B21A1">
      <w:pPr>
        <w:spacing w:line="360" w:lineRule="auto"/>
        <w:jc w:val="both"/>
        <w:rPr>
          <w:sz w:val="22"/>
          <w:szCs w:val="22"/>
          <w:lang w:val="es-MX"/>
        </w:rPr>
      </w:pPr>
      <w:r w:rsidRPr="0098287C">
        <w:rPr>
          <w:sz w:val="22"/>
          <w:szCs w:val="22"/>
        </w:rPr>
        <w:t xml:space="preserve">MongoDB ofrece alto rendimiento, al estar escrito en C++, </w:t>
      </w:r>
      <w:r w:rsidR="00E47759">
        <w:rPr>
          <w:sz w:val="22"/>
          <w:szCs w:val="22"/>
        </w:rPr>
        <w:t>aprovecha de manera considerable los recursos que están disponible en la máquina</w:t>
      </w:r>
      <w:r w:rsidRPr="0098287C">
        <w:rPr>
          <w:sz w:val="22"/>
          <w:szCs w:val="22"/>
        </w:rPr>
        <w:t xml:space="preserve">, al estar licenciado bajo una licencia GNU AGPL 3.0, es posible adaptarlo a nuestras necesidades. </w:t>
      </w:r>
      <w:r w:rsidR="00F936A9" w:rsidRPr="008E28EB">
        <w:rPr>
          <w:sz w:val="22"/>
          <w:szCs w:val="22"/>
          <w:lang w:val="es-MX"/>
        </w:rPr>
        <w:fldChar w:fldCharType="begin"/>
      </w:r>
      <w:r w:rsidR="00EC5911">
        <w:rPr>
          <w:sz w:val="22"/>
          <w:szCs w:val="22"/>
          <w:lang w:val="es-MX"/>
        </w:rPr>
        <w:instrText xml:space="preserve"> ADDIN ZOTERO_ITEM CSL_CITATION {"citationID":"vHcDoDdn","properties":{"formattedCitation":"(Robledano 2019)","plainCitation":"(Robledano 2019)","dontUpdate":true,"noteIndex":0},"citationItems":[{"id":"aT7E4CCP/rHT1SsQd","uris":["http://zotero.org/users/local/RoPajdqn/items/Q5BWV5I3"],"uri":["http://zotero.org/users/local/RoPajdqn/items/Q5BWV5I3"],"itemData":{"id":139,"type":"webpage","abstract":"Cuando hablamos de bases de datos tendemos a pensar en SQL y el modelo de bases de datos relacional, pero existen alternativas como los modelos no relacionales donde MongoDB es quizá el ejemplo más destacado.&amp;nbsp;","container-title":"OpenWebinars.net","language":"es","title":"Qué es MongoDB y características","URL":"https://openwebinars.net/blog/que-es-mongodb/","author":[{"family":"Robledano","given":"Ángel"}],"accessed":{"date-parts":[["2020",10,4]]},"issued":{"date-parts":[["2019",10,28]]}}}],"schema":"https://github.com/citation-style-language/schema/raw/master/csl-citation.json"} </w:instrText>
      </w:r>
      <w:r w:rsidR="00F936A9" w:rsidRPr="008E28EB">
        <w:rPr>
          <w:sz w:val="22"/>
          <w:szCs w:val="22"/>
          <w:lang w:val="es-MX"/>
        </w:rPr>
        <w:fldChar w:fldCharType="separate"/>
      </w:r>
      <w:r w:rsidR="004830BE">
        <w:rPr>
          <w:sz w:val="22"/>
          <w:szCs w:val="22"/>
        </w:rPr>
        <w:t>(Robledano</w:t>
      </w:r>
      <w:r w:rsidR="0072434E">
        <w:rPr>
          <w:sz w:val="22"/>
          <w:szCs w:val="22"/>
        </w:rPr>
        <w:t>,</w:t>
      </w:r>
      <w:r w:rsidR="004830BE">
        <w:rPr>
          <w:sz w:val="22"/>
          <w:szCs w:val="22"/>
        </w:rPr>
        <w:t xml:space="preserve"> 2019)</w:t>
      </w:r>
      <w:r w:rsidR="00F936A9" w:rsidRPr="008E28EB">
        <w:rPr>
          <w:sz w:val="22"/>
          <w:szCs w:val="22"/>
          <w:lang w:val="es-MX"/>
        </w:rPr>
        <w:fldChar w:fldCharType="end"/>
      </w:r>
      <w:r w:rsidR="00E37CC0">
        <w:rPr>
          <w:sz w:val="22"/>
          <w:szCs w:val="22"/>
          <w:lang w:val="es-MX"/>
        </w:rPr>
        <w:t>.</w:t>
      </w:r>
    </w:p>
    <w:p w14:paraId="4C6F3959" w14:textId="77777777" w:rsidR="00DA71AF" w:rsidRDefault="00DA71AF" w:rsidP="003B21A1">
      <w:pPr>
        <w:spacing w:line="360" w:lineRule="auto"/>
        <w:jc w:val="both"/>
        <w:rPr>
          <w:sz w:val="22"/>
          <w:szCs w:val="22"/>
          <w:lang w:val="es-MX"/>
        </w:rPr>
      </w:pPr>
    </w:p>
    <w:p w14:paraId="28AA32ED" w14:textId="7624266D" w:rsidR="00E37CC0" w:rsidRDefault="00DA71AF" w:rsidP="003B21A1">
      <w:pPr>
        <w:spacing w:line="360" w:lineRule="auto"/>
        <w:jc w:val="both"/>
        <w:rPr>
          <w:sz w:val="22"/>
          <w:szCs w:val="22"/>
        </w:rPr>
      </w:pPr>
      <w:r w:rsidRPr="0098287C">
        <w:rPr>
          <w:sz w:val="22"/>
          <w:szCs w:val="22"/>
        </w:rPr>
        <w:t>Mongo</w:t>
      </w:r>
      <w:r>
        <w:rPr>
          <w:sz w:val="22"/>
          <w:szCs w:val="22"/>
        </w:rPr>
        <w:t>DB</w:t>
      </w:r>
      <w:r w:rsidRPr="0098287C">
        <w:rPr>
          <w:sz w:val="22"/>
          <w:szCs w:val="22"/>
        </w:rPr>
        <w:t xml:space="preserve"> tiene la intención </w:t>
      </w:r>
      <w:r>
        <w:rPr>
          <w:sz w:val="22"/>
          <w:szCs w:val="22"/>
        </w:rPr>
        <w:t>ser utilizado para propósito general, A continuación, se listan algunas características que lo hacen único</w:t>
      </w:r>
      <w:r w:rsidRPr="0098287C">
        <w:rPr>
          <w:sz w:val="22"/>
          <w:szCs w:val="22"/>
        </w:rPr>
        <w:t>.</w:t>
      </w:r>
      <w:r w:rsidR="00C5719E">
        <w:rPr>
          <w:sz w:val="22"/>
          <w:szCs w:val="22"/>
        </w:rPr>
        <w:t xml:space="preserve"> </w:t>
      </w:r>
      <w:r w:rsidR="00C5719E">
        <w:rPr>
          <w:sz w:val="22"/>
          <w:szCs w:val="22"/>
        </w:rPr>
        <w:fldChar w:fldCharType="begin"/>
      </w:r>
      <w:r w:rsidR="00815CF7">
        <w:rPr>
          <w:sz w:val="22"/>
          <w:szCs w:val="22"/>
        </w:rPr>
        <w:instrText xml:space="preserve"> ADDIN ZOTERO_ITEM CSL_CITATION {"citationID":"EICXbR5K","properties":{"formattedCitation":"(Chodorow 2013)","plainCitation":"(Chodorow 2013)","dontUpdate":true,"noteIndex":0},"citationItems":[{"id":188,"uris":["http://zotero.org/users/local/S6cLoLqa/items/HP4P3DNT"],"uri":["http://zotero.org/users/local/S6cLoLqa/items/HP4P3DNT"],"itemData":{"id":188,"type":"book","abstract":"Manage the huMONGOus amount of data collected through your web application with MongoDB. This authoritative introduction—written by a core contributor to the project—shows you the many advantages of using document-oriented databases, and demonstrates how this reliable, high-performance system allows for almost infinite horizontal scalability.This updated second edition provides guidance for database developers, advanced configuration for system administrators, and an overview of the concepts and use cases for other people on your project. Ideal for NoSQL newcomers and experienced MongoDB users alike, this guide provides numerous real-world schema design examples.Get started with MongoDB core concepts and vocabularyPerform basic write operations at different levels of safety and speedCreate complex queries, with options for limiting, skipping, and sorting resultsDesign an application that works well with MongoDBAggregate data, including counting, finding distinct values, grouping documents, and using MapReduceGather and interpret statistics about your collections and databasesSet up replica sets and automatic failover in MongoDBUse sharding to scale horizontally, and learn how it impacts applicationsDelve into monitoring, security and authentication, backup/restore, and other administrative tasks","ISBN":"978-1-4493-4482-5","language":"en","note":"Google-Books-ID: uGUKiNkKRJ0C","number-of-pages":"432","publisher":"O'Reilly Media, Inc.","source":"Google Books","title":"MongoDB: The Definitive Guide: Powerful and Scalable Data Storage","title-short":"MongoDB","author":[{"family":"Chodorow","given":"Kristina"}],"issued":{"date-parts":[["2013",5,10]]}}}],"schema":"https://github.com/citation-style-language/schema/raw/master/csl-citation.json"} </w:instrText>
      </w:r>
      <w:r w:rsidR="00C5719E">
        <w:rPr>
          <w:sz w:val="22"/>
          <w:szCs w:val="22"/>
        </w:rPr>
        <w:fldChar w:fldCharType="separate"/>
      </w:r>
      <w:r w:rsidR="00C5719E">
        <w:rPr>
          <w:noProof/>
          <w:sz w:val="22"/>
          <w:szCs w:val="22"/>
        </w:rPr>
        <w:t>(Chodorow, 2013)</w:t>
      </w:r>
      <w:r w:rsidR="00C5719E">
        <w:rPr>
          <w:sz w:val="22"/>
          <w:szCs w:val="22"/>
        </w:rPr>
        <w:fldChar w:fldCharType="end"/>
      </w:r>
    </w:p>
    <w:p w14:paraId="46561498" w14:textId="6F60EF3F" w:rsidR="00C5719E" w:rsidRDefault="00C5719E" w:rsidP="003B21A1">
      <w:pPr>
        <w:spacing w:line="360" w:lineRule="auto"/>
        <w:jc w:val="both"/>
        <w:rPr>
          <w:sz w:val="22"/>
          <w:szCs w:val="22"/>
        </w:rPr>
      </w:pPr>
    </w:p>
    <w:p w14:paraId="455E184D" w14:textId="77777777" w:rsidR="00C5719E" w:rsidRPr="00C5719E" w:rsidRDefault="00C5719E" w:rsidP="00C5719E">
      <w:pPr>
        <w:pStyle w:val="Prrafodelista"/>
        <w:numPr>
          <w:ilvl w:val="0"/>
          <w:numId w:val="46"/>
        </w:numPr>
        <w:spacing w:line="360" w:lineRule="auto"/>
        <w:jc w:val="both"/>
        <w:rPr>
          <w:sz w:val="22"/>
          <w:szCs w:val="22"/>
        </w:rPr>
      </w:pPr>
      <w:r w:rsidRPr="00C5719E">
        <w:rPr>
          <w:sz w:val="22"/>
          <w:szCs w:val="22"/>
        </w:rPr>
        <w:t xml:space="preserve">Índice: se puede agregar índices secundarios, para que las consultas se ejecuten con mayor rapidez y también proporciona una función única, compuesta, geoespacial y de índice de texto completo. </w:t>
      </w:r>
    </w:p>
    <w:p w14:paraId="45D70E53" w14:textId="77777777" w:rsidR="00C5719E" w:rsidRPr="00C5719E" w:rsidRDefault="00C5719E" w:rsidP="00C5719E">
      <w:pPr>
        <w:pStyle w:val="Prrafodelista"/>
        <w:numPr>
          <w:ilvl w:val="0"/>
          <w:numId w:val="46"/>
        </w:numPr>
        <w:spacing w:line="360" w:lineRule="auto"/>
        <w:jc w:val="both"/>
        <w:rPr>
          <w:sz w:val="22"/>
          <w:szCs w:val="22"/>
        </w:rPr>
      </w:pPr>
      <w:r w:rsidRPr="00C5719E">
        <w:rPr>
          <w:sz w:val="22"/>
          <w:szCs w:val="22"/>
        </w:rPr>
        <w:t xml:space="preserve">Agregación: para las consultas admite agregaciones, que le permiten construir agregaciones complejas a partir de fragmentos simples y permiten que la base de datos los optimice. </w:t>
      </w:r>
    </w:p>
    <w:p w14:paraId="74C74788" w14:textId="664D6383" w:rsidR="00C5719E" w:rsidRPr="00C5719E" w:rsidRDefault="00C5719E" w:rsidP="00C5719E">
      <w:pPr>
        <w:pStyle w:val="Prrafodelista"/>
        <w:numPr>
          <w:ilvl w:val="0"/>
          <w:numId w:val="46"/>
        </w:numPr>
        <w:spacing w:line="360" w:lineRule="auto"/>
        <w:jc w:val="both"/>
        <w:rPr>
          <w:sz w:val="22"/>
          <w:szCs w:val="22"/>
        </w:rPr>
      </w:pPr>
      <w:r w:rsidRPr="00C5719E">
        <w:rPr>
          <w:sz w:val="22"/>
          <w:szCs w:val="22"/>
        </w:rPr>
        <w:t>Almacenamiento de archivos: para almacenar archivos de tamaño considerable admite protocolos fáciles de implementar.</w:t>
      </w:r>
    </w:p>
    <w:p w14:paraId="600DEF10" w14:textId="77777777" w:rsidR="00DA71AF" w:rsidRDefault="00DA71AF" w:rsidP="003B21A1">
      <w:pPr>
        <w:spacing w:line="360" w:lineRule="auto"/>
        <w:jc w:val="both"/>
        <w:rPr>
          <w:sz w:val="22"/>
          <w:szCs w:val="22"/>
          <w:lang w:val="es-MX"/>
        </w:rPr>
      </w:pPr>
    </w:p>
    <w:p w14:paraId="1AB2B19F" w14:textId="124D89A7" w:rsidR="003B21A1" w:rsidRPr="007E0C33" w:rsidRDefault="00E37CC0" w:rsidP="003B21A1">
      <w:pPr>
        <w:spacing w:line="360" w:lineRule="auto"/>
        <w:jc w:val="both"/>
        <w:rPr>
          <w:b/>
          <w:bCs/>
          <w:sz w:val="22"/>
          <w:szCs w:val="22"/>
          <w:lang w:val="es-MX"/>
        </w:rPr>
      </w:pPr>
      <w:r w:rsidRPr="007E0C33">
        <w:rPr>
          <w:b/>
          <w:bCs/>
          <w:sz w:val="22"/>
          <w:szCs w:val="22"/>
          <w:lang w:val="es-MX"/>
        </w:rPr>
        <w:t>Componentes de una base de datos de MongoDB</w:t>
      </w:r>
    </w:p>
    <w:p w14:paraId="43A698EB" w14:textId="77777777" w:rsidR="007E0C33" w:rsidRDefault="007E0C33" w:rsidP="003B21A1">
      <w:pPr>
        <w:spacing w:line="360" w:lineRule="auto"/>
        <w:jc w:val="both"/>
        <w:rPr>
          <w:sz w:val="22"/>
          <w:szCs w:val="22"/>
          <w:lang w:val="es-MX"/>
        </w:rPr>
      </w:pPr>
    </w:p>
    <w:p w14:paraId="336C117E" w14:textId="29979294" w:rsidR="00C5719E" w:rsidRPr="0098287C" w:rsidRDefault="00C5719E" w:rsidP="00C5719E">
      <w:pPr>
        <w:spacing w:line="360" w:lineRule="auto"/>
        <w:jc w:val="both"/>
        <w:rPr>
          <w:sz w:val="22"/>
          <w:szCs w:val="22"/>
          <w:lang w:val="es-EC"/>
        </w:rPr>
      </w:pPr>
      <w:r>
        <w:rPr>
          <w:sz w:val="22"/>
          <w:szCs w:val="22"/>
          <w:lang w:val="es-EC"/>
        </w:rPr>
        <w:t>A través de colecciones son representadas las bases de datos en MongoDB</w:t>
      </w:r>
      <w:r w:rsidRPr="0098287C">
        <w:rPr>
          <w:sz w:val="22"/>
          <w:szCs w:val="22"/>
          <w:lang w:val="es-EC"/>
        </w:rPr>
        <w:t xml:space="preserve">. </w:t>
      </w:r>
      <w:r>
        <w:rPr>
          <w:sz w:val="22"/>
          <w:szCs w:val="22"/>
          <w:lang w:val="es-EC"/>
        </w:rPr>
        <w:t xml:space="preserve">Y un conjunto de documentos que representan </w:t>
      </w:r>
      <w:r w:rsidR="00BD3771">
        <w:rPr>
          <w:sz w:val="22"/>
          <w:szCs w:val="22"/>
          <w:lang w:val="es-EC"/>
        </w:rPr>
        <w:t>que podrían representar entidades</w:t>
      </w:r>
      <w:r>
        <w:rPr>
          <w:sz w:val="22"/>
          <w:szCs w:val="22"/>
          <w:lang w:val="es-EC"/>
        </w:rPr>
        <w:t xml:space="preserve"> son los que componen cada colección.</w:t>
      </w:r>
    </w:p>
    <w:p w14:paraId="57C33E49" w14:textId="2B69098C" w:rsidR="003B21A1" w:rsidRDefault="00C5719E" w:rsidP="00C5719E">
      <w:pPr>
        <w:spacing w:line="360" w:lineRule="auto"/>
        <w:jc w:val="both"/>
        <w:rPr>
          <w:sz w:val="22"/>
          <w:szCs w:val="22"/>
          <w:lang w:val="es-EC"/>
        </w:rPr>
      </w:pPr>
      <w:r>
        <w:rPr>
          <w:sz w:val="22"/>
          <w:szCs w:val="22"/>
          <w:lang w:val="es-EC"/>
        </w:rPr>
        <w:t>Para facilitar al usuario los documentos se representan en formato JSON</w:t>
      </w:r>
      <w:r w:rsidRPr="0098287C">
        <w:rPr>
          <w:sz w:val="22"/>
          <w:szCs w:val="22"/>
          <w:lang w:val="es-EC"/>
        </w:rPr>
        <w:t xml:space="preserve"> ver </w:t>
      </w:r>
      <w:r w:rsidRPr="0098287C">
        <w:rPr>
          <w:b/>
          <w:bCs/>
          <w:sz w:val="22"/>
          <w:szCs w:val="22"/>
          <w:lang w:val="es-EC"/>
        </w:rPr>
        <w:t>Figura 2-2</w:t>
      </w:r>
      <w:r w:rsidRPr="0098287C">
        <w:rPr>
          <w:sz w:val="22"/>
          <w:szCs w:val="22"/>
          <w:lang w:val="es-EC"/>
        </w:rPr>
        <w:t>.</w:t>
      </w:r>
      <w:r w:rsidR="00002B2C">
        <w:rPr>
          <w:sz w:val="22"/>
          <w:szCs w:val="22"/>
          <w:lang w:val="es-EC"/>
        </w:rPr>
        <w:t xml:space="preserve"> Para realizar cualquier operación como consultas, inserciones, eliminaciones o modificaciones se utiliza el lenguaje JavaScript a travez de una terminal, esto facilita la interacción entre los usuarios y los docuemntos de tipo JSON</w:t>
      </w:r>
      <w:r w:rsidRPr="0098287C">
        <w:rPr>
          <w:sz w:val="22"/>
          <w:szCs w:val="22"/>
          <w:lang w:val="es-EC"/>
        </w:rPr>
        <w:t xml:space="preserve">. </w:t>
      </w:r>
      <w:r w:rsidR="007E0C33">
        <w:rPr>
          <w:sz w:val="22"/>
          <w:szCs w:val="22"/>
          <w:lang w:val="es-EC"/>
        </w:rPr>
        <w:fldChar w:fldCharType="begin"/>
      </w:r>
      <w:r w:rsidR="00B06E25">
        <w:rPr>
          <w:sz w:val="22"/>
          <w:szCs w:val="22"/>
          <w:lang w:val="es-EC"/>
        </w:rPr>
        <w:instrText xml:space="preserve"> ADDIN ZOTERO_ITEM CSL_CITATION {"citationID":"AiKAdmc9","properties":{"formattedCitation":"(Galvis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sidR="007E0C33">
        <w:rPr>
          <w:sz w:val="22"/>
          <w:szCs w:val="22"/>
          <w:lang w:val="es-EC"/>
        </w:rPr>
        <w:fldChar w:fldCharType="separate"/>
      </w:r>
      <w:r w:rsidR="006C3154">
        <w:rPr>
          <w:noProof/>
          <w:sz w:val="22"/>
          <w:szCs w:val="22"/>
          <w:lang w:val="es-EC"/>
        </w:rPr>
        <w:t>(Galvis, 2015)</w:t>
      </w:r>
      <w:r w:rsidR="007E0C33">
        <w:rPr>
          <w:sz w:val="22"/>
          <w:szCs w:val="22"/>
          <w:lang w:val="es-EC"/>
        </w:rPr>
        <w:fldChar w:fldCharType="end"/>
      </w:r>
      <w:r w:rsidR="007E0C33" w:rsidRPr="007E0C33">
        <w:rPr>
          <w:sz w:val="22"/>
          <w:szCs w:val="22"/>
          <w:lang w:val="es-EC"/>
        </w:rPr>
        <w:t>.</w:t>
      </w:r>
    </w:p>
    <w:p w14:paraId="4B6661D5" w14:textId="77777777" w:rsidR="006C3154" w:rsidRPr="007E0C33" w:rsidRDefault="006C3154" w:rsidP="007E0C33">
      <w:pPr>
        <w:spacing w:line="360" w:lineRule="auto"/>
        <w:jc w:val="both"/>
        <w:rPr>
          <w:sz w:val="22"/>
          <w:szCs w:val="22"/>
          <w:lang w:val="es-EC"/>
        </w:rPr>
      </w:pPr>
    </w:p>
    <w:p w14:paraId="5F71239F" w14:textId="77777777" w:rsidR="002269B4" w:rsidRDefault="006C3154" w:rsidP="002269B4">
      <w:pPr>
        <w:keepNext/>
        <w:spacing w:line="360" w:lineRule="auto"/>
        <w:jc w:val="center"/>
      </w:pPr>
      <w:r w:rsidRPr="006C3154">
        <w:rPr>
          <w:noProof/>
          <w:sz w:val="22"/>
          <w:szCs w:val="22"/>
          <w:lang w:val="es-EC"/>
        </w:rPr>
        <w:drawing>
          <wp:inline distT="0" distB="0" distL="0" distR="0" wp14:anchorId="0C981ED9" wp14:editId="64D198C3">
            <wp:extent cx="4920343" cy="1393086"/>
            <wp:effectExtent l="0" t="0" r="0" b="4445"/>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0"/>
                    <a:stretch>
                      <a:fillRect/>
                    </a:stretch>
                  </pic:blipFill>
                  <pic:spPr>
                    <a:xfrm>
                      <a:off x="0" y="0"/>
                      <a:ext cx="4932738" cy="1396595"/>
                    </a:xfrm>
                    <a:prstGeom prst="rect">
                      <a:avLst/>
                    </a:prstGeom>
                  </pic:spPr>
                </pic:pic>
              </a:graphicData>
            </a:graphic>
          </wp:inline>
        </w:drawing>
      </w:r>
    </w:p>
    <w:p w14:paraId="36D5FA59" w14:textId="7BFE869E" w:rsidR="00F936A9" w:rsidRPr="002269B4" w:rsidRDefault="002269B4" w:rsidP="002269B4">
      <w:pPr>
        <w:pStyle w:val="Descripcin"/>
        <w:jc w:val="both"/>
        <w:rPr>
          <w:i w:val="0"/>
          <w:iCs w:val="0"/>
          <w:sz w:val="21"/>
          <w:szCs w:val="20"/>
          <w:lang w:val="es-EC"/>
        </w:rPr>
      </w:pPr>
      <w:r>
        <w:rPr>
          <w:i w:val="0"/>
          <w:iCs w:val="0"/>
          <w:sz w:val="22"/>
          <w:szCs w:val="22"/>
        </w:rPr>
        <w:t xml:space="preserve">           </w:t>
      </w:r>
      <w:r w:rsidRPr="00C5719E">
        <w:rPr>
          <w:b/>
          <w:bCs/>
          <w:i w:val="0"/>
          <w:iCs w:val="0"/>
          <w:sz w:val="22"/>
          <w:szCs w:val="22"/>
        </w:rPr>
        <w:t xml:space="preserve">Figura </w:t>
      </w:r>
      <w:r w:rsidRPr="00C5719E">
        <w:rPr>
          <w:b/>
          <w:bCs/>
          <w:i w:val="0"/>
          <w:iCs w:val="0"/>
          <w:sz w:val="22"/>
          <w:szCs w:val="22"/>
        </w:rPr>
        <w:fldChar w:fldCharType="begin"/>
      </w:r>
      <w:r w:rsidRPr="00C5719E">
        <w:rPr>
          <w:b/>
          <w:bCs/>
          <w:i w:val="0"/>
          <w:iCs w:val="0"/>
          <w:sz w:val="22"/>
          <w:szCs w:val="22"/>
        </w:rPr>
        <w:instrText xml:space="preserve"> SEQ Figura \* ARABIC </w:instrText>
      </w:r>
      <w:r w:rsidRPr="00C5719E">
        <w:rPr>
          <w:b/>
          <w:bCs/>
          <w:i w:val="0"/>
          <w:iCs w:val="0"/>
          <w:sz w:val="22"/>
          <w:szCs w:val="22"/>
        </w:rPr>
        <w:fldChar w:fldCharType="separate"/>
      </w:r>
      <w:r w:rsidR="00784BCB">
        <w:rPr>
          <w:b/>
          <w:bCs/>
          <w:i w:val="0"/>
          <w:iCs w:val="0"/>
          <w:noProof/>
          <w:sz w:val="22"/>
          <w:szCs w:val="22"/>
        </w:rPr>
        <w:t>2</w:t>
      </w:r>
      <w:r w:rsidRPr="00C5719E">
        <w:rPr>
          <w:b/>
          <w:bCs/>
          <w:i w:val="0"/>
          <w:iCs w:val="0"/>
          <w:sz w:val="22"/>
          <w:szCs w:val="22"/>
        </w:rPr>
        <w:fldChar w:fldCharType="end"/>
      </w:r>
      <w:r w:rsidRPr="00C5719E">
        <w:rPr>
          <w:b/>
          <w:bCs/>
          <w:i w:val="0"/>
          <w:iCs w:val="0"/>
          <w:sz w:val="22"/>
          <w:szCs w:val="22"/>
        </w:rPr>
        <w:t xml:space="preserve">-2: </w:t>
      </w:r>
      <w:r w:rsidRPr="002269B4">
        <w:rPr>
          <w:i w:val="0"/>
          <w:iCs w:val="0"/>
          <w:sz w:val="22"/>
          <w:szCs w:val="22"/>
        </w:rPr>
        <w:t>Componentes de una base de datos de MongoDB.</w:t>
      </w:r>
    </w:p>
    <w:p w14:paraId="5304E27D" w14:textId="3C2486DD" w:rsidR="006C3154" w:rsidRPr="002269B4" w:rsidRDefault="002269B4" w:rsidP="002269B4">
      <w:pPr>
        <w:spacing w:line="360" w:lineRule="auto"/>
        <w:jc w:val="both"/>
        <w:rPr>
          <w:b/>
          <w:bCs/>
          <w:sz w:val="16"/>
          <w:szCs w:val="16"/>
          <w:lang w:val="es-EC"/>
        </w:rPr>
      </w:pPr>
      <w:r>
        <w:rPr>
          <w:b/>
          <w:bCs/>
          <w:sz w:val="16"/>
          <w:szCs w:val="16"/>
          <w:lang w:val="es-EC"/>
        </w:rPr>
        <w:t xml:space="preserve">               </w:t>
      </w:r>
      <w:r w:rsidR="006C3154" w:rsidRPr="002269B4">
        <w:rPr>
          <w:b/>
          <w:bCs/>
          <w:sz w:val="16"/>
          <w:szCs w:val="16"/>
          <w:lang w:val="es-EC"/>
        </w:rPr>
        <w:t>Fuente:</w:t>
      </w:r>
      <w:r w:rsidR="006C3154" w:rsidRPr="002269B4">
        <w:rPr>
          <w:sz w:val="16"/>
          <w:szCs w:val="16"/>
          <w:lang w:val="es-EC"/>
        </w:rPr>
        <w:t xml:space="preserve"> </w:t>
      </w:r>
      <w:r w:rsidR="006C3154" w:rsidRPr="002269B4">
        <w:rPr>
          <w:sz w:val="16"/>
          <w:szCs w:val="16"/>
          <w:lang w:val="es-EC"/>
        </w:rPr>
        <w:fldChar w:fldCharType="begin"/>
      </w:r>
      <w:r w:rsidR="00B06E25" w:rsidRPr="002269B4">
        <w:rPr>
          <w:sz w:val="16"/>
          <w:szCs w:val="16"/>
          <w:lang w:val="es-EC"/>
        </w:rPr>
        <w:instrText xml:space="preserve"> ADDIN ZOTERO_ITEM CSL_CITATION {"citationID":"eBuTNsQU","properties":{"formattedCitation":"(Galvis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sidR="006C3154" w:rsidRPr="002269B4">
        <w:rPr>
          <w:sz w:val="16"/>
          <w:szCs w:val="16"/>
          <w:lang w:val="es-EC"/>
        </w:rPr>
        <w:fldChar w:fldCharType="separate"/>
      </w:r>
      <w:r w:rsidR="006C3154" w:rsidRPr="002269B4">
        <w:rPr>
          <w:noProof/>
          <w:sz w:val="16"/>
          <w:szCs w:val="16"/>
          <w:lang w:val="es-EC"/>
        </w:rPr>
        <w:t>(Galvis, 2015</w:t>
      </w:r>
      <w:r w:rsidR="00F36D7C">
        <w:rPr>
          <w:noProof/>
          <w:sz w:val="16"/>
          <w:szCs w:val="16"/>
          <w:lang w:val="es-EC"/>
        </w:rPr>
        <w:t>, p.11</w:t>
      </w:r>
      <w:r w:rsidR="006C3154" w:rsidRPr="002269B4">
        <w:rPr>
          <w:noProof/>
          <w:sz w:val="16"/>
          <w:szCs w:val="16"/>
          <w:lang w:val="es-EC"/>
        </w:rPr>
        <w:t>)</w:t>
      </w:r>
      <w:r w:rsidR="006C3154" w:rsidRPr="002269B4">
        <w:rPr>
          <w:sz w:val="16"/>
          <w:szCs w:val="16"/>
          <w:lang w:val="es-EC"/>
        </w:rPr>
        <w:fldChar w:fldCharType="end"/>
      </w:r>
      <w:r w:rsidR="006C3154" w:rsidRPr="002269B4">
        <w:rPr>
          <w:sz w:val="16"/>
          <w:szCs w:val="16"/>
          <w:lang w:val="es-EC"/>
        </w:rPr>
        <w:t>.</w:t>
      </w:r>
    </w:p>
    <w:p w14:paraId="67B1685D" w14:textId="1BFDAB8D" w:rsidR="006C3154" w:rsidRDefault="006C3154" w:rsidP="007E0C33">
      <w:pPr>
        <w:spacing w:line="360" w:lineRule="auto"/>
        <w:jc w:val="both"/>
        <w:rPr>
          <w:sz w:val="22"/>
          <w:szCs w:val="22"/>
          <w:lang w:val="es-EC"/>
        </w:rPr>
      </w:pPr>
    </w:p>
    <w:p w14:paraId="6DAB0C0C" w14:textId="3CD37570" w:rsidR="006C3154" w:rsidRDefault="00E47759" w:rsidP="007E0C33">
      <w:pPr>
        <w:spacing w:line="360" w:lineRule="auto"/>
        <w:jc w:val="both"/>
        <w:rPr>
          <w:sz w:val="22"/>
          <w:szCs w:val="22"/>
          <w:lang w:val="es-EC"/>
        </w:rPr>
      </w:pPr>
      <w:r>
        <w:rPr>
          <w:sz w:val="22"/>
          <w:szCs w:val="22"/>
          <w:lang w:val="es-EC"/>
        </w:rPr>
        <w:t xml:space="preserve">MongoDB utiliza BSON  que no es otra cosa que la representacion de JSON en forma binaria, esto permite aumentar la eficiencia para el transporte, codificacion y decoficacion </w:t>
      </w:r>
      <w:r w:rsidR="009B6ED5">
        <w:rPr>
          <w:sz w:val="22"/>
          <w:szCs w:val="22"/>
          <w:lang w:val="es-EC"/>
        </w:rPr>
        <w:t xml:space="preserve"> de los datos</w:t>
      </w:r>
      <w:r w:rsidR="00C5719E">
        <w:rPr>
          <w:sz w:val="22"/>
          <w:szCs w:val="22"/>
          <w:lang w:val="es-EC"/>
        </w:rPr>
        <w:t xml:space="preserve">. </w:t>
      </w:r>
      <w:r w:rsidR="00C5719E">
        <w:rPr>
          <w:sz w:val="22"/>
          <w:szCs w:val="22"/>
          <w:lang w:val="es-EC"/>
        </w:rPr>
        <w:fldChar w:fldCharType="begin"/>
      </w:r>
      <w:r w:rsidR="00815CF7">
        <w:rPr>
          <w:sz w:val="22"/>
          <w:szCs w:val="22"/>
          <w:lang w:val="es-EC"/>
        </w:rPr>
        <w:instrText xml:space="preserve"> ADDIN ZOTERO_ITEM CSL_CITATION {"citationID":"KdUZefOK","properties":{"formattedCitation":"(Galvis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sidR="00C5719E">
        <w:rPr>
          <w:sz w:val="22"/>
          <w:szCs w:val="22"/>
          <w:lang w:val="es-EC"/>
        </w:rPr>
        <w:fldChar w:fldCharType="separate"/>
      </w:r>
      <w:r w:rsidR="00C5719E">
        <w:rPr>
          <w:noProof/>
          <w:sz w:val="22"/>
          <w:szCs w:val="22"/>
          <w:lang w:val="es-EC"/>
        </w:rPr>
        <w:t>(Galvis, 2015)</w:t>
      </w:r>
      <w:r w:rsidR="00C5719E">
        <w:rPr>
          <w:sz w:val="22"/>
          <w:szCs w:val="22"/>
          <w:lang w:val="es-EC"/>
        </w:rPr>
        <w:fldChar w:fldCharType="end"/>
      </w:r>
      <w:r w:rsidR="00C5719E" w:rsidRPr="007E0C33">
        <w:rPr>
          <w:sz w:val="22"/>
          <w:szCs w:val="22"/>
          <w:lang w:val="es-EC"/>
        </w:rPr>
        <w:t>.</w:t>
      </w:r>
      <w:r w:rsidR="00F36D7C">
        <w:rPr>
          <w:sz w:val="22"/>
          <w:szCs w:val="22"/>
          <w:lang w:val="es-EC"/>
        </w:rPr>
        <w:t xml:space="preserve"> </w:t>
      </w:r>
      <w:r w:rsidR="00C5719E">
        <w:rPr>
          <w:sz w:val="22"/>
          <w:szCs w:val="22"/>
          <w:lang w:val="es-EC"/>
        </w:rPr>
        <w:t>V</w:t>
      </w:r>
      <w:r w:rsidR="00F36D7C">
        <w:rPr>
          <w:sz w:val="22"/>
          <w:szCs w:val="22"/>
          <w:lang w:val="es-EC"/>
        </w:rPr>
        <w:t xml:space="preserve">er la </w:t>
      </w:r>
      <w:r w:rsidR="00F36D7C" w:rsidRPr="00F36D7C">
        <w:rPr>
          <w:b/>
          <w:bCs/>
          <w:sz w:val="22"/>
          <w:szCs w:val="22"/>
          <w:lang w:val="es-EC"/>
        </w:rPr>
        <w:t>Figura 3-2</w:t>
      </w:r>
      <w:r w:rsidR="006C3154" w:rsidRPr="006C3154">
        <w:rPr>
          <w:sz w:val="22"/>
          <w:szCs w:val="22"/>
          <w:lang w:val="es-EC"/>
        </w:rPr>
        <w:t>.</w:t>
      </w:r>
    </w:p>
    <w:p w14:paraId="69A28AB6" w14:textId="1BB06972" w:rsidR="006C3154" w:rsidRDefault="006C3154" w:rsidP="007E0C33">
      <w:pPr>
        <w:spacing w:line="360" w:lineRule="auto"/>
        <w:jc w:val="both"/>
        <w:rPr>
          <w:sz w:val="22"/>
          <w:szCs w:val="22"/>
          <w:lang w:val="es-EC"/>
        </w:rPr>
      </w:pPr>
    </w:p>
    <w:p w14:paraId="34AB9543" w14:textId="77777777" w:rsidR="00F36D7C" w:rsidRDefault="006C3154" w:rsidP="00F36D7C">
      <w:pPr>
        <w:keepNext/>
        <w:spacing w:line="360" w:lineRule="auto"/>
        <w:jc w:val="center"/>
      </w:pPr>
      <w:r w:rsidRPr="006C3154">
        <w:rPr>
          <w:noProof/>
          <w:sz w:val="22"/>
          <w:szCs w:val="22"/>
          <w:lang w:val="es-EC"/>
        </w:rPr>
        <w:drawing>
          <wp:inline distT="0" distB="0" distL="0" distR="0" wp14:anchorId="3E3B70DA" wp14:editId="2EBA8B75">
            <wp:extent cx="5164183" cy="1886017"/>
            <wp:effectExtent l="0" t="0" r="508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1"/>
                    <a:stretch>
                      <a:fillRect/>
                    </a:stretch>
                  </pic:blipFill>
                  <pic:spPr>
                    <a:xfrm>
                      <a:off x="0" y="0"/>
                      <a:ext cx="5282313" cy="1929159"/>
                    </a:xfrm>
                    <a:prstGeom prst="rect">
                      <a:avLst/>
                    </a:prstGeom>
                  </pic:spPr>
                </pic:pic>
              </a:graphicData>
            </a:graphic>
          </wp:inline>
        </w:drawing>
      </w:r>
    </w:p>
    <w:p w14:paraId="5745BE58" w14:textId="3EFF59A8" w:rsidR="00F36D7C" w:rsidRPr="00F36D7C" w:rsidRDefault="00F36D7C" w:rsidP="00F36D7C">
      <w:pPr>
        <w:pStyle w:val="Descripcin"/>
        <w:jc w:val="center"/>
        <w:rPr>
          <w:i w:val="0"/>
          <w:iCs w:val="0"/>
          <w:sz w:val="21"/>
          <w:szCs w:val="20"/>
          <w:lang w:val="es-EC"/>
        </w:rPr>
      </w:pPr>
      <w:r>
        <w:rPr>
          <w:b/>
          <w:bCs/>
          <w:i w:val="0"/>
          <w:iCs w:val="0"/>
          <w:sz w:val="22"/>
          <w:szCs w:val="22"/>
        </w:rPr>
        <w:t xml:space="preserve">      </w:t>
      </w:r>
      <w:r w:rsidRPr="00F36D7C">
        <w:rPr>
          <w:b/>
          <w:bCs/>
          <w:i w:val="0"/>
          <w:iCs w:val="0"/>
          <w:sz w:val="22"/>
          <w:szCs w:val="22"/>
        </w:rPr>
        <w:t xml:space="preserve">Figura </w:t>
      </w:r>
      <w:r w:rsidRPr="00F36D7C">
        <w:rPr>
          <w:b/>
          <w:bCs/>
          <w:i w:val="0"/>
          <w:iCs w:val="0"/>
          <w:sz w:val="22"/>
          <w:szCs w:val="22"/>
        </w:rPr>
        <w:fldChar w:fldCharType="begin"/>
      </w:r>
      <w:r w:rsidRPr="00F36D7C">
        <w:rPr>
          <w:b/>
          <w:bCs/>
          <w:i w:val="0"/>
          <w:iCs w:val="0"/>
          <w:sz w:val="22"/>
          <w:szCs w:val="22"/>
        </w:rPr>
        <w:instrText xml:space="preserve"> SEQ Figura \* ARABIC </w:instrText>
      </w:r>
      <w:r w:rsidRPr="00F36D7C">
        <w:rPr>
          <w:b/>
          <w:bCs/>
          <w:i w:val="0"/>
          <w:iCs w:val="0"/>
          <w:sz w:val="22"/>
          <w:szCs w:val="22"/>
        </w:rPr>
        <w:fldChar w:fldCharType="separate"/>
      </w:r>
      <w:r w:rsidR="00784BCB">
        <w:rPr>
          <w:b/>
          <w:bCs/>
          <w:i w:val="0"/>
          <w:iCs w:val="0"/>
          <w:noProof/>
          <w:sz w:val="22"/>
          <w:szCs w:val="22"/>
        </w:rPr>
        <w:t>3</w:t>
      </w:r>
      <w:r w:rsidRPr="00F36D7C">
        <w:rPr>
          <w:b/>
          <w:bCs/>
          <w:i w:val="0"/>
          <w:iCs w:val="0"/>
          <w:sz w:val="22"/>
          <w:szCs w:val="22"/>
        </w:rPr>
        <w:fldChar w:fldCharType="end"/>
      </w:r>
      <w:r w:rsidRPr="00F36D7C">
        <w:rPr>
          <w:b/>
          <w:bCs/>
          <w:i w:val="0"/>
          <w:iCs w:val="0"/>
          <w:sz w:val="22"/>
          <w:szCs w:val="22"/>
        </w:rPr>
        <w:t>-2:</w:t>
      </w:r>
      <w:r w:rsidRPr="00F36D7C">
        <w:rPr>
          <w:i w:val="0"/>
          <w:iCs w:val="0"/>
          <w:sz w:val="22"/>
          <w:szCs w:val="22"/>
        </w:rPr>
        <w:t xml:space="preserve"> Esquema de comunicación entre una aplicación cliente y un servidor MongoDB</w:t>
      </w:r>
      <w:r>
        <w:rPr>
          <w:i w:val="0"/>
          <w:iCs w:val="0"/>
          <w:sz w:val="22"/>
          <w:szCs w:val="22"/>
        </w:rPr>
        <w:t>.</w:t>
      </w:r>
      <w:r w:rsidR="006C3154" w:rsidRPr="00F36D7C">
        <w:rPr>
          <w:b/>
          <w:bCs/>
          <w:sz w:val="16"/>
          <w:szCs w:val="16"/>
          <w:lang w:val="es-EC"/>
        </w:rPr>
        <w:t xml:space="preserve">    </w:t>
      </w:r>
      <w:r>
        <w:rPr>
          <w:b/>
          <w:bCs/>
          <w:sz w:val="16"/>
          <w:szCs w:val="16"/>
          <w:lang w:val="es-EC"/>
        </w:rPr>
        <w:t xml:space="preserve">  </w:t>
      </w:r>
    </w:p>
    <w:p w14:paraId="3D0A9FC3" w14:textId="0E6BCAD6" w:rsidR="006C3154" w:rsidRPr="00F36D7C" w:rsidRDefault="00F36D7C" w:rsidP="00F36D7C">
      <w:pPr>
        <w:spacing w:line="360" w:lineRule="auto"/>
        <w:jc w:val="both"/>
        <w:rPr>
          <w:sz w:val="16"/>
          <w:szCs w:val="16"/>
          <w:lang w:val="es-EC"/>
        </w:rPr>
      </w:pPr>
      <w:r>
        <w:rPr>
          <w:b/>
          <w:bCs/>
          <w:sz w:val="16"/>
          <w:szCs w:val="16"/>
          <w:lang w:val="es-EC"/>
        </w:rPr>
        <w:t xml:space="preserve">            </w:t>
      </w:r>
      <w:r w:rsidR="006C3154" w:rsidRPr="00F36D7C">
        <w:rPr>
          <w:b/>
          <w:bCs/>
          <w:sz w:val="16"/>
          <w:szCs w:val="16"/>
          <w:lang w:val="es-EC"/>
        </w:rPr>
        <w:t>Fuente:</w:t>
      </w:r>
      <w:r w:rsidR="006C3154" w:rsidRPr="00F36D7C">
        <w:rPr>
          <w:sz w:val="16"/>
          <w:szCs w:val="16"/>
          <w:lang w:val="es-EC"/>
        </w:rPr>
        <w:t xml:space="preserve"> </w:t>
      </w:r>
      <w:r w:rsidR="006C3154" w:rsidRPr="00F36D7C">
        <w:rPr>
          <w:sz w:val="16"/>
          <w:szCs w:val="16"/>
          <w:lang w:val="es-EC"/>
        </w:rPr>
        <w:fldChar w:fldCharType="begin"/>
      </w:r>
      <w:r w:rsidR="00B06E25" w:rsidRPr="00F36D7C">
        <w:rPr>
          <w:sz w:val="16"/>
          <w:szCs w:val="16"/>
          <w:lang w:val="es-EC"/>
        </w:rPr>
        <w:instrText xml:space="preserve"> ADDIN ZOTERO_ITEM CSL_CITATION {"citationID":"sglEwYRw","properties":{"formattedCitation":"(Galvis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sidR="006C3154" w:rsidRPr="00F36D7C">
        <w:rPr>
          <w:sz w:val="16"/>
          <w:szCs w:val="16"/>
          <w:lang w:val="es-EC"/>
        </w:rPr>
        <w:fldChar w:fldCharType="separate"/>
      </w:r>
      <w:r w:rsidR="006C3154" w:rsidRPr="00F36D7C">
        <w:rPr>
          <w:noProof/>
          <w:sz w:val="16"/>
          <w:szCs w:val="16"/>
          <w:lang w:val="es-EC"/>
        </w:rPr>
        <w:t>(Galvis, 2015</w:t>
      </w:r>
      <w:r>
        <w:rPr>
          <w:noProof/>
          <w:sz w:val="16"/>
          <w:szCs w:val="16"/>
          <w:lang w:val="es-EC"/>
        </w:rPr>
        <w:t>, p.11</w:t>
      </w:r>
      <w:r w:rsidR="006C3154" w:rsidRPr="00F36D7C">
        <w:rPr>
          <w:noProof/>
          <w:sz w:val="16"/>
          <w:szCs w:val="16"/>
          <w:lang w:val="es-EC"/>
        </w:rPr>
        <w:t>)</w:t>
      </w:r>
      <w:r w:rsidR="006C3154" w:rsidRPr="00F36D7C">
        <w:rPr>
          <w:sz w:val="16"/>
          <w:szCs w:val="16"/>
          <w:lang w:val="es-EC"/>
        </w:rPr>
        <w:fldChar w:fldCharType="end"/>
      </w:r>
      <w:r w:rsidR="006C3154" w:rsidRPr="00F36D7C">
        <w:rPr>
          <w:sz w:val="16"/>
          <w:szCs w:val="16"/>
          <w:lang w:val="es-EC"/>
        </w:rPr>
        <w:t>.</w:t>
      </w:r>
    </w:p>
    <w:p w14:paraId="0DF6AF8D" w14:textId="4BB961DB" w:rsidR="006C3154" w:rsidRDefault="006C3154" w:rsidP="006C3154">
      <w:pPr>
        <w:spacing w:line="360" w:lineRule="auto"/>
        <w:jc w:val="both"/>
        <w:rPr>
          <w:b/>
          <w:bCs/>
          <w:sz w:val="22"/>
          <w:szCs w:val="22"/>
          <w:lang w:val="es-EC"/>
        </w:rPr>
      </w:pPr>
    </w:p>
    <w:p w14:paraId="21EBD9CA" w14:textId="2FA4CA1D" w:rsidR="006C3154" w:rsidRDefault="00741DDD" w:rsidP="006C3154">
      <w:pPr>
        <w:spacing w:line="360" w:lineRule="auto"/>
        <w:jc w:val="both"/>
        <w:rPr>
          <w:b/>
          <w:bCs/>
          <w:sz w:val="22"/>
          <w:szCs w:val="22"/>
          <w:lang w:val="es-EC"/>
        </w:rPr>
      </w:pPr>
      <w:r>
        <w:rPr>
          <w:b/>
          <w:bCs/>
          <w:sz w:val="22"/>
          <w:szCs w:val="22"/>
          <w:lang w:val="es-EC"/>
        </w:rPr>
        <w:t>Colecciones</w:t>
      </w:r>
      <w:r w:rsidR="00305B9B">
        <w:rPr>
          <w:b/>
          <w:bCs/>
          <w:sz w:val="22"/>
          <w:szCs w:val="22"/>
          <w:lang w:val="es-EC"/>
        </w:rPr>
        <w:t xml:space="preserve"> y Documentos</w:t>
      </w:r>
    </w:p>
    <w:p w14:paraId="537B4702" w14:textId="141AC669" w:rsidR="00C5719E" w:rsidRPr="0098287C" w:rsidRDefault="00C5719E" w:rsidP="00C5719E">
      <w:pPr>
        <w:spacing w:line="360" w:lineRule="auto"/>
        <w:jc w:val="both"/>
        <w:rPr>
          <w:sz w:val="22"/>
          <w:szCs w:val="22"/>
          <w:lang w:val="es-EC"/>
        </w:rPr>
      </w:pPr>
    </w:p>
    <w:p w14:paraId="3B600B0B" w14:textId="77777777" w:rsidR="00C5719E" w:rsidRPr="0098287C" w:rsidRDefault="00C5719E" w:rsidP="00C5719E">
      <w:pPr>
        <w:spacing w:line="360" w:lineRule="auto"/>
        <w:jc w:val="both"/>
        <w:rPr>
          <w:sz w:val="22"/>
          <w:szCs w:val="22"/>
          <w:lang w:val="es-EC"/>
        </w:rPr>
      </w:pPr>
      <w:r w:rsidRPr="0098287C">
        <w:rPr>
          <w:sz w:val="22"/>
          <w:szCs w:val="22"/>
          <w:lang w:val="es-EC"/>
        </w:rPr>
        <w:lastRenderedPageBreak/>
        <w:t xml:space="preserve">Las colecciones son representaciones de varios documentos bajo un nombre que los representa, MongoDB crea una sola colección después de crear el primer documento, en la </w:t>
      </w:r>
      <w:r w:rsidRPr="0098287C">
        <w:rPr>
          <w:b/>
          <w:bCs/>
          <w:sz w:val="22"/>
          <w:szCs w:val="22"/>
          <w:lang w:val="es-EC"/>
        </w:rPr>
        <w:t>Figura 4-2</w:t>
      </w:r>
      <w:r w:rsidRPr="0098287C">
        <w:rPr>
          <w:sz w:val="22"/>
          <w:szCs w:val="22"/>
          <w:lang w:val="es-EC"/>
        </w:rPr>
        <w:t xml:space="preserve"> se puede ver la representación de una colección junto con el documento con una relación de contención, también los campos o atributos de los documentos.</w:t>
      </w:r>
    </w:p>
    <w:p w14:paraId="3ABB8DD6" w14:textId="483D10CD" w:rsidR="00D85D2E" w:rsidRDefault="00D85D2E" w:rsidP="006C3154">
      <w:pPr>
        <w:spacing w:line="360" w:lineRule="auto"/>
        <w:jc w:val="both"/>
        <w:rPr>
          <w:sz w:val="22"/>
          <w:szCs w:val="22"/>
          <w:lang w:val="es-EC"/>
        </w:rPr>
      </w:pPr>
    </w:p>
    <w:p w14:paraId="54DAD985" w14:textId="77777777" w:rsidR="0040193C" w:rsidRDefault="00305B9B" w:rsidP="0040193C">
      <w:pPr>
        <w:keepNext/>
        <w:spacing w:line="360" w:lineRule="auto"/>
        <w:ind w:left="708" w:hanging="708"/>
        <w:jc w:val="center"/>
      </w:pPr>
      <w:r>
        <w:rPr>
          <w:b/>
          <w:bCs/>
          <w:noProof/>
          <w:sz w:val="22"/>
          <w:szCs w:val="22"/>
        </w:rPr>
        <mc:AlternateContent>
          <mc:Choice Requires="wps">
            <w:drawing>
              <wp:anchor distT="0" distB="0" distL="114300" distR="114300" simplePos="0" relativeHeight="251672576" behindDoc="0" locked="0" layoutInCell="1" allowOverlap="1" wp14:anchorId="61A8EE0A" wp14:editId="66DDE52F">
                <wp:simplePos x="0" y="0"/>
                <wp:positionH relativeFrom="column">
                  <wp:posOffset>4050587</wp:posOffset>
                </wp:positionH>
                <wp:positionV relativeFrom="paragraph">
                  <wp:posOffset>1634536</wp:posOffset>
                </wp:positionV>
                <wp:extent cx="914400" cy="301451"/>
                <wp:effectExtent l="0" t="0" r="0" b="3810"/>
                <wp:wrapNone/>
                <wp:docPr id="40" name="Cuadro de texto 40"/>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7F465E43" w14:textId="10DBAC6C" w:rsidR="008D01E1" w:rsidRPr="00D85D2E" w:rsidRDefault="008D01E1" w:rsidP="00305B9B">
                            <w:pPr>
                              <w:rPr>
                                <w:lang w:val="en-US"/>
                              </w:rPr>
                            </w:pPr>
                            <w:r>
                              <w:rPr>
                                <w:lang w:val="en-US"/>
                              </w:rPr>
                              <w:t>Campos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A8EE0A" id="_x0000_t202" coordsize="21600,21600" o:spt="202" path="m,l,21600r21600,l21600,xe">
                <v:stroke joinstyle="miter"/>
                <v:path gradientshapeok="t" o:connecttype="rect"/>
              </v:shapetype>
              <v:shape id="Cuadro de texto 40" o:spid="_x0000_s1026" type="#_x0000_t202" style="position:absolute;left:0;text-align:left;margin-left:318.95pt;margin-top:128.7pt;width:1in;height:23.7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" fillcolor="white [3201]" stroked="f" strokeweight=".5pt">
                <v:textbox>
                  <w:txbxContent>
                    <w:p w14:paraId="7F465E43" w14:textId="10DBAC6C" w:rsidR="008D01E1" w:rsidRPr="00D85D2E" w:rsidRDefault="008D01E1" w:rsidP="00305B9B">
                      <w:pPr>
                        <w:rPr>
                          <w:lang w:val="en-US"/>
                        </w:rPr>
                      </w:pPr>
                      <w:r>
                        <w:rPr>
                          <w:lang w:val="en-US"/>
                        </w:rPr>
                        <w:t>Campos</w:t>
                      </w:r>
                    </w:p>
                  </w:txbxContent>
                </v:textbox>
              </v:shape>
            </w:pict>
          </mc:Fallback>
        </mc:AlternateContent>
      </w:r>
      <w:r>
        <w:rPr>
          <w:b/>
          <w:bCs/>
          <w:noProof/>
          <w:sz w:val="22"/>
          <w:szCs w:val="22"/>
        </w:rPr>
        <mc:AlternateContent>
          <mc:Choice Requires="wps">
            <w:drawing>
              <wp:anchor distT="0" distB="0" distL="114300" distR="114300" simplePos="0" relativeHeight="251670528" behindDoc="0" locked="0" layoutInCell="1" allowOverlap="1" wp14:anchorId="37717EE2" wp14:editId="3018ED81">
                <wp:simplePos x="0" y="0"/>
                <wp:positionH relativeFrom="column">
                  <wp:posOffset>3342454</wp:posOffset>
                </wp:positionH>
                <wp:positionV relativeFrom="paragraph">
                  <wp:posOffset>1776559</wp:posOffset>
                </wp:positionV>
                <wp:extent cx="791736" cy="0"/>
                <wp:effectExtent l="25400" t="63500" r="0" b="76200"/>
                <wp:wrapNone/>
                <wp:docPr id="39" name="Conector recto de flecha 39"/>
                <wp:cNvGraphicFramePr/>
                <a:graphic xmlns:a="http://schemas.openxmlformats.org/drawingml/2006/main">
                  <a:graphicData uri="http://schemas.microsoft.com/office/word/2010/wordprocessingShape">
                    <wps:wsp>
                      <wps:cNvCnPr/>
                      <wps:spPr>
                        <a:xfrm flipH="1">
                          <a:off x="0" y="0"/>
                          <a:ext cx="79173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80D231" id="_x0000_t32" coordsize="21600,21600" o:spt="32" o:oned="t" path="m,l21600,21600e" filled="f">
                <v:path arrowok="t" fillok="f" o:connecttype="none"/>
                <o:lock v:ext="edit" shapetype="t"/>
              </v:shapetype>
              <v:shape id="Conector recto de flecha 39" o:spid="_x0000_s1026" type="#_x0000_t32" style="position:absolute;margin-left:263.2pt;margin-top:139.9pt;width:62.3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" strokecolor="red" strokeweight=".5pt">
                <v:stroke endarrow="block" joinstyle="miter"/>
              </v:shape>
            </w:pict>
          </mc:Fallback>
        </mc:AlternateContent>
      </w:r>
      <w:r>
        <w:rPr>
          <w:b/>
          <w:bCs/>
          <w:noProof/>
          <w:sz w:val="22"/>
          <w:szCs w:val="22"/>
        </w:rPr>
        <mc:AlternateContent>
          <mc:Choice Requires="wps">
            <w:drawing>
              <wp:anchor distT="0" distB="0" distL="114300" distR="114300" simplePos="0" relativeHeight="251669504" behindDoc="0" locked="0" layoutInCell="1" allowOverlap="1" wp14:anchorId="2F13BD48" wp14:editId="7A9BC4E6">
                <wp:simplePos x="0" y="0"/>
                <wp:positionH relativeFrom="column">
                  <wp:posOffset>643890</wp:posOffset>
                </wp:positionH>
                <wp:positionV relativeFrom="paragraph">
                  <wp:posOffset>1713137</wp:posOffset>
                </wp:positionV>
                <wp:extent cx="914400" cy="301451"/>
                <wp:effectExtent l="0" t="0" r="0" b="3810"/>
                <wp:wrapNone/>
                <wp:docPr id="35" name="Cuadro de texto 35"/>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4A727EA6" w14:textId="7FCD008E" w:rsidR="008D01E1" w:rsidRPr="00D85D2E" w:rsidRDefault="008D01E1" w:rsidP="00305B9B">
                            <w:pPr>
                              <w:rPr>
                                <w:lang w:val="en-US"/>
                              </w:rPr>
                            </w:pPr>
                            <w:proofErr w:type="spellStart"/>
                            <w:r>
                              <w:rPr>
                                <w:lang w:val="en-US"/>
                              </w:rPr>
                              <w:t>Documento</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3BD48" id="Cuadro de texto 35" o:spid="_x0000_s1027" type="#_x0000_t202" style="position:absolute;left:0;text-align:left;margin-left:50.7pt;margin-top:134.9pt;width:1in;height:23.7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" fillcolor="white [3201]" stroked="f" strokeweight=".5pt">
                <v:textbox>
                  <w:txbxContent>
                    <w:p w14:paraId="4A727EA6" w14:textId="7FCD008E" w:rsidR="008D01E1" w:rsidRPr="00D85D2E" w:rsidRDefault="008D01E1" w:rsidP="00305B9B">
                      <w:pPr>
                        <w:rPr>
                          <w:lang w:val="en-US"/>
                        </w:rPr>
                      </w:pPr>
                      <w:proofErr w:type="spellStart"/>
                      <w:r>
                        <w:rPr>
                          <w:lang w:val="en-US"/>
                        </w:rPr>
                        <w:t>Documento</w:t>
                      </w:r>
                      <w:proofErr w:type="spellEnd"/>
                    </w:p>
                  </w:txbxContent>
                </v:textbox>
              </v:shape>
            </w:pict>
          </mc:Fallback>
        </mc:AlternateContent>
      </w:r>
      <w:r>
        <w:rPr>
          <w:b/>
          <w:bCs/>
          <w:noProof/>
          <w:sz w:val="22"/>
          <w:szCs w:val="22"/>
        </w:rPr>
        <mc:AlternateContent>
          <mc:Choice Requires="wps">
            <w:drawing>
              <wp:anchor distT="0" distB="0" distL="114300" distR="114300" simplePos="0" relativeHeight="251667456" behindDoc="0" locked="0" layoutInCell="1" allowOverlap="1" wp14:anchorId="1B40088B" wp14:editId="16B6ACCE">
                <wp:simplePos x="0" y="0"/>
                <wp:positionH relativeFrom="column">
                  <wp:posOffset>756873</wp:posOffset>
                </wp:positionH>
                <wp:positionV relativeFrom="paragraph">
                  <wp:posOffset>1872770</wp:posOffset>
                </wp:positionV>
                <wp:extent cx="1235947" cy="0"/>
                <wp:effectExtent l="0" t="63500" r="0" b="76200"/>
                <wp:wrapNone/>
                <wp:docPr id="34" name="Conector recto de flecha 34"/>
                <wp:cNvGraphicFramePr/>
                <a:graphic xmlns:a="http://schemas.openxmlformats.org/drawingml/2006/main">
                  <a:graphicData uri="http://schemas.microsoft.com/office/word/2010/wordprocessingShape">
                    <wps:wsp>
                      <wps:cNvCnPr/>
                      <wps:spPr>
                        <a:xfrm>
                          <a:off x="0" y="0"/>
                          <a:ext cx="123594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3ACB8C" id="Conector recto de flecha 34" o:spid="_x0000_s1026" type="#_x0000_t32" style="position:absolute;margin-left:59.6pt;margin-top:147.45pt;width:97.3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" strokecolor="red" strokeweight=".5pt">
                <v:stroke endarrow="block" joinstyle="miter"/>
              </v:shape>
            </w:pict>
          </mc:Fallback>
        </mc:AlternateContent>
      </w:r>
      <w:r>
        <w:rPr>
          <w:b/>
          <w:bCs/>
          <w:noProof/>
          <w:sz w:val="22"/>
          <w:szCs w:val="22"/>
        </w:rPr>
        <mc:AlternateContent>
          <mc:Choice Requires="wps">
            <w:drawing>
              <wp:anchor distT="0" distB="0" distL="114300" distR="114300" simplePos="0" relativeHeight="251665408" behindDoc="0" locked="0" layoutInCell="1" allowOverlap="1" wp14:anchorId="5A45D53B" wp14:editId="199B62C0">
                <wp:simplePos x="0" y="0"/>
                <wp:positionH relativeFrom="column">
                  <wp:posOffset>696672</wp:posOffset>
                </wp:positionH>
                <wp:positionV relativeFrom="paragraph">
                  <wp:posOffset>1037018</wp:posOffset>
                </wp:positionV>
                <wp:extent cx="914400" cy="301451"/>
                <wp:effectExtent l="0" t="0" r="0" b="3810"/>
                <wp:wrapNone/>
                <wp:docPr id="31" name="Cuadro de texto 31"/>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04AA321B" w14:textId="73744B68" w:rsidR="008D01E1" w:rsidRPr="00D85D2E" w:rsidRDefault="008D01E1" w:rsidP="00305B9B">
                            <w:pPr>
                              <w:rPr>
                                <w:lang w:val="en-US"/>
                              </w:rPr>
                            </w:pPr>
                            <w:proofErr w:type="spellStart"/>
                            <w:r>
                              <w:rPr>
                                <w:lang w:val="en-US"/>
                              </w:rPr>
                              <w:t>Relación</w:t>
                            </w:r>
                            <w:proofErr w:type="spellEnd"/>
                            <w:r>
                              <w:rPr>
                                <w:lang w:val="en-US"/>
                              </w:rPr>
                              <w:t xml:space="preserve"> de </w:t>
                            </w:r>
                            <w:r w:rsidRPr="00305B9B">
                              <w:t>contención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5D53B" id="Cuadro de texto 31" o:spid="_x0000_s1028" type="#_x0000_t202" style="position:absolute;left:0;text-align:left;margin-left:54.85pt;margin-top:81.65pt;width:1in;height:23.7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" fillcolor="white [3201]" stroked="f" strokeweight=".5pt">
                <v:textbox>
                  <w:txbxContent>
                    <w:p w14:paraId="04AA321B" w14:textId="73744B68" w:rsidR="008D01E1" w:rsidRPr="00D85D2E" w:rsidRDefault="008D01E1" w:rsidP="00305B9B">
                      <w:pPr>
                        <w:rPr>
                          <w:lang w:val="en-US"/>
                        </w:rPr>
                      </w:pPr>
                      <w:proofErr w:type="spellStart"/>
                      <w:r>
                        <w:rPr>
                          <w:lang w:val="en-US"/>
                        </w:rPr>
                        <w:t>Relación</w:t>
                      </w:r>
                      <w:proofErr w:type="spellEnd"/>
                      <w:r>
                        <w:rPr>
                          <w:lang w:val="en-US"/>
                        </w:rPr>
                        <w:t xml:space="preserve"> de </w:t>
                      </w:r>
                      <w:r w:rsidRPr="00305B9B">
                        <w:t>contención</w:t>
                      </w:r>
                    </w:p>
                  </w:txbxContent>
                </v:textbox>
              </v:shape>
            </w:pict>
          </mc:Fallback>
        </mc:AlternateContent>
      </w:r>
      <w:r>
        <w:rPr>
          <w:b/>
          <w:bCs/>
          <w:noProof/>
          <w:sz w:val="22"/>
          <w:szCs w:val="22"/>
        </w:rPr>
        <mc:AlternateContent>
          <mc:Choice Requires="wps">
            <w:drawing>
              <wp:anchor distT="0" distB="0" distL="114300" distR="114300" simplePos="0" relativeHeight="251663360" behindDoc="0" locked="0" layoutInCell="1" allowOverlap="1" wp14:anchorId="30B6C720" wp14:editId="0D37F27E">
                <wp:simplePos x="0" y="0"/>
                <wp:positionH relativeFrom="column">
                  <wp:posOffset>1532318</wp:posOffset>
                </wp:positionH>
                <wp:positionV relativeFrom="paragraph">
                  <wp:posOffset>1182614</wp:posOffset>
                </wp:positionV>
                <wp:extent cx="1235947" cy="0"/>
                <wp:effectExtent l="0" t="63500" r="0" b="76200"/>
                <wp:wrapNone/>
                <wp:docPr id="30" name="Conector recto de flecha 30"/>
                <wp:cNvGraphicFramePr/>
                <a:graphic xmlns:a="http://schemas.openxmlformats.org/drawingml/2006/main">
                  <a:graphicData uri="http://schemas.microsoft.com/office/word/2010/wordprocessingShape">
                    <wps:wsp>
                      <wps:cNvCnPr/>
                      <wps:spPr>
                        <a:xfrm>
                          <a:off x="0" y="0"/>
                          <a:ext cx="123594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90619" id="Conector recto de flecha 30" o:spid="_x0000_s1026" type="#_x0000_t32" style="position:absolute;margin-left:120.65pt;margin-top:93.1pt;width:97.3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" strokecolor="red" strokeweight=".5pt">
                <v:stroke endarrow="block" joinstyle="miter"/>
              </v:shape>
            </w:pict>
          </mc:Fallback>
        </mc:AlternateContent>
      </w:r>
      <w:r w:rsidR="00D85D2E">
        <w:rPr>
          <w:b/>
          <w:bCs/>
          <w:noProof/>
          <w:sz w:val="22"/>
          <w:szCs w:val="22"/>
        </w:rPr>
        <mc:AlternateContent>
          <mc:Choice Requires="wps">
            <w:drawing>
              <wp:anchor distT="0" distB="0" distL="114300" distR="114300" simplePos="0" relativeHeight="251661312" behindDoc="0" locked="0" layoutInCell="1" allowOverlap="1" wp14:anchorId="2486ADD1" wp14:editId="7A0C8C54">
                <wp:simplePos x="0" y="0"/>
                <wp:positionH relativeFrom="column">
                  <wp:posOffset>646430</wp:posOffset>
                </wp:positionH>
                <wp:positionV relativeFrom="paragraph">
                  <wp:posOffset>413608</wp:posOffset>
                </wp:positionV>
                <wp:extent cx="914400" cy="301451"/>
                <wp:effectExtent l="0" t="0" r="0" b="3810"/>
                <wp:wrapNone/>
                <wp:docPr id="29" name="Cuadro de texto 29"/>
                <wp:cNvGraphicFramePr/>
                <a:graphic xmlns:a="http://schemas.openxmlformats.org/drawingml/2006/main">
                  <a:graphicData uri="http://schemas.microsoft.com/office/word/2010/wordprocessingShape">
                    <wps:wsp>
                      <wps:cNvSpPr txBox="1"/>
                      <wps:spPr>
                        <a:xfrm>
                          <a:off x="0" y="0"/>
                          <a:ext cx="914400" cy="301451"/>
                        </a:xfrm>
                        <a:prstGeom prst="rect">
                          <a:avLst/>
                        </a:prstGeom>
                        <a:solidFill>
                          <a:schemeClr val="lt1"/>
                        </a:solidFill>
                        <a:ln w="6350">
                          <a:noFill/>
                        </a:ln>
                      </wps:spPr>
                      <wps:txbx>
                        <w:txbxContent>
                          <w:p w14:paraId="1A40D15E" w14:textId="1C93E3D2" w:rsidR="008D01E1" w:rsidRPr="00D85D2E" w:rsidRDefault="008D01E1">
                            <w:pPr>
                              <w:rPr>
                                <w:lang w:val="en-US"/>
                              </w:rPr>
                            </w:pPr>
                            <w:proofErr w:type="spellStart"/>
                            <w:r>
                              <w:rPr>
                                <w:lang w:val="en-US"/>
                              </w:rPr>
                              <w:t>Colección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6ADD1" id="Cuadro de texto 29" o:spid="_x0000_s1029" type="#_x0000_t202" style="position:absolute;left:0;text-align:left;margin-left:50.9pt;margin-top:32.55pt;width:1in;height:23.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" fillcolor="white [3201]" stroked="f" strokeweight=".5pt">
                <v:textbox>
                  <w:txbxContent>
                    <w:p w14:paraId="1A40D15E" w14:textId="1C93E3D2" w:rsidR="008D01E1" w:rsidRPr="00D85D2E" w:rsidRDefault="008D01E1">
                      <w:pPr>
                        <w:rPr>
                          <w:lang w:val="en-US"/>
                        </w:rPr>
                      </w:pPr>
                      <w:proofErr w:type="spellStart"/>
                      <w:r>
                        <w:rPr>
                          <w:lang w:val="en-US"/>
                        </w:rPr>
                        <w:t>Colección</w:t>
                      </w:r>
                      <w:proofErr w:type="spellEnd"/>
                    </w:p>
                  </w:txbxContent>
                </v:textbox>
              </v:shape>
            </w:pict>
          </mc:Fallback>
        </mc:AlternateContent>
      </w:r>
      <w:r w:rsidR="00D85D2E">
        <w:rPr>
          <w:b/>
          <w:bCs/>
          <w:noProof/>
          <w:sz w:val="22"/>
          <w:szCs w:val="22"/>
        </w:rPr>
        <mc:AlternateContent>
          <mc:Choice Requires="wps">
            <w:drawing>
              <wp:anchor distT="0" distB="0" distL="114300" distR="114300" simplePos="0" relativeHeight="251660288" behindDoc="0" locked="0" layoutInCell="1" allowOverlap="1" wp14:anchorId="034320C4" wp14:editId="17422D2F">
                <wp:simplePos x="0" y="0"/>
                <wp:positionH relativeFrom="column">
                  <wp:posOffset>756954</wp:posOffset>
                </wp:positionH>
                <wp:positionV relativeFrom="paragraph">
                  <wp:posOffset>534035</wp:posOffset>
                </wp:positionV>
                <wp:extent cx="1235947" cy="0"/>
                <wp:effectExtent l="0" t="63500" r="0" b="76200"/>
                <wp:wrapNone/>
                <wp:docPr id="28" name="Conector recto de flecha 28"/>
                <wp:cNvGraphicFramePr/>
                <a:graphic xmlns:a="http://schemas.openxmlformats.org/drawingml/2006/main">
                  <a:graphicData uri="http://schemas.microsoft.com/office/word/2010/wordprocessingShape">
                    <wps:wsp>
                      <wps:cNvCnPr/>
                      <wps:spPr>
                        <a:xfrm>
                          <a:off x="0" y="0"/>
                          <a:ext cx="123594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5DF15" id="Conector recto de flecha 28" o:spid="_x0000_s1026" type="#_x0000_t32" style="position:absolute;margin-left:59.6pt;margin-top:42.05pt;width:97.3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" strokecolor="red" strokeweight=".5pt">
                <v:stroke endarrow="block" joinstyle="miter"/>
              </v:shape>
            </w:pict>
          </mc:Fallback>
        </mc:AlternateContent>
      </w:r>
      <w:r w:rsidR="00D85D2E" w:rsidRPr="00D85D2E">
        <w:rPr>
          <w:b/>
          <w:bCs/>
          <w:noProof/>
          <w:sz w:val="22"/>
          <w:szCs w:val="22"/>
        </w:rPr>
        <w:drawing>
          <wp:inline distT="0" distB="0" distL="0" distR="0" wp14:anchorId="7A85F931" wp14:editId="20FA9ACB">
            <wp:extent cx="1514263" cy="2260879"/>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12"/>
                    <a:stretch>
                      <a:fillRect/>
                    </a:stretch>
                  </pic:blipFill>
                  <pic:spPr>
                    <a:xfrm>
                      <a:off x="0" y="0"/>
                      <a:ext cx="1520505" cy="2270198"/>
                    </a:xfrm>
                    <a:prstGeom prst="rect">
                      <a:avLst/>
                    </a:prstGeom>
                  </pic:spPr>
                </pic:pic>
              </a:graphicData>
            </a:graphic>
          </wp:inline>
        </w:drawing>
      </w:r>
    </w:p>
    <w:p w14:paraId="7758297C" w14:textId="68BE967A" w:rsidR="00F36D7C" w:rsidRPr="0040193C" w:rsidRDefault="0040193C" w:rsidP="0040193C">
      <w:pPr>
        <w:pStyle w:val="Descripcin"/>
        <w:jc w:val="center"/>
        <w:rPr>
          <w:i w:val="0"/>
          <w:iCs w:val="0"/>
          <w:sz w:val="21"/>
          <w:szCs w:val="20"/>
          <w:lang w:val="es-EC"/>
        </w:rPr>
      </w:pPr>
      <w:r w:rsidRPr="0040193C">
        <w:rPr>
          <w:b/>
          <w:bCs/>
          <w:i w:val="0"/>
          <w:iCs w:val="0"/>
          <w:sz w:val="22"/>
          <w:szCs w:val="22"/>
        </w:rPr>
        <w:t xml:space="preserve">Figura </w:t>
      </w:r>
      <w:r w:rsidRPr="0040193C">
        <w:rPr>
          <w:b/>
          <w:bCs/>
          <w:i w:val="0"/>
          <w:iCs w:val="0"/>
          <w:sz w:val="22"/>
          <w:szCs w:val="22"/>
        </w:rPr>
        <w:fldChar w:fldCharType="begin"/>
      </w:r>
      <w:r w:rsidRPr="0040193C">
        <w:rPr>
          <w:b/>
          <w:bCs/>
          <w:i w:val="0"/>
          <w:iCs w:val="0"/>
          <w:sz w:val="22"/>
          <w:szCs w:val="22"/>
        </w:rPr>
        <w:instrText xml:space="preserve"> SEQ Figura \* ARABIC </w:instrText>
      </w:r>
      <w:r w:rsidRPr="0040193C">
        <w:rPr>
          <w:b/>
          <w:bCs/>
          <w:i w:val="0"/>
          <w:iCs w:val="0"/>
          <w:sz w:val="22"/>
          <w:szCs w:val="22"/>
        </w:rPr>
        <w:fldChar w:fldCharType="separate"/>
      </w:r>
      <w:r w:rsidR="00784BCB">
        <w:rPr>
          <w:b/>
          <w:bCs/>
          <w:i w:val="0"/>
          <w:iCs w:val="0"/>
          <w:noProof/>
          <w:sz w:val="22"/>
          <w:szCs w:val="22"/>
        </w:rPr>
        <w:t>4</w:t>
      </w:r>
      <w:r w:rsidRPr="0040193C">
        <w:rPr>
          <w:b/>
          <w:bCs/>
          <w:i w:val="0"/>
          <w:iCs w:val="0"/>
          <w:sz w:val="22"/>
          <w:szCs w:val="22"/>
        </w:rPr>
        <w:fldChar w:fldCharType="end"/>
      </w:r>
      <w:r w:rsidRPr="0040193C">
        <w:rPr>
          <w:b/>
          <w:bCs/>
          <w:i w:val="0"/>
          <w:iCs w:val="0"/>
          <w:sz w:val="22"/>
          <w:szCs w:val="22"/>
        </w:rPr>
        <w:t>-2:</w:t>
      </w:r>
      <w:r w:rsidRPr="0040193C">
        <w:rPr>
          <w:i w:val="0"/>
          <w:iCs w:val="0"/>
          <w:sz w:val="22"/>
          <w:szCs w:val="22"/>
        </w:rPr>
        <w:t xml:space="preserve"> Representación de </w:t>
      </w:r>
      <w:r>
        <w:rPr>
          <w:i w:val="0"/>
          <w:iCs w:val="0"/>
          <w:sz w:val="22"/>
          <w:szCs w:val="22"/>
        </w:rPr>
        <w:t xml:space="preserve">una </w:t>
      </w:r>
      <w:r w:rsidRPr="0040193C">
        <w:rPr>
          <w:i w:val="0"/>
          <w:iCs w:val="0"/>
          <w:sz w:val="22"/>
          <w:szCs w:val="22"/>
        </w:rPr>
        <w:t>Colección con relación de contención.</w:t>
      </w:r>
    </w:p>
    <w:p w14:paraId="32D95AD3" w14:textId="12AA21A3" w:rsidR="00D85D2E" w:rsidRDefault="0040193C" w:rsidP="0040193C">
      <w:pPr>
        <w:spacing w:line="360" w:lineRule="auto"/>
        <w:ind w:firstLine="708"/>
        <w:rPr>
          <w:sz w:val="16"/>
          <w:szCs w:val="16"/>
          <w:lang w:val="es-EC"/>
        </w:rPr>
      </w:pPr>
      <w:r>
        <w:rPr>
          <w:sz w:val="22"/>
          <w:szCs w:val="22"/>
          <w:lang w:val="es-EC"/>
        </w:rPr>
        <w:t xml:space="preserve">        </w:t>
      </w:r>
      <w:r w:rsidR="00D85D2E" w:rsidRPr="00F36D7C">
        <w:rPr>
          <w:b/>
          <w:bCs/>
          <w:sz w:val="16"/>
          <w:szCs w:val="16"/>
          <w:lang w:val="es-EC"/>
        </w:rPr>
        <w:t xml:space="preserve">Realizado por: </w:t>
      </w:r>
      <w:r w:rsidR="00D85D2E" w:rsidRPr="00F36D7C">
        <w:rPr>
          <w:sz w:val="16"/>
          <w:szCs w:val="16"/>
          <w:lang w:val="es-EC"/>
        </w:rPr>
        <w:t>Freddy Lema, 2021.</w:t>
      </w:r>
    </w:p>
    <w:p w14:paraId="2A8030E2" w14:textId="77777777" w:rsidR="006359E2" w:rsidRPr="00D85D2E" w:rsidRDefault="006359E2" w:rsidP="0040193C">
      <w:pPr>
        <w:spacing w:line="360" w:lineRule="auto"/>
        <w:ind w:firstLine="708"/>
        <w:rPr>
          <w:sz w:val="22"/>
          <w:szCs w:val="22"/>
          <w:lang w:val="es-EC"/>
        </w:rPr>
      </w:pPr>
    </w:p>
    <w:p w14:paraId="4E9B33E7" w14:textId="3AC0053D" w:rsidR="00305B9B" w:rsidRDefault="00305B9B" w:rsidP="007E0C33">
      <w:pPr>
        <w:spacing w:line="360" w:lineRule="auto"/>
        <w:jc w:val="both"/>
        <w:rPr>
          <w:b/>
          <w:bCs/>
          <w:sz w:val="22"/>
          <w:szCs w:val="22"/>
          <w:lang w:val="es-EC"/>
        </w:rPr>
      </w:pPr>
      <w:r>
        <w:rPr>
          <w:b/>
          <w:bCs/>
          <w:sz w:val="22"/>
          <w:szCs w:val="22"/>
          <w:lang w:val="es-EC"/>
        </w:rPr>
        <w:t>Diagrama orientado a documentos.</w:t>
      </w:r>
    </w:p>
    <w:p w14:paraId="7395B8BE" w14:textId="77777777" w:rsidR="00A0387A" w:rsidRDefault="00A0387A" w:rsidP="007E0C33">
      <w:pPr>
        <w:spacing w:line="360" w:lineRule="auto"/>
        <w:jc w:val="both"/>
        <w:rPr>
          <w:b/>
          <w:bCs/>
          <w:sz w:val="22"/>
          <w:szCs w:val="22"/>
          <w:lang w:val="es-EC"/>
        </w:rPr>
      </w:pPr>
    </w:p>
    <w:p w14:paraId="736D9156" w14:textId="47DEFF49" w:rsidR="00A0387A" w:rsidRDefault="00A0387A" w:rsidP="007E0C33">
      <w:pPr>
        <w:spacing w:line="360" w:lineRule="auto"/>
        <w:jc w:val="both"/>
        <w:rPr>
          <w:sz w:val="22"/>
          <w:szCs w:val="22"/>
          <w:lang w:val="es-EC"/>
        </w:rPr>
      </w:pPr>
      <w:r>
        <w:rPr>
          <w:sz w:val="22"/>
          <w:szCs w:val="22"/>
          <w:lang w:val="es-EC"/>
        </w:rPr>
        <w:fldChar w:fldCharType="begin"/>
      </w:r>
      <w:r w:rsidR="00B06E25">
        <w:rPr>
          <w:sz w:val="22"/>
          <w:szCs w:val="22"/>
          <w:lang w:val="es-EC"/>
        </w:rPr>
        <w:instrText xml:space="preserve"> ADDIN ZOTERO_ITEM CSL_CITATION {"citationID":"wXDGKp92","properties":{"formattedCitation":"(Galvis 2015)","plainCitation":"(Galvis 2015)","dontUpdate":true,"noteIndex":0},"citationItems":[{"id":168,"uris":["http://zotero.org/users/local/S6cLoLqa/items/V3NK2UW2"],"uri":["http://zotero.org/users/local/S6cLoLqa/items/V3NK2UW2"],"itemData":{"id":168,"type":"article-journal","language":"es","page":"96","source":"Zotero","title":"Propuesta de notación gráfica para el modelo orientado a documentos de MongoDB","author":[{"family":"Galvis","given":"Juan Pablo Poveda"}],"issued":{"date-parts":[["2015"]]}}}],"schema":"https://github.com/citation-style-language/schema/raw/master/csl-citation.json"} </w:instrText>
      </w:r>
      <w:r>
        <w:rPr>
          <w:sz w:val="22"/>
          <w:szCs w:val="22"/>
          <w:lang w:val="es-EC"/>
        </w:rPr>
        <w:fldChar w:fldCharType="separate"/>
      </w:r>
      <w:r>
        <w:rPr>
          <w:noProof/>
          <w:sz w:val="22"/>
          <w:szCs w:val="22"/>
          <w:lang w:val="es-EC"/>
        </w:rPr>
        <w:t>(Galvis, 2015)</w:t>
      </w:r>
      <w:r>
        <w:rPr>
          <w:sz w:val="22"/>
          <w:szCs w:val="22"/>
          <w:lang w:val="es-EC"/>
        </w:rPr>
        <w:fldChar w:fldCharType="end"/>
      </w:r>
      <w:r>
        <w:rPr>
          <w:sz w:val="22"/>
          <w:szCs w:val="22"/>
          <w:lang w:val="es-EC"/>
        </w:rPr>
        <w:t xml:space="preserve"> en su trabajo de titulación propone una serie de símbolos para representar gráficamente los diferentes tipos de esquemas que se puede hacer en MongoDB.</w:t>
      </w:r>
      <w:r w:rsidR="009B6ED5">
        <w:rPr>
          <w:sz w:val="22"/>
          <w:szCs w:val="22"/>
          <w:lang w:val="es-EC"/>
        </w:rPr>
        <w:t xml:space="preserve"> Esto hace que la representación y comprensión se simplifique y sea mas facil de entender, a través del modelamiento de cada una de las entidades que conforman las bases de datos </w:t>
      </w:r>
      <w:r>
        <w:rPr>
          <w:sz w:val="22"/>
          <w:szCs w:val="22"/>
          <w:lang w:val="es-EC"/>
        </w:rPr>
        <w:t>.</w:t>
      </w:r>
    </w:p>
    <w:p w14:paraId="695E7955" w14:textId="0CF108C4" w:rsidR="00A0387A" w:rsidRDefault="00A0387A" w:rsidP="007E0C33">
      <w:pPr>
        <w:spacing w:line="360" w:lineRule="auto"/>
        <w:jc w:val="both"/>
        <w:rPr>
          <w:b/>
          <w:bCs/>
          <w:sz w:val="22"/>
          <w:szCs w:val="22"/>
          <w:lang w:val="es-EC"/>
        </w:rPr>
      </w:pPr>
    </w:p>
    <w:p w14:paraId="03AC8754" w14:textId="35E316C1" w:rsidR="00A0387A" w:rsidRDefault="00A0387A" w:rsidP="007E0C33">
      <w:pPr>
        <w:spacing w:line="360" w:lineRule="auto"/>
        <w:jc w:val="both"/>
        <w:rPr>
          <w:b/>
          <w:bCs/>
          <w:sz w:val="22"/>
          <w:szCs w:val="22"/>
          <w:lang w:val="es-EC"/>
        </w:rPr>
      </w:pPr>
    </w:p>
    <w:p w14:paraId="3B23A104" w14:textId="5FF80E42" w:rsidR="0040193C" w:rsidRDefault="00EE615D" w:rsidP="0040193C">
      <w:pPr>
        <w:keepNext/>
        <w:spacing w:line="360" w:lineRule="auto"/>
        <w:jc w:val="center"/>
      </w:pPr>
      <w:r>
        <w:rPr>
          <w:b/>
          <w:bCs/>
          <w:noProof/>
          <w:sz w:val="22"/>
          <w:szCs w:val="22"/>
          <w:lang w:val="es-EC"/>
        </w:rPr>
        <w:lastRenderedPageBreak/>
        <mc:AlternateContent>
          <mc:Choice Requires="wps">
            <w:drawing>
              <wp:anchor distT="0" distB="0" distL="114300" distR="114300" simplePos="0" relativeHeight="251677696" behindDoc="0" locked="0" layoutInCell="1" allowOverlap="1" wp14:anchorId="53F4B1F7" wp14:editId="243397CD">
                <wp:simplePos x="0" y="0"/>
                <wp:positionH relativeFrom="column">
                  <wp:posOffset>2800985</wp:posOffset>
                </wp:positionH>
                <wp:positionV relativeFrom="paragraph">
                  <wp:posOffset>445770</wp:posOffset>
                </wp:positionV>
                <wp:extent cx="45719" cy="498799"/>
                <wp:effectExtent l="50800" t="25400" r="43815" b="9525"/>
                <wp:wrapNone/>
                <wp:docPr id="48" name="Conector recto de flecha 48"/>
                <wp:cNvGraphicFramePr/>
                <a:graphic xmlns:a="http://schemas.openxmlformats.org/drawingml/2006/main">
                  <a:graphicData uri="http://schemas.microsoft.com/office/word/2010/wordprocessingShape">
                    <wps:wsp>
                      <wps:cNvCnPr/>
                      <wps:spPr>
                        <a:xfrm flipH="1" flipV="1">
                          <a:off x="0" y="0"/>
                          <a:ext cx="45719" cy="4987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618AA5" id="_x0000_t32" coordsize="21600,21600" o:spt="32" o:oned="t" path="m,l21600,21600e" filled="f">
                <v:path arrowok="t" fillok="f" o:connecttype="none"/>
                <o:lock v:ext="edit" shapetype="t"/>
              </v:shapetype>
              <v:shape id="Conector recto de flecha 48" o:spid="_x0000_s1026" type="#_x0000_t32" style="position:absolute;margin-left:220.55pt;margin-top:35.1pt;width:3.6pt;height:39.3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" strokecolor="red" strokeweight=".5pt">
                <v:stroke endarrow="block" joinstyle="miter"/>
              </v:shape>
            </w:pict>
          </mc:Fallback>
        </mc:AlternateContent>
      </w:r>
      <w:r>
        <w:rPr>
          <w:b/>
          <w:bCs/>
          <w:noProof/>
          <w:sz w:val="22"/>
          <w:szCs w:val="22"/>
          <w:lang w:val="es-EC"/>
        </w:rPr>
        <mc:AlternateContent>
          <mc:Choice Requires="wps">
            <w:drawing>
              <wp:anchor distT="0" distB="0" distL="114300" distR="114300" simplePos="0" relativeHeight="251676672" behindDoc="0" locked="0" layoutInCell="1" allowOverlap="1" wp14:anchorId="70831360" wp14:editId="7B2E38C8">
                <wp:simplePos x="0" y="0"/>
                <wp:positionH relativeFrom="column">
                  <wp:posOffset>1990090</wp:posOffset>
                </wp:positionH>
                <wp:positionV relativeFrom="paragraph">
                  <wp:posOffset>877822</wp:posOffset>
                </wp:positionV>
                <wp:extent cx="1669311" cy="446567"/>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669311" cy="446567"/>
                        </a:xfrm>
                        <a:prstGeom prst="rect">
                          <a:avLst/>
                        </a:prstGeom>
                        <a:noFill/>
                        <a:ln w="6350">
                          <a:noFill/>
                        </a:ln>
                      </wps:spPr>
                      <wps:txbx>
                        <w:txbxContent>
                          <w:p w14:paraId="6AF678CC" w14:textId="26393F02" w:rsidR="008D01E1" w:rsidRPr="00DB4F1C" w:rsidRDefault="008D01E1">
                            <w:pPr>
                              <w:rPr>
                                <w:sz w:val="21"/>
                                <w:szCs w:val="21"/>
                              </w:rPr>
                            </w:pPr>
                            <w:r w:rsidRPr="00DB4F1C">
                              <w:rPr>
                                <w:sz w:val="21"/>
                                <w:szCs w:val="21"/>
                              </w:rPr>
                              <w:t>Relación de uno a muchos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31360" id="Cuadro de texto 46" o:spid="_x0000_s1030" type="#_x0000_t202" style="position:absolute;left:0;text-align:left;margin-left:156.7pt;margin-top:69.1pt;width:131.45pt;height:3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" filled="f" stroked="f" strokeweight=".5pt">
                <v:textbox>
                  <w:txbxContent>
                    <w:p w14:paraId="6AF678CC" w14:textId="26393F02" w:rsidR="008D01E1" w:rsidRPr="00DB4F1C" w:rsidRDefault="008D01E1">
                      <w:pPr>
                        <w:rPr>
                          <w:sz w:val="21"/>
                          <w:szCs w:val="21"/>
                        </w:rPr>
                      </w:pPr>
                      <w:r w:rsidRPr="00DB4F1C">
                        <w:rPr>
                          <w:sz w:val="21"/>
                          <w:szCs w:val="21"/>
                        </w:rPr>
                        <w:t>Relación de uno a muchos</w:t>
                      </w:r>
                    </w:p>
                  </w:txbxContent>
                </v:textbox>
              </v:shape>
            </w:pict>
          </mc:Fallback>
        </mc:AlternateContent>
      </w:r>
      <w:r w:rsidR="00A0387A" w:rsidRPr="00A0387A">
        <w:rPr>
          <w:b/>
          <w:bCs/>
          <w:noProof/>
          <w:sz w:val="22"/>
          <w:szCs w:val="22"/>
          <w:lang w:val="es-EC"/>
        </w:rPr>
        <w:drawing>
          <wp:inline distT="0" distB="0" distL="0" distR="0" wp14:anchorId="1AB66949" wp14:editId="6FCF803B">
            <wp:extent cx="3498112" cy="3108449"/>
            <wp:effectExtent l="0" t="0" r="0" b="3175"/>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13"/>
                    <a:stretch>
                      <a:fillRect/>
                    </a:stretch>
                  </pic:blipFill>
                  <pic:spPr>
                    <a:xfrm>
                      <a:off x="0" y="0"/>
                      <a:ext cx="3518183" cy="3126284"/>
                    </a:xfrm>
                    <a:prstGeom prst="rect">
                      <a:avLst/>
                    </a:prstGeom>
                  </pic:spPr>
                </pic:pic>
              </a:graphicData>
            </a:graphic>
          </wp:inline>
        </w:drawing>
      </w:r>
    </w:p>
    <w:p w14:paraId="7C00FD20" w14:textId="5BC12664" w:rsidR="00A0387A" w:rsidRPr="0040193C" w:rsidRDefault="0040193C" w:rsidP="0040193C">
      <w:pPr>
        <w:pStyle w:val="Descripcin"/>
        <w:ind w:left="708" w:firstLine="708"/>
        <w:rPr>
          <w:b/>
          <w:bCs/>
          <w:i w:val="0"/>
          <w:iCs w:val="0"/>
          <w:sz w:val="21"/>
          <w:szCs w:val="20"/>
          <w:lang w:val="es-EC"/>
        </w:rPr>
      </w:pPr>
      <w:r>
        <w:rPr>
          <w:i w:val="0"/>
          <w:iCs w:val="0"/>
          <w:sz w:val="22"/>
          <w:szCs w:val="22"/>
        </w:rPr>
        <w:t xml:space="preserve">     </w:t>
      </w:r>
      <w:r w:rsidRPr="0040193C">
        <w:rPr>
          <w:b/>
          <w:bCs/>
          <w:i w:val="0"/>
          <w:iCs w:val="0"/>
          <w:sz w:val="22"/>
          <w:szCs w:val="22"/>
        </w:rPr>
        <w:t xml:space="preserve">Figura </w:t>
      </w:r>
      <w:r w:rsidRPr="0040193C">
        <w:rPr>
          <w:b/>
          <w:bCs/>
          <w:i w:val="0"/>
          <w:iCs w:val="0"/>
          <w:sz w:val="22"/>
          <w:szCs w:val="22"/>
        </w:rPr>
        <w:fldChar w:fldCharType="begin"/>
      </w:r>
      <w:r w:rsidRPr="0040193C">
        <w:rPr>
          <w:b/>
          <w:bCs/>
          <w:i w:val="0"/>
          <w:iCs w:val="0"/>
          <w:sz w:val="22"/>
          <w:szCs w:val="22"/>
        </w:rPr>
        <w:instrText xml:space="preserve"> SEQ Figura \* ARABIC </w:instrText>
      </w:r>
      <w:r w:rsidRPr="0040193C">
        <w:rPr>
          <w:b/>
          <w:bCs/>
          <w:i w:val="0"/>
          <w:iCs w:val="0"/>
          <w:sz w:val="22"/>
          <w:szCs w:val="22"/>
        </w:rPr>
        <w:fldChar w:fldCharType="separate"/>
      </w:r>
      <w:r w:rsidR="00784BCB">
        <w:rPr>
          <w:b/>
          <w:bCs/>
          <w:i w:val="0"/>
          <w:iCs w:val="0"/>
          <w:noProof/>
          <w:sz w:val="22"/>
          <w:szCs w:val="22"/>
        </w:rPr>
        <w:t>5</w:t>
      </w:r>
      <w:r w:rsidRPr="0040193C">
        <w:rPr>
          <w:b/>
          <w:bCs/>
          <w:i w:val="0"/>
          <w:iCs w:val="0"/>
          <w:sz w:val="22"/>
          <w:szCs w:val="22"/>
        </w:rPr>
        <w:fldChar w:fldCharType="end"/>
      </w:r>
      <w:r>
        <w:rPr>
          <w:b/>
          <w:bCs/>
          <w:i w:val="0"/>
          <w:iCs w:val="0"/>
          <w:sz w:val="22"/>
          <w:szCs w:val="22"/>
        </w:rPr>
        <w:t>-2</w:t>
      </w:r>
      <w:r w:rsidRPr="0040193C">
        <w:rPr>
          <w:b/>
          <w:bCs/>
          <w:i w:val="0"/>
          <w:iCs w:val="0"/>
          <w:sz w:val="22"/>
          <w:szCs w:val="22"/>
        </w:rPr>
        <w:t>:</w:t>
      </w:r>
      <w:r w:rsidRPr="0040193C">
        <w:rPr>
          <w:i w:val="0"/>
          <w:iCs w:val="0"/>
          <w:sz w:val="22"/>
          <w:szCs w:val="22"/>
        </w:rPr>
        <w:t xml:space="preserve"> Representación de relaciones entre colecciones.</w:t>
      </w:r>
    </w:p>
    <w:p w14:paraId="36B659B4" w14:textId="3396F838" w:rsidR="00305B9B" w:rsidRPr="0040193C" w:rsidRDefault="00A0387A" w:rsidP="007E0C33">
      <w:pPr>
        <w:spacing w:line="360" w:lineRule="auto"/>
        <w:jc w:val="both"/>
        <w:rPr>
          <w:sz w:val="16"/>
          <w:szCs w:val="16"/>
          <w:lang w:val="es-EC"/>
        </w:rPr>
      </w:pPr>
      <w:r>
        <w:rPr>
          <w:b/>
          <w:bCs/>
          <w:sz w:val="22"/>
          <w:szCs w:val="22"/>
          <w:lang w:val="es-EC"/>
        </w:rPr>
        <w:tab/>
      </w:r>
      <w:r>
        <w:rPr>
          <w:b/>
          <w:bCs/>
          <w:sz w:val="22"/>
          <w:szCs w:val="22"/>
          <w:lang w:val="es-EC"/>
        </w:rPr>
        <w:tab/>
        <w:t xml:space="preserve">     </w:t>
      </w:r>
      <w:r w:rsidRPr="0040193C">
        <w:rPr>
          <w:b/>
          <w:bCs/>
          <w:sz w:val="16"/>
          <w:szCs w:val="16"/>
          <w:lang w:val="es-EC"/>
        </w:rPr>
        <w:t xml:space="preserve">Realizado por: </w:t>
      </w:r>
      <w:r w:rsidRPr="0040193C">
        <w:rPr>
          <w:sz w:val="16"/>
          <w:szCs w:val="16"/>
          <w:lang w:val="es-EC"/>
        </w:rPr>
        <w:t>Freddy Lema, 2021.</w:t>
      </w:r>
    </w:p>
    <w:p w14:paraId="2CE10266" w14:textId="77777777" w:rsidR="00A0387A" w:rsidRPr="006C3154" w:rsidRDefault="00A0387A" w:rsidP="007E0C33">
      <w:pPr>
        <w:spacing w:line="360" w:lineRule="auto"/>
        <w:jc w:val="both"/>
        <w:rPr>
          <w:b/>
          <w:bCs/>
          <w:sz w:val="22"/>
          <w:szCs w:val="22"/>
          <w:lang w:val="es-EC"/>
        </w:rPr>
      </w:pPr>
    </w:p>
    <w:p w14:paraId="685B9253" w14:textId="2E39E568" w:rsidR="00CD25D4" w:rsidRPr="008E28EB" w:rsidRDefault="00B30998" w:rsidP="000F5F6E">
      <w:pPr>
        <w:pStyle w:val="Ttulo2"/>
        <w:rPr>
          <w:lang w:val="es-MX"/>
        </w:rPr>
      </w:pPr>
      <w:bookmarkStart w:id="19" w:name="_Toc63101612"/>
      <w:r w:rsidRPr="008E28EB">
        <w:rPr>
          <w:lang w:val="es-MX"/>
        </w:rPr>
        <w:t xml:space="preserve">Norma </w:t>
      </w:r>
      <w:r w:rsidR="00EC1B55" w:rsidRPr="008E28EB">
        <w:rPr>
          <w:lang w:val="es-MX"/>
        </w:rPr>
        <w:t>ISO/IEC 9126</w:t>
      </w:r>
      <w:bookmarkEnd w:id="19"/>
    </w:p>
    <w:p w14:paraId="61EA705A" w14:textId="79E50A47" w:rsidR="007E4784" w:rsidRPr="008E28EB" w:rsidRDefault="007E4784" w:rsidP="00DB4F1C">
      <w:pPr>
        <w:spacing w:line="360" w:lineRule="auto"/>
        <w:jc w:val="both"/>
        <w:rPr>
          <w:b/>
          <w:bCs/>
          <w:sz w:val="22"/>
          <w:szCs w:val="22"/>
          <w:lang w:val="es-MX"/>
        </w:rPr>
      </w:pPr>
    </w:p>
    <w:p w14:paraId="035A98F6" w14:textId="28EC8499" w:rsidR="00B30998" w:rsidRDefault="00C5719E" w:rsidP="003B21A1">
      <w:pPr>
        <w:spacing w:line="360" w:lineRule="auto"/>
        <w:jc w:val="both"/>
        <w:rPr>
          <w:sz w:val="22"/>
          <w:szCs w:val="22"/>
        </w:rPr>
      </w:pPr>
      <w:r w:rsidRPr="004B1054">
        <w:rPr>
          <w:sz w:val="22"/>
          <w:szCs w:val="22"/>
        </w:rPr>
        <w:t xml:space="preserve">ISO estableció un estándar internacional para la evaluación de la calidad de productos de software basado en el estándar ISO-9126. El estándar se publicó en 1992 con el nombre </w:t>
      </w:r>
      <w:r>
        <w:rPr>
          <w:sz w:val="22"/>
          <w:szCs w:val="22"/>
        </w:rPr>
        <w:t>Evaluación</w:t>
      </w:r>
      <w:r w:rsidRPr="004B1054">
        <w:rPr>
          <w:sz w:val="22"/>
          <w:szCs w:val="22"/>
        </w:rPr>
        <w:t xml:space="preserve"> de productos de software y tecnología de la información: características de calidad y pautas de uso. </w:t>
      </w:r>
      <w:r>
        <w:rPr>
          <w:sz w:val="22"/>
          <w:szCs w:val="22"/>
        </w:rPr>
        <w:t xml:space="preserve">El cual </w:t>
      </w:r>
      <w:r w:rsidRPr="004B1054">
        <w:rPr>
          <w:sz w:val="22"/>
          <w:szCs w:val="22"/>
        </w:rPr>
        <w:t>Determina las características de calidad de los productos de software.</w:t>
      </w:r>
      <w:r w:rsidR="00037E06">
        <w:rPr>
          <w:sz w:val="22"/>
          <w:szCs w:val="22"/>
        </w:rPr>
        <w:t xml:space="preserve"> El estándar ISO-9126 dispone que para describir un componente de calidad de </w:t>
      </w:r>
      <w:r w:rsidR="00177F0E">
        <w:rPr>
          <w:sz w:val="22"/>
          <w:szCs w:val="22"/>
        </w:rPr>
        <w:t xml:space="preserve">software en una o mas características existen seis, las cuales se listan a continuación: portabilidad, usabilidad, eficiencia, confiabilidad, mantenibilidad y funcionalidad; a su vez cada una de ellas están compuestas por </w:t>
      </w:r>
      <w:proofErr w:type="spellStart"/>
      <w:r w:rsidR="00177F0E">
        <w:rPr>
          <w:sz w:val="22"/>
          <w:szCs w:val="22"/>
        </w:rPr>
        <w:t>subcaracteristicas</w:t>
      </w:r>
      <w:proofErr w:type="spellEnd"/>
      <w:r w:rsidR="00177F0E">
        <w:rPr>
          <w:sz w:val="22"/>
          <w:szCs w:val="22"/>
        </w:rPr>
        <w:t xml:space="preserve">, que permiten evaluar la calidad del sistema o producto. </w:t>
      </w:r>
      <w:r w:rsidR="0065686B" w:rsidRPr="008E28EB">
        <w:rPr>
          <w:sz w:val="22"/>
          <w:szCs w:val="22"/>
        </w:rPr>
        <w:fldChar w:fldCharType="begin"/>
      </w:r>
      <w:r w:rsidR="00EC5911">
        <w:rPr>
          <w:sz w:val="22"/>
          <w:szCs w:val="22"/>
        </w:rPr>
        <w:instrText xml:space="preserve"> ADDIN ZOTERO_ITEM CSL_CITATION {"citationID":"GTRRdpUi","properties":{"formattedCitation":"(Cataldi 2000)","plainCitation":"(Cataldi 2000)","dontUpdate":true,"noteIndex":0},"citationItems":[{"id":"aT7E4CCP/VaYd0L5G","uris":["http://zotero.org/users/local/RoPajdqn/items/YQFDXG2V"],"uri":["http://zotero.org/users/local/RoPajdqn/items/YQFDXG2V"],"itemData":{"id":146,"type":"article-journal","language":"es","page":"255","source":"Zotero","title":"Metodología de diseño, desarrollo y evaluación de software educativo","author":[{"family":"Cataldi","given":"Ing Zulma"}],"issued":{"date-parts":[["2000"]]}}}],"schema":"https://github.com/citation-style-language/schema/raw/master/csl-citation.json"} </w:instrText>
      </w:r>
      <w:r w:rsidR="0065686B" w:rsidRPr="008E28EB">
        <w:rPr>
          <w:sz w:val="22"/>
          <w:szCs w:val="22"/>
        </w:rPr>
        <w:fldChar w:fldCharType="separate"/>
      </w:r>
      <w:r w:rsidR="00A47E31">
        <w:rPr>
          <w:sz w:val="22"/>
          <w:szCs w:val="22"/>
        </w:rPr>
        <w:t>(</w:t>
      </w:r>
      <w:proofErr w:type="spellStart"/>
      <w:r w:rsidR="00A47E31">
        <w:rPr>
          <w:sz w:val="22"/>
          <w:szCs w:val="22"/>
        </w:rPr>
        <w:t>Cataldi</w:t>
      </w:r>
      <w:proofErr w:type="spellEnd"/>
      <w:r>
        <w:rPr>
          <w:sz w:val="22"/>
          <w:szCs w:val="22"/>
        </w:rPr>
        <w:t>,</w:t>
      </w:r>
      <w:r w:rsidR="00A47E31">
        <w:rPr>
          <w:sz w:val="22"/>
          <w:szCs w:val="22"/>
        </w:rPr>
        <w:t xml:space="preserve"> 2000)</w:t>
      </w:r>
      <w:r w:rsidR="0065686B" w:rsidRPr="008E28EB">
        <w:rPr>
          <w:sz w:val="22"/>
          <w:szCs w:val="22"/>
        </w:rPr>
        <w:fldChar w:fldCharType="end"/>
      </w:r>
    </w:p>
    <w:p w14:paraId="78C9ADB7" w14:textId="2480F182" w:rsidR="00EE615D" w:rsidRDefault="00EE615D" w:rsidP="003B21A1">
      <w:pPr>
        <w:spacing w:line="360" w:lineRule="auto"/>
        <w:jc w:val="both"/>
        <w:rPr>
          <w:sz w:val="22"/>
          <w:szCs w:val="22"/>
        </w:rPr>
      </w:pPr>
    </w:p>
    <w:p w14:paraId="01BDBD21" w14:textId="7DF23D66" w:rsidR="00EE615D" w:rsidRDefault="00EE615D" w:rsidP="003B21A1">
      <w:pPr>
        <w:spacing w:line="360" w:lineRule="auto"/>
        <w:jc w:val="both"/>
        <w:rPr>
          <w:sz w:val="22"/>
          <w:szCs w:val="22"/>
        </w:rPr>
      </w:pPr>
      <w:r>
        <w:rPr>
          <w:sz w:val="22"/>
          <w:szCs w:val="22"/>
        </w:rPr>
        <w:t xml:space="preserve">Esta norma consta de 4 </w:t>
      </w:r>
      <w:r w:rsidR="00901160">
        <w:rPr>
          <w:sz w:val="22"/>
          <w:szCs w:val="22"/>
        </w:rPr>
        <w:t xml:space="preserve">familias de estándares </w:t>
      </w:r>
      <w:r>
        <w:rPr>
          <w:sz w:val="22"/>
          <w:szCs w:val="22"/>
        </w:rPr>
        <w:t>las cuales se mencionan a continuación.</w:t>
      </w:r>
    </w:p>
    <w:p w14:paraId="3496F029" w14:textId="6482F50A" w:rsidR="00EE615D" w:rsidRDefault="00EE615D" w:rsidP="003B21A1">
      <w:pPr>
        <w:spacing w:line="360" w:lineRule="auto"/>
        <w:jc w:val="both"/>
        <w:rPr>
          <w:sz w:val="22"/>
          <w:szCs w:val="22"/>
        </w:rPr>
      </w:pPr>
    </w:p>
    <w:p w14:paraId="0EFF700E" w14:textId="787A8061" w:rsidR="00901160" w:rsidRDefault="00901160" w:rsidP="003B21A1">
      <w:pPr>
        <w:spacing w:line="360" w:lineRule="auto"/>
        <w:jc w:val="both"/>
        <w:rPr>
          <w:sz w:val="22"/>
          <w:szCs w:val="22"/>
        </w:rPr>
      </w:pPr>
    </w:p>
    <w:p w14:paraId="0E9C0B64" w14:textId="136DC270" w:rsidR="00901160" w:rsidRDefault="00901160" w:rsidP="003B21A1">
      <w:pPr>
        <w:spacing w:line="360" w:lineRule="auto"/>
        <w:jc w:val="both"/>
        <w:rPr>
          <w:sz w:val="22"/>
          <w:szCs w:val="22"/>
        </w:rPr>
      </w:pPr>
    </w:p>
    <w:p w14:paraId="74C9049F" w14:textId="7794316C" w:rsidR="00901160" w:rsidRDefault="00901160" w:rsidP="003B21A1">
      <w:pPr>
        <w:spacing w:line="360" w:lineRule="auto"/>
        <w:jc w:val="both"/>
        <w:rPr>
          <w:sz w:val="22"/>
          <w:szCs w:val="22"/>
        </w:rPr>
      </w:pPr>
    </w:p>
    <w:p w14:paraId="0B38F519" w14:textId="77777777" w:rsidR="00901160" w:rsidRDefault="00901160" w:rsidP="003B21A1">
      <w:pPr>
        <w:spacing w:line="360" w:lineRule="auto"/>
        <w:jc w:val="both"/>
        <w:rPr>
          <w:sz w:val="22"/>
          <w:szCs w:val="22"/>
        </w:rPr>
      </w:pPr>
    </w:p>
    <w:p w14:paraId="03C6AAD4" w14:textId="648C6942" w:rsidR="00901160" w:rsidRDefault="00901160" w:rsidP="003B21A1">
      <w:pPr>
        <w:spacing w:line="360" w:lineRule="auto"/>
        <w:jc w:val="both"/>
        <w:rPr>
          <w:sz w:val="22"/>
          <w:szCs w:val="22"/>
        </w:rPr>
      </w:pPr>
    </w:p>
    <w:p w14:paraId="79AEFB64" w14:textId="141E2D67" w:rsidR="00117432" w:rsidRPr="00117432" w:rsidRDefault="00117432" w:rsidP="00117432">
      <w:pPr>
        <w:pStyle w:val="Descripcin"/>
        <w:rPr>
          <w:b/>
          <w:bCs/>
          <w:i w:val="0"/>
          <w:iCs w:val="0"/>
          <w:sz w:val="21"/>
          <w:szCs w:val="20"/>
        </w:rPr>
      </w:pPr>
      <w:r w:rsidRPr="00117432">
        <w:rPr>
          <w:b/>
          <w:bCs/>
          <w:i w:val="0"/>
          <w:iCs w:val="0"/>
          <w:sz w:val="22"/>
          <w:szCs w:val="22"/>
        </w:rPr>
        <w:lastRenderedPageBreak/>
        <w:t xml:space="preserve">Tabla </w:t>
      </w:r>
      <w:r w:rsidRPr="00117432">
        <w:rPr>
          <w:b/>
          <w:bCs/>
          <w:i w:val="0"/>
          <w:iCs w:val="0"/>
          <w:sz w:val="22"/>
          <w:szCs w:val="22"/>
        </w:rPr>
        <w:fldChar w:fldCharType="begin"/>
      </w:r>
      <w:r w:rsidRPr="00117432">
        <w:rPr>
          <w:b/>
          <w:bCs/>
          <w:i w:val="0"/>
          <w:iCs w:val="0"/>
          <w:sz w:val="22"/>
          <w:szCs w:val="22"/>
        </w:rPr>
        <w:instrText xml:space="preserve"> SEQ Tabla \* ARABIC </w:instrText>
      </w:r>
      <w:r w:rsidRPr="00117432">
        <w:rPr>
          <w:b/>
          <w:bCs/>
          <w:i w:val="0"/>
          <w:iCs w:val="0"/>
          <w:sz w:val="22"/>
          <w:szCs w:val="22"/>
        </w:rPr>
        <w:fldChar w:fldCharType="separate"/>
      </w:r>
      <w:r w:rsidRPr="00117432">
        <w:rPr>
          <w:b/>
          <w:bCs/>
          <w:i w:val="0"/>
          <w:iCs w:val="0"/>
          <w:noProof/>
          <w:sz w:val="22"/>
          <w:szCs w:val="22"/>
        </w:rPr>
        <w:t>1</w:t>
      </w:r>
      <w:r w:rsidRPr="00117432">
        <w:rPr>
          <w:b/>
          <w:bCs/>
          <w:i w:val="0"/>
          <w:iCs w:val="0"/>
          <w:sz w:val="22"/>
          <w:szCs w:val="22"/>
        </w:rPr>
        <w:fldChar w:fldCharType="end"/>
      </w:r>
      <w:r w:rsidRPr="00117432">
        <w:rPr>
          <w:b/>
          <w:bCs/>
          <w:i w:val="0"/>
          <w:iCs w:val="0"/>
          <w:sz w:val="22"/>
          <w:szCs w:val="22"/>
        </w:rPr>
        <w:t xml:space="preserve">-1: </w:t>
      </w:r>
      <w:r w:rsidRPr="00117432">
        <w:rPr>
          <w:i w:val="0"/>
          <w:iCs w:val="0"/>
          <w:sz w:val="22"/>
          <w:szCs w:val="22"/>
        </w:rPr>
        <w:t>Familia estándar ISO/IEC 9126</w:t>
      </w:r>
    </w:p>
    <w:tbl>
      <w:tblPr>
        <w:tblStyle w:val="Tablaconcuadrcula"/>
        <w:tblW w:w="0" w:type="auto"/>
        <w:tblLook w:val="04A0" w:firstRow="1" w:lastRow="0" w:firstColumn="1" w:lastColumn="0" w:noHBand="0" w:noVBand="1"/>
      </w:tblPr>
      <w:tblGrid>
        <w:gridCol w:w="4413"/>
        <w:gridCol w:w="4414"/>
      </w:tblGrid>
      <w:tr w:rsidR="00901160" w:rsidRPr="00901160" w14:paraId="0B5ECE07" w14:textId="77777777" w:rsidTr="00117432">
        <w:tc>
          <w:tcPr>
            <w:tcW w:w="4413" w:type="dxa"/>
          </w:tcPr>
          <w:p w14:paraId="34C350F0" w14:textId="1C0B269F" w:rsidR="00901160" w:rsidRPr="00901160" w:rsidRDefault="00901160" w:rsidP="00901160">
            <w:pPr>
              <w:jc w:val="center"/>
              <w:rPr>
                <w:rFonts w:ascii="Times New Roman" w:hAnsi="Times New Roman"/>
                <w:b/>
                <w:bCs/>
              </w:rPr>
            </w:pPr>
            <w:r w:rsidRPr="00901160">
              <w:rPr>
                <w:rFonts w:ascii="Times New Roman" w:hAnsi="Times New Roman"/>
                <w:b/>
                <w:bCs/>
              </w:rPr>
              <w:t>Estándar</w:t>
            </w:r>
          </w:p>
        </w:tc>
        <w:tc>
          <w:tcPr>
            <w:tcW w:w="4414" w:type="dxa"/>
          </w:tcPr>
          <w:p w14:paraId="088FC767" w14:textId="77777777" w:rsidR="00901160" w:rsidRDefault="00901160" w:rsidP="00901160">
            <w:pPr>
              <w:jc w:val="center"/>
              <w:rPr>
                <w:rFonts w:ascii="Times New Roman" w:hAnsi="Times New Roman"/>
                <w:b/>
                <w:bCs/>
              </w:rPr>
            </w:pPr>
            <w:r w:rsidRPr="00901160">
              <w:rPr>
                <w:rFonts w:ascii="Times New Roman" w:hAnsi="Times New Roman"/>
                <w:b/>
                <w:bCs/>
              </w:rPr>
              <w:t>Objetivo</w:t>
            </w:r>
          </w:p>
          <w:p w14:paraId="4404E8AB" w14:textId="231F731C" w:rsidR="00901160" w:rsidRPr="00901160" w:rsidRDefault="00901160" w:rsidP="00901160">
            <w:pPr>
              <w:jc w:val="center"/>
              <w:rPr>
                <w:rFonts w:ascii="Times New Roman" w:hAnsi="Times New Roman"/>
                <w:b/>
                <w:bCs/>
              </w:rPr>
            </w:pPr>
          </w:p>
        </w:tc>
      </w:tr>
      <w:tr w:rsidR="00901160" w:rsidRPr="00901160" w14:paraId="0F4FA60E" w14:textId="77777777" w:rsidTr="00117432">
        <w:tc>
          <w:tcPr>
            <w:tcW w:w="4413" w:type="dxa"/>
          </w:tcPr>
          <w:p w14:paraId="4F129738" w14:textId="70EE58DB" w:rsidR="00901160" w:rsidRPr="00901160" w:rsidRDefault="00901160" w:rsidP="00901160">
            <w:pPr>
              <w:jc w:val="center"/>
              <w:rPr>
                <w:rFonts w:ascii="Times New Roman" w:hAnsi="Times New Roman"/>
              </w:rPr>
            </w:pPr>
            <w:r w:rsidRPr="00901160">
              <w:rPr>
                <w:rFonts w:ascii="Times New Roman" w:hAnsi="Times New Roman"/>
              </w:rPr>
              <w:t>ISO/IEC 9126-1</w:t>
            </w:r>
          </w:p>
        </w:tc>
        <w:tc>
          <w:tcPr>
            <w:tcW w:w="4414" w:type="dxa"/>
          </w:tcPr>
          <w:p w14:paraId="51D1DEDB" w14:textId="26FFBF75"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Modelo de calidad</w:t>
            </w:r>
          </w:p>
          <w:p w14:paraId="17400D6C" w14:textId="77777777" w:rsidR="00901160" w:rsidRPr="00901160" w:rsidRDefault="00901160" w:rsidP="00901160">
            <w:pPr>
              <w:jc w:val="center"/>
              <w:rPr>
                <w:rFonts w:ascii="Times New Roman" w:hAnsi="Times New Roman"/>
              </w:rPr>
            </w:pPr>
          </w:p>
        </w:tc>
      </w:tr>
      <w:tr w:rsidR="00901160" w:rsidRPr="00901160" w14:paraId="7A86B235" w14:textId="77777777" w:rsidTr="00117432">
        <w:tc>
          <w:tcPr>
            <w:tcW w:w="4413" w:type="dxa"/>
          </w:tcPr>
          <w:p w14:paraId="7CA14673" w14:textId="4E310FE2"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ISO/IEC 9126-2</w:t>
            </w:r>
          </w:p>
          <w:p w14:paraId="7DA214F0" w14:textId="77777777" w:rsidR="00901160" w:rsidRPr="00901160" w:rsidRDefault="00901160" w:rsidP="00901160">
            <w:pPr>
              <w:jc w:val="center"/>
              <w:rPr>
                <w:rFonts w:ascii="Times New Roman" w:hAnsi="Times New Roman"/>
              </w:rPr>
            </w:pPr>
          </w:p>
        </w:tc>
        <w:tc>
          <w:tcPr>
            <w:tcW w:w="4414" w:type="dxa"/>
          </w:tcPr>
          <w:p w14:paraId="2604A494" w14:textId="3C60B16A"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Métricas externas</w:t>
            </w:r>
          </w:p>
          <w:p w14:paraId="4E0A41AF" w14:textId="77777777" w:rsidR="00901160" w:rsidRPr="00901160" w:rsidRDefault="00901160" w:rsidP="00901160">
            <w:pPr>
              <w:jc w:val="center"/>
              <w:rPr>
                <w:rFonts w:ascii="Times New Roman" w:hAnsi="Times New Roman"/>
              </w:rPr>
            </w:pPr>
          </w:p>
        </w:tc>
      </w:tr>
      <w:tr w:rsidR="00901160" w:rsidRPr="00901160" w14:paraId="232CC248" w14:textId="77777777" w:rsidTr="00117432">
        <w:tc>
          <w:tcPr>
            <w:tcW w:w="4413" w:type="dxa"/>
          </w:tcPr>
          <w:p w14:paraId="69763AC7" w14:textId="52BCEF6D"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ISO/IEC 9126-3</w:t>
            </w:r>
          </w:p>
          <w:p w14:paraId="1C6FA114" w14:textId="77777777" w:rsidR="00901160" w:rsidRPr="00901160" w:rsidRDefault="00901160" w:rsidP="00901160">
            <w:pPr>
              <w:jc w:val="center"/>
              <w:rPr>
                <w:rFonts w:ascii="Times New Roman" w:hAnsi="Times New Roman"/>
              </w:rPr>
            </w:pPr>
          </w:p>
        </w:tc>
        <w:tc>
          <w:tcPr>
            <w:tcW w:w="4414" w:type="dxa"/>
          </w:tcPr>
          <w:p w14:paraId="0EF6E97B" w14:textId="77777777"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Métricas internas</w:t>
            </w:r>
          </w:p>
          <w:p w14:paraId="01833FA1" w14:textId="77777777" w:rsidR="00901160" w:rsidRPr="00901160" w:rsidRDefault="00901160" w:rsidP="00901160">
            <w:pPr>
              <w:jc w:val="center"/>
              <w:rPr>
                <w:rFonts w:ascii="Times New Roman" w:hAnsi="Times New Roman"/>
              </w:rPr>
            </w:pPr>
          </w:p>
        </w:tc>
      </w:tr>
      <w:tr w:rsidR="00901160" w:rsidRPr="00901160" w14:paraId="03EEA9A9" w14:textId="77777777" w:rsidTr="00117432">
        <w:tc>
          <w:tcPr>
            <w:tcW w:w="4413" w:type="dxa"/>
          </w:tcPr>
          <w:p w14:paraId="418FB878" w14:textId="23142908"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ISO/IEC 9126-4</w:t>
            </w:r>
          </w:p>
          <w:p w14:paraId="6BBE3E10" w14:textId="77777777" w:rsidR="00901160" w:rsidRPr="00901160" w:rsidRDefault="00901160" w:rsidP="00901160">
            <w:pPr>
              <w:suppressAutoHyphens w:val="0"/>
              <w:jc w:val="center"/>
              <w:rPr>
                <w:rFonts w:ascii="Times New Roman" w:hAnsi="Times New Roman"/>
              </w:rPr>
            </w:pPr>
          </w:p>
        </w:tc>
        <w:tc>
          <w:tcPr>
            <w:tcW w:w="4414" w:type="dxa"/>
          </w:tcPr>
          <w:p w14:paraId="1453D5DE" w14:textId="77777777" w:rsidR="00901160" w:rsidRPr="00901160" w:rsidRDefault="00901160" w:rsidP="00901160">
            <w:pPr>
              <w:suppressAutoHyphens w:val="0"/>
              <w:jc w:val="center"/>
              <w:rPr>
                <w:rFonts w:ascii="Times New Roman" w:hAnsi="Times New Roman"/>
                <w:lang w:val="es-EC" w:eastAsia="es-ES_tradnl"/>
              </w:rPr>
            </w:pPr>
            <w:r w:rsidRPr="00901160">
              <w:rPr>
                <w:rFonts w:ascii="Times New Roman" w:hAnsi="Times New Roman"/>
              </w:rPr>
              <w:t>Métricas de calidad de uso</w:t>
            </w:r>
          </w:p>
          <w:p w14:paraId="7C5FD801" w14:textId="77777777" w:rsidR="00901160" w:rsidRPr="00901160" w:rsidRDefault="00901160" w:rsidP="00901160">
            <w:pPr>
              <w:jc w:val="center"/>
              <w:rPr>
                <w:rFonts w:ascii="Times New Roman" w:hAnsi="Times New Roman"/>
              </w:rPr>
            </w:pPr>
          </w:p>
        </w:tc>
      </w:tr>
    </w:tbl>
    <w:p w14:paraId="0D44AAA9" w14:textId="0EE162A5" w:rsidR="00EE615D" w:rsidRPr="00117432" w:rsidRDefault="00117432" w:rsidP="003B21A1">
      <w:pPr>
        <w:spacing w:line="360" w:lineRule="auto"/>
        <w:jc w:val="both"/>
        <w:rPr>
          <w:sz w:val="16"/>
          <w:szCs w:val="16"/>
        </w:rPr>
      </w:pPr>
      <w:r w:rsidRPr="00177DE2">
        <w:rPr>
          <w:b/>
          <w:bCs/>
          <w:sz w:val="16"/>
          <w:szCs w:val="16"/>
        </w:rPr>
        <w:t>Fuente:</w:t>
      </w:r>
      <w:r w:rsidR="00177DE2">
        <w:rPr>
          <w:sz w:val="16"/>
          <w:szCs w:val="16"/>
        </w:rPr>
        <w:t xml:space="preserve"> </w:t>
      </w:r>
      <w:r w:rsidRPr="00117432">
        <w:rPr>
          <w:sz w:val="16"/>
          <w:szCs w:val="16"/>
        </w:rPr>
        <w:fldChar w:fldCharType="begin"/>
      </w:r>
      <w:r w:rsidR="00EC5911">
        <w:rPr>
          <w:sz w:val="16"/>
          <w:szCs w:val="16"/>
        </w:rPr>
        <w:instrText xml:space="preserve"> ADDIN ZOTERO_ITEM CSL_CITATION {"citationID":"0q9c0yIk","properties":{"formattedCitation":"(Siabato 2008)","plainCitation":"(Siabato 2008)","dontUpdate":true,"noteIndex":0},"citationItems":[{"id":210,"uris":["http://zotero.org/users/local/S6cLoLqa/items/8IFXQ4NT"],"uri":["http://zotero.org/users/local/S6cLoLqa/items/8IFXQ4NT"],"itemData":{"id":210,"type":"article-journal","language":"es","page":"13","source":"Zotero","title":"Métricas aplicadas a los modelos de calidad: caso de uso en los SIG","author":[{"family":"Siabato","given":"Willington"}],"issued":{"date-parts":[["2008"]]}}}],"schema":"https://github.com/citation-style-language/schema/raw/master/csl-citation.json"} </w:instrText>
      </w:r>
      <w:r w:rsidRPr="00117432">
        <w:rPr>
          <w:sz w:val="16"/>
          <w:szCs w:val="16"/>
        </w:rPr>
        <w:fldChar w:fldCharType="separate"/>
      </w:r>
      <w:r w:rsidRPr="00117432">
        <w:rPr>
          <w:noProof/>
          <w:sz w:val="16"/>
          <w:szCs w:val="16"/>
        </w:rPr>
        <w:t>(Siabato, 2008)</w:t>
      </w:r>
      <w:r w:rsidRPr="00117432">
        <w:rPr>
          <w:sz w:val="16"/>
          <w:szCs w:val="16"/>
        </w:rPr>
        <w:fldChar w:fldCharType="end"/>
      </w:r>
    </w:p>
    <w:p w14:paraId="3205ECDB" w14:textId="4270749B" w:rsidR="00117432" w:rsidRPr="00117432" w:rsidRDefault="00117432" w:rsidP="003B21A1">
      <w:pPr>
        <w:spacing w:line="360" w:lineRule="auto"/>
        <w:jc w:val="both"/>
        <w:rPr>
          <w:sz w:val="16"/>
          <w:szCs w:val="16"/>
        </w:rPr>
      </w:pPr>
      <w:r w:rsidRPr="00177DE2">
        <w:rPr>
          <w:b/>
          <w:bCs/>
          <w:sz w:val="16"/>
          <w:szCs w:val="16"/>
        </w:rPr>
        <w:t>Realizado por:</w:t>
      </w:r>
      <w:r w:rsidRPr="00117432">
        <w:rPr>
          <w:sz w:val="16"/>
          <w:szCs w:val="16"/>
        </w:rPr>
        <w:t xml:space="preserve"> Lema Freddy, 2021</w:t>
      </w:r>
    </w:p>
    <w:p w14:paraId="61BEA770" w14:textId="77777777" w:rsidR="00EE615D" w:rsidRDefault="00EE615D" w:rsidP="003B21A1">
      <w:pPr>
        <w:spacing w:line="360" w:lineRule="auto"/>
        <w:jc w:val="both"/>
        <w:rPr>
          <w:sz w:val="22"/>
          <w:szCs w:val="22"/>
        </w:rPr>
      </w:pPr>
    </w:p>
    <w:p w14:paraId="3F16AEBD" w14:textId="77777777" w:rsidR="00EE615D" w:rsidRDefault="00EE615D" w:rsidP="00EE615D">
      <w:pPr>
        <w:pStyle w:val="titulo3"/>
      </w:pPr>
      <w:bookmarkStart w:id="20" w:name="_Toc63101613"/>
      <w:r w:rsidRPr="008E28EB">
        <w:t>ISO/IEC 9126</w:t>
      </w:r>
      <w:r>
        <w:t>-3</w:t>
      </w:r>
      <w:bookmarkEnd w:id="20"/>
    </w:p>
    <w:p w14:paraId="7788EF23" w14:textId="0275AE07" w:rsidR="00EE615D" w:rsidRDefault="00EE615D" w:rsidP="003B21A1">
      <w:pPr>
        <w:spacing w:line="360" w:lineRule="auto"/>
        <w:jc w:val="both"/>
        <w:rPr>
          <w:sz w:val="22"/>
          <w:szCs w:val="22"/>
        </w:rPr>
      </w:pPr>
    </w:p>
    <w:p w14:paraId="2A0DEDC7" w14:textId="66D94BF9" w:rsidR="00F22C56" w:rsidRDefault="00A53686" w:rsidP="003B21A1">
      <w:pPr>
        <w:spacing w:line="360" w:lineRule="auto"/>
        <w:jc w:val="both"/>
        <w:rPr>
          <w:sz w:val="22"/>
          <w:szCs w:val="22"/>
        </w:rPr>
      </w:pPr>
      <w:r>
        <w:rPr>
          <w:sz w:val="22"/>
          <w:szCs w:val="22"/>
        </w:rPr>
        <w:t>Permiten medir la calidad interna del software, regularmente esta métrica se aplica durante el diseño y la codificación con el propósito de se logre la calidad externa y de uso.</w:t>
      </w:r>
      <w:r w:rsidR="00F22C56">
        <w:rPr>
          <w:sz w:val="22"/>
          <w:szCs w:val="22"/>
        </w:rPr>
        <w:t xml:space="preserve"> Los productos que no están en producción o que están en fase de desarrollo deben utilizar métricas internas para su evaluación. Esto permite predecir la calidad del software además de realizar acciones</w:t>
      </w:r>
      <w:r w:rsidR="0006716D">
        <w:rPr>
          <w:sz w:val="22"/>
          <w:szCs w:val="22"/>
        </w:rPr>
        <w:t xml:space="preserve"> de corrección o mejoramiento en etapas tempranas.</w:t>
      </w:r>
      <w:r w:rsidR="00EC5911">
        <w:rPr>
          <w:sz w:val="22"/>
          <w:szCs w:val="22"/>
        </w:rPr>
        <w:t xml:space="preserve"> </w:t>
      </w:r>
      <w:r w:rsidR="00EC5911">
        <w:rPr>
          <w:sz w:val="22"/>
          <w:szCs w:val="22"/>
        </w:rPr>
        <w:fldChar w:fldCharType="begin"/>
      </w:r>
      <w:r w:rsidR="00E17BFB">
        <w:rPr>
          <w:sz w:val="22"/>
          <w:szCs w:val="22"/>
        </w:rPr>
        <w:instrText xml:space="preserve"> ADDIN ZOTERO_ITEM CSL_CITATION {"citationID":"nRXSe4nx","properties":{"formattedCitation":"(Mena 2006)","plainCitation":"(Mena 2006)","dontUpdate":true,"noteIndex":0},"citationItems":[{"id":171,"uris":["http://zotero.org/users/local/S6cLoLqa/items/PXMGV7EF"],"uri":["http://zotero.org/users/local/S6cLoLqa/items/PXMGV7EF"],"itemData":{"id":171,"type":"webpage","title":"ISO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00EC5911">
        <w:rPr>
          <w:sz w:val="22"/>
          <w:szCs w:val="22"/>
        </w:rPr>
        <w:fldChar w:fldCharType="separate"/>
      </w:r>
      <w:r w:rsidR="00EC5911">
        <w:rPr>
          <w:noProof/>
          <w:sz w:val="22"/>
          <w:szCs w:val="22"/>
        </w:rPr>
        <w:t>(Mena, 2006)</w:t>
      </w:r>
      <w:r w:rsidR="00EC5911">
        <w:rPr>
          <w:sz w:val="22"/>
          <w:szCs w:val="22"/>
        </w:rPr>
        <w:fldChar w:fldCharType="end"/>
      </w:r>
    </w:p>
    <w:p w14:paraId="1AD043E5" w14:textId="77777777" w:rsidR="0006716D" w:rsidRDefault="0006716D" w:rsidP="003B21A1">
      <w:pPr>
        <w:spacing w:line="360" w:lineRule="auto"/>
        <w:jc w:val="both"/>
        <w:rPr>
          <w:sz w:val="22"/>
          <w:szCs w:val="22"/>
        </w:rPr>
      </w:pPr>
    </w:p>
    <w:p w14:paraId="5E885668" w14:textId="0211DDC6" w:rsidR="00B06E25" w:rsidRDefault="00C5719E" w:rsidP="00C5719E">
      <w:pPr>
        <w:spacing w:line="360" w:lineRule="auto"/>
        <w:jc w:val="both"/>
        <w:rPr>
          <w:sz w:val="22"/>
          <w:szCs w:val="22"/>
        </w:rPr>
      </w:pPr>
      <w:r w:rsidRPr="008E28EB">
        <w:rPr>
          <w:sz w:val="22"/>
          <w:szCs w:val="22"/>
        </w:rPr>
        <w:t>El proyecto técnico se evaluará con la característica de usabilida</w:t>
      </w:r>
      <w:r>
        <w:rPr>
          <w:sz w:val="22"/>
          <w:szCs w:val="22"/>
        </w:rPr>
        <w:t xml:space="preserve">d, que </w:t>
      </w:r>
      <w:r w:rsidRPr="00B06E25">
        <w:rPr>
          <w:sz w:val="22"/>
          <w:szCs w:val="22"/>
        </w:rPr>
        <w:t xml:space="preserve">es la capacidad </w:t>
      </w:r>
      <w:r w:rsidR="00A86703">
        <w:rPr>
          <w:sz w:val="22"/>
          <w:szCs w:val="22"/>
        </w:rPr>
        <w:t xml:space="preserve">que posee </w:t>
      </w:r>
      <w:r w:rsidRPr="00B06E25">
        <w:rPr>
          <w:sz w:val="22"/>
          <w:szCs w:val="22"/>
        </w:rPr>
        <w:t xml:space="preserve">el software </w:t>
      </w:r>
      <w:r w:rsidR="00A86703">
        <w:rPr>
          <w:sz w:val="22"/>
          <w:szCs w:val="22"/>
        </w:rPr>
        <w:t xml:space="preserve">de ser atractivo, fácil de usar, fácil de entender y </w:t>
      </w:r>
      <w:r w:rsidR="00A53686">
        <w:rPr>
          <w:sz w:val="22"/>
          <w:szCs w:val="22"/>
        </w:rPr>
        <w:t>fácil de controlar</w:t>
      </w:r>
      <w:r w:rsidR="00A86703">
        <w:rPr>
          <w:sz w:val="22"/>
          <w:szCs w:val="22"/>
        </w:rPr>
        <w:t>.</w:t>
      </w:r>
      <w:r>
        <w:rPr>
          <w:sz w:val="22"/>
          <w:szCs w:val="22"/>
        </w:rPr>
        <w:t xml:space="preserve"> </w:t>
      </w:r>
      <w:r w:rsidR="00B06E25">
        <w:rPr>
          <w:sz w:val="22"/>
          <w:szCs w:val="22"/>
        </w:rPr>
        <w:fldChar w:fldCharType="begin"/>
      </w:r>
      <w:r w:rsidR="00815CF7">
        <w:rPr>
          <w:sz w:val="22"/>
          <w:szCs w:val="22"/>
        </w:rPr>
        <w:instrText xml:space="preserve"> ADDIN ZOTERO_ITEM CSL_CITATION {"citationID":"QXthUt96","properties":{"formattedCitation":"(Diplomado en Gesti\\uc0\\u243{}n de la Calidad del Software 2015)","plainCitation":"(Diplomado en Gestión de la Calidad del Software 2015)","dontUpdate":true,"noteIndex":0},"citationItems":[{"id":169,"uris":["http://zotero.org/users/local/S6cLoLqa/items/DSIDAHDV"],"uri":["http://zotero.org/users/local/S6cLoLqa/items/DSIDAHDV"],"itemData":{"id":169,"type":"post-weblog","abstract":"La usabilidad es la capacidad del software de ser entendido, aprendido, y usado en forma fácil y atractiva.","container-title":"gestion de la calidad del software - norma iso-9126","language":"es-ES","title":"Usabilidad","URL":"https://diplomadogestioncalidadsoftware2015.wordpress.com/norma-iso-9126/calidad-interna-y-externa/usabilidad/","author":[{"family":"Diplomado en Gestión de la Calidad del Software","given":""}],"accessed":{"date-parts":[["2021",1,8]]},"issued":{"date-parts":[["2015",6,7]]}}}],"schema":"https://github.com/citation-style-language/schema/raw/master/csl-citation.json"} </w:instrText>
      </w:r>
      <w:r w:rsidR="00B06E25">
        <w:rPr>
          <w:sz w:val="22"/>
          <w:szCs w:val="22"/>
        </w:rPr>
        <w:fldChar w:fldCharType="separate"/>
      </w:r>
      <w:r w:rsidR="00B06E25" w:rsidRPr="00B06E25">
        <w:rPr>
          <w:sz w:val="22"/>
        </w:rPr>
        <w:t>(Diplomado en Gestión de la Calidad del Software</w:t>
      </w:r>
      <w:r>
        <w:rPr>
          <w:sz w:val="22"/>
        </w:rPr>
        <w:t>,</w:t>
      </w:r>
      <w:r w:rsidR="00B06E25" w:rsidRPr="00B06E25">
        <w:rPr>
          <w:sz w:val="22"/>
        </w:rPr>
        <w:t xml:space="preserve"> 2015)</w:t>
      </w:r>
      <w:r w:rsidR="00B06E25">
        <w:rPr>
          <w:sz w:val="22"/>
          <w:szCs w:val="22"/>
        </w:rPr>
        <w:fldChar w:fldCharType="end"/>
      </w:r>
    </w:p>
    <w:p w14:paraId="7058F0DB" w14:textId="77777777" w:rsidR="00B06E25" w:rsidRDefault="00B06E25" w:rsidP="00C5719E">
      <w:pPr>
        <w:spacing w:line="360" w:lineRule="auto"/>
        <w:jc w:val="both"/>
        <w:rPr>
          <w:sz w:val="22"/>
          <w:szCs w:val="22"/>
        </w:rPr>
      </w:pPr>
    </w:p>
    <w:p w14:paraId="25B8017C" w14:textId="33AD8A0A" w:rsidR="00B06E25" w:rsidRDefault="00BF09B6" w:rsidP="00C5719E">
      <w:pPr>
        <w:spacing w:line="360" w:lineRule="auto"/>
        <w:jc w:val="both"/>
        <w:rPr>
          <w:sz w:val="22"/>
          <w:szCs w:val="22"/>
        </w:rPr>
      </w:pPr>
      <w:r>
        <w:rPr>
          <w:sz w:val="22"/>
          <w:szCs w:val="22"/>
        </w:rPr>
        <w:t>El criterio de usabilidad contiene 5 atributos los cuales se mencionan a continuación:</w:t>
      </w:r>
    </w:p>
    <w:p w14:paraId="23956FDC" w14:textId="77777777" w:rsidR="00B06E25" w:rsidRDefault="00B06E25" w:rsidP="00C5719E">
      <w:pPr>
        <w:spacing w:line="360" w:lineRule="auto"/>
        <w:jc w:val="both"/>
        <w:rPr>
          <w:sz w:val="22"/>
          <w:szCs w:val="22"/>
        </w:rPr>
      </w:pPr>
    </w:p>
    <w:p w14:paraId="1A52E343" w14:textId="77777777" w:rsidR="00C5719E" w:rsidRPr="00C5719E" w:rsidRDefault="00C5719E" w:rsidP="00C5719E">
      <w:pPr>
        <w:pStyle w:val="Prrafodelista"/>
        <w:numPr>
          <w:ilvl w:val="0"/>
          <w:numId w:val="47"/>
        </w:numPr>
        <w:spacing w:line="360" w:lineRule="auto"/>
        <w:jc w:val="both"/>
        <w:rPr>
          <w:sz w:val="22"/>
          <w:szCs w:val="22"/>
          <w:u w:val="single"/>
          <w:lang w:val="es-EC"/>
        </w:rPr>
      </w:pPr>
      <w:r w:rsidRPr="00C5719E">
        <w:rPr>
          <w:b/>
          <w:bCs/>
          <w:sz w:val="22"/>
          <w:szCs w:val="22"/>
          <w:lang w:val="es-EC"/>
        </w:rPr>
        <w:t>Entendimiento:</w:t>
      </w:r>
      <w:r w:rsidRPr="00C5719E">
        <w:rPr>
          <w:sz w:val="22"/>
          <w:szCs w:val="22"/>
          <w:lang w:val="es-EC"/>
        </w:rPr>
        <w:t xml:space="preserve"> esta es una manera fácil de utilizar la mayoría de las tareas de la aplicación en el menor tiempo posible.</w:t>
      </w:r>
    </w:p>
    <w:p w14:paraId="78E53530" w14:textId="77777777" w:rsidR="00C5719E" w:rsidRPr="00C5719E" w:rsidRDefault="00C5719E" w:rsidP="00C5719E">
      <w:pPr>
        <w:pStyle w:val="Prrafodelista"/>
        <w:numPr>
          <w:ilvl w:val="0"/>
          <w:numId w:val="47"/>
        </w:numPr>
        <w:spacing w:line="360" w:lineRule="auto"/>
        <w:jc w:val="both"/>
        <w:rPr>
          <w:sz w:val="22"/>
          <w:szCs w:val="22"/>
          <w:lang w:val="es-EC"/>
        </w:rPr>
      </w:pPr>
      <w:r w:rsidRPr="00C5719E">
        <w:rPr>
          <w:b/>
          <w:bCs/>
          <w:sz w:val="22"/>
          <w:szCs w:val="22"/>
          <w:lang w:val="es-EC"/>
        </w:rPr>
        <w:t>Aprendizaje:</w:t>
      </w:r>
      <w:r w:rsidRPr="00C5719E">
        <w:rPr>
          <w:sz w:val="22"/>
          <w:szCs w:val="22"/>
          <w:lang w:val="es-EC"/>
        </w:rPr>
        <w:t xml:space="preserve"> es la capacidad del producto para que el usuario aprenda a utilizarlo de forma fácil.</w:t>
      </w:r>
    </w:p>
    <w:p w14:paraId="0C3666F4" w14:textId="77777777" w:rsidR="00C5719E" w:rsidRPr="00C5719E" w:rsidRDefault="00C5719E" w:rsidP="00C5719E">
      <w:pPr>
        <w:pStyle w:val="Prrafodelista"/>
        <w:numPr>
          <w:ilvl w:val="0"/>
          <w:numId w:val="47"/>
        </w:numPr>
        <w:spacing w:line="360" w:lineRule="auto"/>
        <w:jc w:val="both"/>
        <w:rPr>
          <w:sz w:val="22"/>
          <w:szCs w:val="22"/>
          <w:lang w:val="es-EC"/>
        </w:rPr>
      </w:pPr>
      <w:r w:rsidRPr="00C5719E">
        <w:rPr>
          <w:b/>
          <w:bCs/>
          <w:sz w:val="22"/>
          <w:szCs w:val="22"/>
          <w:lang w:val="es-EC"/>
        </w:rPr>
        <w:t>Operabilidad:</w:t>
      </w:r>
      <w:r w:rsidRPr="00C5719E">
        <w:rPr>
          <w:sz w:val="22"/>
          <w:szCs w:val="22"/>
          <w:lang w:val="es-EC"/>
        </w:rPr>
        <w:t xml:space="preserve"> es la capacidad que el producto ofrece para ser controlado u operado en todo momento.</w:t>
      </w:r>
    </w:p>
    <w:p w14:paraId="1E186381" w14:textId="77777777" w:rsidR="00C5719E" w:rsidRPr="00C5719E" w:rsidRDefault="00C5719E" w:rsidP="00C5719E">
      <w:pPr>
        <w:pStyle w:val="Prrafodelista"/>
        <w:numPr>
          <w:ilvl w:val="0"/>
          <w:numId w:val="47"/>
        </w:numPr>
        <w:spacing w:line="360" w:lineRule="auto"/>
        <w:jc w:val="both"/>
        <w:rPr>
          <w:sz w:val="22"/>
          <w:szCs w:val="22"/>
          <w:lang w:val="es-EC"/>
        </w:rPr>
      </w:pPr>
      <w:r w:rsidRPr="00C5719E">
        <w:rPr>
          <w:b/>
          <w:bCs/>
          <w:sz w:val="22"/>
          <w:szCs w:val="22"/>
          <w:lang w:val="es-EC"/>
        </w:rPr>
        <w:t>Atracción:</w:t>
      </w:r>
      <w:r w:rsidRPr="00C5719E">
        <w:rPr>
          <w:sz w:val="22"/>
          <w:szCs w:val="22"/>
          <w:lang w:val="es-EC"/>
        </w:rPr>
        <w:t xml:space="preserve"> Es la armonía que se crea en la aplicación para hacerla atractiva los usuarios.</w:t>
      </w:r>
    </w:p>
    <w:p w14:paraId="625661A2" w14:textId="75AAD182" w:rsidR="00EC5911" w:rsidRDefault="00C5719E" w:rsidP="00EC5911">
      <w:pPr>
        <w:pStyle w:val="Prrafodelista"/>
        <w:numPr>
          <w:ilvl w:val="0"/>
          <w:numId w:val="47"/>
        </w:numPr>
        <w:spacing w:line="360" w:lineRule="auto"/>
        <w:jc w:val="both"/>
        <w:rPr>
          <w:sz w:val="22"/>
          <w:szCs w:val="22"/>
        </w:rPr>
      </w:pPr>
      <w:r w:rsidRPr="00C5719E">
        <w:rPr>
          <w:b/>
          <w:bCs/>
          <w:sz w:val="22"/>
          <w:szCs w:val="22"/>
          <w:lang w:val="es-EC"/>
        </w:rPr>
        <w:t>Conformidad de la usabilidad:</w:t>
      </w:r>
      <w:r w:rsidRPr="00C5719E">
        <w:rPr>
          <w:sz w:val="22"/>
          <w:szCs w:val="22"/>
          <w:lang w:val="es-EC"/>
        </w:rPr>
        <w:t xml:space="preserve"> es la capacidad de que el producto se rija a normas y estándares  para la usabilidad. </w:t>
      </w:r>
      <w:r w:rsidRPr="00C5719E">
        <w:rPr>
          <w:sz w:val="22"/>
          <w:szCs w:val="22"/>
        </w:rPr>
        <w:fldChar w:fldCharType="begin"/>
      </w:r>
      <w:r w:rsidR="00815CF7">
        <w:rPr>
          <w:sz w:val="22"/>
          <w:szCs w:val="22"/>
        </w:rPr>
        <w:instrText xml:space="preserve"> ADDIN ZOTERO_ITEM CSL_CITATION {"citationID":"lzUiAWbR","properties":{"formattedCitation":"(Diplomado en Gesti\\uc0\\u243{}n de la Calidad del Software 2015)","plainCitation":"(Diplomado en Gestión de la Calidad del Software 2015)","dontUpdate":true,"noteIndex":0},"citationItems":[{"id":169,"uris":["http://zotero.org/users/local/S6cLoLqa/items/DSIDAHDV"],"uri":["http://zotero.org/users/local/S6cLoLqa/items/DSIDAHDV"],"itemData":{"id":169,"type":"post-weblog","abstract":"La usabilidad es la capacidad del software de ser entendido, aprendido, y usado en forma fácil y atractiva.","container-title":"gestion de la calidad del software - norma iso-9126","language":"es-ES","title":"Usabilidad","URL":"https://diplomadogestioncalidadsoftware2015.wordpress.com/norma-iso-9126/calidad-interna-y-externa/usabilidad/","author":[{"family":"Diplomado en Gestión de la Calidad del Software","given":""}],"accessed":{"date-parts":[["2021",1,8]]},"issued":{"date-parts":[["2015",6,7]]}}}],"schema":"https://github.com/citation-style-language/schema/raw/master/csl-citation.json"} </w:instrText>
      </w:r>
      <w:r w:rsidRPr="00C5719E">
        <w:rPr>
          <w:sz w:val="22"/>
          <w:szCs w:val="22"/>
        </w:rPr>
        <w:fldChar w:fldCharType="separate"/>
      </w:r>
      <w:r w:rsidRPr="00C5719E">
        <w:rPr>
          <w:sz w:val="22"/>
        </w:rPr>
        <w:t>(Diplomado en Gestión de la Calidad del Software, 2015)</w:t>
      </w:r>
      <w:r w:rsidRPr="00C5719E">
        <w:rPr>
          <w:sz w:val="22"/>
          <w:szCs w:val="22"/>
        </w:rPr>
        <w:fldChar w:fldCharType="end"/>
      </w:r>
    </w:p>
    <w:p w14:paraId="353462BC" w14:textId="31E5FDFE" w:rsidR="00EC5911" w:rsidRDefault="00EC5911" w:rsidP="00EC5911">
      <w:pPr>
        <w:spacing w:line="360" w:lineRule="auto"/>
        <w:jc w:val="both"/>
        <w:rPr>
          <w:sz w:val="22"/>
          <w:szCs w:val="22"/>
        </w:rPr>
      </w:pPr>
    </w:p>
    <w:p w14:paraId="5F4DD91B" w14:textId="4378F5C6" w:rsidR="00EC5911" w:rsidRDefault="00EC5911" w:rsidP="00EC5911">
      <w:pPr>
        <w:spacing w:line="360" w:lineRule="auto"/>
        <w:jc w:val="both"/>
        <w:rPr>
          <w:sz w:val="22"/>
          <w:szCs w:val="22"/>
        </w:rPr>
      </w:pPr>
      <w:r>
        <w:rPr>
          <w:sz w:val="22"/>
          <w:szCs w:val="22"/>
        </w:rPr>
        <w:lastRenderedPageBreak/>
        <w:t xml:space="preserve">A continuación, Según  </w:t>
      </w:r>
      <w:r>
        <w:rPr>
          <w:sz w:val="22"/>
          <w:szCs w:val="22"/>
        </w:rPr>
        <w:fldChar w:fldCharType="begin"/>
      </w:r>
      <w:r w:rsidR="00E17BFB">
        <w:rPr>
          <w:sz w:val="22"/>
          <w:szCs w:val="22"/>
        </w:rPr>
        <w:instrText xml:space="preserve"> ADDIN ZOTERO_ITEM CSL_CITATION {"citationID":"xmRDNKbN","properties":{"formattedCitation":"(Mena 2006)","plainCitation":"(Mena 2006)","dontUpdate":true,"noteIndex":0},"citationItems":[{"id":171,"uris":["http://zotero.org/users/local/S6cLoLqa/items/PXMGV7EF"],"uri":["http://zotero.org/users/local/S6cLoLqa/items/PXMGV7EF"],"itemData":{"id":171,"type":"webpage","title":"ISO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Pr>
          <w:sz w:val="22"/>
          <w:szCs w:val="22"/>
        </w:rPr>
        <w:fldChar w:fldCharType="separate"/>
      </w:r>
      <w:r>
        <w:rPr>
          <w:noProof/>
          <w:sz w:val="22"/>
          <w:szCs w:val="22"/>
        </w:rPr>
        <w:t>(Mena, 2006)</w:t>
      </w:r>
      <w:r>
        <w:rPr>
          <w:sz w:val="22"/>
          <w:szCs w:val="22"/>
        </w:rPr>
        <w:fldChar w:fldCharType="end"/>
      </w:r>
      <w:r>
        <w:rPr>
          <w:sz w:val="22"/>
          <w:szCs w:val="22"/>
        </w:rPr>
        <w:t xml:space="preserve"> se presenta un modelo que se usará posteriormente para las tablas de cada una de las métricas que se van a evaluar.</w:t>
      </w:r>
      <w:r w:rsidRPr="001C51F1">
        <w:rPr>
          <w:sz w:val="22"/>
          <w:szCs w:val="22"/>
        </w:rPr>
        <w:t xml:space="preserve"> Ver </w:t>
      </w:r>
      <w:r w:rsidR="001C51F1" w:rsidRPr="001C51F1">
        <w:rPr>
          <w:b/>
          <w:bCs/>
          <w:sz w:val="22"/>
          <w:szCs w:val="22"/>
        </w:rPr>
        <w:t>Figura 6-1</w:t>
      </w:r>
    </w:p>
    <w:p w14:paraId="687A4172" w14:textId="77777777" w:rsidR="001C51F1" w:rsidRDefault="001C51F1" w:rsidP="00EC5911">
      <w:pPr>
        <w:spacing w:line="360" w:lineRule="auto"/>
        <w:jc w:val="both"/>
        <w:rPr>
          <w:sz w:val="22"/>
          <w:szCs w:val="22"/>
        </w:rPr>
      </w:pPr>
    </w:p>
    <w:p w14:paraId="286FCEE6" w14:textId="6D8BE90A" w:rsidR="00EC5911" w:rsidRDefault="001C51F1" w:rsidP="00EC5911">
      <w:pPr>
        <w:spacing w:line="360" w:lineRule="auto"/>
        <w:jc w:val="both"/>
        <w:rPr>
          <w:sz w:val="22"/>
          <w:szCs w:val="22"/>
        </w:rPr>
      </w:pPr>
      <w:r w:rsidRPr="00CD7FA7">
        <w:rPr>
          <w:sz w:val="22"/>
          <w:szCs w:val="22"/>
        </w:rPr>
        <w:drawing>
          <wp:inline distT="0" distB="0" distL="0" distR="0" wp14:anchorId="2B782776" wp14:editId="29540B96">
            <wp:extent cx="5611495" cy="2919095"/>
            <wp:effectExtent l="0" t="0" r="1905" b="1905"/>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14"/>
                    <a:stretch>
                      <a:fillRect/>
                    </a:stretch>
                  </pic:blipFill>
                  <pic:spPr>
                    <a:xfrm>
                      <a:off x="0" y="0"/>
                      <a:ext cx="5611495" cy="2919095"/>
                    </a:xfrm>
                    <a:prstGeom prst="rect">
                      <a:avLst/>
                    </a:prstGeom>
                  </pic:spPr>
                </pic:pic>
              </a:graphicData>
            </a:graphic>
          </wp:inline>
        </w:drawing>
      </w:r>
    </w:p>
    <w:p w14:paraId="7B31A1E4" w14:textId="621B8EFC" w:rsidR="00EC5911" w:rsidRPr="001C51F1" w:rsidRDefault="001C51F1" w:rsidP="001C51F1">
      <w:pPr>
        <w:pStyle w:val="Descripcin"/>
        <w:rPr>
          <w:i w:val="0"/>
          <w:iCs w:val="0"/>
          <w:sz w:val="22"/>
          <w:szCs w:val="22"/>
        </w:rPr>
      </w:pPr>
      <w:r w:rsidRPr="001C51F1">
        <w:rPr>
          <w:b/>
          <w:bCs/>
          <w:i w:val="0"/>
          <w:iCs w:val="0"/>
          <w:sz w:val="22"/>
          <w:szCs w:val="22"/>
        </w:rPr>
        <w:t xml:space="preserve">Figura </w:t>
      </w:r>
      <w:r w:rsidRPr="001C51F1">
        <w:rPr>
          <w:b/>
          <w:bCs/>
          <w:i w:val="0"/>
          <w:iCs w:val="0"/>
          <w:sz w:val="22"/>
          <w:szCs w:val="22"/>
        </w:rPr>
        <w:fldChar w:fldCharType="begin"/>
      </w:r>
      <w:r w:rsidRPr="001C51F1">
        <w:rPr>
          <w:b/>
          <w:bCs/>
          <w:i w:val="0"/>
          <w:iCs w:val="0"/>
          <w:sz w:val="22"/>
          <w:szCs w:val="22"/>
        </w:rPr>
        <w:instrText xml:space="preserve"> SEQ Figura \* ARABIC </w:instrText>
      </w:r>
      <w:r w:rsidRPr="001C51F1">
        <w:rPr>
          <w:b/>
          <w:bCs/>
          <w:i w:val="0"/>
          <w:iCs w:val="0"/>
          <w:sz w:val="22"/>
          <w:szCs w:val="22"/>
        </w:rPr>
        <w:fldChar w:fldCharType="separate"/>
      </w:r>
      <w:r w:rsidR="00784BCB">
        <w:rPr>
          <w:b/>
          <w:bCs/>
          <w:i w:val="0"/>
          <w:iCs w:val="0"/>
          <w:noProof/>
          <w:sz w:val="22"/>
          <w:szCs w:val="22"/>
        </w:rPr>
        <w:t>6</w:t>
      </w:r>
      <w:r w:rsidRPr="001C51F1">
        <w:rPr>
          <w:b/>
          <w:bCs/>
          <w:i w:val="0"/>
          <w:iCs w:val="0"/>
          <w:sz w:val="22"/>
          <w:szCs w:val="22"/>
        </w:rPr>
        <w:fldChar w:fldCharType="end"/>
      </w:r>
      <w:r w:rsidRPr="001C51F1">
        <w:rPr>
          <w:b/>
          <w:bCs/>
          <w:i w:val="0"/>
          <w:iCs w:val="0"/>
          <w:sz w:val="22"/>
          <w:szCs w:val="22"/>
        </w:rPr>
        <w:t>-</w:t>
      </w:r>
      <w:r w:rsidR="00784BCB">
        <w:rPr>
          <w:b/>
          <w:bCs/>
          <w:i w:val="0"/>
          <w:iCs w:val="0"/>
          <w:sz w:val="22"/>
          <w:szCs w:val="22"/>
        </w:rPr>
        <w:t>2</w:t>
      </w:r>
      <w:r w:rsidRPr="001C51F1">
        <w:rPr>
          <w:b/>
          <w:bCs/>
          <w:i w:val="0"/>
          <w:iCs w:val="0"/>
          <w:sz w:val="22"/>
          <w:szCs w:val="22"/>
        </w:rPr>
        <w:t xml:space="preserve">: </w:t>
      </w:r>
      <w:r w:rsidRPr="001C51F1">
        <w:rPr>
          <w:i w:val="0"/>
          <w:iCs w:val="0"/>
          <w:sz w:val="22"/>
          <w:szCs w:val="22"/>
        </w:rPr>
        <w:t>Modelo de tabla de métrica</w:t>
      </w:r>
    </w:p>
    <w:p w14:paraId="17AF0895" w14:textId="4B57EB9A" w:rsidR="001C51F1" w:rsidRDefault="001C51F1" w:rsidP="00EC5911">
      <w:pPr>
        <w:spacing w:line="360" w:lineRule="auto"/>
        <w:jc w:val="both"/>
        <w:rPr>
          <w:sz w:val="16"/>
          <w:szCs w:val="16"/>
        </w:rPr>
      </w:pPr>
      <w:r w:rsidRPr="001C51F1">
        <w:rPr>
          <w:b/>
          <w:bCs/>
          <w:sz w:val="16"/>
          <w:szCs w:val="16"/>
        </w:rPr>
        <w:t xml:space="preserve">Fuente: </w:t>
      </w:r>
      <w:r w:rsidRPr="001C51F1">
        <w:rPr>
          <w:sz w:val="16"/>
          <w:szCs w:val="16"/>
        </w:rPr>
        <w:fldChar w:fldCharType="begin"/>
      </w:r>
      <w:r w:rsidR="00E17BFB">
        <w:rPr>
          <w:sz w:val="16"/>
          <w:szCs w:val="16"/>
        </w:rPr>
        <w:instrText xml:space="preserve"> ADDIN ZOTERO_ITEM CSL_CITATION {"citationID":"2Guy0x1t","properties":{"formattedCitation":"(Mena 2006)","plainCitation":"(Mena 2006)","dontUpdate":true,"noteIndex":0},"citationItems":[{"id":171,"uris":["http://zotero.org/users/local/S6cLoLqa/items/PXMGV7EF"],"uri":["http://zotero.org/users/local/S6cLoLqa/items/PXMGV7EF"],"itemData":{"id":171,"type":"webpage","title":"ISO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1C51F1">
        <w:rPr>
          <w:sz w:val="16"/>
          <w:szCs w:val="16"/>
        </w:rPr>
        <w:fldChar w:fldCharType="separate"/>
      </w:r>
      <w:r w:rsidRPr="001C51F1">
        <w:rPr>
          <w:noProof/>
          <w:sz w:val="16"/>
          <w:szCs w:val="16"/>
        </w:rPr>
        <w:t>(Mena, 2006)</w:t>
      </w:r>
      <w:r w:rsidRPr="001C51F1">
        <w:rPr>
          <w:sz w:val="16"/>
          <w:szCs w:val="16"/>
        </w:rPr>
        <w:fldChar w:fldCharType="end"/>
      </w:r>
    </w:p>
    <w:p w14:paraId="411CD129" w14:textId="036D5057" w:rsidR="00496E76" w:rsidRDefault="00496E76" w:rsidP="00EC5911">
      <w:pPr>
        <w:spacing w:line="360" w:lineRule="auto"/>
        <w:jc w:val="both"/>
        <w:rPr>
          <w:sz w:val="16"/>
          <w:szCs w:val="16"/>
        </w:rPr>
      </w:pPr>
    </w:p>
    <w:p w14:paraId="13AFD6FA" w14:textId="468C56F0" w:rsidR="00496E76" w:rsidRDefault="00784BCB" w:rsidP="00EC5911">
      <w:pPr>
        <w:spacing w:line="360" w:lineRule="auto"/>
        <w:jc w:val="both"/>
        <w:rPr>
          <w:sz w:val="22"/>
          <w:szCs w:val="22"/>
        </w:rPr>
      </w:pPr>
      <w:r>
        <w:rPr>
          <w:sz w:val="22"/>
          <w:szCs w:val="22"/>
        </w:rPr>
        <w:t xml:space="preserve">Además, en la </w:t>
      </w:r>
      <w:r>
        <w:rPr>
          <w:b/>
          <w:bCs/>
          <w:sz w:val="22"/>
          <w:szCs w:val="22"/>
        </w:rPr>
        <w:t>F</w:t>
      </w:r>
      <w:r w:rsidRPr="00784BCB">
        <w:rPr>
          <w:b/>
          <w:bCs/>
          <w:sz w:val="22"/>
          <w:szCs w:val="22"/>
        </w:rPr>
        <w:t>igura 7-2</w:t>
      </w:r>
      <w:r>
        <w:rPr>
          <w:sz w:val="22"/>
          <w:szCs w:val="22"/>
        </w:rPr>
        <w:t xml:space="preserve"> </w:t>
      </w:r>
      <w:r w:rsidR="00496E76" w:rsidRPr="00496E76">
        <w:rPr>
          <w:sz w:val="22"/>
          <w:szCs w:val="22"/>
        </w:rPr>
        <w:t xml:space="preserve">se presenta el modelo </w:t>
      </w:r>
      <w:r>
        <w:rPr>
          <w:sz w:val="22"/>
          <w:szCs w:val="22"/>
        </w:rPr>
        <w:t xml:space="preserve">de la tabla </w:t>
      </w:r>
      <w:r w:rsidR="00496E76" w:rsidRPr="00496E76">
        <w:rPr>
          <w:sz w:val="22"/>
          <w:szCs w:val="22"/>
        </w:rPr>
        <w:t>que se va a utilizar para realizar la evaluación de la calidad de software</w:t>
      </w:r>
      <w:r>
        <w:rPr>
          <w:sz w:val="22"/>
          <w:szCs w:val="22"/>
        </w:rPr>
        <w:t>.</w:t>
      </w:r>
    </w:p>
    <w:p w14:paraId="0073826A" w14:textId="6A5ECE68" w:rsidR="00784BCB" w:rsidRDefault="00784BCB" w:rsidP="00EC5911">
      <w:pPr>
        <w:spacing w:line="360" w:lineRule="auto"/>
        <w:jc w:val="both"/>
        <w:rPr>
          <w:sz w:val="22"/>
          <w:szCs w:val="22"/>
        </w:rPr>
      </w:pPr>
    </w:p>
    <w:p w14:paraId="1A14A16D" w14:textId="52307D41" w:rsidR="00496E76" w:rsidRPr="001C51F1" w:rsidRDefault="00496E76" w:rsidP="00EC5911">
      <w:pPr>
        <w:spacing w:line="360" w:lineRule="auto"/>
        <w:jc w:val="both"/>
        <w:rPr>
          <w:sz w:val="16"/>
          <w:szCs w:val="16"/>
        </w:rPr>
      </w:pPr>
      <w:r w:rsidRPr="00496E76">
        <w:rPr>
          <w:sz w:val="16"/>
          <w:szCs w:val="16"/>
        </w:rPr>
        <w:drawing>
          <wp:inline distT="0" distB="0" distL="0" distR="0" wp14:anchorId="2942021A" wp14:editId="1D6E21E3">
            <wp:extent cx="5611495" cy="2544793"/>
            <wp:effectExtent l="0" t="0" r="1905"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15"/>
                    <a:stretch>
                      <a:fillRect/>
                    </a:stretch>
                  </pic:blipFill>
                  <pic:spPr>
                    <a:xfrm>
                      <a:off x="0" y="0"/>
                      <a:ext cx="5622185" cy="2549641"/>
                    </a:xfrm>
                    <a:prstGeom prst="rect">
                      <a:avLst/>
                    </a:prstGeom>
                  </pic:spPr>
                </pic:pic>
              </a:graphicData>
            </a:graphic>
          </wp:inline>
        </w:drawing>
      </w:r>
    </w:p>
    <w:p w14:paraId="69C6A56B" w14:textId="523C6384" w:rsidR="00EC5911" w:rsidRPr="00784BCB" w:rsidRDefault="00784BCB" w:rsidP="00784BCB">
      <w:pPr>
        <w:pStyle w:val="Descripcin"/>
        <w:rPr>
          <w:b/>
          <w:bCs/>
          <w:i w:val="0"/>
          <w:iCs w:val="0"/>
          <w:sz w:val="22"/>
          <w:szCs w:val="22"/>
        </w:rPr>
      </w:pPr>
      <w:r w:rsidRPr="00784BCB">
        <w:rPr>
          <w:b/>
          <w:bCs/>
          <w:i w:val="0"/>
          <w:iCs w:val="0"/>
          <w:sz w:val="22"/>
          <w:szCs w:val="22"/>
        </w:rPr>
        <w:t xml:space="preserve">Figura </w:t>
      </w:r>
      <w:r w:rsidRPr="00784BCB">
        <w:rPr>
          <w:b/>
          <w:bCs/>
          <w:i w:val="0"/>
          <w:iCs w:val="0"/>
          <w:sz w:val="22"/>
          <w:szCs w:val="22"/>
        </w:rPr>
        <w:fldChar w:fldCharType="begin"/>
      </w:r>
      <w:r w:rsidRPr="00784BCB">
        <w:rPr>
          <w:b/>
          <w:bCs/>
          <w:i w:val="0"/>
          <w:iCs w:val="0"/>
          <w:sz w:val="22"/>
          <w:szCs w:val="22"/>
        </w:rPr>
        <w:instrText xml:space="preserve"> SEQ Figura \* ARABIC </w:instrText>
      </w:r>
      <w:r w:rsidRPr="00784BCB">
        <w:rPr>
          <w:b/>
          <w:bCs/>
          <w:i w:val="0"/>
          <w:iCs w:val="0"/>
          <w:sz w:val="22"/>
          <w:szCs w:val="22"/>
        </w:rPr>
        <w:fldChar w:fldCharType="separate"/>
      </w:r>
      <w:r w:rsidRPr="00784BCB">
        <w:rPr>
          <w:b/>
          <w:bCs/>
          <w:i w:val="0"/>
          <w:iCs w:val="0"/>
          <w:noProof/>
          <w:sz w:val="22"/>
          <w:szCs w:val="22"/>
        </w:rPr>
        <w:t>7</w:t>
      </w:r>
      <w:r w:rsidRPr="00784BCB">
        <w:rPr>
          <w:b/>
          <w:bCs/>
          <w:i w:val="0"/>
          <w:iCs w:val="0"/>
          <w:sz w:val="22"/>
          <w:szCs w:val="22"/>
        </w:rPr>
        <w:fldChar w:fldCharType="end"/>
      </w:r>
      <w:r w:rsidRPr="00784BCB">
        <w:rPr>
          <w:b/>
          <w:bCs/>
          <w:i w:val="0"/>
          <w:iCs w:val="0"/>
          <w:sz w:val="22"/>
          <w:szCs w:val="22"/>
        </w:rPr>
        <w:t xml:space="preserve">-2: </w:t>
      </w:r>
      <w:r w:rsidRPr="00784BCB">
        <w:rPr>
          <w:i w:val="0"/>
          <w:iCs w:val="0"/>
          <w:sz w:val="22"/>
          <w:szCs w:val="22"/>
        </w:rPr>
        <w:t>Modelo de tabla evaluación del software</w:t>
      </w:r>
    </w:p>
    <w:p w14:paraId="581258ED" w14:textId="2C166753" w:rsidR="00784BCB" w:rsidRDefault="00784BCB" w:rsidP="00784BCB">
      <w:pPr>
        <w:spacing w:line="360" w:lineRule="auto"/>
        <w:jc w:val="both"/>
        <w:rPr>
          <w:sz w:val="16"/>
          <w:szCs w:val="16"/>
        </w:rPr>
      </w:pPr>
      <w:r w:rsidRPr="001C51F1">
        <w:rPr>
          <w:b/>
          <w:bCs/>
          <w:sz w:val="16"/>
          <w:szCs w:val="16"/>
        </w:rPr>
        <w:t xml:space="preserve">Fuente: </w:t>
      </w:r>
      <w:r w:rsidRPr="001C51F1">
        <w:rPr>
          <w:sz w:val="16"/>
          <w:szCs w:val="16"/>
        </w:rPr>
        <w:fldChar w:fldCharType="begin"/>
      </w:r>
      <w:r w:rsidR="00E17BFB">
        <w:rPr>
          <w:sz w:val="16"/>
          <w:szCs w:val="16"/>
        </w:rPr>
        <w:instrText xml:space="preserve"> ADDIN ZOTERO_ITEM CSL_CITATION {"citationID":"dKSRcfRe","properties":{"formattedCitation":"(Mena 2006)","plainCitation":"(Mena 2006)","dontUpdate":true,"noteIndex":0},"citationItems":[{"id":171,"uris":["http://zotero.org/users/local/S6cLoLqa/items/PXMGV7EF"],"uri":["http://zotero.org/users/local/S6cLoLqa/items/PXMGV7EF"],"itemData":{"id":171,"type":"webpage","title":"ISO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1C51F1">
        <w:rPr>
          <w:sz w:val="16"/>
          <w:szCs w:val="16"/>
        </w:rPr>
        <w:fldChar w:fldCharType="separate"/>
      </w:r>
      <w:r w:rsidRPr="001C51F1">
        <w:rPr>
          <w:noProof/>
          <w:sz w:val="16"/>
          <w:szCs w:val="16"/>
        </w:rPr>
        <w:t>(Mena, 2006)</w:t>
      </w:r>
      <w:r w:rsidRPr="001C51F1">
        <w:rPr>
          <w:sz w:val="16"/>
          <w:szCs w:val="16"/>
        </w:rPr>
        <w:fldChar w:fldCharType="end"/>
      </w:r>
    </w:p>
    <w:p w14:paraId="6CAA8774" w14:textId="5A6C735E" w:rsidR="00673E90" w:rsidRPr="00E60DE5" w:rsidRDefault="00673E90" w:rsidP="00DC5E7A">
      <w:pPr>
        <w:pStyle w:val="Ttulo2"/>
        <w:rPr>
          <w:szCs w:val="22"/>
        </w:rPr>
      </w:pPr>
      <w:bookmarkStart w:id="21" w:name="_Toc63101614"/>
      <w:r w:rsidRPr="00E60DE5">
        <w:rPr>
          <w:szCs w:val="22"/>
        </w:rPr>
        <w:lastRenderedPageBreak/>
        <w:t>Cuestionarios para medir la usabilidad</w:t>
      </w:r>
      <w:bookmarkEnd w:id="21"/>
    </w:p>
    <w:p w14:paraId="0D92CFCB" w14:textId="77777777" w:rsidR="009026C6" w:rsidRPr="00E60DE5" w:rsidRDefault="009026C6" w:rsidP="00DC5E7A">
      <w:pPr>
        <w:spacing w:line="360" w:lineRule="auto"/>
        <w:rPr>
          <w:sz w:val="22"/>
          <w:szCs w:val="22"/>
        </w:rPr>
      </w:pPr>
    </w:p>
    <w:p w14:paraId="6E3F0CAD" w14:textId="042D47F6" w:rsidR="007D16B5" w:rsidRPr="00E60DE5" w:rsidRDefault="007D16B5" w:rsidP="00DC5E7A">
      <w:pPr>
        <w:spacing w:line="360" w:lineRule="auto"/>
        <w:rPr>
          <w:sz w:val="22"/>
          <w:szCs w:val="22"/>
        </w:rPr>
      </w:pPr>
      <w:r w:rsidRPr="00E60DE5">
        <w:rPr>
          <w:sz w:val="22"/>
          <w:szCs w:val="22"/>
        </w:rPr>
        <w:t>Para evaluar la usabilidad de un producto software existen una variedad de cuestionarios gratuitos y de pago</w:t>
      </w:r>
      <w:r w:rsidR="00EE3F01" w:rsidRPr="00E60DE5">
        <w:rPr>
          <w:sz w:val="22"/>
          <w:szCs w:val="22"/>
        </w:rPr>
        <w:t>,</w:t>
      </w:r>
      <w:r w:rsidRPr="00E60DE5">
        <w:rPr>
          <w:sz w:val="22"/>
          <w:szCs w:val="22"/>
        </w:rPr>
        <w:t xml:space="preserve"> </w:t>
      </w:r>
      <w:r w:rsidR="00EE3F01" w:rsidRPr="00E60DE5">
        <w:rPr>
          <w:sz w:val="22"/>
          <w:szCs w:val="22"/>
        </w:rPr>
        <w:t xml:space="preserve">algunos de ellos </w:t>
      </w:r>
      <w:r w:rsidRPr="00E60DE5">
        <w:rPr>
          <w:sz w:val="22"/>
          <w:szCs w:val="22"/>
        </w:rPr>
        <w:t>se mencionan a continuación.</w:t>
      </w:r>
    </w:p>
    <w:p w14:paraId="4C5EC4AF" w14:textId="77777777" w:rsidR="007D16B5" w:rsidRPr="00E60DE5" w:rsidRDefault="007D16B5" w:rsidP="00DC5E7A">
      <w:pPr>
        <w:spacing w:line="360" w:lineRule="auto"/>
        <w:rPr>
          <w:sz w:val="22"/>
          <w:szCs w:val="22"/>
        </w:rPr>
      </w:pPr>
    </w:p>
    <w:p w14:paraId="5EB9328C" w14:textId="6C3FB611" w:rsidR="00673E90" w:rsidRPr="00E60DE5" w:rsidRDefault="00673E90" w:rsidP="00DC5E7A">
      <w:pPr>
        <w:spacing w:line="360" w:lineRule="auto"/>
        <w:rPr>
          <w:b/>
          <w:bCs/>
          <w:sz w:val="22"/>
          <w:szCs w:val="22"/>
        </w:rPr>
      </w:pPr>
      <w:r w:rsidRPr="00E60DE5">
        <w:rPr>
          <w:b/>
          <w:bCs/>
          <w:sz w:val="22"/>
          <w:szCs w:val="22"/>
        </w:rPr>
        <w:t xml:space="preserve">SUS </w:t>
      </w:r>
    </w:p>
    <w:p w14:paraId="6338AA74" w14:textId="77777777" w:rsidR="007D16B5" w:rsidRPr="00E60DE5" w:rsidRDefault="007D16B5" w:rsidP="00DC5E7A">
      <w:pPr>
        <w:spacing w:line="360" w:lineRule="auto"/>
        <w:rPr>
          <w:b/>
          <w:bCs/>
          <w:sz w:val="22"/>
          <w:szCs w:val="22"/>
        </w:rPr>
      </w:pPr>
    </w:p>
    <w:p w14:paraId="24BBDFDF" w14:textId="612BF213" w:rsidR="00673E90" w:rsidRPr="00E60DE5" w:rsidRDefault="00673E90" w:rsidP="00DC5E7A">
      <w:pPr>
        <w:spacing w:line="360" w:lineRule="auto"/>
        <w:jc w:val="both"/>
        <w:rPr>
          <w:sz w:val="22"/>
          <w:szCs w:val="22"/>
        </w:rPr>
      </w:pPr>
      <w:r w:rsidRPr="00E60DE5">
        <w:rPr>
          <w:sz w:val="22"/>
          <w:szCs w:val="22"/>
        </w:rPr>
        <w:t>System Usablity Scale conocido como SU</w:t>
      </w:r>
      <w:r w:rsidR="00A676D1" w:rsidRPr="00E60DE5">
        <w:rPr>
          <w:sz w:val="22"/>
          <w:szCs w:val="22"/>
        </w:rPr>
        <w:t xml:space="preserve">S, por sus preguntas reducidas y de gran precisión es tal vez uno de los cuestionarios que más se conocen para realizar este tipo de evaluaciones, su función principal es medir el nivel de usabilidad que posee un sistema o herramienta, </w:t>
      </w:r>
      <w:r w:rsidR="00E17BFB" w:rsidRPr="00E60DE5">
        <w:rPr>
          <w:sz w:val="22"/>
          <w:szCs w:val="22"/>
        </w:rPr>
        <w:t>está compuesto</w:t>
      </w:r>
      <w:r w:rsidR="00A676D1" w:rsidRPr="00E60DE5">
        <w:rPr>
          <w:sz w:val="22"/>
          <w:szCs w:val="22"/>
        </w:rPr>
        <w:t xml:space="preserve"> por 10 preguntas </w:t>
      </w:r>
      <w:r w:rsidR="00E17BFB" w:rsidRPr="00E60DE5">
        <w:rPr>
          <w:sz w:val="22"/>
          <w:szCs w:val="22"/>
        </w:rPr>
        <w:t xml:space="preserve">valoradas utilizando la escala de Likert, al finalizar la totalidad de las puntuaciones se transforma en una escala del 1 al 100. </w:t>
      </w:r>
      <w:r w:rsidR="00E17BFB" w:rsidRPr="00E60DE5">
        <w:rPr>
          <w:sz w:val="22"/>
          <w:szCs w:val="22"/>
        </w:rPr>
        <w:fldChar w:fldCharType="begin"/>
      </w:r>
      <w:r w:rsidR="00DC5799" w:rsidRPr="00E60DE5">
        <w:rPr>
          <w:sz w:val="22"/>
          <w:szCs w:val="22"/>
        </w:rPr>
        <w:instrText xml:space="preserve"> ADDIN ZOTERO_ITEM CSL_CITATION {"citationID":"jxzlSntf","properties":{"formattedCitation":"(Angulo y Robles 2014)","plainCitation":"(Angulo y Robles 2014)","dontUpdate":true,"noteIndex":0},"citationItems":[{"id":212,"uris":["http://zotero.org/users/local/S6cLoLqa/items/BIJM2ELC"],"uri":["http://zotero.org/users/local/S6cLoLqa/items/BIJM2ELC"],"itemData":{"id":212,"type":"article-journal","container-title":"REDU. Revista de Docencia Universitaria","language":"es","page":"19","source":"Zotero","title":"Usabilidad y Satisfacción de la Usability and Satisfaction of e- e-Rúbrica. Rubric.","author":[{"family":"Angulo","given":"José Serrano"},{"family":"Robles","given":"Daniel Cebrián"}],"issued":{"date-parts":[["2014"]]}}}],"schema":"https://github.com/citation-style-language/schema/raw/master/csl-citation.json"} </w:instrText>
      </w:r>
      <w:r w:rsidR="00E17BFB" w:rsidRPr="00E60DE5">
        <w:rPr>
          <w:sz w:val="22"/>
          <w:szCs w:val="22"/>
        </w:rPr>
        <w:fldChar w:fldCharType="separate"/>
      </w:r>
      <w:r w:rsidR="00E17BFB" w:rsidRPr="00E60DE5">
        <w:rPr>
          <w:noProof/>
          <w:sz w:val="22"/>
          <w:szCs w:val="22"/>
        </w:rPr>
        <w:t>(Angulo y Robles, 2014)</w:t>
      </w:r>
      <w:r w:rsidR="00E17BFB" w:rsidRPr="00E60DE5">
        <w:rPr>
          <w:sz w:val="22"/>
          <w:szCs w:val="22"/>
        </w:rPr>
        <w:fldChar w:fldCharType="end"/>
      </w:r>
    </w:p>
    <w:p w14:paraId="11A20D9C" w14:textId="10F0DED5" w:rsidR="00E17BFB" w:rsidRPr="00E60DE5" w:rsidRDefault="00E17BFB" w:rsidP="00DC5E7A">
      <w:pPr>
        <w:spacing w:line="360" w:lineRule="auto"/>
        <w:jc w:val="both"/>
        <w:rPr>
          <w:sz w:val="22"/>
          <w:szCs w:val="22"/>
        </w:rPr>
      </w:pPr>
    </w:p>
    <w:p w14:paraId="03A15DF6" w14:textId="246DB19D" w:rsidR="00E17BFB" w:rsidRPr="00E60DE5" w:rsidRDefault="00E17BFB" w:rsidP="00DC5E7A">
      <w:pPr>
        <w:spacing w:line="360" w:lineRule="auto"/>
        <w:jc w:val="both"/>
        <w:rPr>
          <w:b/>
          <w:bCs/>
          <w:sz w:val="22"/>
          <w:szCs w:val="22"/>
        </w:rPr>
      </w:pPr>
      <w:r w:rsidRPr="00E60DE5">
        <w:rPr>
          <w:b/>
          <w:bCs/>
          <w:sz w:val="22"/>
          <w:szCs w:val="22"/>
        </w:rPr>
        <w:t>SUMI</w:t>
      </w:r>
    </w:p>
    <w:p w14:paraId="1F43906E" w14:textId="77777777" w:rsidR="00E17BFB" w:rsidRPr="00E60DE5" w:rsidRDefault="00E17BFB" w:rsidP="00DC5E7A">
      <w:pPr>
        <w:spacing w:line="360" w:lineRule="auto"/>
        <w:jc w:val="both"/>
        <w:rPr>
          <w:sz w:val="22"/>
          <w:szCs w:val="22"/>
        </w:rPr>
      </w:pPr>
    </w:p>
    <w:p w14:paraId="41B87038" w14:textId="7AFA8370" w:rsidR="00673E90" w:rsidRPr="00E60DE5" w:rsidRDefault="00E17BFB" w:rsidP="00DC5E7A">
      <w:pPr>
        <w:spacing w:line="360" w:lineRule="auto"/>
        <w:jc w:val="both"/>
        <w:rPr>
          <w:sz w:val="22"/>
          <w:szCs w:val="22"/>
          <w:lang w:val="es-EC"/>
        </w:rPr>
      </w:pPr>
      <w:r w:rsidRPr="00E60DE5">
        <w:rPr>
          <w:sz w:val="22"/>
          <w:szCs w:val="22"/>
          <w:lang w:val="es-EC"/>
        </w:rPr>
        <w:t xml:space="preserve">Sofware Usability Measurement Inventory </w:t>
      </w:r>
      <w:r w:rsidR="007D16B5" w:rsidRPr="00E60DE5">
        <w:rPr>
          <w:sz w:val="22"/>
          <w:szCs w:val="22"/>
          <w:lang w:val="es-EC"/>
        </w:rPr>
        <w:t xml:space="preserve">es utilizado desde la percepción del usuario final para evaluar la calidad de un sistema, además, se puede utilizar para evaluar productos que son nuevos o versiones anteriores para realizar comparaciones y tomar deciones para el desarrollo de nuevos productos. Contiene 50 preguntas que se valoran en la escala del 1 al 3. </w:t>
      </w:r>
      <w:r w:rsidR="007D16B5" w:rsidRPr="00E60DE5">
        <w:rPr>
          <w:sz w:val="22"/>
          <w:szCs w:val="22"/>
          <w:lang w:val="es-EC"/>
        </w:rPr>
        <w:fldChar w:fldCharType="begin"/>
      </w:r>
      <w:r w:rsidR="007D16B5" w:rsidRPr="00E60DE5">
        <w:rPr>
          <w:sz w:val="22"/>
          <w:szCs w:val="22"/>
          <w:lang w:val="es-EC"/>
        </w:rPr>
        <w:instrText xml:space="preserve"> ADDIN ZOTERO_ITEM CSL_CITATION {"citationID":"tYzmqiXR","properties":{"formattedCitation":"(Flor\\uc0\\u237{}a Cort\\uc0\\u233{}s 2000)","plainCitation":"(Floría Cortés 2000)","noteIndex":0},"citationItems":[{"id":213,"uris":["http://zotero.org/users/local/S6cLoLqa/items/4ER4YRI4"],"uri":["http://zotero.org/users/local/S6cLoLqa/items/4ER4YRI4"],"itemData":{"id":213,"type":"webpage","container-title":"Área de Ingeniería de Proyectos","title":"Cuestionarios","URL":"http://www.sidar.org/recur/desdi/traduc/es/visitable/nuevos/CuestCon.htm","author":[{"family":"Floría Cortés","given":"Alejandro"}],"accessed":{"date-parts":[["2021",2,1]]},"issued":{"date-parts":[["2000"]]}}}],"schema":"https://github.com/citation-style-language/schema/raw/master/csl-citation.json"} </w:instrText>
      </w:r>
      <w:r w:rsidR="007D16B5" w:rsidRPr="00E60DE5">
        <w:rPr>
          <w:sz w:val="22"/>
          <w:szCs w:val="22"/>
          <w:lang w:val="es-EC"/>
        </w:rPr>
        <w:fldChar w:fldCharType="separate"/>
      </w:r>
      <w:r w:rsidR="007D16B5" w:rsidRPr="00E60DE5">
        <w:rPr>
          <w:sz w:val="22"/>
          <w:szCs w:val="22"/>
        </w:rPr>
        <w:t>(</w:t>
      </w:r>
      <w:proofErr w:type="spellStart"/>
      <w:r w:rsidR="007D16B5" w:rsidRPr="00E60DE5">
        <w:rPr>
          <w:sz w:val="22"/>
          <w:szCs w:val="22"/>
        </w:rPr>
        <w:t>Floría</w:t>
      </w:r>
      <w:proofErr w:type="spellEnd"/>
      <w:r w:rsidR="007D16B5" w:rsidRPr="00E60DE5">
        <w:rPr>
          <w:sz w:val="22"/>
          <w:szCs w:val="22"/>
        </w:rPr>
        <w:t xml:space="preserve"> Cortés, 2000)</w:t>
      </w:r>
      <w:r w:rsidR="007D16B5" w:rsidRPr="00E60DE5">
        <w:rPr>
          <w:sz w:val="22"/>
          <w:szCs w:val="22"/>
          <w:lang w:val="es-EC"/>
        </w:rPr>
        <w:fldChar w:fldCharType="end"/>
      </w:r>
    </w:p>
    <w:p w14:paraId="3477271C" w14:textId="0FEFFCC9" w:rsidR="007D16B5" w:rsidRPr="00E60DE5" w:rsidRDefault="007D16B5" w:rsidP="00DC5E7A">
      <w:pPr>
        <w:spacing w:line="360" w:lineRule="auto"/>
        <w:rPr>
          <w:sz w:val="22"/>
          <w:szCs w:val="22"/>
          <w:lang w:val="es-EC"/>
        </w:rPr>
      </w:pPr>
    </w:p>
    <w:p w14:paraId="04C159EE" w14:textId="006698A2" w:rsidR="007D16B5" w:rsidRPr="00E60DE5" w:rsidRDefault="007D16B5" w:rsidP="00DC5E7A">
      <w:pPr>
        <w:spacing w:line="360" w:lineRule="auto"/>
        <w:rPr>
          <w:b/>
          <w:bCs/>
          <w:sz w:val="22"/>
          <w:szCs w:val="22"/>
          <w:lang w:val="es-EC"/>
        </w:rPr>
      </w:pPr>
      <w:r w:rsidRPr="00E60DE5">
        <w:rPr>
          <w:b/>
          <w:bCs/>
          <w:sz w:val="22"/>
          <w:szCs w:val="22"/>
          <w:lang w:val="es-EC"/>
        </w:rPr>
        <w:t>WAMMI</w:t>
      </w:r>
    </w:p>
    <w:p w14:paraId="210B66BE" w14:textId="4C9D0D7E" w:rsidR="007D16B5" w:rsidRPr="00E60DE5" w:rsidRDefault="007D16B5" w:rsidP="00DC5E7A">
      <w:pPr>
        <w:spacing w:line="360" w:lineRule="auto"/>
        <w:rPr>
          <w:b/>
          <w:bCs/>
          <w:sz w:val="22"/>
          <w:szCs w:val="22"/>
          <w:lang w:val="es-EC"/>
        </w:rPr>
      </w:pPr>
    </w:p>
    <w:p w14:paraId="1DB9EA84" w14:textId="32154347" w:rsidR="007D16B5" w:rsidRPr="00E60DE5" w:rsidRDefault="007D16B5" w:rsidP="00DC5E7A">
      <w:pPr>
        <w:spacing w:line="360" w:lineRule="auto"/>
        <w:jc w:val="both"/>
        <w:rPr>
          <w:sz w:val="22"/>
          <w:szCs w:val="22"/>
          <w:lang w:val="es-EC"/>
        </w:rPr>
      </w:pPr>
      <w:r w:rsidRPr="00E60DE5">
        <w:rPr>
          <w:sz w:val="22"/>
          <w:szCs w:val="22"/>
          <w:lang w:val="es-EC"/>
        </w:rPr>
        <w:t xml:space="preserve">Este </w:t>
      </w:r>
      <w:r w:rsidRPr="00E60DE5">
        <w:rPr>
          <w:sz w:val="22"/>
          <w:szCs w:val="22"/>
        </w:rPr>
        <w:t xml:space="preserve">cuestionario </w:t>
      </w:r>
      <w:r w:rsidR="009026C6" w:rsidRPr="00E60DE5">
        <w:rPr>
          <w:sz w:val="22"/>
          <w:szCs w:val="22"/>
        </w:rPr>
        <w:t>se enfoca en medir la satisfacción del usuario, a través de un cuestionario en donde los usuarios comparan las expectativas que tienen acerca de un determinado producto con lo que realmente experimentan al estar interactuando con dicho producto.</w:t>
      </w:r>
      <w:r w:rsidR="00EE3F01" w:rsidRPr="00E60DE5">
        <w:rPr>
          <w:sz w:val="22"/>
          <w:szCs w:val="22"/>
        </w:rPr>
        <w:t xml:space="preserve"> Consta de un cuestionario estandarizado de 20 declaraciones y además una base de datos que es única e internacional. </w:t>
      </w:r>
      <w:r w:rsidR="00EE3F01" w:rsidRPr="00E60DE5">
        <w:rPr>
          <w:sz w:val="22"/>
          <w:szCs w:val="22"/>
        </w:rPr>
        <w:fldChar w:fldCharType="begin"/>
      </w:r>
      <w:r w:rsidR="00EE3F01" w:rsidRPr="00E60DE5">
        <w:rPr>
          <w:sz w:val="22"/>
          <w:szCs w:val="22"/>
        </w:rPr>
        <w:instrText xml:space="preserve"> ADDIN ZOTERO_ITEM CSL_CITATION {"citationID":"Mjr65Q7k","properties":{"formattedCitation":"(wammi 2020)","plainCitation":"(wammi 2020)","noteIndex":0},"citationItems":[{"id":215,"uris":["http://zotero.org/users/local/S6cLoLqa/items/DDMX6YQU"],"uri":["http://zotero.org/users/local/S6cLoLqa/items/DDMX6YQU"],"itemData":{"id":215,"type":"webpage","abstract":"What is WAMMI","title":"WAMMI","URL":"http://www.wammi.com/whatis.html","author":[{"family":"wammi","given":""}],"accessed":{"date-parts":[["2021",2,1]]},"issued":{"date-parts":[["2020"]]}}}],"schema":"https://github.com/citation-style-language/schema/raw/master/csl-citation.json"} </w:instrText>
      </w:r>
      <w:r w:rsidR="00EE3F01" w:rsidRPr="00E60DE5">
        <w:rPr>
          <w:sz w:val="22"/>
          <w:szCs w:val="22"/>
        </w:rPr>
        <w:fldChar w:fldCharType="separate"/>
      </w:r>
      <w:r w:rsidR="00EE3F01" w:rsidRPr="00E60DE5">
        <w:rPr>
          <w:noProof/>
          <w:sz w:val="22"/>
          <w:szCs w:val="22"/>
        </w:rPr>
        <w:t>(wammi, 2020)</w:t>
      </w:r>
      <w:r w:rsidR="00EE3F01" w:rsidRPr="00E60DE5">
        <w:rPr>
          <w:sz w:val="22"/>
          <w:szCs w:val="22"/>
        </w:rPr>
        <w:fldChar w:fldCharType="end"/>
      </w:r>
    </w:p>
    <w:p w14:paraId="39F4E48C" w14:textId="77777777" w:rsidR="007D16B5" w:rsidRPr="00E60DE5" w:rsidRDefault="007D16B5" w:rsidP="00DC5E7A">
      <w:pPr>
        <w:spacing w:line="360" w:lineRule="auto"/>
        <w:rPr>
          <w:sz w:val="22"/>
          <w:szCs w:val="22"/>
          <w:lang w:val="es-EC"/>
        </w:rPr>
      </w:pPr>
    </w:p>
    <w:p w14:paraId="41B03569" w14:textId="3586FB44" w:rsidR="00E17BFB" w:rsidRPr="00E60DE5" w:rsidRDefault="00380ABD" w:rsidP="00DC5E7A">
      <w:pPr>
        <w:spacing w:line="360" w:lineRule="auto"/>
        <w:rPr>
          <w:b/>
          <w:bCs/>
          <w:sz w:val="22"/>
          <w:szCs w:val="22"/>
          <w:lang w:val="es-EC"/>
        </w:rPr>
      </w:pPr>
      <w:r w:rsidRPr="00E60DE5">
        <w:rPr>
          <w:b/>
          <w:bCs/>
          <w:sz w:val="22"/>
          <w:szCs w:val="22"/>
          <w:lang w:val="es-EC"/>
        </w:rPr>
        <w:t>USE</w:t>
      </w:r>
    </w:p>
    <w:p w14:paraId="16624276" w14:textId="529C6BC7" w:rsidR="00380ABD" w:rsidRPr="00E60DE5" w:rsidRDefault="00380ABD" w:rsidP="00DC5E7A">
      <w:pPr>
        <w:spacing w:line="360" w:lineRule="auto"/>
        <w:rPr>
          <w:b/>
          <w:bCs/>
          <w:sz w:val="22"/>
          <w:szCs w:val="22"/>
          <w:lang w:val="es-EC"/>
        </w:rPr>
      </w:pPr>
    </w:p>
    <w:p w14:paraId="55DF9300" w14:textId="49607872" w:rsidR="00380ABD" w:rsidRDefault="00CE6F7E" w:rsidP="00DC5E7A">
      <w:pPr>
        <w:spacing w:line="360" w:lineRule="auto"/>
        <w:jc w:val="both"/>
        <w:rPr>
          <w:sz w:val="22"/>
          <w:szCs w:val="22"/>
        </w:rPr>
      </w:pPr>
      <w:r w:rsidRPr="00E60DE5">
        <w:rPr>
          <w:sz w:val="22"/>
          <w:szCs w:val="22"/>
        </w:rPr>
        <w:t xml:space="preserve">Este cuestionario fue fundado en 2001 por </w:t>
      </w:r>
      <w:proofErr w:type="spellStart"/>
      <w:r w:rsidRPr="00E60DE5">
        <w:rPr>
          <w:sz w:val="22"/>
          <w:szCs w:val="22"/>
        </w:rPr>
        <w:t>Lund</w:t>
      </w:r>
      <w:proofErr w:type="spellEnd"/>
      <w:r w:rsidRPr="00E60DE5">
        <w:rPr>
          <w:sz w:val="22"/>
          <w:szCs w:val="22"/>
        </w:rPr>
        <w:t xml:space="preserve"> y se ha utilizado para evaluar la usabilidad de sistemas web además de aplicaciones de salud, también se caracteriza por evaluar la satisfacción por parte de los usuarios y utilidad, se considera uno de los mas completos, para su implementación es sencilla y rápida por lo que guarda parecido con el cuestionario de SUS, consta de 30 preguntas con </w:t>
      </w:r>
      <w:r w:rsidRPr="00E60DE5">
        <w:rPr>
          <w:sz w:val="22"/>
          <w:szCs w:val="22"/>
        </w:rPr>
        <w:lastRenderedPageBreak/>
        <w:t>una valoración del 1 al 7 en la escala de Likert. Este y los demás cuestionarios se deben aplicar</w:t>
      </w:r>
      <w:r w:rsidR="009A32AC" w:rsidRPr="00E60DE5">
        <w:rPr>
          <w:sz w:val="22"/>
          <w:szCs w:val="22"/>
        </w:rPr>
        <w:t xml:space="preserve"> recomendablemente</w:t>
      </w:r>
      <w:r w:rsidRPr="00E60DE5">
        <w:rPr>
          <w:sz w:val="22"/>
          <w:szCs w:val="22"/>
        </w:rPr>
        <w:t xml:space="preserve"> cuando los usuarios hayan finalizado con la prueba del sistema.</w:t>
      </w:r>
      <w:r w:rsidR="009A32AC" w:rsidRPr="00E60DE5">
        <w:rPr>
          <w:sz w:val="22"/>
          <w:szCs w:val="22"/>
        </w:rPr>
        <w:t xml:space="preserve"> </w:t>
      </w:r>
      <w:r w:rsidR="009A32AC" w:rsidRPr="00E60DE5">
        <w:rPr>
          <w:sz w:val="22"/>
          <w:szCs w:val="22"/>
        </w:rPr>
        <w:fldChar w:fldCharType="begin"/>
      </w:r>
      <w:r w:rsidR="00DC5799" w:rsidRPr="00E60DE5">
        <w:rPr>
          <w:sz w:val="22"/>
          <w:szCs w:val="22"/>
        </w:rPr>
        <w:instrText xml:space="preserve"> ADDIN ZOTERO_ITEM CSL_CITATION {"citationID":"o1pXAN0E","properties":{"formattedCitation":"(Angulo y Robles 2014)","plainCitation":"(Angulo y Robles 2014)","dontUpdate":true,"noteIndex":0},"citationItems":[{"id":212,"uris":["http://zotero.org/users/local/S6cLoLqa/items/BIJM2ELC"],"uri":["http://zotero.org/users/local/S6cLoLqa/items/BIJM2ELC"],"itemData":{"id":212,"type":"article-journal","container-title":"REDU. Revista de Docencia Universitaria","language":"es","page":"19","source":"Zotero","title":"Usabilidad y Satisfacción de la Usability and Satisfaction of e- e-Rúbrica. Rubric.","author":[{"family":"Angulo","given":"José Serrano"},{"family":"Robles","given":"Daniel Cebrián"}],"issued":{"date-parts":[["2014"]]}}}],"schema":"https://github.com/citation-style-language/schema/raw/master/csl-citation.json"} </w:instrText>
      </w:r>
      <w:r w:rsidR="009A32AC" w:rsidRPr="00E60DE5">
        <w:rPr>
          <w:sz w:val="22"/>
          <w:szCs w:val="22"/>
        </w:rPr>
        <w:fldChar w:fldCharType="separate"/>
      </w:r>
      <w:r w:rsidR="009A32AC" w:rsidRPr="00E60DE5">
        <w:rPr>
          <w:noProof/>
          <w:sz w:val="22"/>
          <w:szCs w:val="22"/>
        </w:rPr>
        <w:t>(Angulo y Robles, 2014)</w:t>
      </w:r>
      <w:r w:rsidR="009A32AC" w:rsidRPr="00E60DE5">
        <w:rPr>
          <w:sz w:val="22"/>
          <w:szCs w:val="22"/>
        </w:rPr>
        <w:fldChar w:fldCharType="end"/>
      </w:r>
    </w:p>
    <w:p w14:paraId="14F9981D" w14:textId="77777777" w:rsidR="00E60DE5" w:rsidRPr="00E60DE5" w:rsidRDefault="00E60DE5" w:rsidP="00DC5E7A">
      <w:pPr>
        <w:spacing w:line="360" w:lineRule="auto"/>
        <w:jc w:val="both"/>
        <w:rPr>
          <w:sz w:val="22"/>
          <w:szCs w:val="22"/>
        </w:rPr>
      </w:pPr>
    </w:p>
    <w:p w14:paraId="29847A68" w14:textId="788F8493" w:rsidR="009A32AC" w:rsidRPr="00E60DE5" w:rsidRDefault="009A32AC" w:rsidP="00DC5E7A">
      <w:pPr>
        <w:spacing w:line="360" w:lineRule="auto"/>
        <w:jc w:val="both"/>
        <w:rPr>
          <w:sz w:val="22"/>
          <w:szCs w:val="22"/>
        </w:rPr>
      </w:pPr>
      <w:r w:rsidRPr="00E60DE5">
        <w:rPr>
          <w:sz w:val="22"/>
          <w:szCs w:val="22"/>
        </w:rPr>
        <w:t>Para la evaluación de la usabilidad</w:t>
      </w:r>
      <w:r w:rsidR="00F517F8" w:rsidRPr="00E60DE5">
        <w:rPr>
          <w:sz w:val="22"/>
          <w:szCs w:val="22"/>
        </w:rPr>
        <w:t xml:space="preserve"> mediante el estándar ISO/IEC 9126-3</w:t>
      </w:r>
      <w:r w:rsidRPr="00E60DE5">
        <w:rPr>
          <w:sz w:val="22"/>
          <w:szCs w:val="22"/>
        </w:rPr>
        <w:t xml:space="preserve"> del sistema se escogió el cuestionario </w:t>
      </w:r>
      <w:r w:rsidR="008D01E1" w:rsidRPr="00E60DE5">
        <w:rPr>
          <w:sz w:val="22"/>
          <w:szCs w:val="22"/>
        </w:rPr>
        <w:t xml:space="preserve">estandarizado </w:t>
      </w:r>
      <w:r w:rsidRPr="00E60DE5">
        <w:rPr>
          <w:sz w:val="22"/>
          <w:szCs w:val="22"/>
        </w:rPr>
        <w:t>de SUS por su simplicidad y gran precisió</w:t>
      </w:r>
      <w:r w:rsidR="008D01E1" w:rsidRPr="00E60DE5">
        <w:rPr>
          <w:sz w:val="22"/>
          <w:szCs w:val="22"/>
        </w:rPr>
        <w:t>n con sus 10 preguntas que se pueden contestar en poco tiempo</w:t>
      </w:r>
      <w:r w:rsidRPr="00E60DE5">
        <w:rPr>
          <w:sz w:val="22"/>
          <w:szCs w:val="22"/>
        </w:rPr>
        <w:t>.</w:t>
      </w:r>
      <w:r w:rsidR="00F517F8" w:rsidRPr="00E60DE5">
        <w:rPr>
          <w:sz w:val="22"/>
          <w:szCs w:val="22"/>
        </w:rPr>
        <w:t xml:space="preserve"> </w:t>
      </w:r>
      <w:r w:rsidR="008D01E1" w:rsidRPr="00E60DE5">
        <w:rPr>
          <w:sz w:val="22"/>
          <w:szCs w:val="22"/>
        </w:rPr>
        <w:t>Para la encuesta s</w:t>
      </w:r>
      <w:r w:rsidR="00F517F8" w:rsidRPr="00E60DE5">
        <w:rPr>
          <w:sz w:val="22"/>
          <w:szCs w:val="22"/>
        </w:rPr>
        <w:t xml:space="preserve">e adaptarán algunas de sus preguntas para </w:t>
      </w:r>
      <w:r w:rsidR="008D01E1" w:rsidRPr="00E60DE5">
        <w:rPr>
          <w:sz w:val="22"/>
          <w:szCs w:val="22"/>
        </w:rPr>
        <w:t>evaluar algunas de</w:t>
      </w:r>
      <w:r w:rsidR="00F517F8" w:rsidRPr="00E60DE5">
        <w:rPr>
          <w:sz w:val="22"/>
          <w:szCs w:val="22"/>
        </w:rPr>
        <w:t xml:space="preserve"> las</w:t>
      </w:r>
      <w:r w:rsidR="008D01E1" w:rsidRPr="00E60DE5">
        <w:rPr>
          <w:sz w:val="22"/>
          <w:szCs w:val="22"/>
        </w:rPr>
        <w:t xml:space="preserve"> subcaracterísticas específicamente las siguientes: Atracción, </w:t>
      </w:r>
      <w:r w:rsidR="006F0CDC" w:rsidRPr="00E60DE5">
        <w:rPr>
          <w:sz w:val="22"/>
          <w:szCs w:val="22"/>
        </w:rPr>
        <w:t>Aprendizaje y Operabilidad</w:t>
      </w:r>
      <w:r w:rsidR="00F517F8" w:rsidRPr="00E60DE5">
        <w:rPr>
          <w:sz w:val="22"/>
          <w:szCs w:val="22"/>
        </w:rPr>
        <w:t>.</w:t>
      </w:r>
    </w:p>
    <w:p w14:paraId="66602A42" w14:textId="77777777" w:rsidR="00DC5E7A" w:rsidRDefault="00DC5E7A" w:rsidP="003B21A1">
      <w:pPr>
        <w:pStyle w:val="Ttulo"/>
        <w:spacing w:line="360" w:lineRule="auto"/>
        <w:rPr>
          <w:sz w:val="22"/>
          <w:szCs w:val="22"/>
          <w:lang w:val="es-ES_tradnl"/>
        </w:rPr>
      </w:pPr>
    </w:p>
    <w:p w14:paraId="0B9AA899" w14:textId="77777777" w:rsidR="00DC5E7A" w:rsidRDefault="00DC5E7A" w:rsidP="003B21A1">
      <w:pPr>
        <w:pStyle w:val="Ttulo"/>
        <w:spacing w:line="360" w:lineRule="auto"/>
        <w:rPr>
          <w:sz w:val="22"/>
          <w:szCs w:val="22"/>
          <w:lang w:val="es-ES_tradnl"/>
        </w:rPr>
      </w:pPr>
    </w:p>
    <w:p w14:paraId="63BE31B9" w14:textId="77777777" w:rsidR="00DC5E7A" w:rsidRDefault="00DC5E7A" w:rsidP="003B21A1">
      <w:pPr>
        <w:pStyle w:val="Ttulo"/>
        <w:spacing w:line="360" w:lineRule="auto"/>
        <w:rPr>
          <w:sz w:val="22"/>
          <w:szCs w:val="22"/>
          <w:lang w:val="es-ES_tradnl"/>
        </w:rPr>
      </w:pPr>
    </w:p>
    <w:p w14:paraId="4A0DE7C9" w14:textId="77777777" w:rsidR="00DC5E7A" w:rsidRDefault="00DC5E7A" w:rsidP="003B21A1">
      <w:pPr>
        <w:pStyle w:val="Ttulo"/>
        <w:spacing w:line="360" w:lineRule="auto"/>
        <w:rPr>
          <w:sz w:val="22"/>
          <w:szCs w:val="22"/>
          <w:lang w:val="es-ES_tradnl"/>
        </w:rPr>
      </w:pPr>
    </w:p>
    <w:p w14:paraId="1F005EB6" w14:textId="77777777" w:rsidR="00DC5E7A" w:rsidRDefault="00DC5E7A" w:rsidP="003B21A1">
      <w:pPr>
        <w:pStyle w:val="Ttulo"/>
        <w:spacing w:line="360" w:lineRule="auto"/>
        <w:rPr>
          <w:sz w:val="22"/>
          <w:szCs w:val="22"/>
          <w:lang w:val="es-ES_tradnl"/>
        </w:rPr>
      </w:pPr>
    </w:p>
    <w:p w14:paraId="2B28A406" w14:textId="77777777" w:rsidR="00DC5E7A" w:rsidRDefault="00DC5E7A" w:rsidP="003B21A1">
      <w:pPr>
        <w:pStyle w:val="Ttulo"/>
        <w:spacing w:line="360" w:lineRule="auto"/>
        <w:rPr>
          <w:sz w:val="22"/>
          <w:szCs w:val="22"/>
          <w:lang w:val="es-ES_tradnl"/>
        </w:rPr>
      </w:pPr>
    </w:p>
    <w:p w14:paraId="3727B0E8" w14:textId="77777777" w:rsidR="00DC5E7A" w:rsidRDefault="00DC5E7A" w:rsidP="003B21A1">
      <w:pPr>
        <w:pStyle w:val="Ttulo"/>
        <w:spacing w:line="360" w:lineRule="auto"/>
        <w:rPr>
          <w:sz w:val="22"/>
          <w:szCs w:val="22"/>
          <w:lang w:val="es-ES_tradnl"/>
        </w:rPr>
      </w:pPr>
    </w:p>
    <w:p w14:paraId="768C5CB5" w14:textId="77777777" w:rsidR="00DC5E7A" w:rsidRDefault="00DC5E7A" w:rsidP="003B21A1">
      <w:pPr>
        <w:pStyle w:val="Ttulo"/>
        <w:spacing w:line="360" w:lineRule="auto"/>
        <w:rPr>
          <w:sz w:val="22"/>
          <w:szCs w:val="22"/>
          <w:lang w:val="es-ES_tradnl"/>
        </w:rPr>
      </w:pPr>
    </w:p>
    <w:p w14:paraId="4609018B" w14:textId="77777777" w:rsidR="00DC5E7A" w:rsidRDefault="00DC5E7A" w:rsidP="003B21A1">
      <w:pPr>
        <w:pStyle w:val="Ttulo"/>
        <w:spacing w:line="360" w:lineRule="auto"/>
        <w:rPr>
          <w:sz w:val="22"/>
          <w:szCs w:val="22"/>
          <w:lang w:val="es-ES_tradnl"/>
        </w:rPr>
      </w:pPr>
    </w:p>
    <w:p w14:paraId="580CEA03" w14:textId="77777777" w:rsidR="00DC5E7A" w:rsidRDefault="00DC5E7A" w:rsidP="003B21A1">
      <w:pPr>
        <w:pStyle w:val="Ttulo"/>
        <w:spacing w:line="360" w:lineRule="auto"/>
        <w:rPr>
          <w:sz w:val="22"/>
          <w:szCs w:val="22"/>
          <w:lang w:val="es-ES_tradnl"/>
        </w:rPr>
      </w:pPr>
    </w:p>
    <w:p w14:paraId="2932D222" w14:textId="77777777" w:rsidR="00DC5E7A" w:rsidRDefault="00DC5E7A" w:rsidP="003B21A1">
      <w:pPr>
        <w:pStyle w:val="Ttulo"/>
        <w:spacing w:line="360" w:lineRule="auto"/>
        <w:rPr>
          <w:sz w:val="22"/>
          <w:szCs w:val="22"/>
          <w:lang w:val="es-ES_tradnl"/>
        </w:rPr>
      </w:pPr>
    </w:p>
    <w:p w14:paraId="2664CD41" w14:textId="77777777" w:rsidR="00DC5E7A" w:rsidRDefault="00DC5E7A" w:rsidP="003B21A1">
      <w:pPr>
        <w:pStyle w:val="Ttulo"/>
        <w:spacing w:line="360" w:lineRule="auto"/>
        <w:rPr>
          <w:sz w:val="22"/>
          <w:szCs w:val="22"/>
          <w:lang w:val="es-ES_tradnl"/>
        </w:rPr>
      </w:pPr>
    </w:p>
    <w:p w14:paraId="4CC2CBC6" w14:textId="77777777" w:rsidR="00DC5E7A" w:rsidRDefault="00DC5E7A" w:rsidP="003B21A1">
      <w:pPr>
        <w:pStyle w:val="Ttulo"/>
        <w:spacing w:line="360" w:lineRule="auto"/>
        <w:rPr>
          <w:sz w:val="22"/>
          <w:szCs w:val="22"/>
          <w:lang w:val="es-ES_tradnl"/>
        </w:rPr>
      </w:pPr>
    </w:p>
    <w:p w14:paraId="54365F36" w14:textId="77777777" w:rsidR="00DC5E7A" w:rsidRDefault="00DC5E7A" w:rsidP="003B21A1">
      <w:pPr>
        <w:pStyle w:val="Ttulo"/>
        <w:spacing w:line="360" w:lineRule="auto"/>
        <w:rPr>
          <w:sz w:val="22"/>
          <w:szCs w:val="22"/>
          <w:lang w:val="es-ES_tradnl"/>
        </w:rPr>
      </w:pPr>
    </w:p>
    <w:p w14:paraId="31509E4E" w14:textId="77777777" w:rsidR="00DC5E7A" w:rsidRDefault="00DC5E7A" w:rsidP="003B21A1">
      <w:pPr>
        <w:pStyle w:val="Ttulo"/>
        <w:spacing w:line="360" w:lineRule="auto"/>
        <w:rPr>
          <w:sz w:val="22"/>
          <w:szCs w:val="22"/>
          <w:lang w:val="es-ES_tradnl"/>
        </w:rPr>
      </w:pPr>
    </w:p>
    <w:p w14:paraId="36F899AF" w14:textId="77777777" w:rsidR="00DC5E7A" w:rsidRDefault="00DC5E7A" w:rsidP="003B21A1">
      <w:pPr>
        <w:pStyle w:val="Ttulo"/>
        <w:spacing w:line="360" w:lineRule="auto"/>
        <w:rPr>
          <w:sz w:val="22"/>
          <w:szCs w:val="22"/>
          <w:lang w:val="es-ES_tradnl"/>
        </w:rPr>
      </w:pPr>
    </w:p>
    <w:p w14:paraId="1CB34E4A" w14:textId="77777777" w:rsidR="00DC5E7A" w:rsidRDefault="00DC5E7A" w:rsidP="003B21A1">
      <w:pPr>
        <w:pStyle w:val="Ttulo"/>
        <w:spacing w:line="360" w:lineRule="auto"/>
        <w:rPr>
          <w:sz w:val="22"/>
          <w:szCs w:val="22"/>
          <w:lang w:val="es-ES_tradnl"/>
        </w:rPr>
      </w:pPr>
    </w:p>
    <w:p w14:paraId="5B74AD57" w14:textId="786FF3B3" w:rsidR="008E28EB" w:rsidRPr="008E28EB" w:rsidRDefault="008E28EB" w:rsidP="003B21A1">
      <w:pPr>
        <w:pStyle w:val="Ttulo"/>
        <w:spacing w:line="360" w:lineRule="auto"/>
        <w:rPr>
          <w:sz w:val="22"/>
          <w:szCs w:val="22"/>
          <w:lang w:val="es-ES_tradnl"/>
        </w:rPr>
      </w:pPr>
      <w:r w:rsidRPr="008E28EB">
        <w:rPr>
          <w:sz w:val="22"/>
          <w:szCs w:val="22"/>
          <w:lang w:val="es-ES_tradnl"/>
        </w:rPr>
        <w:lastRenderedPageBreak/>
        <w:t>CAPITULO II</w:t>
      </w:r>
      <w:r w:rsidR="0040193C">
        <w:rPr>
          <w:sz w:val="22"/>
          <w:szCs w:val="22"/>
          <w:lang w:val="es-ES_tradnl"/>
        </w:rPr>
        <w:t>I</w:t>
      </w:r>
    </w:p>
    <w:p w14:paraId="262AC969" w14:textId="77777777" w:rsidR="008E28EB" w:rsidRPr="008E28EB" w:rsidRDefault="008E28EB" w:rsidP="003B21A1">
      <w:pPr>
        <w:pStyle w:val="Ttulo1"/>
        <w:spacing w:line="360" w:lineRule="auto"/>
        <w:jc w:val="both"/>
        <w:rPr>
          <w:b w:val="0"/>
          <w:bCs/>
          <w:szCs w:val="22"/>
        </w:rPr>
      </w:pPr>
      <w:bookmarkStart w:id="22" w:name="_Toc63101615"/>
      <w:r w:rsidRPr="008E28EB">
        <w:rPr>
          <w:bCs/>
          <w:szCs w:val="22"/>
        </w:rPr>
        <w:t>MARCO METODOLÓGICO</w:t>
      </w:r>
      <w:bookmarkEnd w:id="22"/>
    </w:p>
    <w:p w14:paraId="527D7CB6" w14:textId="77777777" w:rsidR="008E28EB" w:rsidRPr="008E28EB" w:rsidRDefault="008E28EB" w:rsidP="003B21A1">
      <w:pPr>
        <w:spacing w:line="360" w:lineRule="auto"/>
        <w:jc w:val="both"/>
        <w:rPr>
          <w:sz w:val="22"/>
          <w:szCs w:val="22"/>
        </w:rPr>
      </w:pPr>
    </w:p>
    <w:p w14:paraId="33263B78" w14:textId="77777777" w:rsidR="008E28EB" w:rsidRPr="008E28EB" w:rsidRDefault="008E28EB" w:rsidP="003B21A1">
      <w:pPr>
        <w:spacing w:line="360" w:lineRule="auto"/>
        <w:jc w:val="both"/>
        <w:rPr>
          <w:sz w:val="22"/>
          <w:szCs w:val="22"/>
        </w:rPr>
      </w:pPr>
      <w:r w:rsidRPr="008E28EB">
        <w:rPr>
          <w:sz w:val="22"/>
          <w:szCs w:val="22"/>
        </w:rPr>
        <w:t>En este capítulo se describen las técnicas de investigación, métodos y la metodología que se utilizó para el desarrollo del sistema web que permite gestionar la información del reciclaje en la ciudad de Riobamba.</w:t>
      </w:r>
    </w:p>
    <w:p w14:paraId="5CC42CE7" w14:textId="77777777" w:rsidR="008E28EB" w:rsidRPr="008E28EB" w:rsidRDefault="008E28EB" w:rsidP="003B21A1">
      <w:pPr>
        <w:spacing w:line="360" w:lineRule="auto"/>
        <w:jc w:val="both"/>
        <w:rPr>
          <w:sz w:val="22"/>
          <w:szCs w:val="22"/>
        </w:rPr>
      </w:pPr>
    </w:p>
    <w:p w14:paraId="6CFB909A" w14:textId="77777777" w:rsidR="008E28EB" w:rsidRPr="008E28EB" w:rsidRDefault="008E28EB" w:rsidP="003B21A1">
      <w:pPr>
        <w:spacing w:line="360" w:lineRule="auto"/>
        <w:jc w:val="both"/>
        <w:rPr>
          <w:sz w:val="22"/>
          <w:szCs w:val="22"/>
        </w:rPr>
      </w:pPr>
      <w:r w:rsidRPr="008E28EB">
        <w:rPr>
          <w:sz w:val="22"/>
          <w:szCs w:val="22"/>
        </w:rPr>
        <w:t xml:space="preserve">Para el desarrollo del sistema web se usó el tipo de investigación aplicada, empleando los métodos de investigación deductivo, sintético e inductivo. Además, las técnicas de investigación siguientes: la observación, encuesta y revisión de literatura concerniente al tema. Para concluir en cuanto a la metodología de desarrollo se empleó la metodología ágil denominada </w:t>
      </w:r>
      <w:proofErr w:type="spellStart"/>
      <w:r w:rsidRPr="008E28EB">
        <w:rPr>
          <w:sz w:val="22"/>
          <w:szCs w:val="22"/>
        </w:rPr>
        <w:t>Scrum</w:t>
      </w:r>
      <w:proofErr w:type="spellEnd"/>
      <w:r w:rsidRPr="008E28EB">
        <w:rPr>
          <w:sz w:val="22"/>
          <w:szCs w:val="22"/>
        </w:rPr>
        <w:t xml:space="preserve"> que permite planificar actividades para elaborar entregables y regulares del producto final. </w:t>
      </w:r>
    </w:p>
    <w:p w14:paraId="09E7595D" w14:textId="77777777" w:rsidR="008E28EB" w:rsidRPr="008E28EB" w:rsidRDefault="008E28EB" w:rsidP="003B21A1">
      <w:pPr>
        <w:spacing w:line="360" w:lineRule="auto"/>
        <w:jc w:val="both"/>
        <w:rPr>
          <w:sz w:val="22"/>
          <w:szCs w:val="22"/>
        </w:rPr>
      </w:pPr>
    </w:p>
    <w:p w14:paraId="0B5BEA2E" w14:textId="309CB9D8" w:rsidR="008E28EB" w:rsidRPr="008E28EB" w:rsidRDefault="008E28EB" w:rsidP="003B21A1">
      <w:pPr>
        <w:spacing w:line="360" w:lineRule="auto"/>
        <w:jc w:val="both"/>
        <w:rPr>
          <w:sz w:val="22"/>
          <w:szCs w:val="22"/>
        </w:rPr>
      </w:pPr>
      <w:r>
        <w:rPr>
          <w:sz w:val="22"/>
          <w:szCs w:val="22"/>
        </w:rPr>
        <w:t xml:space="preserve">La metodología </w:t>
      </w:r>
      <w:proofErr w:type="spellStart"/>
      <w:r w:rsidRPr="008E28EB">
        <w:rPr>
          <w:sz w:val="22"/>
          <w:szCs w:val="22"/>
        </w:rPr>
        <w:t>Scrum</w:t>
      </w:r>
      <w:proofErr w:type="spellEnd"/>
      <w:r w:rsidRPr="008E28EB">
        <w:rPr>
          <w:sz w:val="22"/>
          <w:szCs w:val="22"/>
        </w:rPr>
        <w:t xml:space="preserve"> cuenta con 3 fases de trabajo las cuales son: planificación, desarrollo y fase de cierre o de finalización.</w:t>
      </w:r>
    </w:p>
    <w:p w14:paraId="60338C53" w14:textId="77777777" w:rsidR="008E28EB" w:rsidRPr="008E28EB" w:rsidRDefault="008E28EB" w:rsidP="003B21A1">
      <w:pPr>
        <w:spacing w:line="360" w:lineRule="auto"/>
        <w:jc w:val="both"/>
        <w:rPr>
          <w:sz w:val="22"/>
          <w:szCs w:val="22"/>
        </w:rPr>
      </w:pPr>
    </w:p>
    <w:p w14:paraId="349B2D09" w14:textId="77777777" w:rsidR="008E28EB" w:rsidRPr="008E28EB" w:rsidRDefault="008E28EB" w:rsidP="000F5F6E">
      <w:pPr>
        <w:pStyle w:val="Ttulo2"/>
      </w:pPr>
      <w:bookmarkStart w:id="23" w:name="_Toc63101616"/>
      <w:r w:rsidRPr="008E28EB">
        <w:t>Diseño de la investigación</w:t>
      </w:r>
      <w:bookmarkEnd w:id="23"/>
    </w:p>
    <w:p w14:paraId="401B86CA" w14:textId="77777777" w:rsidR="008E28EB" w:rsidRPr="008E28EB" w:rsidRDefault="008E28EB" w:rsidP="003B21A1">
      <w:pPr>
        <w:spacing w:line="360" w:lineRule="auto"/>
        <w:jc w:val="both"/>
        <w:rPr>
          <w:b/>
          <w:bCs/>
          <w:sz w:val="22"/>
          <w:szCs w:val="22"/>
        </w:rPr>
      </w:pPr>
    </w:p>
    <w:p w14:paraId="7B0EC906" w14:textId="77777777" w:rsidR="008E28EB" w:rsidRPr="008E28EB" w:rsidRDefault="008E28EB" w:rsidP="003B21A1">
      <w:pPr>
        <w:pStyle w:val="Ttulo3"/>
        <w:rPr>
          <w:szCs w:val="22"/>
        </w:rPr>
      </w:pPr>
      <w:bookmarkStart w:id="24" w:name="_Toc63101617"/>
      <w:r w:rsidRPr="008E28EB">
        <w:rPr>
          <w:szCs w:val="22"/>
        </w:rPr>
        <w:t>Tipo de investigación</w:t>
      </w:r>
      <w:bookmarkEnd w:id="24"/>
    </w:p>
    <w:p w14:paraId="0142DCA0" w14:textId="77777777" w:rsidR="008E28EB" w:rsidRPr="008E28EB" w:rsidRDefault="008E28EB" w:rsidP="003B21A1">
      <w:pPr>
        <w:spacing w:line="360" w:lineRule="auto"/>
        <w:jc w:val="both"/>
        <w:rPr>
          <w:sz w:val="22"/>
          <w:szCs w:val="22"/>
        </w:rPr>
      </w:pPr>
    </w:p>
    <w:p w14:paraId="7D1699E6" w14:textId="3F3021CE" w:rsidR="008E28EB" w:rsidRPr="008E28EB" w:rsidRDefault="008E28EB" w:rsidP="003B21A1">
      <w:pPr>
        <w:spacing w:line="360" w:lineRule="auto"/>
        <w:jc w:val="both"/>
        <w:rPr>
          <w:sz w:val="22"/>
          <w:szCs w:val="22"/>
        </w:rPr>
      </w:pPr>
      <w:r w:rsidRPr="008E28EB">
        <w:rPr>
          <w:sz w:val="22"/>
          <w:szCs w:val="22"/>
        </w:rPr>
        <w:t>En el presente trabajo de titulación se hará uso de la investigación aplicada, por que se cuenta con conocimientos que se han ido adquiriendo durante toda la carrera, además, la experiencia en el desarrollo de sistemas web que permitan manejar información. Esto permitirá elaborar un sistema de calidad para el usuario final.</w:t>
      </w:r>
    </w:p>
    <w:p w14:paraId="671AFA19" w14:textId="77777777" w:rsidR="008E28EB" w:rsidRPr="008E28EB" w:rsidRDefault="008E28EB" w:rsidP="003B21A1">
      <w:pPr>
        <w:spacing w:line="360" w:lineRule="auto"/>
        <w:jc w:val="both"/>
        <w:rPr>
          <w:sz w:val="22"/>
          <w:szCs w:val="22"/>
        </w:rPr>
      </w:pPr>
    </w:p>
    <w:p w14:paraId="10F98BE5" w14:textId="77777777" w:rsidR="008E28EB" w:rsidRPr="008E28EB" w:rsidRDefault="008E28EB" w:rsidP="003B21A1">
      <w:pPr>
        <w:pStyle w:val="Ttulo3"/>
      </w:pPr>
      <w:bookmarkStart w:id="25" w:name="_Toc63101618"/>
      <w:r w:rsidRPr="008E28EB">
        <w:t>Métodos de investigación</w:t>
      </w:r>
      <w:bookmarkEnd w:id="25"/>
      <w:r w:rsidRPr="008E28EB">
        <w:t xml:space="preserve"> </w:t>
      </w:r>
    </w:p>
    <w:p w14:paraId="50787881" w14:textId="77777777" w:rsidR="008E28EB" w:rsidRPr="008E28EB" w:rsidRDefault="008E28EB" w:rsidP="003B21A1">
      <w:pPr>
        <w:spacing w:line="360" w:lineRule="auto"/>
        <w:jc w:val="both"/>
        <w:rPr>
          <w:b/>
          <w:bCs/>
          <w:sz w:val="22"/>
          <w:szCs w:val="22"/>
        </w:rPr>
      </w:pPr>
    </w:p>
    <w:p w14:paraId="38B3BC10" w14:textId="77777777" w:rsidR="008E28EB" w:rsidRPr="008E28EB" w:rsidRDefault="008E28EB" w:rsidP="003B21A1">
      <w:pPr>
        <w:spacing w:line="360" w:lineRule="auto"/>
        <w:jc w:val="both"/>
        <w:rPr>
          <w:sz w:val="22"/>
          <w:szCs w:val="22"/>
        </w:rPr>
      </w:pPr>
      <w:r w:rsidRPr="008E28EB">
        <w:rPr>
          <w:sz w:val="22"/>
          <w:szCs w:val="22"/>
        </w:rPr>
        <w:t>Los métodos de investigación que permitirán realizar el trabajo de titulación son:</w:t>
      </w:r>
    </w:p>
    <w:p w14:paraId="62428B6D" w14:textId="77777777" w:rsidR="008E28EB" w:rsidRPr="008E28EB" w:rsidRDefault="008E28EB" w:rsidP="003B21A1">
      <w:pPr>
        <w:spacing w:line="360" w:lineRule="auto"/>
        <w:jc w:val="both"/>
        <w:rPr>
          <w:sz w:val="22"/>
          <w:szCs w:val="22"/>
        </w:rPr>
      </w:pPr>
    </w:p>
    <w:p w14:paraId="2DEBB7BB" w14:textId="77777777" w:rsidR="008E28EB" w:rsidRPr="008E28EB" w:rsidRDefault="008E28EB" w:rsidP="008C26EF">
      <w:pPr>
        <w:pStyle w:val="Prrafodelista"/>
        <w:numPr>
          <w:ilvl w:val="0"/>
          <w:numId w:val="25"/>
        </w:numPr>
        <w:suppressAutoHyphens w:val="0"/>
        <w:spacing w:line="360" w:lineRule="auto"/>
        <w:jc w:val="both"/>
        <w:rPr>
          <w:b/>
          <w:bCs/>
          <w:sz w:val="22"/>
          <w:szCs w:val="22"/>
        </w:rPr>
      </w:pPr>
      <w:r w:rsidRPr="008E28EB">
        <w:rPr>
          <w:b/>
          <w:bCs/>
          <w:sz w:val="22"/>
          <w:szCs w:val="22"/>
        </w:rPr>
        <w:t xml:space="preserve">Sintético: </w:t>
      </w:r>
      <w:r w:rsidRPr="008E28EB">
        <w:rPr>
          <w:sz w:val="22"/>
          <w:szCs w:val="22"/>
        </w:rPr>
        <w:t>Este método nos permite partir de lo esencial hacia un todo, es decir se utilizará para ir realizando cada uno de los módulos que conformarán todo el sistema.</w:t>
      </w:r>
    </w:p>
    <w:p w14:paraId="46F44053" w14:textId="77777777" w:rsidR="008E28EB" w:rsidRPr="008E28EB" w:rsidRDefault="008E28EB" w:rsidP="003B21A1">
      <w:pPr>
        <w:pStyle w:val="Prrafodelista"/>
        <w:spacing w:line="360" w:lineRule="auto"/>
        <w:jc w:val="both"/>
        <w:rPr>
          <w:b/>
          <w:bCs/>
          <w:sz w:val="22"/>
          <w:szCs w:val="22"/>
        </w:rPr>
      </w:pPr>
    </w:p>
    <w:p w14:paraId="23547D41" w14:textId="77777777" w:rsidR="008E28EB" w:rsidRPr="008E28EB" w:rsidRDefault="008E28EB" w:rsidP="008C26EF">
      <w:pPr>
        <w:pStyle w:val="Prrafodelista"/>
        <w:numPr>
          <w:ilvl w:val="0"/>
          <w:numId w:val="25"/>
        </w:numPr>
        <w:suppressAutoHyphens w:val="0"/>
        <w:spacing w:line="360" w:lineRule="auto"/>
        <w:jc w:val="both"/>
        <w:rPr>
          <w:b/>
          <w:bCs/>
          <w:sz w:val="22"/>
          <w:szCs w:val="22"/>
        </w:rPr>
      </w:pPr>
      <w:r w:rsidRPr="008E28EB">
        <w:rPr>
          <w:b/>
          <w:bCs/>
          <w:sz w:val="22"/>
          <w:szCs w:val="22"/>
        </w:rPr>
        <w:lastRenderedPageBreak/>
        <w:t>Deductivo:</w:t>
      </w:r>
      <w:r w:rsidRPr="008E28EB">
        <w:rPr>
          <w:sz w:val="22"/>
          <w:szCs w:val="22"/>
        </w:rPr>
        <w:t xml:space="preserve"> Consiste en ir de lo general a lo particular basándose en el razonamiento y la lógica, se aplicará para reunir información para el marco teórico donde se estudiarán las tecnologías que se utilizan para desarrollar el sistema.</w:t>
      </w:r>
    </w:p>
    <w:p w14:paraId="7B55FCED" w14:textId="77777777" w:rsidR="008E28EB" w:rsidRPr="008E28EB" w:rsidRDefault="008E28EB" w:rsidP="003B21A1">
      <w:pPr>
        <w:pStyle w:val="Prrafodelista"/>
        <w:spacing w:line="360" w:lineRule="auto"/>
        <w:rPr>
          <w:b/>
          <w:bCs/>
          <w:sz w:val="22"/>
          <w:szCs w:val="22"/>
        </w:rPr>
      </w:pPr>
    </w:p>
    <w:p w14:paraId="2CD519E4" w14:textId="54C97BC2" w:rsidR="008E28EB" w:rsidRPr="008E28EB" w:rsidRDefault="008E28EB" w:rsidP="008C26EF">
      <w:pPr>
        <w:pStyle w:val="Prrafodelista"/>
        <w:numPr>
          <w:ilvl w:val="0"/>
          <w:numId w:val="25"/>
        </w:numPr>
        <w:suppressAutoHyphens w:val="0"/>
        <w:spacing w:line="360" w:lineRule="auto"/>
        <w:jc w:val="both"/>
        <w:rPr>
          <w:b/>
          <w:bCs/>
          <w:sz w:val="22"/>
          <w:szCs w:val="22"/>
        </w:rPr>
      </w:pPr>
      <w:r w:rsidRPr="008E28EB">
        <w:rPr>
          <w:b/>
          <w:bCs/>
          <w:sz w:val="22"/>
          <w:szCs w:val="22"/>
        </w:rPr>
        <w:t>Inductivo:</w:t>
      </w:r>
      <w:r w:rsidRPr="008E28EB">
        <w:rPr>
          <w:sz w:val="22"/>
          <w:szCs w:val="22"/>
        </w:rPr>
        <w:t xml:space="preserve"> Se emplea este método para realizar el marco de resultados es decir la </w:t>
      </w:r>
      <w:r w:rsidR="00FD209E">
        <w:rPr>
          <w:sz w:val="22"/>
          <w:szCs w:val="22"/>
        </w:rPr>
        <w:t>evaluación</w:t>
      </w:r>
      <w:r w:rsidRPr="008E28EB">
        <w:rPr>
          <w:sz w:val="22"/>
          <w:szCs w:val="22"/>
        </w:rPr>
        <w:t xml:space="preserve"> de la usabilidad del sistema.</w:t>
      </w:r>
    </w:p>
    <w:p w14:paraId="064F1B2B" w14:textId="77777777" w:rsidR="008E28EB" w:rsidRPr="008E28EB" w:rsidRDefault="008E28EB" w:rsidP="003B21A1">
      <w:pPr>
        <w:spacing w:line="360" w:lineRule="auto"/>
        <w:jc w:val="both"/>
        <w:rPr>
          <w:sz w:val="22"/>
          <w:szCs w:val="22"/>
        </w:rPr>
      </w:pPr>
    </w:p>
    <w:p w14:paraId="23D20435" w14:textId="77777777" w:rsidR="008E28EB" w:rsidRPr="008E28EB" w:rsidRDefault="008E28EB" w:rsidP="003B21A1">
      <w:pPr>
        <w:pStyle w:val="Ttulo3"/>
      </w:pPr>
      <w:bookmarkStart w:id="26" w:name="_Toc63101619"/>
      <w:r w:rsidRPr="008E28EB">
        <w:t>Técnicas de investigación</w:t>
      </w:r>
      <w:bookmarkEnd w:id="26"/>
      <w:r w:rsidRPr="008E28EB">
        <w:t xml:space="preserve"> </w:t>
      </w:r>
    </w:p>
    <w:p w14:paraId="4AF838F3" w14:textId="77777777" w:rsidR="008E28EB" w:rsidRPr="008E28EB" w:rsidRDefault="008E28EB" w:rsidP="003B21A1">
      <w:pPr>
        <w:spacing w:line="360" w:lineRule="auto"/>
        <w:jc w:val="both"/>
        <w:rPr>
          <w:sz w:val="22"/>
          <w:szCs w:val="22"/>
        </w:rPr>
      </w:pPr>
    </w:p>
    <w:p w14:paraId="2FAD97FF" w14:textId="20511EA7" w:rsidR="008E28EB" w:rsidRDefault="008E28EB" w:rsidP="003B21A1">
      <w:pPr>
        <w:spacing w:line="360" w:lineRule="auto"/>
        <w:jc w:val="both"/>
        <w:rPr>
          <w:sz w:val="22"/>
          <w:szCs w:val="22"/>
        </w:rPr>
      </w:pPr>
      <w:r w:rsidRPr="008E28EB">
        <w:rPr>
          <w:sz w:val="22"/>
          <w:szCs w:val="22"/>
        </w:rPr>
        <w:t>Para recopilar información necesaria para el desarrollo del sistema se hará uso de las técnicas siguientes:</w:t>
      </w:r>
    </w:p>
    <w:p w14:paraId="6311BFB0" w14:textId="77777777" w:rsidR="00FD209E" w:rsidRDefault="00FD209E" w:rsidP="003B21A1">
      <w:pPr>
        <w:spacing w:line="360" w:lineRule="auto"/>
        <w:jc w:val="both"/>
        <w:rPr>
          <w:sz w:val="22"/>
          <w:szCs w:val="22"/>
        </w:rPr>
      </w:pPr>
    </w:p>
    <w:p w14:paraId="59EB183C" w14:textId="77777777" w:rsidR="00FD209E" w:rsidRPr="008E28EB" w:rsidRDefault="00FD209E" w:rsidP="00FD209E">
      <w:pPr>
        <w:pStyle w:val="Prrafodelista"/>
        <w:numPr>
          <w:ilvl w:val="0"/>
          <w:numId w:val="26"/>
        </w:numPr>
        <w:suppressAutoHyphens w:val="0"/>
        <w:spacing w:line="360" w:lineRule="auto"/>
        <w:jc w:val="both"/>
        <w:rPr>
          <w:b/>
          <w:bCs/>
          <w:sz w:val="22"/>
          <w:szCs w:val="22"/>
          <w:lang w:val="es-EC"/>
        </w:rPr>
      </w:pPr>
      <w:r w:rsidRPr="008E28EB">
        <w:rPr>
          <w:b/>
          <w:bCs/>
          <w:sz w:val="22"/>
          <w:szCs w:val="22"/>
          <w:lang w:val="es-EC"/>
        </w:rPr>
        <w:t xml:space="preserve">Revisión de literatura: </w:t>
      </w:r>
      <w:r w:rsidRPr="008E28EB">
        <w:rPr>
          <w:sz w:val="22"/>
          <w:szCs w:val="22"/>
          <w:lang w:val="es-EC"/>
        </w:rPr>
        <w:t>Permite estudiar y analizar las tecnolog</w:t>
      </w:r>
      <w:r>
        <w:rPr>
          <w:sz w:val="22"/>
          <w:szCs w:val="22"/>
          <w:lang w:val="es-EC"/>
        </w:rPr>
        <w:t>í</w:t>
      </w:r>
      <w:r w:rsidRPr="008E28EB">
        <w:rPr>
          <w:sz w:val="22"/>
          <w:szCs w:val="22"/>
          <w:lang w:val="es-EC"/>
        </w:rPr>
        <w:t>as que se van a utilizar para el desarrollo del sistema, como tambi</w:t>
      </w:r>
      <w:r>
        <w:rPr>
          <w:sz w:val="22"/>
          <w:szCs w:val="22"/>
          <w:lang w:val="es-EC"/>
        </w:rPr>
        <w:t>é</w:t>
      </w:r>
      <w:r w:rsidRPr="008E28EB">
        <w:rPr>
          <w:sz w:val="22"/>
          <w:szCs w:val="22"/>
          <w:lang w:val="es-EC"/>
        </w:rPr>
        <w:t>n la revisi</w:t>
      </w:r>
      <w:r>
        <w:rPr>
          <w:sz w:val="22"/>
          <w:szCs w:val="22"/>
          <w:lang w:val="es-EC"/>
        </w:rPr>
        <w:t>ó</w:t>
      </w:r>
      <w:r w:rsidRPr="008E28EB">
        <w:rPr>
          <w:sz w:val="22"/>
          <w:szCs w:val="22"/>
          <w:lang w:val="es-EC"/>
        </w:rPr>
        <w:t>n de sistemas similares para tener un con</w:t>
      </w:r>
      <w:r>
        <w:rPr>
          <w:sz w:val="22"/>
          <w:szCs w:val="22"/>
          <w:lang w:val="es-EC"/>
        </w:rPr>
        <w:t>o</w:t>
      </w:r>
      <w:r w:rsidRPr="008E28EB">
        <w:rPr>
          <w:sz w:val="22"/>
          <w:szCs w:val="22"/>
          <w:lang w:val="es-EC"/>
        </w:rPr>
        <w:t>cimiento mas general del proyecto de titulaci</w:t>
      </w:r>
      <w:r>
        <w:rPr>
          <w:sz w:val="22"/>
          <w:szCs w:val="22"/>
          <w:lang w:val="es-EC"/>
        </w:rPr>
        <w:t>ó</w:t>
      </w:r>
      <w:r w:rsidRPr="008E28EB">
        <w:rPr>
          <w:sz w:val="22"/>
          <w:szCs w:val="22"/>
          <w:lang w:val="es-EC"/>
        </w:rPr>
        <w:t xml:space="preserve">n. </w:t>
      </w:r>
    </w:p>
    <w:p w14:paraId="31ACE3AF" w14:textId="77777777" w:rsidR="008E28EB" w:rsidRPr="008E28EB" w:rsidRDefault="008E28EB" w:rsidP="003B21A1">
      <w:pPr>
        <w:spacing w:line="360" w:lineRule="auto"/>
        <w:jc w:val="both"/>
        <w:rPr>
          <w:sz w:val="22"/>
          <w:szCs w:val="22"/>
        </w:rPr>
      </w:pPr>
    </w:p>
    <w:p w14:paraId="2C2724ED" w14:textId="5D805BDD" w:rsidR="008E28EB" w:rsidRPr="00FD209E" w:rsidRDefault="008E28EB" w:rsidP="00FD209E">
      <w:pPr>
        <w:pStyle w:val="Prrafodelista"/>
        <w:numPr>
          <w:ilvl w:val="0"/>
          <w:numId w:val="26"/>
        </w:numPr>
        <w:suppressAutoHyphens w:val="0"/>
        <w:spacing w:line="360" w:lineRule="auto"/>
        <w:jc w:val="both"/>
        <w:rPr>
          <w:b/>
          <w:bCs/>
          <w:sz w:val="22"/>
          <w:szCs w:val="22"/>
          <w:lang w:val="es-EC"/>
        </w:rPr>
      </w:pPr>
      <w:r w:rsidRPr="008E28EB">
        <w:rPr>
          <w:b/>
          <w:bCs/>
          <w:sz w:val="22"/>
          <w:szCs w:val="22"/>
          <w:lang w:val="es-EC"/>
        </w:rPr>
        <w:t xml:space="preserve">Encuesta: </w:t>
      </w:r>
      <w:r w:rsidR="00FD209E">
        <w:rPr>
          <w:sz w:val="22"/>
          <w:szCs w:val="22"/>
          <w:lang w:val="es-EC"/>
        </w:rPr>
        <w:t>Se aplicará una encuesta de manera online con preguntas relacionadas a cada una de las subcaraterísticas de la usabilidad a los</w:t>
      </w:r>
      <w:r w:rsidRPr="008E28EB">
        <w:rPr>
          <w:sz w:val="22"/>
          <w:szCs w:val="22"/>
          <w:lang w:val="es-EC"/>
        </w:rPr>
        <w:t xml:space="preserve"> miembros de la fundación manos que limpian</w:t>
      </w:r>
      <w:r w:rsidR="00FD209E">
        <w:rPr>
          <w:sz w:val="22"/>
          <w:szCs w:val="22"/>
          <w:lang w:val="es-EC"/>
        </w:rPr>
        <w:t xml:space="preserve"> </w:t>
      </w:r>
      <w:r w:rsidR="00FD209E" w:rsidRPr="008E28EB">
        <w:rPr>
          <w:sz w:val="22"/>
          <w:szCs w:val="22"/>
          <w:lang w:val="es-EC"/>
        </w:rPr>
        <w:t>que se dedican al reciclaje</w:t>
      </w:r>
      <w:r w:rsidR="00FD209E">
        <w:rPr>
          <w:sz w:val="22"/>
          <w:szCs w:val="22"/>
          <w:lang w:val="es-EC"/>
        </w:rPr>
        <w:t xml:space="preserve"> y a estudiantes de la carrera de sistemas</w:t>
      </w:r>
      <w:r w:rsidRPr="008E28EB">
        <w:rPr>
          <w:sz w:val="22"/>
          <w:szCs w:val="22"/>
          <w:lang w:val="es-EC"/>
        </w:rPr>
        <w:t>.</w:t>
      </w:r>
      <w:r w:rsidR="00FD209E">
        <w:rPr>
          <w:sz w:val="22"/>
          <w:szCs w:val="22"/>
          <w:lang w:val="es-EC"/>
        </w:rPr>
        <w:t xml:space="preserve"> El resultado de los datos obtenidos se analizará en el  </w:t>
      </w:r>
      <w:r w:rsidR="00FD209E" w:rsidRPr="00FD209E">
        <w:rPr>
          <w:b/>
          <w:bCs/>
          <w:sz w:val="22"/>
          <w:szCs w:val="22"/>
          <w:lang w:val="es-EC"/>
        </w:rPr>
        <w:t>Capítulo IV</w:t>
      </w:r>
      <w:r w:rsidR="00FD209E">
        <w:rPr>
          <w:sz w:val="22"/>
          <w:szCs w:val="22"/>
          <w:lang w:val="es-EC"/>
        </w:rPr>
        <w:t xml:space="preserve"> de este documento.</w:t>
      </w:r>
    </w:p>
    <w:p w14:paraId="74C05EAD" w14:textId="77777777" w:rsidR="008E28EB" w:rsidRPr="008E28EB" w:rsidRDefault="008E28EB" w:rsidP="003B21A1">
      <w:pPr>
        <w:pStyle w:val="Prrafodelista"/>
        <w:spacing w:line="360" w:lineRule="auto"/>
        <w:rPr>
          <w:b/>
          <w:bCs/>
          <w:sz w:val="22"/>
          <w:szCs w:val="22"/>
          <w:lang w:val="es-EC"/>
        </w:rPr>
      </w:pPr>
    </w:p>
    <w:p w14:paraId="12FD1719" w14:textId="77777777" w:rsidR="008E28EB" w:rsidRPr="008E28EB" w:rsidRDefault="008E28EB" w:rsidP="000F5F6E">
      <w:pPr>
        <w:pStyle w:val="Ttulo2"/>
      </w:pPr>
      <w:bookmarkStart w:id="27" w:name="_Toc63101620"/>
      <w:r w:rsidRPr="008E28EB">
        <w:t>Revisión de sistema web similares</w:t>
      </w:r>
      <w:bookmarkEnd w:id="27"/>
      <w:r w:rsidRPr="008E28EB">
        <w:t xml:space="preserve"> </w:t>
      </w:r>
    </w:p>
    <w:p w14:paraId="126BE47D" w14:textId="77777777" w:rsidR="008E28EB" w:rsidRPr="008E28EB" w:rsidRDefault="008E28EB" w:rsidP="003B21A1">
      <w:pPr>
        <w:spacing w:line="360" w:lineRule="auto"/>
        <w:rPr>
          <w:sz w:val="22"/>
          <w:szCs w:val="22"/>
        </w:rPr>
      </w:pPr>
    </w:p>
    <w:p w14:paraId="5029510C" w14:textId="77777777" w:rsidR="008E28EB" w:rsidRPr="008E28EB" w:rsidRDefault="008E28EB" w:rsidP="003B21A1">
      <w:pPr>
        <w:spacing w:line="360" w:lineRule="auto"/>
        <w:jc w:val="both"/>
        <w:rPr>
          <w:b/>
          <w:bCs/>
          <w:sz w:val="22"/>
          <w:szCs w:val="22"/>
        </w:rPr>
      </w:pPr>
      <w:r w:rsidRPr="008E28EB">
        <w:rPr>
          <w:b/>
          <w:bCs/>
          <w:sz w:val="22"/>
          <w:szCs w:val="22"/>
        </w:rPr>
        <w:t>CFES USA</w:t>
      </w:r>
    </w:p>
    <w:p w14:paraId="5C1717B1" w14:textId="77777777" w:rsidR="008E28EB" w:rsidRPr="008E28EB" w:rsidRDefault="008E28EB" w:rsidP="003B21A1">
      <w:pPr>
        <w:spacing w:line="360" w:lineRule="auto"/>
        <w:jc w:val="both"/>
        <w:rPr>
          <w:b/>
          <w:bCs/>
          <w:sz w:val="22"/>
          <w:szCs w:val="22"/>
        </w:rPr>
      </w:pPr>
    </w:p>
    <w:p w14:paraId="7CF4D570" w14:textId="77777777" w:rsidR="008E28EB" w:rsidRPr="008E28EB" w:rsidRDefault="008E28EB" w:rsidP="003B21A1">
      <w:pPr>
        <w:spacing w:line="360" w:lineRule="auto"/>
        <w:jc w:val="both"/>
        <w:rPr>
          <w:sz w:val="22"/>
          <w:szCs w:val="22"/>
        </w:rPr>
      </w:pPr>
      <w:r w:rsidRPr="008E28EB">
        <w:rPr>
          <w:sz w:val="22"/>
          <w:szCs w:val="22"/>
        </w:rPr>
        <w:t>Es una de las corporaciones de reciclaje de metales preciosos más grandes de América del Norte, la compañía maneja tanto volumen que son capaces de ofrecer a sus clientes rendimientos inmejorables en todos sus metales preciosos electrónicos y chatarra de computadora.</w:t>
      </w:r>
    </w:p>
    <w:p w14:paraId="57AD185B" w14:textId="31A129B0" w:rsidR="008E28EB" w:rsidRPr="008E28EB" w:rsidRDefault="004F6128" w:rsidP="003B21A1">
      <w:pPr>
        <w:spacing w:line="360" w:lineRule="auto"/>
        <w:jc w:val="both"/>
        <w:rPr>
          <w:sz w:val="22"/>
          <w:szCs w:val="22"/>
        </w:rPr>
      </w:pPr>
      <w:r>
        <w:rPr>
          <w:sz w:val="22"/>
          <w:szCs w:val="22"/>
        </w:rPr>
        <w:t xml:space="preserve">Esta empresa a través de empresas que envían correo las personas </w:t>
      </w:r>
      <w:proofErr w:type="gramStart"/>
      <w:r w:rsidR="00FD209E">
        <w:rPr>
          <w:sz w:val="22"/>
          <w:szCs w:val="22"/>
        </w:rPr>
        <w:t>pueden</w:t>
      </w:r>
      <w:proofErr w:type="gramEnd"/>
      <w:r>
        <w:rPr>
          <w:sz w:val="22"/>
          <w:szCs w:val="22"/>
        </w:rPr>
        <w:t xml:space="preserve"> enviar la chatarra electrónica que deseen y a cambio de eso reciben </w:t>
      </w:r>
      <w:r w:rsidR="008E28EB" w:rsidRPr="008E28EB">
        <w:rPr>
          <w:sz w:val="22"/>
          <w:szCs w:val="22"/>
        </w:rPr>
        <w:t>dinero.</w:t>
      </w:r>
    </w:p>
    <w:p w14:paraId="268C3FD7" w14:textId="77777777" w:rsidR="008E28EB" w:rsidRPr="008E28EB" w:rsidRDefault="008E28EB" w:rsidP="003B21A1">
      <w:pPr>
        <w:spacing w:line="360" w:lineRule="auto"/>
        <w:jc w:val="both"/>
        <w:rPr>
          <w:sz w:val="22"/>
          <w:szCs w:val="22"/>
        </w:rPr>
      </w:pPr>
    </w:p>
    <w:p w14:paraId="6D79DA58" w14:textId="77777777" w:rsidR="008E28EB" w:rsidRPr="008E28EB" w:rsidRDefault="008E28EB" w:rsidP="003B21A1">
      <w:pPr>
        <w:spacing w:line="360" w:lineRule="auto"/>
        <w:jc w:val="both"/>
        <w:rPr>
          <w:b/>
          <w:bCs/>
          <w:sz w:val="22"/>
          <w:szCs w:val="22"/>
        </w:rPr>
      </w:pPr>
      <w:r w:rsidRPr="008E28EB">
        <w:rPr>
          <w:b/>
          <w:bCs/>
          <w:sz w:val="22"/>
          <w:szCs w:val="22"/>
        </w:rPr>
        <w:t xml:space="preserve">Graham Reciclaje </w:t>
      </w:r>
    </w:p>
    <w:p w14:paraId="76BA477E" w14:textId="77777777" w:rsidR="008E28EB" w:rsidRPr="008E28EB" w:rsidRDefault="008E28EB" w:rsidP="003B21A1">
      <w:pPr>
        <w:spacing w:line="360" w:lineRule="auto"/>
        <w:jc w:val="both"/>
        <w:rPr>
          <w:b/>
          <w:bCs/>
          <w:sz w:val="22"/>
          <w:szCs w:val="22"/>
        </w:rPr>
      </w:pPr>
    </w:p>
    <w:p w14:paraId="6355B1C5" w14:textId="77777777" w:rsidR="008E28EB" w:rsidRPr="008E28EB" w:rsidRDefault="008E28EB" w:rsidP="003B21A1">
      <w:pPr>
        <w:spacing w:line="360" w:lineRule="auto"/>
        <w:jc w:val="both"/>
        <w:rPr>
          <w:sz w:val="22"/>
          <w:szCs w:val="22"/>
        </w:rPr>
      </w:pPr>
      <w:r w:rsidRPr="008E28EB">
        <w:rPr>
          <w:sz w:val="22"/>
          <w:szCs w:val="22"/>
        </w:rPr>
        <w:lastRenderedPageBreak/>
        <w:t>Es una empresa que fomenta la preservación del planeta, a través cadenas de centros de acopio, cuenta con personal altamente calificado para realizar todas estas tareas.</w:t>
      </w:r>
    </w:p>
    <w:p w14:paraId="6991BC4A" w14:textId="3BB8F055" w:rsidR="008E28EB" w:rsidRPr="008E28EB" w:rsidRDefault="008E28EB" w:rsidP="003B21A1">
      <w:pPr>
        <w:spacing w:line="360" w:lineRule="auto"/>
        <w:jc w:val="both"/>
        <w:rPr>
          <w:sz w:val="22"/>
          <w:szCs w:val="22"/>
        </w:rPr>
      </w:pPr>
      <w:r w:rsidRPr="008E28EB">
        <w:rPr>
          <w:sz w:val="22"/>
          <w:szCs w:val="22"/>
        </w:rPr>
        <w:t>Esta empresa</w:t>
      </w:r>
      <w:r w:rsidR="004F6128">
        <w:rPr>
          <w:sz w:val="22"/>
          <w:szCs w:val="22"/>
        </w:rPr>
        <w:t xml:space="preserve"> a través de una plataforma web informa a los usuarios los servicios que c</w:t>
      </w:r>
      <w:r w:rsidRPr="008E28EB">
        <w:rPr>
          <w:sz w:val="22"/>
          <w:szCs w:val="22"/>
        </w:rPr>
        <w:t>uenta</w:t>
      </w:r>
      <w:r w:rsidR="004F6128">
        <w:rPr>
          <w:sz w:val="22"/>
          <w:szCs w:val="22"/>
        </w:rPr>
        <w:t xml:space="preserve"> para ofrecer,</w:t>
      </w:r>
      <w:r w:rsidRPr="008E28EB">
        <w:rPr>
          <w:sz w:val="22"/>
          <w:szCs w:val="22"/>
        </w:rPr>
        <w:t xml:space="preserve"> </w:t>
      </w:r>
      <w:r w:rsidR="004F6128">
        <w:rPr>
          <w:sz w:val="22"/>
          <w:szCs w:val="22"/>
        </w:rPr>
        <w:t>además el sitio web pone a disposición</w:t>
      </w:r>
      <w:r w:rsidRPr="008E28EB">
        <w:rPr>
          <w:sz w:val="22"/>
          <w:szCs w:val="22"/>
        </w:rPr>
        <w:t xml:space="preserve"> información acerca de </w:t>
      </w:r>
      <w:r w:rsidR="004F6128">
        <w:rPr>
          <w:sz w:val="22"/>
          <w:szCs w:val="22"/>
        </w:rPr>
        <w:t>los productos que la empresa recibe para su reciclaje.</w:t>
      </w:r>
    </w:p>
    <w:p w14:paraId="16F1480A" w14:textId="77777777" w:rsidR="008E28EB" w:rsidRPr="008E28EB" w:rsidRDefault="008E28EB" w:rsidP="003B21A1">
      <w:pPr>
        <w:spacing w:line="360" w:lineRule="auto"/>
        <w:jc w:val="both"/>
        <w:rPr>
          <w:sz w:val="22"/>
          <w:szCs w:val="22"/>
        </w:rPr>
      </w:pPr>
    </w:p>
    <w:p w14:paraId="4165635A" w14:textId="77777777" w:rsidR="008E28EB" w:rsidRPr="008E28EB" w:rsidRDefault="008E28EB" w:rsidP="003B21A1">
      <w:pPr>
        <w:spacing w:line="360" w:lineRule="auto"/>
        <w:jc w:val="both"/>
        <w:rPr>
          <w:b/>
          <w:bCs/>
          <w:sz w:val="22"/>
          <w:szCs w:val="22"/>
        </w:rPr>
      </w:pPr>
      <w:r w:rsidRPr="008E28EB">
        <w:rPr>
          <w:b/>
          <w:bCs/>
          <w:sz w:val="22"/>
          <w:szCs w:val="22"/>
        </w:rPr>
        <w:t>Reciclar</w:t>
      </w:r>
    </w:p>
    <w:p w14:paraId="69A1449E" w14:textId="77777777" w:rsidR="008E28EB" w:rsidRPr="008E28EB" w:rsidRDefault="008E28EB" w:rsidP="003B21A1">
      <w:pPr>
        <w:spacing w:line="360" w:lineRule="auto"/>
        <w:jc w:val="both"/>
        <w:rPr>
          <w:b/>
          <w:bCs/>
          <w:sz w:val="22"/>
          <w:szCs w:val="22"/>
        </w:rPr>
      </w:pPr>
    </w:p>
    <w:p w14:paraId="6AD241D4" w14:textId="77777777" w:rsidR="008E28EB" w:rsidRPr="008E28EB" w:rsidRDefault="008E28EB" w:rsidP="003B21A1">
      <w:pPr>
        <w:spacing w:line="360" w:lineRule="auto"/>
        <w:jc w:val="both"/>
        <w:rPr>
          <w:sz w:val="22"/>
          <w:szCs w:val="22"/>
        </w:rPr>
      </w:pPr>
      <w:r w:rsidRPr="008E28EB">
        <w:rPr>
          <w:sz w:val="22"/>
          <w:szCs w:val="22"/>
        </w:rPr>
        <w:t>Es una empresa que se encarga de la clasificación, transporte destrucción, embalaje, manipuleo, pesaje, y disposición final técnica de los productos reciclables. Compra estos materiales todo el año.</w:t>
      </w:r>
    </w:p>
    <w:p w14:paraId="1F345974" w14:textId="77777777" w:rsidR="008E28EB" w:rsidRPr="008E28EB" w:rsidRDefault="008E28EB" w:rsidP="003B21A1">
      <w:pPr>
        <w:spacing w:line="360" w:lineRule="auto"/>
        <w:jc w:val="both"/>
        <w:rPr>
          <w:sz w:val="22"/>
          <w:szCs w:val="22"/>
        </w:rPr>
      </w:pPr>
      <w:r w:rsidRPr="008E28EB">
        <w:rPr>
          <w:sz w:val="22"/>
          <w:szCs w:val="22"/>
        </w:rPr>
        <w:t>También cuenta con un sitio web en donde presenta información acerca de, sus servicios, compras, ventas, noticias, contacto. En el apartado para gestionar sus compras y ventas cuentan con un formulario en donde la ciudadanía puede ingresar los datos de lo que quieren comprar o vender.</w:t>
      </w:r>
    </w:p>
    <w:p w14:paraId="36587F4C" w14:textId="77777777" w:rsidR="008E28EB" w:rsidRPr="008E28EB" w:rsidRDefault="008E28EB" w:rsidP="003B21A1">
      <w:pPr>
        <w:spacing w:line="360" w:lineRule="auto"/>
        <w:jc w:val="both"/>
        <w:rPr>
          <w:sz w:val="22"/>
          <w:szCs w:val="22"/>
        </w:rPr>
      </w:pPr>
    </w:p>
    <w:p w14:paraId="7C185D5F" w14:textId="6AA1936F" w:rsidR="008E28EB" w:rsidRDefault="008E28EB" w:rsidP="003B21A1">
      <w:pPr>
        <w:spacing w:line="360" w:lineRule="auto"/>
        <w:jc w:val="both"/>
        <w:rPr>
          <w:b/>
          <w:bCs/>
          <w:sz w:val="22"/>
          <w:szCs w:val="22"/>
        </w:rPr>
      </w:pPr>
      <w:proofErr w:type="spellStart"/>
      <w:r w:rsidRPr="008E28EB">
        <w:rPr>
          <w:b/>
          <w:bCs/>
          <w:sz w:val="22"/>
          <w:szCs w:val="22"/>
        </w:rPr>
        <w:t>Recynter</w:t>
      </w:r>
      <w:proofErr w:type="spellEnd"/>
    </w:p>
    <w:p w14:paraId="53A1F020" w14:textId="77777777" w:rsidR="006A0190" w:rsidRPr="008E28EB" w:rsidRDefault="006A0190" w:rsidP="003B21A1">
      <w:pPr>
        <w:spacing w:line="360" w:lineRule="auto"/>
        <w:jc w:val="both"/>
        <w:rPr>
          <w:b/>
          <w:bCs/>
          <w:sz w:val="22"/>
          <w:szCs w:val="22"/>
        </w:rPr>
      </w:pPr>
    </w:p>
    <w:p w14:paraId="4DC312C0" w14:textId="77777777" w:rsidR="008E28EB" w:rsidRPr="008E28EB" w:rsidRDefault="008E28EB" w:rsidP="003B21A1">
      <w:pPr>
        <w:spacing w:line="360" w:lineRule="auto"/>
        <w:jc w:val="both"/>
        <w:rPr>
          <w:sz w:val="22"/>
          <w:szCs w:val="22"/>
        </w:rPr>
      </w:pPr>
      <w:r w:rsidRPr="008E28EB">
        <w:rPr>
          <w:sz w:val="22"/>
          <w:szCs w:val="22"/>
        </w:rPr>
        <w:t>Empresa que se encarga del manipuleo y pesaje de todo tipo de residuos en el país beneficiando al cuidado del medio ambiente. Esta empresa cuenta con un sitio web informativo que permite conocer cuales son sus servicios en general, también cuenta con formularios en donde la ciudadanía puede vender sus residuos a esta entidad.</w:t>
      </w:r>
    </w:p>
    <w:p w14:paraId="4FB338B9" w14:textId="77777777" w:rsidR="008E28EB" w:rsidRPr="008E28EB" w:rsidRDefault="008E28EB" w:rsidP="003B21A1">
      <w:pPr>
        <w:spacing w:line="360" w:lineRule="auto"/>
        <w:jc w:val="both"/>
        <w:rPr>
          <w:sz w:val="22"/>
          <w:szCs w:val="22"/>
        </w:rPr>
      </w:pPr>
    </w:p>
    <w:p w14:paraId="2993FD68" w14:textId="77777777" w:rsidR="008E28EB" w:rsidRPr="008E28EB" w:rsidRDefault="008E28EB" w:rsidP="000F5F6E">
      <w:pPr>
        <w:pStyle w:val="Ttulo2"/>
      </w:pPr>
      <w:bookmarkStart w:id="28" w:name="_Toc63101621"/>
      <w:r w:rsidRPr="008E28EB">
        <w:t>Análisis e interpretación de la revisión de sistemas web similares</w:t>
      </w:r>
      <w:bookmarkEnd w:id="28"/>
    </w:p>
    <w:p w14:paraId="2D6D3D59" w14:textId="77777777" w:rsidR="008E28EB" w:rsidRPr="008E28EB" w:rsidRDefault="008E28EB" w:rsidP="003B21A1">
      <w:pPr>
        <w:spacing w:line="360" w:lineRule="auto"/>
        <w:jc w:val="both"/>
        <w:rPr>
          <w:b/>
          <w:bCs/>
          <w:sz w:val="22"/>
          <w:szCs w:val="22"/>
        </w:rPr>
      </w:pPr>
    </w:p>
    <w:p w14:paraId="52D74C82" w14:textId="77777777" w:rsidR="008E28EB" w:rsidRPr="008E28EB" w:rsidRDefault="008E28EB" w:rsidP="003B21A1">
      <w:pPr>
        <w:spacing w:line="360" w:lineRule="auto"/>
        <w:jc w:val="both"/>
        <w:rPr>
          <w:sz w:val="22"/>
          <w:szCs w:val="22"/>
        </w:rPr>
      </w:pPr>
      <w:r w:rsidRPr="008E28EB">
        <w:rPr>
          <w:sz w:val="22"/>
          <w:szCs w:val="22"/>
        </w:rPr>
        <w:t>Las empresas mencionadas anteriormente cuentan con plataformas web para dar a conocer sus servicios como recicladores de residuos, estos pueden ser de todo tipo desde residuos como: metales ferrosos, metales no ferrosos, equipos de electrónica, papel, cartón, plástico, etc. Sin embargo, la mayoría de estos sitios web solo se limitan a informar de los servicios y de la información en general de la empresa. O a su vez cuentan con formularios sencillos en donde las personas o empresas pueden llenar la información acerca de los residuos que quieren vender o comprar.</w:t>
      </w:r>
    </w:p>
    <w:p w14:paraId="289EF484" w14:textId="77777777" w:rsidR="008E28EB" w:rsidRPr="008E28EB" w:rsidRDefault="008E28EB" w:rsidP="003B21A1">
      <w:pPr>
        <w:spacing w:line="360" w:lineRule="auto"/>
        <w:jc w:val="both"/>
        <w:rPr>
          <w:sz w:val="22"/>
          <w:szCs w:val="22"/>
        </w:rPr>
      </w:pPr>
      <w:r w:rsidRPr="008E28EB">
        <w:rPr>
          <w:sz w:val="22"/>
          <w:szCs w:val="22"/>
        </w:rPr>
        <w:t>Esto conlleva a concluir que a través de un sistema web se puede presentar información acerca de cualquier empresa que realiza servicios de reciclaje facilitando la comunicación con los clientes que están interesados en el tema, es importante mencionar que también se puede gestionar las compras y ventas iniciales por medio de formularios en donde los interesados pueden llenar la información para su posterior contacto con la empresa.</w:t>
      </w:r>
    </w:p>
    <w:p w14:paraId="751724E5" w14:textId="77777777" w:rsidR="008E28EB" w:rsidRPr="008E28EB" w:rsidRDefault="008E28EB" w:rsidP="003B21A1">
      <w:pPr>
        <w:spacing w:line="360" w:lineRule="auto"/>
        <w:jc w:val="both"/>
        <w:rPr>
          <w:sz w:val="22"/>
          <w:szCs w:val="22"/>
        </w:rPr>
      </w:pPr>
    </w:p>
    <w:p w14:paraId="13EF6732" w14:textId="77777777" w:rsidR="008E28EB" w:rsidRPr="008E28EB" w:rsidRDefault="008E28EB" w:rsidP="000F5F6E">
      <w:pPr>
        <w:pStyle w:val="Ttulo2"/>
        <w:rPr>
          <w:rFonts w:eastAsia="Calibri"/>
        </w:rPr>
      </w:pPr>
      <w:bookmarkStart w:id="29" w:name="_Toc63101622"/>
      <w:r w:rsidRPr="008E28EB">
        <w:rPr>
          <w:rFonts w:eastAsia="Calibri"/>
        </w:rPr>
        <w:t>Fase de planificación</w:t>
      </w:r>
      <w:bookmarkStart w:id="30" w:name="_Toc443952174"/>
      <w:bookmarkEnd w:id="29"/>
    </w:p>
    <w:p w14:paraId="6256A255" w14:textId="77777777" w:rsidR="008E28EB" w:rsidRPr="008E28EB" w:rsidRDefault="008E28EB" w:rsidP="003B21A1">
      <w:pPr>
        <w:spacing w:line="360" w:lineRule="auto"/>
        <w:jc w:val="both"/>
        <w:rPr>
          <w:rFonts w:eastAsia="Calibri"/>
          <w:b/>
          <w:bCs/>
          <w:sz w:val="22"/>
          <w:szCs w:val="22"/>
        </w:rPr>
      </w:pPr>
    </w:p>
    <w:p w14:paraId="309E876C" w14:textId="08E748E8"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Para establecer la planificación de este proyecto se implementará la metodología de desarrollo ágil SCRUM, que se basa </w:t>
      </w:r>
      <w:bookmarkEnd w:id="30"/>
      <w:r w:rsidRPr="008E28EB">
        <w:rPr>
          <w:rFonts w:eastAsia="Calibri"/>
          <w:sz w:val="22"/>
          <w:szCs w:val="22"/>
        </w:rPr>
        <w:t xml:space="preserve">en establecer el </w:t>
      </w:r>
      <w:proofErr w:type="spellStart"/>
      <w:r w:rsidRPr="008E28EB">
        <w:rPr>
          <w:rFonts w:eastAsia="Calibri"/>
          <w:sz w:val="22"/>
          <w:szCs w:val="22"/>
        </w:rPr>
        <w:t>Product</w:t>
      </w:r>
      <w:proofErr w:type="spellEnd"/>
      <w:r w:rsidRPr="008E28EB">
        <w:rPr>
          <w:rFonts w:eastAsia="Calibri"/>
          <w:sz w:val="22"/>
          <w:szCs w:val="22"/>
        </w:rPr>
        <w:t xml:space="preserve"> Backlog que es una lista en donde se establecen los requisitos que se han definido juntamente con el </w:t>
      </w:r>
      <w:proofErr w:type="spellStart"/>
      <w:r w:rsidRPr="008E28EB">
        <w:rPr>
          <w:rFonts w:eastAsia="Calibri"/>
          <w:sz w:val="22"/>
          <w:szCs w:val="22"/>
        </w:rPr>
        <w:t>Product</w:t>
      </w:r>
      <w:proofErr w:type="spellEnd"/>
      <w:r w:rsidRPr="008E28EB">
        <w:rPr>
          <w:rFonts w:eastAsia="Calibri"/>
          <w:sz w:val="22"/>
          <w:szCs w:val="22"/>
        </w:rPr>
        <w:t xml:space="preserve"> Owner, y el Sprint Backlog que es la planificación realizada por iteraciones que cuentan con historias de técnicas y de usuario que se deberán ir cumpliendo en cada una de ellas.</w:t>
      </w:r>
    </w:p>
    <w:p w14:paraId="4CBE0D54" w14:textId="77777777" w:rsidR="008E28EB" w:rsidRPr="008E28EB" w:rsidRDefault="008E28EB" w:rsidP="003B21A1">
      <w:pPr>
        <w:spacing w:line="360" w:lineRule="auto"/>
        <w:jc w:val="both"/>
        <w:rPr>
          <w:rFonts w:eastAsia="Calibri"/>
          <w:sz w:val="22"/>
          <w:szCs w:val="22"/>
        </w:rPr>
      </w:pPr>
    </w:p>
    <w:p w14:paraId="32123A37" w14:textId="77777777" w:rsidR="008E28EB" w:rsidRPr="008E28EB" w:rsidRDefault="008E28EB" w:rsidP="003B21A1">
      <w:pPr>
        <w:pStyle w:val="Ttulo3"/>
      </w:pPr>
      <w:bookmarkStart w:id="31" w:name="_Toc63101623"/>
      <w:r w:rsidRPr="008E28EB">
        <w:t>Personas y roles involucrados en el proyecto</w:t>
      </w:r>
      <w:bookmarkEnd w:id="31"/>
    </w:p>
    <w:p w14:paraId="00501CA3" w14:textId="77777777" w:rsidR="008E28EB" w:rsidRPr="008E28EB" w:rsidRDefault="008E28EB" w:rsidP="003B21A1">
      <w:pPr>
        <w:spacing w:line="360" w:lineRule="auto"/>
        <w:rPr>
          <w:sz w:val="22"/>
          <w:szCs w:val="22"/>
        </w:rPr>
      </w:pPr>
    </w:p>
    <w:p w14:paraId="1C6745BA" w14:textId="14957598" w:rsidR="008E28EB" w:rsidRDefault="008E28EB" w:rsidP="003B21A1">
      <w:pPr>
        <w:spacing w:line="360" w:lineRule="auto"/>
        <w:jc w:val="both"/>
        <w:rPr>
          <w:rFonts w:eastAsia="Calibri"/>
          <w:sz w:val="22"/>
          <w:szCs w:val="22"/>
        </w:rPr>
      </w:pPr>
      <w:r w:rsidRPr="008E28EB">
        <w:rPr>
          <w:rFonts w:eastAsia="Calibri"/>
          <w:sz w:val="22"/>
          <w:szCs w:val="22"/>
        </w:rPr>
        <w:t xml:space="preserve">Los roles descritos en la </w:t>
      </w:r>
      <w:r w:rsidR="00771746" w:rsidRPr="00771746">
        <w:rPr>
          <w:rFonts w:eastAsia="Calibri"/>
          <w:b/>
          <w:bCs/>
          <w:sz w:val="22"/>
          <w:szCs w:val="22"/>
        </w:rPr>
        <w:t>T</w:t>
      </w:r>
      <w:r w:rsidRPr="00771746">
        <w:rPr>
          <w:rFonts w:eastAsia="Calibri"/>
          <w:b/>
          <w:bCs/>
          <w:sz w:val="22"/>
          <w:szCs w:val="22"/>
        </w:rPr>
        <w:t>abla 1</w:t>
      </w:r>
      <w:r w:rsidR="00771746" w:rsidRPr="00771746">
        <w:rPr>
          <w:rFonts w:eastAsia="Calibri"/>
          <w:b/>
          <w:bCs/>
          <w:sz w:val="22"/>
          <w:szCs w:val="22"/>
        </w:rPr>
        <w:t>-3</w:t>
      </w:r>
      <w:r w:rsidRPr="008E28EB">
        <w:rPr>
          <w:rFonts w:eastAsia="Calibri"/>
          <w:sz w:val="22"/>
          <w:szCs w:val="22"/>
        </w:rPr>
        <w:t xml:space="preserve"> son los definidos en base a la metodología SCRUM. Teniendo en total 3 roles, como (</w:t>
      </w:r>
      <w:proofErr w:type="spellStart"/>
      <w:r w:rsidRPr="008E28EB">
        <w:rPr>
          <w:rFonts w:eastAsia="Calibri"/>
          <w:sz w:val="22"/>
          <w:szCs w:val="22"/>
        </w:rPr>
        <w:t>Product</w:t>
      </w:r>
      <w:proofErr w:type="spellEnd"/>
      <w:r w:rsidRPr="008E28EB">
        <w:rPr>
          <w:rFonts w:eastAsia="Calibri"/>
          <w:sz w:val="22"/>
          <w:szCs w:val="22"/>
        </w:rPr>
        <w:t xml:space="preserve"> Owner) tenemos a </w:t>
      </w:r>
      <w:r w:rsidR="00B10C72">
        <w:rPr>
          <w:rFonts w:eastAsia="Calibri"/>
          <w:sz w:val="22"/>
          <w:szCs w:val="22"/>
        </w:rPr>
        <w:t>ASORMALIM</w:t>
      </w:r>
      <w:r w:rsidRPr="008E28EB">
        <w:rPr>
          <w:rFonts w:eastAsia="Calibri"/>
          <w:sz w:val="22"/>
          <w:szCs w:val="22"/>
        </w:rPr>
        <w:t xml:space="preserve"> que participa como el dueño del sistema web. El (</w:t>
      </w:r>
      <w:proofErr w:type="spellStart"/>
      <w:r w:rsidRPr="008E28EB">
        <w:rPr>
          <w:rFonts w:eastAsia="Calibri"/>
          <w:sz w:val="22"/>
          <w:szCs w:val="22"/>
        </w:rPr>
        <w:t>Scrum</w:t>
      </w:r>
      <w:proofErr w:type="spellEnd"/>
      <w:r w:rsidRPr="008E28EB">
        <w:rPr>
          <w:rFonts w:eastAsia="Calibri"/>
          <w:sz w:val="22"/>
          <w:szCs w:val="22"/>
        </w:rPr>
        <w:t xml:space="preserve"> </w:t>
      </w:r>
      <w:proofErr w:type="gramStart"/>
      <w:r w:rsidRPr="008E28EB">
        <w:rPr>
          <w:rFonts w:eastAsia="Calibri"/>
          <w:sz w:val="22"/>
          <w:szCs w:val="22"/>
        </w:rPr>
        <w:t>Master</w:t>
      </w:r>
      <w:proofErr w:type="gramEnd"/>
      <w:r w:rsidRPr="008E28EB">
        <w:rPr>
          <w:rFonts w:eastAsia="Calibri"/>
          <w:sz w:val="22"/>
          <w:szCs w:val="22"/>
        </w:rPr>
        <w:t>) es el director del proyecto y por último el desarrollador que se encargara de la codificación de las funcionalidades del sistema.</w:t>
      </w:r>
    </w:p>
    <w:p w14:paraId="6AD7BBC1" w14:textId="77777777" w:rsidR="006A0190" w:rsidRPr="008E28EB" w:rsidRDefault="006A0190" w:rsidP="003B21A1">
      <w:pPr>
        <w:spacing w:line="360" w:lineRule="auto"/>
        <w:jc w:val="both"/>
        <w:rPr>
          <w:rFonts w:eastAsia="Calibri"/>
          <w:sz w:val="22"/>
          <w:szCs w:val="22"/>
        </w:rPr>
      </w:pPr>
    </w:p>
    <w:p w14:paraId="40EAA000" w14:textId="7CFDBD52" w:rsidR="008E28EB" w:rsidRPr="0040193C" w:rsidRDefault="0040193C" w:rsidP="0040193C">
      <w:pPr>
        <w:pStyle w:val="Descripcin"/>
        <w:ind w:firstLine="708"/>
        <w:rPr>
          <w:rFonts w:eastAsia="Calibri" w:cs="Times New Roman"/>
          <w:b/>
          <w:bCs/>
          <w:i w:val="0"/>
          <w:iCs w:val="0"/>
          <w:color w:val="000000" w:themeColor="text1"/>
          <w:sz w:val="21"/>
          <w:szCs w:val="21"/>
        </w:rPr>
      </w:pPr>
      <w:r>
        <w:rPr>
          <w:b/>
          <w:bCs/>
          <w:i w:val="0"/>
          <w:iCs w:val="0"/>
          <w:sz w:val="22"/>
          <w:szCs w:val="22"/>
        </w:rPr>
        <w:t xml:space="preserve">          </w:t>
      </w:r>
      <w:r w:rsidRPr="0040193C">
        <w:rPr>
          <w:b/>
          <w:bCs/>
          <w:i w:val="0"/>
          <w:iCs w:val="0"/>
          <w:sz w:val="22"/>
          <w:szCs w:val="22"/>
        </w:rPr>
        <w:t xml:space="preserve">Tabla </w:t>
      </w:r>
      <w:r w:rsidRPr="0040193C">
        <w:rPr>
          <w:b/>
          <w:bCs/>
          <w:i w:val="0"/>
          <w:iCs w:val="0"/>
          <w:sz w:val="22"/>
          <w:szCs w:val="22"/>
        </w:rPr>
        <w:fldChar w:fldCharType="begin"/>
      </w:r>
      <w:r w:rsidRPr="0040193C">
        <w:rPr>
          <w:b/>
          <w:bCs/>
          <w:i w:val="0"/>
          <w:iCs w:val="0"/>
          <w:sz w:val="22"/>
          <w:szCs w:val="22"/>
        </w:rPr>
        <w:instrText xml:space="preserve"> SEQ Tabla \* ARABIC </w:instrText>
      </w:r>
      <w:r w:rsidRPr="0040193C">
        <w:rPr>
          <w:b/>
          <w:bCs/>
          <w:i w:val="0"/>
          <w:iCs w:val="0"/>
          <w:sz w:val="22"/>
          <w:szCs w:val="22"/>
        </w:rPr>
        <w:fldChar w:fldCharType="separate"/>
      </w:r>
      <w:r w:rsidR="00117432">
        <w:rPr>
          <w:b/>
          <w:bCs/>
          <w:i w:val="0"/>
          <w:iCs w:val="0"/>
          <w:noProof/>
          <w:sz w:val="22"/>
          <w:szCs w:val="22"/>
        </w:rPr>
        <w:t>2</w:t>
      </w:r>
      <w:r w:rsidRPr="0040193C">
        <w:rPr>
          <w:b/>
          <w:bCs/>
          <w:i w:val="0"/>
          <w:iCs w:val="0"/>
          <w:sz w:val="22"/>
          <w:szCs w:val="22"/>
        </w:rPr>
        <w:fldChar w:fldCharType="end"/>
      </w:r>
      <w:r w:rsidRPr="0040193C">
        <w:rPr>
          <w:b/>
          <w:bCs/>
          <w:i w:val="0"/>
          <w:iCs w:val="0"/>
          <w:sz w:val="22"/>
          <w:szCs w:val="22"/>
        </w:rPr>
        <w:t>-3:</w:t>
      </w:r>
      <w:r>
        <w:rPr>
          <w:i w:val="0"/>
          <w:iCs w:val="0"/>
          <w:sz w:val="22"/>
          <w:szCs w:val="22"/>
        </w:rPr>
        <w:t xml:space="preserve"> </w:t>
      </w:r>
      <w:r w:rsidRPr="0040193C">
        <w:rPr>
          <w:i w:val="0"/>
          <w:iCs w:val="0"/>
          <w:sz w:val="22"/>
          <w:szCs w:val="22"/>
        </w:rPr>
        <w:t>Roles del proyecto.</w:t>
      </w:r>
    </w:p>
    <w:tbl>
      <w:tblPr>
        <w:tblStyle w:val="Tablaconcuadrculaclara"/>
        <w:tblW w:w="0" w:type="auto"/>
        <w:jc w:val="center"/>
        <w:tblLook w:val="04A0" w:firstRow="1" w:lastRow="0" w:firstColumn="1" w:lastColumn="0" w:noHBand="0" w:noVBand="1"/>
      </w:tblPr>
      <w:tblGrid>
        <w:gridCol w:w="2872"/>
        <w:gridCol w:w="3349"/>
      </w:tblGrid>
      <w:tr w:rsidR="008E28EB" w:rsidRPr="008E28EB" w14:paraId="33864FE5" w14:textId="77777777" w:rsidTr="008E28EB">
        <w:trPr>
          <w:trHeight w:val="365"/>
          <w:jc w:val="center"/>
        </w:trPr>
        <w:tc>
          <w:tcPr>
            <w:tcW w:w="2872" w:type="dxa"/>
          </w:tcPr>
          <w:p w14:paraId="04090768"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Persona</w:t>
            </w:r>
          </w:p>
        </w:tc>
        <w:tc>
          <w:tcPr>
            <w:tcW w:w="3349" w:type="dxa"/>
          </w:tcPr>
          <w:p w14:paraId="696DC75E"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Rol</w:t>
            </w:r>
          </w:p>
        </w:tc>
      </w:tr>
      <w:tr w:rsidR="008E28EB" w:rsidRPr="008E28EB" w14:paraId="4894731D" w14:textId="77777777" w:rsidTr="008E28EB">
        <w:trPr>
          <w:trHeight w:val="352"/>
          <w:jc w:val="center"/>
        </w:trPr>
        <w:tc>
          <w:tcPr>
            <w:tcW w:w="2872" w:type="dxa"/>
          </w:tcPr>
          <w:p w14:paraId="42B3C980" w14:textId="77777777" w:rsidR="008E28EB" w:rsidRPr="008E28EB" w:rsidRDefault="008E28EB" w:rsidP="003B21A1">
            <w:pPr>
              <w:spacing w:line="360" w:lineRule="auto"/>
              <w:rPr>
                <w:sz w:val="22"/>
                <w:szCs w:val="22"/>
              </w:rPr>
            </w:pPr>
            <w:r w:rsidRPr="008E28EB">
              <w:rPr>
                <w:rStyle w:val="acopre"/>
                <w:rFonts w:eastAsia="Calibri"/>
                <w:sz w:val="22"/>
                <w:szCs w:val="22"/>
              </w:rPr>
              <w:t>ASORMALIM</w:t>
            </w:r>
          </w:p>
        </w:tc>
        <w:tc>
          <w:tcPr>
            <w:tcW w:w="3349" w:type="dxa"/>
          </w:tcPr>
          <w:p w14:paraId="06460E04" w14:textId="77777777" w:rsidR="008E28EB" w:rsidRPr="008E28EB" w:rsidRDefault="008E28EB" w:rsidP="003B21A1">
            <w:pPr>
              <w:spacing w:line="360" w:lineRule="auto"/>
              <w:contextualSpacing/>
              <w:rPr>
                <w:rFonts w:eastAsia="Calibri"/>
                <w:sz w:val="22"/>
                <w:szCs w:val="22"/>
              </w:rPr>
            </w:pPr>
            <w:proofErr w:type="spellStart"/>
            <w:r w:rsidRPr="008E28EB">
              <w:rPr>
                <w:rFonts w:eastAsia="Calibri"/>
                <w:sz w:val="22"/>
                <w:szCs w:val="22"/>
              </w:rPr>
              <w:t>Product</w:t>
            </w:r>
            <w:proofErr w:type="spellEnd"/>
            <w:r w:rsidRPr="008E28EB">
              <w:rPr>
                <w:rFonts w:eastAsia="Calibri"/>
                <w:sz w:val="22"/>
                <w:szCs w:val="22"/>
              </w:rPr>
              <w:t xml:space="preserve"> Owner</w:t>
            </w:r>
          </w:p>
        </w:tc>
      </w:tr>
      <w:tr w:rsidR="008E28EB" w:rsidRPr="008E28EB" w14:paraId="28EAC60D" w14:textId="77777777" w:rsidTr="008E28EB">
        <w:trPr>
          <w:trHeight w:val="352"/>
          <w:jc w:val="center"/>
        </w:trPr>
        <w:tc>
          <w:tcPr>
            <w:tcW w:w="2872" w:type="dxa"/>
          </w:tcPr>
          <w:p w14:paraId="0210FA34" w14:textId="77777777" w:rsidR="008E28EB" w:rsidRPr="008E28EB" w:rsidRDefault="008E28EB" w:rsidP="003B21A1">
            <w:pPr>
              <w:spacing w:line="360" w:lineRule="auto"/>
              <w:contextualSpacing/>
              <w:rPr>
                <w:rFonts w:eastAsia="Calibri"/>
                <w:sz w:val="22"/>
                <w:szCs w:val="22"/>
              </w:rPr>
            </w:pPr>
            <w:r w:rsidRPr="008E28EB">
              <w:rPr>
                <w:rFonts w:eastAsia="Calibri"/>
                <w:sz w:val="22"/>
                <w:szCs w:val="22"/>
              </w:rPr>
              <w:t>Ing. Julio Santillán</w:t>
            </w:r>
          </w:p>
        </w:tc>
        <w:tc>
          <w:tcPr>
            <w:tcW w:w="3349" w:type="dxa"/>
          </w:tcPr>
          <w:p w14:paraId="605B481F" w14:textId="77777777" w:rsidR="008E28EB" w:rsidRPr="008E28EB" w:rsidRDefault="008E28EB" w:rsidP="003B21A1">
            <w:pPr>
              <w:spacing w:line="360" w:lineRule="auto"/>
              <w:contextualSpacing/>
              <w:rPr>
                <w:rFonts w:eastAsia="Calibri"/>
                <w:sz w:val="22"/>
                <w:szCs w:val="22"/>
              </w:rPr>
            </w:pPr>
            <w:proofErr w:type="spellStart"/>
            <w:r w:rsidRPr="008E28EB">
              <w:rPr>
                <w:rFonts w:eastAsia="Calibri"/>
                <w:sz w:val="22"/>
                <w:szCs w:val="22"/>
              </w:rPr>
              <w:t>Scrum</w:t>
            </w:r>
            <w:proofErr w:type="spellEnd"/>
            <w:r w:rsidRPr="008E28EB">
              <w:rPr>
                <w:rFonts w:eastAsia="Calibri"/>
                <w:sz w:val="22"/>
                <w:szCs w:val="22"/>
              </w:rPr>
              <w:t xml:space="preserve"> </w:t>
            </w:r>
            <w:proofErr w:type="gramStart"/>
            <w:r w:rsidRPr="008E28EB">
              <w:rPr>
                <w:rFonts w:eastAsia="Calibri"/>
                <w:sz w:val="22"/>
                <w:szCs w:val="22"/>
              </w:rPr>
              <w:t>Master</w:t>
            </w:r>
            <w:proofErr w:type="gramEnd"/>
          </w:p>
        </w:tc>
      </w:tr>
      <w:tr w:rsidR="008E28EB" w:rsidRPr="008E28EB" w14:paraId="784B2F48" w14:textId="77777777" w:rsidTr="008E28EB">
        <w:trPr>
          <w:trHeight w:val="352"/>
          <w:jc w:val="center"/>
        </w:trPr>
        <w:tc>
          <w:tcPr>
            <w:tcW w:w="2872" w:type="dxa"/>
          </w:tcPr>
          <w:p w14:paraId="51BCA3B5" w14:textId="77777777" w:rsidR="008E28EB" w:rsidRPr="008E28EB" w:rsidRDefault="008E28EB" w:rsidP="003B21A1">
            <w:pPr>
              <w:spacing w:line="360" w:lineRule="auto"/>
              <w:contextualSpacing/>
              <w:rPr>
                <w:rFonts w:eastAsia="Calibri"/>
                <w:sz w:val="22"/>
                <w:szCs w:val="22"/>
              </w:rPr>
            </w:pPr>
            <w:r w:rsidRPr="008E28EB">
              <w:rPr>
                <w:rFonts w:eastAsia="Calibri"/>
                <w:sz w:val="22"/>
                <w:szCs w:val="22"/>
              </w:rPr>
              <w:t>Freddy Lema</w:t>
            </w:r>
          </w:p>
        </w:tc>
        <w:tc>
          <w:tcPr>
            <w:tcW w:w="3349" w:type="dxa"/>
          </w:tcPr>
          <w:p w14:paraId="4CE13F6E" w14:textId="77777777" w:rsidR="008E28EB" w:rsidRPr="008E28EB" w:rsidRDefault="008E28EB" w:rsidP="003B21A1">
            <w:pPr>
              <w:spacing w:line="360" w:lineRule="auto"/>
              <w:contextualSpacing/>
              <w:rPr>
                <w:rFonts w:eastAsia="Calibri"/>
                <w:bCs/>
                <w:sz w:val="22"/>
                <w:szCs w:val="22"/>
              </w:rPr>
            </w:pPr>
            <w:r w:rsidRPr="008E28EB">
              <w:rPr>
                <w:rFonts w:eastAsia="Calibri"/>
                <w:sz w:val="22"/>
                <w:szCs w:val="22"/>
              </w:rPr>
              <w:t>Desarrollador</w:t>
            </w:r>
          </w:p>
        </w:tc>
      </w:tr>
    </w:tbl>
    <w:p w14:paraId="7761D291" w14:textId="68C55B0C" w:rsidR="008E28EB" w:rsidRPr="0040193C" w:rsidRDefault="0040193C" w:rsidP="0040193C">
      <w:pPr>
        <w:spacing w:line="360" w:lineRule="auto"/>
        <w:ind w:left="708"/>
        <w:rPr>
          <w:rFonts w:eastAsia="Calibri"/>
          <w:sz w:val="16"/>
          <w:szCs w:val="16"/>
        </w:rPr>
      </w:pPr>
      <w:r w:rsidRPr="0040193C">
        <w:rPr>
          <w:b/>
          <w:sz w:val="16"/>
          <w:szCs w:val="16"/>
        </w:rPr>
        <w:t xml:space="preserve">       </w:t>
      </w:r>
      <w:r>
        <w:rPr>
          <w:b/>
          <w:sz w:val="16"/>
          <w:szCs w:val="16"/>
        </w:rPr>
        <w:t xml:space="preserve">    </w:t>
      </w:r>
      <w:r w:rsidRPr="0040193C">
        <w:rPr>
          <w:b/>
          <w:sz w:val="16"/>
          <w:szCs w:val="16"/>
        </w:rPr>
        <w:t xml:space="preserve">   </w:t>
      </w:r>
      <w:r w:rsidR="008E28EB" w:rsidRPr="0040193C">
        <w:rPr>
          <w:b/>
          <w:sz w:val="16"/>
          <w:szCs w:val="16"/>
        </w:rPr>
        <w:t>Realizado</w:t>
      </w:r>
      <w:r w:rsidR="008E28EB" w:rsidRPr="0040193C">
        <w:rPr>
          <w:rFonts w:eastAsia="Calibri"/>
          <w:b/>
          <w:bCs/>
          <w:sz w:val="16"/>
          <w:szCs w:val="16"/>
        </w:rPr>
        <w:t xml:space="preserve"> por: </w:t>
      </w:r>
      <w:r w:rsidR="008E28EB" w:rsidRPr="0040193C">
        <w:rPr>
          <w:rFonts w:eastAsia="Calibri"/>
          <w:sz w:val="16"/>
          <w:szCs w:val="16"/>
        </w:rPr>
        <w:t>Freddy Lema, 2020</w:t>
      </w:r>
    </w:p>
    <w:p w14:paraId="7ED7F6CA" w14:textId="77777777" w:rsidR="008E28EB" w:rsidRPr="008E28EB" w:rsidRDefault="008E28EB" w:rsidP="003B21A1">
      <w:pPr>
        <w:spacing w:line="360" w:lineRule="auto"/>
        <w:jc w:val="center"/>
        <w:rPr>
          <w:rFonts w:eastAsia="Calibri"/>
          <w:b/>
          <w:bCs/>
          <w:sz w:val="22"/>
          <w:szCs w:val="22"/>
        </w:rPr>
      </w:pPr>
    </w:p>
    <w:p w14:paraId="3E2395CC" w14:textId="6F75BD39" w:rsidR="008E28EB" w:rsidRPr="008E28EB" w:rsidRDefault="0043637F" w:rsidP="003B21A1">
      <w:pPr>
        <w:spacing w:line="360" w:lineRule="auto"/>
        <w:jc w:val="both"/>
        <w:rPr>
          <w:rFonts w:eastAsia="Calibri"/>
          <w:sz w:val="22"/>
          <w:szCs w:val="22"/>
        </w:rPr>
      </w:pPr>
      <w:r>
        <w:rPr>
          <w:rFonts w:eastAsia="Calibri"/>
          <w:sz w:val="22"/>
          <w:szCs w:val="22"/>
        </w:rPr>
        <w:t>Se utilizó el método de talla de ropa conocido como T-</w:t>
      </w:r>
      <w:proofErr w:type="spellStart"/>
      <w:r>
        <w:rPr>
          <w:rFonts w:eastAsia="Calibri"/>
          <w:sz w:val="22"/>
          <w:szCs w:val="22"/>
        </w:rPr>
        <w:t>Shirt</w:t>
      </w:r>
      <w:proofErr w:type="spellEnd"/>
      <w:r>
        <w:rPr>
          <w:rFonts w:eastAsia="Calibri"/>
          <w:sz w:val="22"/>
          <w:szCs w:val="22"/>
        </w:rPr>
        <w:t xml:space="preserve"> </w:t>
      </w:r>
      <w:proofErr w:type="spellStart"/>
      <w:r>
        <w:rPr>
          <w:rFonts w:eastAsia="Calibri"/>
          <w:sz w:val="22"/>
          <w:szCs w:val="22"/>
        </w:rPr>
        <w:t>Sizes</w:t>
      </w:r>
      <w:proofErr w:type="spellEnd"/>
      <w:r w:rsidR="0033784B">
        <w:rPr>
          <w:rFonts w:eastAsia="Calibri"/>
          <w:sz w:val="22"/>
          <w:szCs w:val="22"/>
        </w:rPr>
        <w:t xml:space="preserve"> para realizar la estimación de las tareas, </w:t>
      </w:r>
      <w:r w:rsidR="008E28EB" w:rsidRPr="008E28EB">
        <w:rPr>
          <w:rFonts w:eastAsia="Calibri"/>
          <w:sz w:val="22"/>
          <w:szCs w:val="22"/>
        </w:rPr>
        <w:t xml:space="preserve">en la </w:t>
      </w:r>
      <w:r w:rsidR="00CE391A" w:rsidRPr="00CE391A">
        <w:rPr>
          <w:rFonts w:eastAsia="Calibri"/>
          <w:b/>
          <w:bCs/>
          <w:sz w:val="22"/>
          <w:szCs w:val="22"/>
        </w:rPr>
        <w:t>T</w:t>
      </w:r>
      <w:r w:rsidR="008E28EB" w:rsidRPr="00CE391A">
        <w:rPr>
          <w:rFonts w:eastAsia="Calibri"/>
          <w:b/>
          <w:bCs/>
          <w:sz w:val="22"/>
          <w:szCs w:val="22"/>
        </w:rPr>
        <w:t>abla 2</w:t>
      </w:r>
      <w:r w:rsidR="00CE391A" w:rsidRPr="00CE391A">
        <w:rPr>
          <w:rFonts w:eastAsia="Calibri"/>
          <w:b/>
          <w:bCs/>
          <w:sz w:val="22"/>
          <w:szCs w:val="22"/>
        </w:rPr>
        <w:t>-3</w:t>
      </w:r>
      <w:r w:rsidR="00CE391A">
        <w:rPr>
          <w:rFonts w:eastAsia="Calibri"/>
          <w:sz w:val="22"/>
          <w:szCs w:val="22"/>
        </w:rPr>
        <w:t xml:space="preserve"> </w:t>
      </w:r>
      <w:r w:rsidR="0033784B">
        <w:rPr>
          <w:rFonts w:eastAsia="Calibri"/>
          <w:sz w:val="22"/>
          <w:szCs w:val="22"/>
        </w:rPr>
        <w:t>se detallan la talla y los puntos estimados</w:t>
      </w:r>
      <w:r w:rsidR="00CE391A">
        <w:rPr>
          <w:rFonts w:eastAsia="Calibri"/>
          <w:sz w:val="22"/>
          <w:szCs w:val="22"/>
        </w:rPr>
        <w:t xml:space="preserve"> </w:t>
      </w:r>
      <w:r w:rsidR="008E28EB" w:rsidRPr="008E28EB">
        <w:rPr>
          <w:rFonts w:eastAsia="Calibri"/>
          <w:sz w:val="22"/>
          <w:szCs w:val="22"/>
        </w:rPr>
        <w:t>que se</w:t>
      </w:r>
      <w:r w:rsidR="0033784B">
        <w:rPr>
          <w:rFonts w:eastAsia="Calibri"/>
          <w:sz w:val="22"/>
          <w:szCs w:val="22"/>
        </w:rPr>
        <w:t xml:space="preserve"> designarán a la duración que se tendrá en cada Sprint</w:t>
      </w:r>
      <w:r w:rsidR="008E28EB" w:rsidRPr="008E28EB">
        <w:rPr>
          <w:rFonts w:eastAsia="Calibri"/>
          <w:sz w:val="22"/>
          <w:szCs w:val="22"/>
        </w:rPr>
        <w:t xml:space="preserve">, </w:t>
      </w:r>
      <w:r w:rsidR="0033784B">
        <w:rPr>
          <w:rFonts w:eastAsia="Calibri"/>
          <w:sz w:val="22"/>
          <w:szCs w:val="22"/>
        </w:rPr>
        <w:t>también se establece que la duración del sprint equivale a 40 puntos una semana, ya que se trabajará 8 horas al día los cinco días laborables de la semana</w:t>
      </w:r>
      <w:r w:rsidR="008E28EB" w:rsidRPr="008E28EB">
        <w:rPr>
          <w:rFonts w:eastAsia="Calibri"/>
          <w:sz w:val="22"/>
          <w:szCs w:val="22"/>
        </w:rPr>
        <w:t>.</w:t>
      </w:r>
    </w:p>
    <w:p w14:paraId="76369B08" w14:textId="4AFCE918" w:rsidR="008E28EB" w:rsidRDefault="008E28EB" w:rsidP="003B21A1">
      <w:pPr>
        <w:spacing w:line="360" w:lineRule="auto"/>
        <w:ind w:left="708" w:firstLine="708"/>
        <w:jc w:val="both"/>
        <w:outlineLvl w:val="0"/>
        <w:rPr>
          <w:rFonts w:eastAsia="Calibri"/>
          <w:b/>
          <w:sz w:val="22"/>
          <w:szCs w:val="22"/>
        </w:rPr>
      </w:pPr>
      <w:bookmarkStart w:id="32" w:name="_Toc450939810"/>
    </w:p>
    <w:p w14:paraId="6387093F" w14:textId="4E7A9352" w:rsidR="00665E43" w:rsidRDefault="00665E43" w:rsidP="003B21A1">
      <w:pPr>
        <w:spacing w:line="360" w:lineRule="auto"/>
        <w:ind w:left="708" w:firstLine="708"/>
        <w:jc w:val="both"/>
        <w:outlineLvl w:val="0"/>
        <w:rPr>
          <w:rFonts w:eastAsia="Calibri"/>
          <w:b/>
          <w:sz w:val="22"/>
          <w:szCs w:val="22"/>
        </w:rPr>
      </w:pPr>
    </w:p>
    <w:p w14:paraId="4F729E09" w14:textId="621B18B1" w:rsidR="00665E43" w:rsidRDefault="00665E43" w:rsidP="003B21A1">
      <w:pPr>
        <w:spacing w:line="360" w:lineRule="auto"/>
        <w:ind w:left="708" w:firstLine="708"/>
        <w:jc w:val="both"/>
        <w:outlineLvl w:val="0"/>
        <w:rPr>
          <w:rFonts w:eastAsia="Calibri"/>
          <w:b/>
          <w:sz w:val="22"/>
          <w:szCs w:val="22"/>
        </w:rPr>
      </w:pPr>
    </w:p>
    <w:p w14:paraId="448F33DD" w14:textId="1BD471B8" w:rsidR="00665E43" w:rsidRDefault="00665E43" w:rsidP="003B21A1">
      <w:pPr>
        <w:spacing w:line="360" w:lineRule="auto"/>
        <w:ind w:left="708" w:firstLine="708"/>
        <w:jc w:val="both"/>
        <w:outlineLvl w:val="0"/>
        <w:rPr>
          <w:rFonts w:eastAsia="Calibri"/>
          <w:b/>
          <w:sz w:val="22"/>
          <w:szCs w:val="22"/>
        </w:rPr>
      </w:pPr>
    </w:p>
    <w:p w14:paraId="401B5CE9" w14:textId="5CFC2DD5" w:rsidR="00665E43" w:rsidRDefault="00665E43" w:rsidP="003B21A1">
      <w:pPr>
        <w:spacing w:line="360" w:lineRule="auto"/>
        <w:ind w:left="708" w:firstLine="708"/>
        <w:jc w:val="both"/>
        <w:outlineLvl w:val="0"/>
        <w:rPr>
          <w:rFonts w:eastAsia="Calibri"/>
          <w:b/>
          <w:sz w:val="22"/>
          <w:szCs w:val="22"/>
        </w:rPr>
      </w:pPr>
    </w:p>
    <w:p w14:paraId="51772F3A" w14:textId="379162C3" w:rsidR="00665E43" w:rsidRDefault="00665E43" w:rsidP="003B21A1">
      <w:pPr>
        <w:spacing w:line="360" w:lineRule="auto"/>
        <w:ind w:left="708" w:firstLine="708"/>
        <w:jc w:val="both"/>
        <w:outlineLvl w:val="0"/>
        <w:rPr>
          <w:rFonts w:eastAsia="Calibri"/>
          <w:b/>
          <w:sz w:val="22"/>
          <w:szCs w:val="22"/>
        </w:rPr>
      </w:pPr>
    </w:p>
    <w:p w14:paraId="5F869E84" w14:textId="77777777" w:rsidR="00665E43" w:rsidRPr="008E28EB" w:rsidRDefault="00665E43" w:rsidP="003B21A1">
      <w:pPr>
        <w:spacing w:line="360" w:lineRule="auto"/>
        <w:ind w:left="708" w:firstLine="708"/>
        <w:jc w:val="both"/>
        <w:outlineLvl w:val="0"/>
        <w:rPr>
          <w:rFonts w:eastAsia="Calibri"/>
          <w:b/>
          <w:sz w:val="22"/>
          <w:szCs w:val="22"/>
        </w:rPr>
      </w:pPr>
    </w:p>
    <w:bookmarkEnd w:id="32"/>
    <w:p w14:paraId="27E67FA3" w14:textId="03CF355E" w:rsidR="008E28EB" w:rsidRPr="0040193C" w:rsidRDefault="0040193C" w:rsidP="0040193C">
      <w:pPr>
        <w:pStyle w:val="Descripcin"/>
        <w:ind w:firstLine="708"/>
        <w:rPr>
          <w:rFonts w:eastAsia="Calibri" w:cs="Times New Roman"/>
          <w:b/>
          <w:bCs/>
          <w:i w:val="0"/>
          <w:iCs w:val="0"/>
          <w:color w:val="000000" w:themeColor="text1"/>
          <w:sz w:val="21"/>
          <w:szCs w:val="21"/>
        </w:rPr>
      </w:pPr>
      <w:r>
        <w:rPr>
          <w:b/>
          <w:bCs/>
          <w:i w:val="0"/>
          <w:iCs w:val="0"/>
          <w:sz w:val="22"/>
          <w:szCs w:val="22"/>
        </w:rPr>
        <w:lastRenderedPageBreak/>
        <w:t xml:space="preserve">         </w:t>
      </w:r>
      <w:r w:rsidRPr="0040193C">
        <w:rPr>
          <w:b/>
          <w:bCs/>
          <w:i w:val="0"/>
          <w:iCs w:val="0"/>
          <w:sz w:val="22"/>
          <w:szCs w:val="22"/>
        </w:rPr>
        <w:t xml:space="preserve">Tabla </w:t>
      </w:r>
      <w:r w:rsidRPr="0040193C">
        <w:rPr>
          <w:b/>
          <w:bCs/>
          <w:i w:val="0"/>
          <w:iCs w:val="0"/>
          <w:sz w:val="22"/>
          <w:szCs w:val="22"/>
        </w:rPr>
        <w:fldChar w:fldCharType="begin"/>
      </w:r>
      <w:r w:rsidRPr="0040193C">
        <w:rPr>
          <w:b/>
          <w:bCs/>
          <w:i w:val="0"/>
          <w:iCs w:val="0"/>
          <w:sz w:val="22"/>
          <w:szCs w:val="22"/>
        </w:rPr>
        <w:instrText xml:space="preserve"> SEQ Tabla \* ARABIC </w:instrText>
      </w:r>
      <w:r w:rsidRPr="0040193C">
        <w:rPr>
          <w:b/>
          <w:bCs/>
          <w:i w:val="0"/>
          <w:iCs w:val="0"/>
          <w:sz w:val="22"/>
          <w:szCs w:val="22"/>
        </w:rPr>
        <w:fldChar w:fldCharType="separate"/>
      </w:r>
      <w:r w:rsidR="00117432">
        <w:rPr>
          <w:b/>
          <w:bCs/>
          <w:i w:val="0"/>
          <w:iCs w:val="0"/>
          <w:noProof/>
          <w:sz w:val="22"/>
          <w:szCs w:val="22"/>
        </w:rPr>
        <w:t>3</w:t>
      </w:r>
      <w:r w:rsidRPr="0040193C">
        <w:rPr>
          <w:b/>
          <w:bCs/>
          <w:i w:val="0"/>
          <w:iCs w:val="0"/>
          <w:sz w:val="22"/>
          <w:szCs w:val="22"/>
        </w:rPr>
        <w:fldChar w:fldCharType="end"/>
      </w:r>
      <w:r w:rsidRPr="0040193C">
        <w:rPr>
          <w:b/>
          <w:bCs/>
          <w:i w:val="0"/>
          <w:iCs w:val="0"/>
          <w:sz w:val="22"/>
          <w:szCs w:val="22"/>
        </w:rPr>
        <w:t>-3:</w:t>
      </w:r>
      <w:r w:rsidRPr="0040193C">
        <w:rPr>
          <w:i w:val="0"/>
          <w:iCs w:val="0"/>
          <w:sz w:val="22"/>
          <w:szCs w:val="22"/>
        </w:rPr>
        <w:t xml:space="preserve"> Método de la camiseta.</w:t>
      </w:r>
    </w:p>
    <w:tbl>
      <w:tblPr>
        <w:tblStyle w:val="Tablaconcuadrculaclara"/>
        <w:tblW w:w="0" w:type="auto"/>
        <w:jc w:val="center"/>
        <w:tblLook w:val="04A0" w:firstRow="1" w:lastRow="0" w:firstColumn="1" w:lastColumn="0" w:noHBand="0" w:noVBand="1"/>
      </w:tblPr>
      <w:tblGrid>
        <w:gridCol w:w="1417"/>
        <w:gridCol w:w="2478"/>
        <w:gridCol w:w="2477"/>
      </w:tblGrid>
      <w:tr w:rsidR="008E28EB" w:rsidRPr="008E28EB" w14:paraId="0F3AA8CA" w14:textId="77777777" w:rsidTr="008E28EB">
        <w:trPr>
          <w:jc w:val="center"/>
        </w:trPr>
        <w:tc>
          <w:tcPr>
            <w:tcW w:w="1417" w:type="dxa"/>
          </w:tcPr>
          <w:p w14:paraId="50BB6243"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Talla</w:t>
            </w:r>
          </w:p>
        </w:tc>
        <w:tc>
          <w:tcPr>
            <w:tcW w:w="2478" w:type="dxa"/>
          </w:tcPr>
          <w:p w14:paraId="3FB57A35"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Puntos estimados</w:t>
            </w:r>
          </w:p>
        </w:tc>
        <w:tc>
          <w:tcPr>
            <w:tcW w:w="2477" w:type="dxa"/>
          </w:tcPr>
          <w:p w14:paraId="301E233D" w14:textId="77777777" w:rsidR="008E28EB" w:rsidRPr="008E28EB" w:rsidRDefault="008E28EB" w:rsidP="003B21A1">
            <w:pPr>
              <w:spacing w:line="360" w:lineRule="auto"/>
              <w:jc w:val="center"/>
              <w:rPr>
                <w:rFonts w:eastAsia="Calibri"/>
                <w:b/>
                <w:bCs/>
                <w:sz w:val="22"/>
                <w:szCs w:val="22"/>
              </w:rPr>
            </w:pPr>
            <w:r w:rsidRPr="008E28EB">
              <w:rPr>
                <w:rFonts w:eastAsia="Calibri"/>
                <w:b/>
                <w:bCs/>
                <w:sz w:val="22"/>
                <w:szCs w:val="22"/>
              </w:rPr>
              <w:t>Horas de Trabajo</w:t>
            </w:r>
          </w:p>
        </w:tc>
      </w:tr>
      <w:tr w:rsidR="008E28EB" w:rsidRPr="008E28EB" w14:paraId="15ABF2A1" w14:textId="77777777" w:rsidTr="008E28EB">
        <w:trPr>
          <w:jc w:val="center"/>
        </w:trPr>
        <w:tc>
          <w:tcPr>
            <w:tcW w:w="1417" w:type="dxa"/>
          </w:tcPr>
          <w:p w14:paraId="586A07C0" w14:textId="77777777" w:rsidR="008E28EB" w:rsidRPr="008E28EB" w:rsidRDefault="008E28EB" w:rsidP="003B21A1">
            <w:pPr>
              <w:spacing w:line="360" w:lineRule="auto"/>
              <w:rPr>
                <w:rFonts w:eastAsia="Calibri"/>
                <w:sz w:val="22"/>
                <w:szCs w:val="22"/>
              </w:rPr>
            </w:pPr>
            <w:r w:rsidRPr="008E28EB">
              <w:rPr>
                <w:rFonts w:eastAsia="Calibri"/>
                <w:sz w:val="22"/>
                <w:szCs w:val="22"/>
              </w:rPr>
              <w:t>S</w:t>
            </w:r>
          </w:p>
        </w:tc>
        <w:tc>
          <w:tcPr>
            <w:tcW w:w="2478" w:type="dxa"/>
          </w:tcPr>
          <w:p w14:paraId="76B83DB1" w14:textId="77777777" w:rsidR="008E28EB" w:rsidRPr="008E28EB" w:rsidRDefault="008E28EB" w:rsidP="003B21A1">
            <w:pPr>
              <w:spacing w:line="360" w:lineRule="auto"/>
              <w:rPr>
                <w:rFonts w:eastAsia="Calibri"/>
                <w:sz w:val="22"/>
                <w:szCs w:val="22"/>
              </w:rPr>
            </w:pPr>
            <w:r w:rsidRPr="008E28EB">
              <w:rPr>
                <w:rFonts w:eastAsia="Calibri"/>
                <w:sz w:val="22"/>
                <w:szCs w:val="22"/>
              </w:rPr>
              <w:t>5</w:t>
            </w:r>
          </w:p>
        </w:tc>
        <w:tc>
          <w:tcPr>
            <w:tcW w:w="2477" w:type="dxa"/>
          </w:tcPr>
          <w:p w14:paraId="1523B38D" w14:textId="77777777" w:rsidR="008E28EB" w:rsidRPr="008E28EB" w:rsidRDefault="008E28EB" w:rsidP="003B21A1">
            <w:pPr>
              <w:spacing w:line="360" w:lineRule="auto"/>
              <w:rPr>
                <w:rFonts w:eastAsia="Calibri"/>
                <w:sz w:val="22"/>
                <w:szCs w:val="22"/>
              </w:rPr>
            </w:pPr>
            <w:r w:rsidRPr="008E28EB">
              <w:rPr>
                <w:rFonts w:eastAsia="Calibri"/>
                <w:sz w:val="22"/>
                <w:szCs w:val="22"/>
              </w:rPr>
              <w:t>5</w:t>
            </w:r>
          </w:p>
        </w:tc>
      </w:tr>
      <w:tr w:rsidR="008E28EB" w:rsidRPr="008E28EB" w14:paraId="7B292B48" w14:textId="77777777" w:rsidTr="008E28EB">
        <w:trPr>
          <w:jc w:val="center"/>
        </w:trPr>
        <w:tc>
          <w:tcPr>
            <w:tcW w:w="1417" w:type="dxa"/>
          </w:tcPr>
          <w:p w14:paraId="0087CC21" w14:textId="77777777" w:rsidR="008E28EB" w:rsidRPr="008E28EB" w:rsidRDefault="008E28EB" w:rsidP="003B21A1">
            <w:pPr>
              <w:spacing w:line="360" w:lineRule="auto"/>
              <w:rPr>
                <w:rFonts w:eastAsia="Calibri"/>
                <w:sz w:val="22"/>
                <w:szCs w:val="22"/>
              </w:rPr>
            </w:pPr>
            <w:r w:rsidRPr="008E28EB">
              <w:rPr>
                <w:rFonts w:eastAsia="Calibri"/>
                <w:sz w:val="22"/>
                <w:szCs w:val="22"/>
              </w:rPr>
              <w:t>M</w:t>
            </w:r>
          </w:p>
        </w:tc>
        <w:tc>
          <w:tcPr>
            <w:tcW w:w="2478" w:type="dxa"/>
          </w:tcPr>
          <w:p w14:paraId="74AEC5F5" w14:textId="77777777" w:rsidR="008E28EB" w:rsidRPr="008E28EB" w:rsidRDefault="008E28EB" w:rsidP="003B21A1">
            <w:pPr>
              <w:spacing w:line="360" w:lineRule="auto"/>
              <w:rPr>
                <w:rFonts w:eastAsia="Calibri"/>
                <w:sz w:val="22"/>
                <w:szCs w:val="22"/>
              </w:rPr>
            </w:pPr>
            <w:r w:rsidRPr="008E28EB">
              <w:rPr>
                <w:rFonts w:eastAsia="Calibri"/>
                <w:sz w:val="22"/>
                <w:szCs w:val="22"/>
              </w:rPr>
              <w:t>10</w:t>
            </w:r>
          </w:p>
        </w:tc>
        <w:tc>
          <w:tcPr>
            <w:tcW w:w="2477" w:type="dxa"/>
          </w:tcPr>
          <w:p w14:paraId="6FED3C24" w14:textId="77777777" w:rsidR="008E28EB" w:rsidRPr="008E28EB" w:rsidRDefault="008E28EB" w:rsidP="003B21A1">
            <w:pPr>
              <w:spacing w:line="360" w:lineRule="auto"/>
              <w:rPr>
                <w:rFonts w:eastAsia="Calibri"/>
                <w:sz w:val="22"/>
                <w:szCs w:val="22"/>
              </w:rPr>
            </w:pPr>
            <w:r w:rsidRPr="008E28EB">
              <w:rPr>
                <w:rFonts w:eastAsia="Calibri"/>
                <w:sz w:val="22"/>
                <w:szCs w:val="22"/>
              </w:rPr>
              <w:t>10</w:t>
            </w:r>
          </w:p>
        </w:tc>
      </w:tr>
      <w:tr w:rsidR="008E28EB" w:rsidRPr="008E28EB" w14:paraId="2C1BCEED" w14:textId="77777777" w:rsidTr="008E28EB">
        <w:trPr>
          <w:jc w:val="center"/>
        </w:trPr>
        <w:tc>
          <w:tcPr>
            <w:tcW w:w="1417" w:type="dxa"/>
          </w:tcPr>
          <w:p w14:paraId="756E733F" w14:textId="77777777" w:rsidR="008E28EB" w:rsidRPr="008E28EB" w:rsidRDefault="008E28EB" w:rsidP="003B21A1">
            <w:pPr>
              <w:spacing w:line="360" w:lineRule="auto"/>
              <w:rPr>
                <w:rFonts w:eastAsia="Calibri"/>
                <w:sz w:val="22"/>
                <w:szCs w:val="22"/>
              </w:rPr>
            </w:pPr>
            <w:r w:rsidRPr="008E28EB">
              <w:rPr>
                <w:rFonts w:eastAsia="Calibri"/>
                <w:sz w:val="22"/>
                <w:szCs w:val="22"/>
              </w:rPr>
              <w:t>L</w:t>
            </w:r>
          </w:p>
        </w:tc>
        <w:tc>
          <w:tcPr>
            <w:tcW w:w="2478" w:type="dxa"/>
          </w:tcPr>
          <w:p w14:paraId="29482F19" w14:textId="77777777" w:rsidR="008E28EB" w:rsidRPr="008E28EB" w:rsidRDefault="008E28EB" w:rsidP="003B21A1">
            <w:pPr>
              <w:spacing w:line="360" w:lineRule="auto"/>
              <w:rPr>
                <w:rFonts w:eastAsia="Calibri"/>
                <w:sz w:val="22"/>
                <w:szCs w:val="22"/>
              </w:rPr>
            </w:pPr>
            <w:r w:rsidRPr="008E28EB">
              <w:rPr>
                <w:rFonts w:eastAsia="Calibri"/>
                <w:sz w:val="22"/>
                <w:szCs w:val="22"/>
              </w:rPr>
              <w:t>20</w:t>
            </w:r>
          </w:p>
        </w:tc>
        <w:tc>
          <w:tcPr>
            <w:tcW w:w="2477" w:type="dxa"/>
          </w:tcPr>
          <w:p w14:paraId="5143AB9F" w14:textId="77777777" w:rsidR="008E28EB" w:rsidRPr="008E28EB" w:rsidRDefault="008E28EB" w:rsidP="003B21A1">
            <w:pPr>
              <w:spacing w:line="360" w:lineRule="auto"/>
              <w:rPr>
                <w:rFonts w:eastAsia="Calibri"/>
                <w:sz w:val="22"/>
                <w:szCs w:val="22"/>
              </w:rPr>
            </w:pPr>
            <w:r w:rsidRPr="008E28EB">
              <w:rPr>
                <w:rFonts w:eastAsia="Calibri"/>
                <w:sz w:val="22"/>
                <w:szCs w:val="22"/>
              </w:rPr>
              <w:t>20</w:t>
            </w:r>
          </w:p>
        </w:tc>
      </w:tr>
      <w:tr w:rsidR="008E28EB" w:rsidRPr="008E28EB" w14:paraId="701262DD" w14:textId="77777777" w:rsidTr="008E28EB">
        <w:trPr>
          <w:trHeight w:val="375"/>
          <w:jc w:val="center"/>
        </w:trPr>
        <w:tc>
          <w:tcPr>
            <w:tcW w:w="1417" w:type="dxa"/>
          </w:tcPr>
          <w:p w14:paraId="41DE1D9C" w14:textId="77777777" w:rsidR="008E28EB" w:rsidRPr="008E28EB" w:rsidRDefault="008E28EB" w:rsidP="003B21A1">
            <w:pPr>
              <w:spacing w:line="360" w:lineRule="auto"/>
              <w:rPr>
                <w:rFonts w:eastAsia="Calibri"/>
                <w:sz w:val="22"/>
                <w:szCs w:val="22"/>
              </w:rPr>
            </w:pPr>
            <w:r w:rsidRPr="008E28EB">
              <w:rPr>
                <w:rFonts w:eastAsia="Calibri"/>
                <w:sz w:val="22"/>
                <w:szCs w:val="22"/>
              </w:rPr>
              <w:t>XL</w:t>
            </w:r>
          </w:p>
        </w:tc>
        <w:tc>
          <w:tcPr>
            <w:tcW w:w="2478" w:type="dxa"/>
          </w:tcPr>
          <w:p w14:paraId="0122B667" w14:textId="77777777" w:rsidR="008E28EB" w:rsidRPr="008E28EB" w:rsidRDefault="008E28EB" w:rsidP="003B21A1">
            <w:pPr>
              <w:spacing w:line="360" w:lineRule="auto"/>
              <w:rPr>
                <w:rFonts w:eastAsia="Calibri"/>
                <w:sz w:val="22"/>
                <w:szCs w:val="22"/>
              </w:rPr>
            </w:pPr>
            <w:r w:rsidRPr="008E28EB">
              <w:rPr>
                <w:rFonts w:eastAsia="Calibri"/>
                <w:sz w:val="22"/>
                <w:szCs w:val="22"/>
              </w:rPr>
              <w:t>40</w:t>
            </w:r>
          </w:p>
        </w:tc>
        <w:tc>
          <w:tcPr>
            <w:tcW w:w="2477" w:type="dxa"/>
          </w:tcPr>
          <w:p w14:paraId="2BBC40E5" w14:textId="77777777" w:rsidR="008E28EB" w:rsidRPr="008E28EB" w:rsidRDefault="008E28EB" w:rsidP="003B21A1">
            <w:pPr>
              <w:spacing w:line="360" w:lineRule="auto"/>
              <w:rPr>
                <w:rFonts w:eastAsia="Calibri"/>
                <w:sz w:val="22"/>
                <w:szCs w:val="22"/>
              </w:rPr>
            </w:pPr>
            <w:r w:rsidRPr="008E28EB">
              <w:rPr>
                <w:rFonts w:eastAsia="Calibri"/>
                <w:sz w:val="22"/>
                <w:szCs w:val="22"/>
              </w:rPr>
              <w:t>40</w:t>
            </w:r>
          </w:p>
        </w:tc>
      </w:tr>
    </w:tbl>
    <w:p w14:paraId="2477665C" w14:textId="4C3D6185" w:rsidR="00506B65" w:rsidRDefault="0040193C" w:rsidP="0040193C">
      <w:pPr>
        <w:spacing w:line="360" w:lineRule="auto"/>
        <w:ind w:left="12" w:firstLine="708"/>
        <w:rPr>
          <w:b/>
          <w:sz w:val="16"/>
          <w:szCs w:val="16"/>
        </w:rPr>
      </w:pPr>
      <w:r>
        <w:rPr>
          <w:b/>
          <w:sz w:val="16"/>
          <w:szCs w:val="16"/>
        </w:rPr>
        <w:t xml:space="preserve">            </w:t>
      </w:r>
      <w:r w:rsidR="00506B65">
        <w:rPr>
          <w:b/>
          <w:sz w:val="16"/>
          <w:szCs w:val="16"/>
        </w:rPr>
        <w:t>Fuente:</w:t>
      </w:r>
      <w:r w:rsidR="00506B65" w:rsidRPr="00506B65">
        <w:rPr>
          <w:bCs/>
          <w:sz w:val="16"/>
          <w:szCs w:val="16"/>
        </w:rPr>
        <w:fldChar w:fldCharType="begin"/>
      </w:r>
      <w:r w:rsidR="001C4498">
        <w:rPr>
          <w:bCs/>
          <w:sz w:val="16"/>
          <w:szCs w:val="16"/>
        </w:rPr>
        <w:instrText xml:space="preserve"> ADDIN ZOTERO_ITEM CSL_CITATION {"citationID":"HVFxdQpo","properties":{"formattedCitation":"(CalidadySoftware 2014)","plainCitation":"(CalidadySoftware 2014)","dontUpdate":true,"noteIndex":0},"citationItems":[{"id":197,"uris":["http://zotero.org/users/local/S6cLoLqa/items/ZR5TCKBL"],"uri":["http://zotero.org/users/local/S6cLoLqa/items/ZR5TCKBL"],"itemData":{"id":197,"type":"webpage","abstract":"Entradas sobre Estimación escritas por robertominana","container-title":"Calidad y software","language":"es-ES","title":"Estimación","URL":"https://calidadysoftware.wordpress.com/tag/estimacion/","author":[{"family":"CalidadySoftware","given":""}],"accessed":{"date-parts":[["2021",1,24]]},"issued":{"date-parts":[["2014",12,8]]}}}],"schema":"https://github.com/citation-style-language/schema/raw/master/csl-citation.json"} </w:instrText>
      </w:r>
      <w:r w:rsidR="00506B65" w:rsidRPr="00506B65">
        <w:rPr>
          <w:bCs/>
          <w:sz w:val="16"/>
          <w:szCs w:val="16"/>
        </w:rPr>
        <w:fldChar w:fldCharType="separate"/>
      </w:r>
      <w:r w:rsidR="00506B65" w:rsidRPr="00506B65">
        <w:rPr>
          <w:bCs/>
          <w:noProof/>
          <w:sz w:val="16"/>
          <w:szCs w:val="16"/>
        </w:rPr>
        <w:t>(</w:t>
      </w:r>
      <w:proofErr w:type="spellStart"/>
      <w:r w:rsidR="00506B65" w:rsidRPr="00506B65">
        <w:rPr>
          <w:bCs/>
          <w:noProof/>
          <w:sz w:val="16"/>
          <w:szCs w:val="16"/>
        </w:rPr>
        <w:t>CalidadySoftware</w:t>
      </w:r>
      <w:proofErr w:type="spellEnd"/>
      <w:r w:rsidR="00506B65" w:rsidRPr="00506B65">
        <w:rPr>
          <w:bCs/>
          <w:noProof/>
          <w:sz w:val="16"/>
          <w:szCs w:val="16"/>
        </w:rPr>
        <w:t>, 2014)</w:t>
      </w:r>
      <w:r w:rsidR="00506B65" w:rsidRPr="00506B65">
        <w:rPr>
          <w:bCs/>
          <w:sz w:val="16"/>
          <w:szCs w:val="16"/>
        </w:rPr>
        <w:fldChar w:fldCharType="end"/>
      </w:r>
    </w:p>
    <w:p w14:paraId="0C679D2E" w14:textId="6C6127C9" w:rsidR="008E28EB" w:rsidRDefault="00665E43" w:rsidP="0040193C">
      <w:pPr>
        <w:spacing w:line="360" w:lineRule="auto"/>
        <w:ind w:left="12" w:firstLine="708"/>
        <w:rPr>
          <w:rFonts w:eastAsia="Calibri"/>
          <w:sz w:val="16"/>
          <w:szCs w:val="16"/>
        </w:rPr>
      </w:pPr>
      <w:r>
        <w:rPr>
          <w:b/>
          <w:sz w:val="16"/>
          <w:szCs w:val="16"/>
        </w:rPr>
        <w:t xml:space="preserve">            </w:t>
      </w:r>
      <w:r w:rsidR="008E28EB" w:rsidRPr="0040193C">
        <w:rPr>
          <w:b/>
          <w:sz w:val="16"/>
          <w:szCs w:val="16"/>
        </w:rPr>
        <w:t xml:space="preserve">Realizado </w:t>
      </w:r>
      <w:r w:rsidR="008E28EB" w:rsidRPr="0040193C">
        <w:rPr>
          <w:rFonts w:eastAsia="Calibri"/>
          <w:b/>
          <w:bCs/>
          <w:sz w:val="16"/>
          <w:szCs w:val="16"/>
        </w:rPr>
        <w:t xml:space="preserve">por: </w:t>
      </w:r>
      <w:r w:rsidR="008E28EB" w:rsidRPr="0040193C">
        <w:rPr>
          <w:rFonts w:eastAsia="Calibri"/>
          <w:sz w:val="16"/>
          <w:szCs w:val="16"/>
        </w:rPr>
        <w:t>Freddy Lema, 2020</w:t>
      </w:r>
    </w:p>
    <w:p w14:paraId="02C03617" w14:textId="22E7B30D" w:rsidR="00B10C72" w:rsidRDefault="00B10C72" w:rsidP="0040193C">
      <w:pPr>
        <w:spacing w:line="360" w:lineRule="auto"/>
        <w:ind w:left="12" w:firstLine="708"/>
        <w:rPr>
          <w:rFonts w:eastAsia="Calibri"/>
          <w:sz w:val="16"/>
          <w:szCs w:val="16"/>
        </w:rPr>
      </w:pPr>
    </w:p>
    <w:p w14:paraId="2DCCB106" w14:textId="77777777" w:rsidR="00B10C72" w:rsidRPr="0040193C" w:rsidRDefault="00B10C72" w:rsidP="0040193C">
      <w:pPr>
        <w:spacing w:line="360" w:lineRule="auto"/>
        <w:ind w:left="12" w:firstLine="708"/>
        <w:rPr>
          <w:rFonts w:eastAsia="Calibri"/>
          <w:sz w:val="16"/>
          <w:szCs w:val="16"/>
        </w:rPr>
      </w:pPr>
    </w:p>
    <w:p w14:paraId="397E3AAE" w14:textId="77777777" w:rsidR="008E28EB" w:rsidRPr="008E28EB" w:rsidRDefault="008E28EB" w:rsidP="003B21A1">
      <w:pPr>
        <w:pStyle w:val="Ttulo3"/>
      </w:pPr>
      <w:bookmarkStart w:id="33" w:name="_Toc464625007"/>
      <w:bookmarkStart w:id="34" w:name="_Toc63101624"/>
      <w:r w:rsidRPr="008E28EB">
        <w:t>Product Backlog</w:t>
      </w:r>
      <w:bookmarkEnd w:id="33"/>
      <w:bookmarkEnd w:id="34"/>
    </w:p>
    <w:p w14:paraId="3A9DEAF8" w14:textId="77777777" w:rsidR="008E28EB" w:rsidRPr="008E28EB" w:rsidRDefault="008E28EB" w:rsidP="003B21A1">
      <w:pPr>
        <w:keepNext/>
        <w:keepLines/>
        <w:spacing w:line="360" w:lineRule="auto"/>
        <w:jc w:val="both"/>
        <w:outlineLvl w:val="1"/>
        <w:rPr>
          <w:b/>
          <w:sz w:val="22"/>
          <w:szCs w:val="22"/>
        </w:rPr>
      </w:pPr>
    </w:p>
    <w:p w14:paraId="574C0A0D" w14:textId="7130F8BF" w:rsidR="008E28EB" w:rsidRDefault="002B5921" w:rsidP="003B21A1">
      <w:pPr>
        <w:spacing w:line="360" w:lineRule="auto"/>
        <w:jc w:val="both"/>
        <w:rPr>
          <w:rFonts w:eastAsia="Calibri"/>
          <w:sz w:val="22"/>
          <w:szCs w:val="22"/>
          <w:shd w:val="clear" w:color="auto" w:fill="FFFFFF"/>
        </w:rPr>
      </w:pPr>
      <w:r>
        <w:rPr>
          <w:rFonts w:eastAsia="Calibri"/>
          <w:sz w:val="22"/>
          <w:szCs w:val="22"/>
          <w:shd w:val="clear" w:color="auto" w:fill="FFFFFF"/>
        </w:rPr>
        <w:t>Se establecieron</w:t>
      </w:r>
      <w:r w:rsidR="008E28EB" w:rsidRPr="008E28EB">
        <w:rPr>
          <w:rFonts w:eastAsia="Calibri"/>
          <w:sz w:val="22"/>
          <w:szCs w:val="22"/>
          <w:shd w:val="clear" w:color="auto" w:fill="FFFFFF"/>
        </w:rPr>
        <w:t xml:space="preserve"> 1</w:t>
      </w:r>
      <w:r w:rsidR="00A713D3">
        <w:rPr>
          <w:rFonts w:eastAsia="Calibri"/>
          <w:sz w:val="22"/>
          <w:szCs w:val="22"/>
          <w:shd w:val="clear" w:color="auto" w:fill="FFFFFF"/>
        </w:rPr>
        <w:t>7</w:t>
      </w:r>
      <w:r w:rsidR="008E28EB" w:rsidRPr="008E28EB">
        <w:rPr>
          <w:rFonts w:eastAsia="Calibri"/>
          <w:sz w:val="22"/>
          <w:szCs w:val="22"/>
          <w:shd w:val="clear" w:color="auto" w:fill="FFFFFF"/>
        </w:rPr>
        <w:t xml:space="preserve"> requisitos funcionales </w:t>
      </w:r>
      <w:r>
        <w:rPr>
          <w:rFonts w:eastAsia="Calibri"/>
          <w:sz w:val="22"/>
          <w:szCs w:val="22"/>
          <w:shd w:val="clear" w:color="auto" w:fill="FFFFFF"/>
        </w:rPr>
        <w:t>para el desarrollo del sistema del reciclaje</w:t>
      </w:r>
      <w:r w:rsidR="00B80735">
        <w:rPr>
          <w:rFonts w:eastAsia="Calibri"/>
          <w:sz w:val="22"/>
          <w:szCs w:val="22"/>
          <w:shd w:val="clear" w:color="auto" w:fill="FFFFFF"/>
        </w:rPr>
        <w:t xml:space="preserve">, </w:t>
      </w:r>
      <w:r w:rsidR="00F24E36">
        <w:rPr>
          <w:rFonts w:eastAsia="Calibri"/>
          <w:sz w:val="22"/>
          <w:szCs w:val="22"/>
          <w:shd w:val="clear" w:color="auto" w:fill="FFFFFF"/>
        </w:rPr>
        <w:t>cada uno de estos representan una historia de usuario conocido como HU-01</w:t>
      </w:r>
      <w:r w:rsidR="008E28EB" w:rsidRPr="008E28EB">
        <w:rPr>
          <w:rFonts w:eastAsia="Calibri"/>
          <w:sz w:val="22"/>
          <w:szCs w:val="22"/>
          <w:shd w:val="clear" w:color="auto" w:fill="FFFFFF"/>
        </w:rPr>
        <w:t xml:space="preserve">, </w:t>
      </w:r>
      <w:r w:rsidR="00A713D3">
        <w:rPr>
          <w:rFonts w:eastAsia="Calibri"/>
          <w:sz w:val="22"/>
          <w:szCs w:val="22"/>
          <w:shd w:val="clear" w:color="auto" w:fill="FFFFFF"/>
        </w:rPr>
        <w:t xml:space="preserve">para las historias técnicas </w:t>
      </w:r>
      <w:r w:rsidR="00B80735">
        <w:rPr>
          <w:rFonts w:eastAsia="Calibri"/>
          <w:sz w:val="22"/>
          <w:szCs w:val="22"/>
          <w:shd w:val="clear" w:color="auto" w:fill="FFFFFF"/>
        </w:rPr>
        <w:t>se representan como HT-03</w:t>
      </w:r>
      <w:r w:rsidR="008E28EB" w:rsidRPr="008E28EB">
        <w:rPr>
          <w:rFonts w:eastAsia="Calibri"/>
          <w:sz w:val="22"/>
          <w:szCs w:val="22"/>
          <w:shd w:val="clear" w:color="auto" w:fill="FFFFFF"/>
        </w:rPr>
        <w:t>.</w:t>
      </w:r>
      <w:r w:rsidR="00B80735">
        <w:rPr>
          <w:rFonts w:eastAsia="Calibri"/>
          <w:sz w:val="22"/>
          <w:szCs w:val="22"/>
          <w:shd w:val="clear" w:color="auto" w:fill="FFFFFF"/>
        </w:rPr>
        <w:t xml:space="preserve"> </w:t>
      </w:r>
      <w:r w:rsidR="008E28EB" w:rsidRPr="008E28EB">
        <w:rPr>
          <w:rFonts w:eastAsia="Calibri"/>
          <w:sz w:val="22"/>
          <w:szCs w:val="22"/>
          <w:shd w:val="clear" w:color="auto" w:fill="FFFFFF"/>
        </w:rPr>
        <w:t xml:space="preserve">El </w:t>
      </w:r>
      <w:proofErr w:type="spellStart"/>
      <w:r w:rsidR="008E28EB" w:rsidRPr="008E28EB">
        <w:rPr>
          <w:rFonts w:eastAsia="Calibri"/>
          <w:sz w:val="22"/>
          <w:szCs w:val="22"/>
          <w:shd w:val="clear" w:color="auto" w:fill="FFFFFF"/>
        </w:rPr>
        <w:t>Product</w:t>
      </w:r>
      <w:proofErr w:type="spellEnd"/>
      <w:r w:rsidR="008E28EB" w:rsidRPr="008E28EB">
        <w:rPr>
          <w:rFonts w:eastAsia="Calibri"/>
          <w:sz w:val="22"/>
          <w:szCs w:val="22"/>
          <w:shd w:val="clear" w:color="auto" w:fill="FFFFFF"/>
        </w:rPr>
        <w:t xml:space="preserve"> Backlog, representado en la </w:t>
      </w:r>
      <w:r w:rsidR="00CE391A" w:rsidRPr="00CE391A">
        <w:rPr>
          <w:rFonts w:eastAsia="Calibri"/>
          <w:b/>
          <w:bCs/>
          <w:sz w:val="22"/>
          <w:szCs w:val="22"/>
          <w:shd w:val="clear" w:color="auto" w:fill="FFFFFF"/>
        </w:rPr>
        <w:t>T</w:t>
      </w:r>
      <w:r w:rsidR="008E28EB" w:rsidRPr="00CE391A">
        <w:rPr>
          <w:rFonts w:eastAsia="Calibri"/>
          <w:b/>
          <w:bCs/>
          <w:sz w:val="22"/>
          <w:szCs w:val="22"/>
          <w:shd w:val="clear" w:color="auto" w:fill="FFFFFF"/>
        </w:rPr>
        <w:t>abla 3</w:t>
      </w:r>
      <w:r w:rsidR="00CE391A" w:rsidRPr="00CE391A">
        <w:rPr>
          <w:rFonts w:eastAsia="Calibri"/>
          <w:b/>
          <w:bCs/>
          <w:sz w:val="22"/>
          <w:szCs w:val="22"/>
          <w:shd w:val="clear" w:color="auto" w:fill="FFFFFF"/>
        </w:rPr>
        <w:t>-3</w:t>
      </w:r>
      <w:r w:rsidR="008E28EB" w:rsidRPr="00CE391A">
        <w:rPr>
          <w:rFonts w:eastAsia="Calibri"/>
          <w:b/>
          <w:bCs/>
          <w:sz w:val="22"/>
          <w:szCs w:val="22"/>
          <w:shd w:val="clear" w:color="auto" w:fill="FFFFFF"/>
        </w:rPr>
        <w:t>,</w:t>
      </w:r>
      <w:r w:rsidR="008E28EB" w:rsidRPr="008E28EB">
        <w:rPr>
          <w:rFonts w:eastAsia="Calibri"/>
          <w:sz w:val="22"/>
          <w:szCs w:val="22"/>
          <w:shd w:val="clear" w:color="auto" w:fill="FFFFFF"/>
        </w:rPr>
        <w:t xml:space="preserve"> contiene las 17 historias de usuario y 0</w:t>
      </w:r>
      <w:r w:rsidR="00542FBD">
        <w:rPr>
          <w:rFonts w:eastAsia="Calibri"/>
          <w:sz w:val="22"/>
          <w:szCs w:val="22"/>
          <w:shd w:val="clear" w:color="auto" w:fill="FFFFFF"/>
        </w:rPr>
        <w:t>6</w:t>
      </w:r>
      <w:r w:rsidR="008E28EB" w:rsidRPr="008E28EB">
        <w:rPr>
          <w:rFonts w:eastAsia="Calibri"/>
          <w:sz w:val="22"/>
          <w:szCs w:val="22"/>
          <w:shd w:val="clear" w:color="auto" w:fill="FFFFFF"/>
        </w:rPr>
        <w:t xml:space="preserve"> historias técnicas</w:t>
      </w:r>
      <w:r w:rsidR="00F24E36">
        <w:rPr>
          <w:rFonts w:eastAsia="Calibri"/>
          <w:sz w:val="22"/>
          <w:szCs w:val="22"/>
          <w:shd w:val="clear" w:color="auto" w:fill="FFFFFF"/>
        </w:rPr>
        <w:t>, cada una de estas historias están priorizadas con las etiquetas: ALTA, MEDIA Y BAJA.</w:t>
      </w:r>
    </w:p>
    <w:p w14:paraId="7041A25A" w14:textId="77777777" w:rsidR="0040193C" w:rsidRPr="008E28EB" w:rsidRDefault="0040193C" w:rsidP="003B21A1">
      <w:pPr>
        <w:spacing w:line="360" w:lineRule="auto"/>
        <w:jc w:val="both"/>
        <w:rPr>
          <w:rFonts w:eastAsia="Calibri"/>
          <w:sz w:val="22"/>
          <w:szCs w:val="22"/>
          <w:shd w:val="clear" w:color="auto" w:fill="FFFFFF"/>
        </w:rPr>
      </w:pPr>
    </w:p>
    <w:p w14:paraId="4A586883" w14:textId="07D92F50" w:rsidR="008E28EB" w:rsidRPr="0040193C" w:rsidRDefault="0040193C" w:rsidP="0040193C">
      <w:pPr>
        <w:pStyle w:val="Descripcin"/>
        <w:rPr>
          <w:rFonts w:cs="Times New Roman"/>
          <w:b/>
          <w:bCs/>
          <w:i w:val="0"/>
          <w:iCs w:val="0"/>
          <w:color w:val="000000" w:themeColor="text1"/>
          <w:sz w:val="21"/>
          <w:szCs w:val="21"/>
        </w:rPr>
      </w:pPr>
      <w:r w:rsidRPr="0040193C">
        <w:rPr>
          <w:b/>
          <w:bCs/>
          <w:i w:val="0"/>
          <w:iCs w:val="0"/>
          <w:sz w:val="22"/>
          <w:szCs w:val="22"/>
        </w:rPr>
        <w:t xml:space="preserve">Tabla </w:t>
      </w:r>
      <w:r w:rsidRPr="0040193C">
        <w:rPr>
          <w:b/>
          <w:bCs/>
          <w:i w:val="0"/>
          <w:iCs w:val="0"/>
          <w:sz w:val="22"/>
          <w:szCs w:val="22"/>
        </w:rPr>
        <w:fldChar w:fldCharType="begin"/>
      </w:r>
      <w:r w:rsidRPr="0040193C">
        <w:rPr>
          <w:b/>
          <w:bCs/>
          <w:i w:val="0"/>
          <w:iCs w:val="0"/>
          <w:sz w:val="22"/>
          <w:szCs w:val="22"/>
        </w:rPr>
        <w:instrText xml:space="preserve"> SEQ Tabla \* ARABIC </w:instrText>
      </w:r>
      <w:r w:rsidRPr="0040193C">
        <w:rPr>
          <w:b/>
          <w:bCs/>
          <w:i w:val="0"/>
          <w:iCs w:val="0"/>
          <w:sz w:val="22"/>
          <w:szCs w:val="22"/>
        </w:rPr>
        <w:fldChar w:fldCharType="separate"/>
      </w:r>
      <w:r w:rsidR="00117432">
        <w:rPr>
          <w:b/>
          <w:bCs/>
          <w:i w:val="0"/>
          <w:iCs w:val="0"/>
          <w:noProof/>
          <w:sz w:val="22"/>
          <w:szCs w:val="22"/>
        </w:rPr>
        <w:t>4</w:t>
      </w:r>
      <w:r w:rsidRPr="0040193C">
        <w:rPr>
          <w:b/>
          <w:bCs/>
          <w:i w:val="0"/>
          <w:iCs w:val="0"/>
          <w:sz w:val="22"/>
          <w:szCs w:val="22"/>
        </w:rPr>
        <w:fldChar w:fldCharType="end"/>
      </w:r>
      <w:r w:rsidRPr="0040193C">
        <w:rPr>
          <w:b/>
          <w:bCs/>
          <w:i w:val="0"/>
          <w:iCs w:val="0"/>
          <w:sz w:val="22"/>
          <w:szCs w:val="22"/>
        </w:rPr>
        <w:t>-3:</w:t>
      </w:r>
      <w:r w:rsidRPr="0040193C">
        <w:rPr>
          <w:i w:val="0"/>
          <w:iCs w:val="0"/>
          <w:sz w:val="22"/>
          <w:szCs w:val="22"/>
        </w:rPr>
        <w:t xml:space="preserve"> </w:t>
      </w:r>
      <w:proofErr w:type="spellStart"/>
      <w:r w:rsidRPr="0040193C">
        <w:rPr>
          <w:i w:val="0"/>
          <w:iCs w:val="0"/>
          <w:sz w:val="22"/>
          <w:szCs w:val="22"/>
        </w:rPr>
        <w:t>Product</w:t>
      </w:r>
      <w:proofErr w:type="spellEnd"/>
      <w:r w:rsidRPr="0040193C">
        <w:rPr>
          <w:i w:val="0"/>
          <w:iCs w:val="0"/>
          <w:sz w:val="22"/>
          <w:szCs w:val="22"/>
        </w:rPr>
        <w:t xml:space="preserve"> Backlog</w:t>
      </w:r>
    </w:p>
    <w:tbl>
      <w:tblPr>
        <w:tblStyle w:val="Tablaconcuadrculaclara"/>
        <w:tblW w:w="0" w:type="auto"/>
        <w:tblLook w:val="04A0" w:firstRow="1" w:lastRow="0" w:firstColumn="1" w:lastColumn="0" w:noHBand="0" w:noVBand="1"/>
      </w:tblPr>
      <w:tblGrid>
        <w:gridCol w:w="948"/>
        <w:gridCol w:w="3576"/>
        <w:gridCol w:w="1603"/>
        <w:gridCol w:w="1657"/>
        <w:gridCol w:w="1043"/>
      </w:tblGrid>
      <w:tr w:rsidR="008E28EB" w:rsidRPr="008E28EB" w14:paraId="36E886B0" w14:textId="77777777" w:rsidTr="008E28EB">
        <w:tc>
          <w:tcPr>
            <w:tcW w:w="948" w:type="dxa"/>
          </w:tcPr>
          <w:p w14:paraId="3CAE4C6C" w14:textId="77777777" w:rsidR="008E28EB" w:rsidRPr="008E28EB" w:rsidRDefault="008E28EB" w:rsidP="003B21A1">
            <w:pPr>
              <w:spacing w:line="360" w:lineRule="auto"/>
              <w:jc w:val="both"/>
              <w:rPr>
                <w:rFonts w:eastAsia="Calibri"/>
                <w:b/>
                <w:bCs/>
                <w:sz w:val="22"/>
                <w:szCs w:val="22"/>
              </w:rPr>
            </w:pPr>
            <w:bookmarkStart w:id="35" w:name="_Hlk41879718"/>
            <w:r w:rsidRPr="008E28EB">
              <w:rPr>
                <w:rFonts w:eastAsia="Calibri"/>
                <w:b/>
                <w:bCs/>
                <w:sz w:val="22"/>
                <w:szCs w:val="22"/>
              </w:rPr>
              <w:t>ID</w:t>
            </w:r>
          </w:p>
        </w:tc>
        <w:tc>
          <w:tcPr>
            <w:tcW w:w="3576" w:type="dxa"/>
          </w:tcPr>
          <w:p w14:paraId="05B6951E"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DESCRIPCIÓN</w:t>
            </w:r>
          </w:p>
        </w:tc>
        <w:tc>
          <w:tcPr>
            <w:tcW w:w="1603" w:type="dxa"/>
          </w:tcPr>
          <w:p w14:paraId="4883571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PRIORIDAD</w:t>
            </w:r>
          </w:p>
        </w:tc>
        <w:tc>
          <w:tcPr>
            <w:tcW w:w="1657" w:type="dxa"/>
          </w:tcPr>
          <w:p w14:paraId="71B2151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PUNTOS ESTIMADOS</w:t>
            </w:r>
          </w:p>
        </w:tc>
        <w:tc>
          <w:tcPr>
            <w:tcW w:w="1043" w:type="dxa"/>
          </w:tcPr>
          <w:p w14:paraId="57DF91C8"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TALLA</w:t>
            </w:r>
          </w:p>
        </w:tc>
      </w:tr>
      <w:tr w:rsidR="008E28EB" w:rsidRPr="008E28EB" w14:paraId="08E1BA7B" w14:textId="77777777" w:rsidTr="008E28EB">
        <w:tc>
          <w:tcPr>
            <w:tcW w:w="948" w:type="dxa"/>
          </w:tcPr>
          <w:p w14:paraId="1183F06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HT_01</w:t>
            </w:r>
          </w:p>
        </w:tc>
        <w:tc>
          <w:tcPr>
            <w:tcW w:w="3576" w:type="dxa"/>
          </w:tcPr>
          <w:p w14:paraId="0DAA2019" w14:textId="6AE300F9"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Como desarrollador </w:t>
            </w:r>
            <w:r w:rsidR="00480B92">
              <w:rPr>
                <w:rFonts w:eastAsia="Calibri"/>
                <w:sz w:val="22"/>
                <w:szCs w:val="22"/>
              </w:rPr>
              <w:t>deseo</w:t>
            </w:r>
            <w:r w:rsidRPr="008E28EB">
              <w:rPr>
                <w:rFonts w:eastAsia="Calibri"/>
                <w:sz w:val="22"/>
                <w:szCs w:val="22"/>
              </w:rPr>
              <w:t xml:space="preserve"> diseñar la base de datos</w:t>
            </w:r>
            <w:r w:rsidR="00A713D3">
              <w:rPr>
                <w:rFonts w:eastAsia="Calibri"/>
                <w:sz w:val="22"/>
                <w:szCs w:val="22"/>
              </w:rPr>
              <w:t xml:space="preserve"> del sistema para la gestión del reciclaje</w:t>
            </w:r>
            <w:r w:rsidRPr="008E28EB">
              <w:rPr>
                <w:rFonts w:eastAsia="Calibri"/>
                <w:sz w:val="22"/>
                <w:szCs w:val="22"/>
              </w:rPr>
              <w:t>.</w:t>
            </w:r>
          </w:p>
        </w:tc>
        <w:tc>
          <w:tcPr>
            <w:tcW w:w="1603" w:type="dxa"/>
          </w:tcPr>
          <w:p w14:paraId="529E048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132141C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7DE6589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3D59C64" w14:textId="77777777" w:rsidTr="008E28EB">
        <w:tc>
          <w:tcPr>
            <w:tcW w:w="948" w:type="dxa"/>
          </w:tcPr>
          <w:p w14:paraId="56BBAC8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HT_02</w:t>
            </w:r>
          </w:p>
        </w:tc>
        <w:tc>
          <w:tcPr>
            <w:tcW w:w="3576" w:type="dxa"/>
          </w:tcPr>
          <w:p w14:paraId="78D627C1" w14:textId="18BF16F3"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Como desarrollador </w:t>
            </w:r>
            <w:r w:rsidR="00480B92">
              <w:rPr>
                <w:rFonts w:eastAsia="Calibri"/>
                <w:sz w:val="22"/>
                <w:szCs w:val="22"/>
              </w:rPr>
              <w:t>deseo</w:t>
            </w:r>
            <w:r w:rsidRPr="008E28EB">
              <w:rPr>
                <w:rFonts w:eastAsia="Calibri"/>
                <w:sz w:val="22"/>
                <w:szCs w:val="22"/>
              </w:rPr>
              <w:t xml:space="preserve"> establecer un estándar de codificación</w:t>
            </w:r>
            <w:r w:rsidR="00B10C72">
              <w:rPr>
                <w:rFonts w:eastAsia="Calibri"/>
                <w:sz w:val="22"/>
                <w:szCs w:val="22"/>
              </w:rPr>
              <w:t xml:space="preserve"> para la gestión del reciclaje</w:t>
            </w:r>
            <w:r w:rsidR="00B10C72" w:rsidRPr="008E28EB">
              <w:rPr>
                <w:rFonts w:eastAsia="Calibri"/>
                <w:sz w:val="22"/>
                <w:szCs w:val="22"/>
              </w:rPr>
              <w:t>.</w:t>
            </w:r>
          </w:p>
        </w:tc>
        <w:tc>
          <w:tcPr>
            <w:tcW w:w="1603" w:type="dxa"/>
          </w:tcPr>
          <w:p w14:paraId="4AC0153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45FAD3C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429BF36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6E4F57B6" w14:textId="77777777" w:rsidTr="008E28EB">
        <w:tc>
          <w:tcPr>
            <w:tcW w:w="948" w:type="dxa"/>
          </w:tcPr>
          <w:p w14:paraId="64DDB0B2"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HT_03</w:t>
            </w:r>
          </w:p>
        </w:tc>
        <w:tc>
          <w:tcPr>
            <w:tcW w:w="3576" w:type="dxa"/>
          </w:tcPr>
          <w:p w14:paraId="27D08CFC" w14:textId="07525EBC"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Como desarrollador </w:t>
            </w:r>
            <w:r w:rsidR="00480B92">
              <w:rPr>
                <w:rFonts w:eastAsia="Calibri"/>
                <w:sz w:val="22"/>
                <w:szCs w:val="22"/>
              </w:rPr>
              <w:t>deseo</w:t>
            </w:r>
            <w:r w:rsidRPr="008E28EB">
              <w:rPr>
                <w:rFonts w:eastAsia="Calibri"/>
                <w:sz w:val="22"/>
                <w:szCs w:val="22"/>
              </w:rPr>
              <w:t xml:space="preserve"> diseñar la arquitectura del sistema</w:t>
            </w:r>
            <w:r w:rsidR="00B80735">
              <w:rPr>
                <w:rFonts w:eastAsia="Calibri"/>
                <w:sz w:val="22"/>
                <w:szCs w:val="22"/>
              </w:rPr>
              <w:t xml:space="preserve"> para la gestión del reciclaje</w:t>
            </w:r>
            <w:r w:rsidR="00B80735" w:rsidRPr="008E28EB">
              <w:rPr>
                <w:rFonts w:eastAsia="Calibri"/>
                <w:sz w:val="22"/>
                <w:szCs w:val="22"/>
              </w:rPr>
              <w:t>.</w:t>
            </w:r>
          </w:p>
        </w:tc>
        <w:tc>
          <w:tcPr>
            <w:tcW w:w="1603" w:type="dxa"/>
          </w:tcPr>
          <w:p w14:paraId="06BD5DB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29C1EC5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0F9550F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25F2A588" w14:textId="77777777" w:rsidTr="008E28EB">
        <w:tc>
          <w:tcPr>
            <w:tcW w:w="948" w:type="dxa"/>
          </w:tcPr>
          <w:p w14:paraId="74E4CE5C"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HT_04</w:t>
            </w:r>
          </w:p>
        </w:tc>
        <w:tc>
          <w:tcPr>
            <w:tcW w:w="3576" w:type="dxa"/>
          </w:tcPr>
          <w:p w14:paraId="08CD9955" w14:textId="4EEFEFD9" w:rsidR="008E28EB" w:rsidRPr="008E28EB" w:rsidRDefault="008E28EB" w:rsidP="003B21A1">
            <w:pPr>
              <w:spacing w:line="360" w:lineRule="auto"/>
              <w:jc w:val="both"/>
              <w:rPr>
                <w:rFonts w:eastAsia="Calibri"/>
                <w:sz w:val="22"/>
                <w:szCs w:val="22"/>
              </w:rPr>
            </w:pPr>
            <w:bookmarkStart w:id="36" w:name="_Hlk57650193"/>
            <w:r w:rsidRPr="008E28EB">
              <w:rPr>
                <w:rFonts w:eastAsia="Calibri"/>
                <w:sz w:val="22"/>
                <w:szCs w:val="22"/>
              </w:rPr>
              <w:t>Como desarrollador necesito diseñar la interfaz de usuario</w:t>
            </w:r>
            <w:r w:rsidR="00B10C72">
              <w:rPr>
                <w:rFonts w:eastAsia="Calibri"/>
                <w:sz w:val="22"/>
                <w:szCs w:val="22"/>
              </w:rPr>
              <w:t xml:space="preserve"> para la gestión del reciclaje</w:t>
            </w:r>
            <w:r w:rsidR="00B10C72" w:rsidRPr="008E28EB">
              <w:rPr>
                <w:rFonts w:eastAsia="Calibri"/>
                <w:sz w:val="22"/>
                <w:szCs w:val="22"/>
              </w:rPr>
              <w:t>.</w:t>
            </w:r>
            <w:bookmarkEnd w:id="36"/>
          </w:p>
        </w:tc>
        <w:tc>
          <w:tcPr>
            <w:tcW w:w="1603" w:type="dxa"/>
          </w:tcPr>
          <w:p w14:paraId="528019B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1768228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1102729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03C7A551" w14:textId="77777777" w:rsidTr="008E28EB">
        <w:tc>
          <w:tcPr>
            <w:tcW w:w="948" w:type="dxa"/>
          </w:tcPr>
          <w:p w14:paraId="68C51F5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lastRenderedPageBreak/>
              <w:t>HU_01</w:t>
            </w:r>
          </w:p>
        </w:tc>
        <w:tc>
          <w:tcPr>
            <w:tcW w:w="3576" w:type="dxa"/>
          </w:tcPr>
          <w:p w14:paraId="6D50D4CD" w14:textId="3B3C3CE9" w:rsidR="008E28EB" w:rsidRPr="008E28EB" w:rsidRDefault="008E28EB" w:rsidP="003B21A1">
            <w:pPr>
              <w:spacing w:line="360" w:lineRule="auto"/>
              <w:jc w:val="both"/>
              <w:rPr>
                <w:rFonts w:eastAsia="Calibri"/>
                <w:sz w:val="22"/>
                <w:szCs w:val="22"/>
              </w:rPr>
            </w:pPr>
            <w:r w:rsidRPr="008E28EB">
              <w:rPr>
                <w:rFonts w:eastAsia="Calibri"/>
                <w:sz w:val="22"/>
                <w:szCs w:val="22"/>
              </w:rPr>
              <w:t>Como desarrollador necesito codificar la Api R</w:t>
            </w:r>
            <w:r w:rsidR="00CE391A">
              <w:rPr>
                <w:rFonts w:eastAsia="Calibri"/>
                <w:sz w:val="22"/>
                <w:szCs w:val="22"/>
              </w:rPr>
              <w:t>EST</w:t>
            </w:r>
            <w:r w:rsidRPr="008E28EB">
              <w:rPr>
                <w:rFonts w:eastAsia="Calibri"/>
                <w:sz w:val="22"/>
                <w:szCs w:val="22"/>
              </w:rPr>
              <w:t xml:space="preserve"> de todas las colecciones del sistema.</w:t>
            </w:r>
          </w:p>
        </w:tc>
        <w:tc>
          <w:tcPr>
            <w:tcW w:w="1603" w:type="dxa"/>
          </w:tcPr>
          <w:p w14:paraId="5100A82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213F6E0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196CF38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04CC38B0" w14:textId="77777777" w:rsidTr="008E28EB">
        <w:tc>
          <w:tcPr>
            <w:tcW w:w="948" w:type="dxa"/>
          </w:tcPr>
          <w:p w14:paraId="1D1DC009"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HU_02</w:t>
            </w:r>
          </w:p>
        </w:tc>
        <w:tc>
          <w:tcPr>
            <w:tcW w:w="3576" w:type="dxa"/>
          </w:tcPr>
          <w:p w14:paraId="195CE82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público deseo iniciar sesión en el sistema.</w:t>
            </w:r>
          </w:p>
        </w:tc>
        <w:tc>
          <w:tcPr>
            <w:tcW w:w="1603" w:type="dxa"/>
          </w:tcPr>
          <w:p w14:paraId="1C439DB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6906B5D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417A1D8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7FDDD26C" w14:textId="77777777" w:rsidTr="008E28EB">
        <w:tc>
          <w:tcPr>
            <w:tcW w:w="948" w:type="dxa"/>
          </w:tcPr>
          <w:p w14:paraId="29A76D96" w14:textId="77777777" w:rsidR="008E28EB" w:rsidRPr="008E28EB" w:rsidRDefault="008E28EB" w:rsidP="003B21A1">
            <w:pPr>
              <w:spacing w:line="360" w:lineRule="auto"/>
              <w:jc w:val="both"/>
              <w:rPr>
                <w:rFonts w:eastAsia="Calibri"/>
                <w:b/>
                <w:bCs/>
                <w:sz w:val="22"/>
                <w:szCs w:val="22"/>
              </w:rPr>
            </w:pPr>
            <w:bookmarkStart w:id="37" w:name="_Hlk45721763"/>
            <w:r w:rsidRPr="008E28EB">
              <w:rPr>
                <w:rFonts w:eastAsia="Calibri"/>
                <w:b/>
                <w:bCs/>
                <w:sz w:val="22"/>
                <w:szCs w:val="22"/>
              </w:rPr>
              <w:t>HU_03</w:t>
            </w:r>
          </w:p>
        </w:tc>
        <w:tc>
          <w:tcPr>
            <w:tcW w:w="3576" w:type="dxa"/>
          </w:tcPr>
          <w:p w14:paraId="1723EF6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agregar una nueva publicación para reciclar.</w:t>
            </w:r>
          </w:p>
        </w:tc>
        <w:tc>
          <w:tcPr>
            <w:tcW w:w="1603" w:type="dxa"/>
          </w:tcPr>
          <w:p w14:paraId="58A523E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52603A8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50B30BF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C4B0CCF" w14:textId="77777777" w:rsidTr="008E28EB">
        <w:tc>
          <w:tcPr>
            <w:tcW w:w="948" w:type="dxa"/>
          </w:tcPr>
          <w:p w14:paraId="7BDE6A13"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HU_04</w:t>
            </w:r>
          </w:p>
        </w:tc>
        <w:tc>
          <w:tcPr>
            <w:tcW w:w="3576" w:type="dxa"/>
          </w:tcPr>
          <w:p w14:paraId="1E984A0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modificar una publicación para reciclar.</w:t>
            </w:r>
          </w:p>
        </w:tc>
        <w:tc>
          <w:tcPr>
            <w:tcW w:w="1603" w:type="dxa"/>
          </w:tcPr>
          <w:p w14:paraId="535C8A0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202894E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4FE416C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09F17C24" w14:textId="77777777" w:rsidTr="008E28EB">
        <w:tc>
          <w:tcPr>
            <w:tcW w:w="948" w:type="dxa"/>
          </w:tcPr>
          <w:p w14:paraId="663761B3"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HU_05</w:t>
            </w:r>
          </w:p>
        </w:tc>
        <w:tc>
          <w:tcPr>
            <w:tcW w:w="3576" w:type="dxa"/>
          </w:tcPr>
          <w:p w14:paraId="75ABFDA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eliminar una nueva publicación para reciclar.</w:t>
            </w:r>
          </w:p>
        </w:tc>
        <w:tc>
          <w:tcPr>
            <w:tcW w:w="1603" w:type="dxa"/>
          </w:tcPr>
          <w:p w14:paraId="622E992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30B7457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01F0B23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25F606A0" w14:textId="77777777" w:rsidTr="008E28EB">
        <w:tc>
          <w:tcPr>
            <w:tcW w:w="948" w:type="dxa"/>
          </w:tcPr>
          <w:p w14:paraId="10341F3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HU_06</w:t>
            </w:r>
          </w:p>
        </w:tc>
        <w:tc>
          <w:tcPr>
            <w:tcW w:w="3576" w:type="dxa"/>
          </w:tcPr>
          <w:p w14:paraId="3A9F2D6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listar mis publicaciones para reciclar.</w:t>
            </w:r>
          </w:p>
        </w:tc>
        <w:tc>
          <w:tcPr>
            <w:tcW w:w="1603" w:type="dxa"/>
          </w:tcPr>
          <w:p w14:paraId="079ED47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ALTA</w:t>
            </w:r>
          </w:p>
        </w:tc>
        <w:tc>
          <w:tcPr>
            <w:tcW w:w="1657" w:type="dxa"/>
          </w:tcPr>
          <w:p w14:paraId="73492F1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59A18EF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1CC70CA" w14:textId="77777777" w:rsidTr="008E28EB">
        <w:tc>
          <w:tcPr>
            <w:tcW w:w="948" w:type="dxa"/>
          </w:tcPr>
          <w:p w14:paraId="6A68F5C0" w14:textId="77777777" w:rsidR="008E28EB" w:rsidRPr="008E28EB" w:rsidRDefault="008E28EB" w:rsidP="003B21A1">
            <w:pPr>
              <w:spacing w:line="360" w:lineRule="auto"/>
              <w:jc w:val="both"/>
              <w:rPr>
                <w:rFonts w:eastAsia="Calibri"/>
                <w:b/>
                <w:bCs/>
                <w:sz w:val="22"/>
                <w:szCs w:val="22"/>
              </w:rPr>
            </w:pPr>
            <w:bookmarkStart w:id="38" w:name="_Hlk45721798"/>
            <w:bookmarkEnd w:id="37"/>
            <w:r w:rsidRPr="008E28EB">
              <w:rPr>
                <w:rFonts w:eastAsia="Calibri"/>
                <w:b/>
                <w:bCs/>
                <w:sz w:val="22"/>
                <w:szCs w:val="22"/>
              </w:rPr>
              <w:t>HU_07</w:t>
            </w:r>
          </w:p>
        </w:tc>
        <w:tc>
          <w:tcPr>
            <w:tcW w:w="3576" w:type="dxa"/>
          </w:tcPr>
          <w:p w14:paraId="57A8A77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ver mis recolecciones asignadas.</w:t>
            </w:r>
          </w:p>
        </w:tc>
        <w:tc>
          <w:tcPr>
            <w:tcW w:w="1603" w:type="dxa"/>
          </w:tcPr>
          <w:p w14:paraId="7C2E06A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0CC12C6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69D0294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1408FEA1" w14:textId="77777777" w:rsidTr="008E28EB">
        <w:tc>
          <w:tcPr>
            <w:tcW w:w="948" w:type="dxa"/>
          </w:tcPr>
          <w:p w14:paraId="4B0FFA1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HU_08</w:t>
            </w:r>
          </w:p>
        </w:tc>
        <w:tc>
          <w:tcPr>
            <w:tcW w:w="3576" w:type="dxa"/>
          </w:tcPr>
          <w:p w14:paraId="3EF9C57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ver mis postulaciones a publicaciones para reciclar.</w:t>
            </w:r>
          </w:p>
        </w:tc>
        <w:tc>
          <w:tcPr>
            <w:tcW w:w="1603" w:type="dxa"/>
          </w:tcPr>
          <w:p w14:paraId="0F19CEF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6C256D9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72E9F28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427DBF0E" w14:textId="77777777" w:rsidTr="008E28EB">
        <w:tc>
          <w:tcPr>
            <w:tcW w:w="948" w:type="dxa"/>
          </w:tcPr>
          <w:p w14:paraId="381D302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HU_09</w:t>
            </w:r>
          </w:p>
        </w:tc>
        <w:tc>
          <w:tcPr>
            <w:tcW w:w="3576" w:type="dxa"/>
          </w:tcPr>
          <w:p w14:paraId="52CCC41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eliminar mis postulaciones realizadas a una publicación.</w:t>
            </w:r>
          </w:p>
        </w:tc>
        <w:tc>
          <w:tcPr>
            <w:tcW w:w="1603" w:type="dxa"/>
          </w:tcPr>
          <w:p w14:paraId="148CBA7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75D9717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31E1E79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bookmarkEnd w:id="38"/>
      <w:tr w:rsidR="008E28EB" w:rsidRPr="008E28EB" w14:paraId="494C8F65" w14:textId="77777777" w:rsidTr="008E28EB">
        <w:tc>
          <w:tcPr>
            <w:tcW w:w="948" w:type="dxa"/>
          </w:tcPr>
          <w:p w14:paraId="6D174EF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HU_10</w:t>
            </w:r>
          </w:p>
        </w:tc>
        <w:tc>
          <w:tcPr>
            <w:tcW w:w="3576" w:type="dxa"/>
          </w:tcPr>
          <w:p w14:paraId="323CE2C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Como usuario autenticado requiero asignar una postulación a mi publicación para reciclar.</w:t>
            </w:r>
          </w:p>
        </w:tc>
        <w:tc>
          <w:tcPr>
            <w:tcW w:w="1603" w:type="dxa"/>
          </w:tcPr>
          <w:p w14:paraId="64D5853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6E63CE3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05EBFCC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54F98FA4" w14:textId="77777777" w:rsidTr="008E28EB">
        <w:tc>
          <w:tcPr>
            <w:tcW w:w="948" w:type="dxa"/>
          </w:tcPr>
          <w:p w14:paraId="1925E54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HU_11</w:t>
            </w:r>
          </w:p>
        </w:tc>
        <w:tc>
          <w:tcPr>
            <w:tcW w:w="3576" w:type="dxa"/>
          </w:tcPr>
          <w:p w14:paraId="5DD937CB"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ver mi perfil ecológico. </w:t>
            </w:r>
          </w:p>
          <w:p w14:paraId="713E5BA2" w14:textId="77777777" w:rsidR="008E28EB" w:rsidRPr="008E28EB" w:rsidRDefault="008E28EB" w:rsidP="003B21A1">
            <w:pPr>
              <w:spacing w:line="360" w:lineRule="auto"/>
              <w:jc w:val="both"/>
              <w:rPr>
                <w:rFonts w:eastAsia="Calibri"/>
                <w:sz w:val="22"/>
                <w:szCs w:val="22"/>
              </w:rPr>
            </w:pPr>
          </w:p>
        </w:tc>
        <w:tc>
          <w:tcPr>
            <w:tcW w:w="1603" w:type="dxa"/>
          </w:tcPr>
          <w:p w14:paraId="004E3D7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MEDIA</w:t>
            </w:r>
          </w:p>
        </w:tc>
        <w:tc>
          <w:tcPr>
            <w:tcW w:w="1657" w:type="dxa"/>
          </w:tcPr>
          <w:p w14:paraId="5499534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191BA79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28975447" w14:textId="77777777" w:rsidTr="008E28EB">
        <w:tc>
          <w:tcPr>
            <w:tcW w:w="948" w:type="dxa"/>
          </w:tcPr>
          <w:p w14:paraId="05087879"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HU_12</w:t>
            </w:r>
          </w:p>
        </w:tc>
        <w:tc>
          <w:tcPr>
            <w:tcW w:w="3576" w:type="dxa"/>
          </w:tcPr>
          <w:p w14:paraId="31027108"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enviar mensajes a los usuarios registrados en el sistema. </w:t>
            </w:r>
          </w:p>
          <w:p w14:paraId="45B706CA" w14:textId="77777777" w:rsidR="008E28EB" w:rsidRPr="008E28EB" w:rsidRDefault="008E28EB" w:rsidP="003B21A1">
            <w:pPr>
              <w:spacing w:line="360" w:lineRule="auto"/>
              <w:jc w:val="both"/>
              <w:rPr>
                <w:rFonts w:eastAsia="Calibri"/>
                <w:sz w:val="22"/>
                <w:szCs w:val="22"/>
              </w:rPr>
            </w:pPr>
          </w:p>
        </w:tc>
        <w:tc>
          <w:tcPr>
            <w:tcW w:w="1603" w:type="dxa"/>
          </w:tcPr>
          <w:p w14:paraId="198C46C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lastRenderedPageBreak/>
              <w:t>MEDIA</w:t>
            </w:r>
          </w:p>
        </w:tc>
        <w:tc>
          <w:tcPr>
            <w:tcW w:w="1657" w:type="dxa"/>
          </w:tcPr>
          <w:p w14:paraId="3584208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28DFB10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72142BAF" w14:textId="77777777" w:rsidTr="008E28EB">
        <w:tc>
          <w:tcPr>
            <w:tcW w:w="948" w:type="dxa"/>
          </w:tcPr>
          <w:p w14:paraId="5088EF8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HU_13</w:t>
            </w:r>
          </w:p>
        </w:tc>
        <w:tc>
          <w:tcPr>
            <w:tcW w:w="3576" w:type="dxa"/>
          </w:tcPr>
          <w:p w14:paraId="3058D4D2"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ver las publicaciones y novedades de los usuarios registrados en el sistema. </w:t>
            </w:r>
          </w:p>
          <w:p w14:paraId="5AE95587" w14:textId="77777777" w:rsidR="008E28EB" w:rsidRPr="008E28EB" w:rsidRDefault="008E28EB" w:rsidP="003B21A1">
            <w:pPr>
              <w:spacing w:line="360" w:lineRule="auto"/>
              <w:jc w:val="both"/>
              <w:rPr>
                <w:rFonts w:eastAsia="Calibri"/>
                <w:sz w:val="22"/>
                <w:szCs w:val="22"/>
              </w:rPr>
            </w:pPr>
          </w:p>
        </w:tc>
        <w:tc>
          <w:tcPr>
            <w:tcW w:w="1603" w:type="dxa"/>
          </w:tcPr>
          <w:p w14:paraId="448302B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710B3AA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43" w:type="dxa"/>
          </w:tcPr>
          <w:p w14:paraId="56D6309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XL</w:t>
            </w:r>
          </w:p>
        </w:tc>
      </w:tr>
      <w:tr w:rsidR="008E28EB" w:rsidRPr="008E28EB" w14:paraId="3157D810" w14:textId="77777777" w:rsidTr="008E28EB">
        <w:tc>
          <w:tcPr>
            <w:tcW w:w="948" w:type="dxa"/>
          </w:tcPr>
          <w:p w14:paraId="0ADCD64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HU_14</w:t>
            </w:r>
          </w:p>
        </w:tc>
        <w:tc>
          <w:tcPr>
            <w:tcW w:w="3576" w:type="dxa"/>
          </w:tcPr>
          <w:p w14:paraId="55164062" w14:textId="77777777" w:rsidR="008E28EB" w:rsidRPr="008E28EB" w:rsidRDefault="008E28EB" w:rsidP="003B21A1">
            <w:pPr>
              <w:pStyle w:val="NormalWeb"/>
              <w:spacing w:line="360" w:lineRule="auto"/>
              <w:jc w:val="both"/>
              <w:rPr>
                <w:sz w:val="22"/>
                <w:szCs w:val="22"/>
              </w:rPr>
            </w:pPr>
            <w:r w:rsidRPr="008E28EB">
              <w:rPr>
                <w:sz w:val="22"/>
                <w:szCs w:val="22"/>
              </w:rPr>
              <w:t>Como usuario autenticado requiero postular a las publicaciones de reciclaje de otros usuarios.</w:t>
            </w:r>
          </w:p>
        </w:tc>
        <w:tc>
          <w:tcPr>
            <w:tcW w:w="1603" w:type="dxa"/>
          </w:tcPr>
          <w:p w14:paraId="51B0C57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05946C9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2A16376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02258AA9" w14:textId="77777777" w:rsidTr="008E28EB">
        <w:tc>
          <w:tcPr>
            <w:tcW w:w="948" w:type="dxa"/>
          </w:tcPr>
          <w:p w14:paraId="1208A466"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HU_15</w:t>
            </w:r>
          </w:p>
        </w:tc>
        <w:tc>
          <w:tcPr>
            <w:tcW w:w="3576" w:type="dxa"/>
          </w:tcPr>
          <w:p w14:paraId="70979493" w14:textId="77777777" w:rsidR="008E28EB" w:rsidRPr="008E28EB" w:rsidRDefault="008E28EB" w:rsidP="003B21A1">
            <w:pPr>
              <w:pStyle w:val="NormalWeb"/>
              <w:spacing w:line="360" w:lineRule="auto"/>
              <w:jc w:val="both"/>
              <w:rPr>
                <w:sz w:val="22"/>
                <w:szCs w:val="22"/>
              </w:rPr>
            </w:pPr>
            <w:r w:rsidRPr="008E28EB">
              <w:rPr>
                <w:rFonts w:eastAsia="Calibri"/>
                <w:sz w:val="22"/>
                <w:szCs w:val="22"/>
              </w:rPr>
              <w:t>Como usuario autenticado requiero ver mis notificaciones.</w:t>
            </w:r>
          </w:p>
        </w:tc>
        <w:tc>
          <w:tcPr>
            <w:tcW w:w="1603" w:type="dxa"/>
          </w:tcPr>
          <w:p w14:paraId="022BBC1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62DBC5C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243E393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51FCC363" w14:textId="77777777" w:rsidTr="008E28EB">
        <w:tc>
          <w:tcPr>
            <w:tcW w:w="948" w:type="dxa"/>
          </w:tcPr>
          <w:p w14:paraId="75453827"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HU_16</w:t>
            </w:r>
          </w:p>
        </w:tc>
        <w:tc>
          <w:tcPr>
            <w:tcW w:w="3576" w:type="dxa"/>
          </w:tcPr>
          <w:p w14:paraId="7B882A4D"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regístrame en el en el sistema. </w:t>
            </w:r>
          </w:p>
          <w:p w14:paraId="31CBBFBD" w14:textId="77777777" w:rsidR="008E28EB" w:rsidRPr="008E28EB" w:rsidRDefault="008E28EB" w:rsidP="003B21A1">
            <w:pPr>
              <w:pStyle w:val="NormalWeb"/>
              <w:spacing w:line="360" w:lineRule="auto"/>
              <w:jc w:val="both"/>
              <w:rPr>
                <w:rFonts w:eastAsia="Calibri"/>
                <w:sz w:val="22"/>
                <w:szCs w:val="22"/>
              </w:rPr>
            </w:pPr>
          </w:p>
        </w:tc>
        <w:tc>
          <w:tcPr>
            <w:tcW w:w="1603" w:type="dxa"/>
          </w:tcPr>
          <w:p w14:paraId="7087818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19824B3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368CC8B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46B1CEFA" w14:textId="77777777" w:rsidTr="008E28EB">
        <w:tc>
          <w:tcPr>
            <w:tcW w:w="948" w:type="dxa"/>
          </w:tcPr>
          <w:p w14:paraId="68E07B9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HU_17</w:t>
            </w:r>
          </w:p>
        </w:tc>
        <w:tc>
          <w:tcPr>
            <w:tcW w:w="3576" w:type="dxa"/>
          </w:tcPr>
          <w:p w14:paraId="06F131E9" w14:textId="77777777" w:rsidR="008E28EB" w:rsidRPr="008E28EB" w:rsidRDefault="008E28EB" w:rsidP="003B21A1">
            <w:pPr>
              <w:pStyle w:val="NormalWeb"/>
              <w:spacing w:line="360" w:lineRule="auto"/>
              <w:jc w:val="both"/>
              <w:rPr>
                <w:sz w:val="22"/>
                <w:szCs w:val="22"/>
              </w:rPr>
            </w:pPr>
            <w:r w:rsidRPr="008E28EB">
              <w:rPr>
                <w:sz w:val="22"/>
                <w:szCs w:val="22"/>
              </w:rPr>
              <w:t xml:space="preserve">Como usuario autenticado requiero modificar mi perfil </w:t>
            </w:r>
          </w:p>
          <w:p w14:paraId="6E146F04" w14:textId="77777777" w:rsidR="008E28EB" w:rsidRPr="008E28EB" w:rsidRDefault="008E28EB" w:rsidP="003B21A1">
            <w:pPr>
              <w:pStyle w:val="NormalWeb"/>
              <w:spacing w:line="360" w:lineRule="auto"/>
              <w:jc w:val="both"/>
              <w:rPr>
                <w:sz w:val="22"/>
                <w:szCs w:val="22"/>
              </w:rPr>
            </w:pPr>
          </w:p>
        </w:tc>
        <w:tc>
          <w:tcPr>
            <w:tcW w:w="1603" w:type="dxa"/>
          </w:tcPr>
          <w:p w14:paraId="20F3CF3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44610DA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5A56957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2BCE5B40" w14:textId="77777777" w:rsidTr="008E28EB">
        <w:tc>
          <w:tcPr>
            <w:tcW w:w="948" w:type="dxa"/>
          </w:tcPr>
          <w:p w14:paraId="2E5E1C3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HT_05</w:t>
            </w:r>
          </w:p>
        </w:tc>
        <w:tc>
          <w:tcPr>
            <w:tcW w:w="3576" w:type="dxa"/>
          </w:tcPr>
          <w:p w14:paraId="6B6E650A" w14:textId="77777777" w:rsidR="008E28EB" w:rsidRPr="008E28EB" w:rsidRDefault="008E28EB" w:rsidP="003B21A1">
            <w:pPr>
              <w:pStyle w:val="NormalWeb"/>
              <w:spacing w:line="360" w:lineRule="auto"/>
              <w:jc w:val="both"/>
              <w:rPr>
                <w:sz w:val="22"/>
                <w:szCs w:val="22"/>
              </w:rPr>
            </w:pPr>
            <w:r w:rsidRPr="008E28EB">
              <w:rPr>
                <w:sz w:val="22"/>
                <w:szCs w:val="22"/>
              </w:rPr>
              <w:t>Como desarrollador necesito elaborar la documentación del sistema.</w:t>
            </w:r>
          </w:p>
        </w:tc>
        <w:tc>
          <w:tcPr>
            <w:tcW w:w="1603" w:type="dxa"/>
          </w:tcPr>
          <w:p w14:paraId="05272DC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4B1378D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4510AD1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49784946" w14:textId="77777777" w:rsidTr="008E28EB">
        <w:tc>
          <w:tcPr>
            <w:tcW w:w="948" w:type="dxa"/>
          </w:tcPr>
          <w:p w14:paraId="268F69B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HT_06</w:t>
            </w:r>
          </w:p>
        </w:tc>
        <w:tc>
          <w:tcPr>
            <w:tcW w:w="3576" w:type="dxa"/>
          </w:tcPr>
          <w:p w14:paraId="66D64AB2" w14:textId="77777777" w:rsidR="008E28EB" w:rsidRPr="008E28EB" w:rsidRDefault="008E28EB" w:rsidP="003B21A1">
            <w:pPr>
              <w:pStyle w:val="NormalWeb"/>
              <w:spacing w:line="360" w:lineRule="auto"/>
              <w:jc w:val="both"/>
              <w:rPr>
                <w:sz w:val="22"/>
                <w:szCs w:val="22"/>
              </w:rPr>
            </w:pPr>
            <w:r w:rsidRPr="008E28EB">
              <w:rPr>
                <w:sz w:val="22"/>
                <w:szCs w:val="22"/>
              </w:rPr>
              <w:t>Como desarrollador necesito realizar el despliegue del sistema en el servidor.</w:t>
            </w:r>
          </w:p>
        </w:tc>
        <w:tc>
          <w:tcPr>
            <w:tcW w:w="1603" w:type="dxa"/>
          </w:tcPr>
          <w:p w14:paraId="45FC6CA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BAJA</w:t>
            </w:r>
          </w:p>
        </w:tc>
        <w:tc>
          <w:tcPr>
            <w:tcW w:w="1657" w:type="dxa"/>
          </w:tcPr>
          <w:p w14:paraId="7FE0076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43" w:type="dxa"/>
          </w:tcPr>
          <w:p w14:paraId="5089972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w:t>
            </w:r>
          </w:p>
        </w:tc>
      </w:tr>
      <w:tr w:rsidR="008E28EB" w:rsidRPr="008E28EB" w14:paraId="1EDC5557" w14:textId="77777777" w:rsidTr="008E28EB">
        <w:tc>
          <w:tcPr>
            <w:tcW w:w="4524" w:type="dxa"/>
            <w:gridSpan w:val="2"/>
          </w:tcPr>
          <w:p w14:paraId="269FCC5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TOTAL</w:t>
            </w:r>
          </w:p>
        </w:tc>
        <w:tc>
          <w:tcPr>
            <w:tcW w:w="4303" w:type="dxa"/>
            <w:gridSpan w:val="3"/>
          </w:tcPr>
          <w:p w14:paraId="5B6DD049" w14:textId="31BEAC80" w:rsidR="008E28EB" w:rsidRPr="008E28EB" w:rsidRDefault="008E28EB" w:rsidP="003B21A1">
            <w:pPr>
              <w:spacing w:line="360" w:lineRule="auto"/>
              <w:jc w:val="both"/>
              <w:rPr>
                <w:rFonts w:eastAsia="Calibri"/>
                <w:sz w:val="22"/>
                <w:szCs w:val="22"/>
              </w:rPr>
            </w:pPr>
            <w:r w:rsidRPr="008E28EB">
              <w:rPr>
                <w:rFonts w:eastAsia="Calibri"/>
                <w:sz w:val="22"/>
                <w:szCs w:val="22"/>
              </w:rPr>
              <w:t>6</w:t>
            </w:r>
            <w:r w:rsidR="00E44EF4">
              <w:rPr>
                <w:rFonts w:eastAsia="Calibri"/>
                <w:sz w:val="22"/>
                <w:szCs w:val="22"/>
              </w:rPr>
              <w:t>2</w:t>
            </w:r>
            <w:r w:rsidRPr="008E28EB">
              <w:rPr>
                <w:rFonts w:eastAsia="Calibri"/>
                <w:sz w:val="22"/>
                <w:szCs w:val="22"/>
              </w:rPr>
              <w:t>0</w:t>
            </w:r>
          </w:p>
        </w:tc>
      </w:tr>
    </w:tbl>
    <w:p w14:paraId="05C2B5C3" w14:textId="77777777" w:rsidR="008E28EB" w:rsidRPr="0040193C" w:rsidRDefault="008E28EB" w:rsidP="003B21A1">
      <w:pPr>
        <w:spacing w:line="360" w:lineRule="auto"/>
        <w:rPr>
          <w:rFonts w:eastAsia="Calibri"/>
          <w:sz w:val="16"/>
          <w:szCs w:val="16"/>
        </w:rPr>
      </w:pPr>
      <w:bookmarkStart w:id="39" w:name="_Toc464625008"/>
      <w:bookmarkEnd w:id="35"/>
      <w:r w:rsidRPr="0040193C">
        <w:rPr>
          <w:b/>
          <w:sz w:val="16"/>
          <w:szCs w:val="16"/>
        </w:rPr>
        <w:t xml:space="preserve">Realizado </w:t>
      </w:r>
      <w:r w:rsidRPr="0040193C">
        <w:rPr>
          <w:rFonts w:eastAsia="Calibri"/>
          <w:b/>
          <w:bCs/>
          <w:sz w:val="16"/>
          <w:szCs w:val="16"/>
        </w:rPr>
        <w:t xml:space="preserve">por: </w:t>
      </w:r>
      <w:r w:rsidRPr="0040193C">
        <w:rPr>
          <w:rFonts w:eastAsia="Calibri"/>
          <w:sz w:val="16"/>
          <w:szCs w:val="16"/>
        </w:rPr>
        <w:t>Freddy Lema, 2020</w:t>
      </w:r>
    </w:p>
    <w:p w14:paraId="19C3B470" w14:textId="77777777" w:rsidR="008E28EB" w:rsidRPr="008E28EB" w:rsidRDefault="008E28EB" w:rsidP="003B21A1">
      <w:pPr>
        <w:keepNext/>
        <w:keepLines/>
        <w:spacing w:line="360" w:lineRule="auto"/>
        <w:jc w:val="both"/>
        <w:outlineLvl w:val="1"/>
        <w:rPr>
          <w:b/>
          <w:sz w:val="22"/>
          <w:szCs w:val="22"/>
        </w:rPr>
      </w:pPr>
    </w:p>
    <w:p w14:paraId="03EDE1D1" w14:textId="77777777" w:rsidR="008E28EB" w:rsidRPr="008E28EB" w:rsidRDefault="008E28EB" w:rsidP="003B21A1">
      <w:pPr>
        <w:pStyle w:val="Ttulo3"/>
      </w:pPr>
      <w:bookmarkStart w:id="40" w:name="_Toc63101625"/>
      <w:r w:rsidRPr="008E28EB">
        <w:t>Sprint Backlog</w:t>
      </w:r>
      <w:bookmarkEnd w:id="39"/>
      <w:bookmarkEnd w:id="40"/>
    </w:p>
    <w:p w14:paraId="57FCBA15" w14:textId="77777777" w:rsidR="008E28EB" w:rsidRPr="008E28EB" w:rsidRDefault="008E28EB" w:rsidP="003B21A1">
      <w:pPr>
        <w:keepNext/>
        <w:keepLines/>
        <w:spacing w:line="360" w:lineRule="auto"/>
        <w:jc w:val="both"/>
        <w:outlineLvl w:val="1"/>
        <w:rPr>
          <w:b/>
          <w:sz w:val="22"/>
          <w:szCs w:val="22"/>
        </w:rPr>
      </w:pPr>
    </w:p>
    <w:p w14:paraId="157BA973" w14:textId="3A8DE2BD" w:rsidR="008E28EB" w:rsidRDefault="00665E43" w:rsidP="003B21A1">
      <w:pPr>
        <w:spacing w:line="360" w:lineRule="auto"/>
        <w:jc w:val="both"/>
        <w:rPr>
          <w:rFonts w:eastAsia="Calibri"/>
          <w:sz w:val="22"/>
          <w:szCs w:val="22"/>
        </w:rPr>
      </w:pPr>
      <w:r>
        <w:rPr>
          <w:rFonts w:eastAsia="Calibri"/>
          <w:sz w:val="22"/>
          <w:szCs w:val="22"/>
        </w:rPr>
        <w:t>Al establecer los requisitos</w:t>
      </w:r>
      <w:r w:rsidR="00433CFC">
        <w:rPr>
          <w:rFonts w:eastAsia="Calibri"/>
          <w:sz w:val="22"/>
          <w:szCs w:val="22"/>
        </w:rPr>
        <w:t xml:space="preserve"> y definirlos en el </w:t>
      </w:r>
      <w:proofErr w:type="spellStart"/>
      <w:r w:rsidR="00433CFC">
        <w:rPr>
          <w:rFonts w:eastAsia="Calibri"/>
          <w:sz w:val="22"/>
          <w:szCs w:val="22"/>
        </w:rPr>
        <w:t>Product</w:t>
      </w:r>
      <w:proofErr w:type="spellEnd"/>
      <w:r w:rsidR="00433CFC">
        <w:rPr>
          <w:rFonts w:eastAsia="Calibri"/>
          <w:sz w:val="22"/>
          <w:szCs w:val="22"/>
        </w:rPr>
        <w:t xml:space="preserve"> Backlog se procede realizar el Sprint Backlog el cual contiene todas las historias técnicas y de usuario definidas anteriormente</w:t>
      </w:r>
      <w:r w:rsidR="008E28EB" w:rsidRPr="008E28EB">
        <w:rPr>
          <w:rFonts w:eastAsia="Calibri"/>
          <w:sz w:val="22"/>
          <w:szCs w:val="22"/>
        </w:rPr>
        <w:t xml:space="preserve">. La </w:t>
      </w:r>
      <w:r w:rsidR="00CE391A" w:rsidRPr="00CE391A">
        <w:rPr>
          <w:rFonts w:eastAsia="Calibri"/>
          <w:b/>
          <w:bCs/>
          <w:sz w:val="22"/>
          <w:szCs w:val="22"/>
        </w:rPr>
        <w:t>Ta</w:t>
      </w:r>
      <w:r w:rsidR="008E28EB" w:rsidRPr="00CE391A">
        <w:rPr>
          <w:rFonts w:eastAsia="Calibri"/>
          <w:b/>
          <w:bCs/>
          <w:sz w:val="22"/>
          <w:szCs w:val="22"/>
        </w:rPr>
        <w:t>bla 4</w:t>
      </w:r>
      <w:r w:rsidR="00CE391A" w:rsidRPr="00CE391A">
        <w:rPr>
          <w:rFonts w:eastAsia="Calibri"/>
          <w:b/>
          <w:bCs/>
          <w:sz w:val="22"/>
          <w:szCs w:val="22"/>
        </w:rPr>
        <w:t>-3</w:t>
      </w:r>
      <w:r w:rsidR="008E28EB" w:rsidRPr="008E28EB">
        <w:rPr>
          <w:rFonts w:eastAsia="Calibri"/>
          <w:sz w:val="22"/>
          <w:szCs w:val="22"/>
        </w:rPr>
        <w:t xml:space="preserve"> contiene los detalles del Sprint Backlog organizados por iteraciones, </w:t>
      </w:r>
      <w:r w:rsidR="00FD38ED">
        <w:rPr>
          <w:rFonts w:eastAsia="Calibri"/>
          <w:sz w:val="22"/>
          <w:szCs w:val="22"/>
        </w:rPr>
        <w:t>representado una guía que el desarrollador debe seguir para cumplir con cada una de las historias, además de cumplir con las fechas establecidas en cada una de ellas.</w:t>
      </w:r>
    </w:p>
    <w:p w14:paraId="3849035E" w14:textId="77777777" w:rsidR="0040193C" w:rsidRPr="008E28EB" w:rsidRDefault="0040193C" w:rsidP="003B21A1">
      <w:pPr>
        <w:spacing w:line="360" w:lineRule="auto"/>
        <w:jc w:val="both"/>
        <w:rPr>
          <w:rFonts w:eastAsia="Calibri"/>
          <w:sz w:val="22"/>
          <w:szCs w:val="22"/>
        </w:rPr>
      </w:pPr>
    </w:p>
    <w:p w14:paraId="26CBB91B" w14:textId="20AACAA9" w:rsidR="008E28EB" w:rsidRPr="0040193C" w:rsidRDefault="0040193C" w:rsidP="0040193C">
      <w:pPr>
        <w:pStyle w:val="Descripcin"/>
        <w:rPr>
          <w:rFonts w:cs="Times New Roman"/>
          <w:i w:val="0"/>
          <w:iCs w:val="0"/>
          <w:color w:val="000000" w:themeColor="text1"/>
          <w:sz w:val="21"/>
          <w:szCs w:val="21"/>
        </w:rPr>
      </w:pPr>
      <w:r w:rsidRPr="0040193C">
        <w:rPr>
          <w:b/>
          <w:bCs/>
          <w:i w:val="0"/>
          <w:iCs w:val="0"/>
          <w:sz w:val="22"/>
          <w:szCs w:val="22"/>
        </w:rPr>
        <w:t xml:space="preserve">Tabla </w:t>
      </w:r>
      <w:r w:rsidRPr="0040193C">
        <w:rPr>
          <w:b/>
          <w:bCs/>
          <w:i w:val="0"/>
          <w:iCs w:val="0"/>
          <w:sz w:val="22"/>
          <w:szCs w:val="22"/>
        </w:rPr>
        <w:fldChar w:fldCharType="begin"/>
      </w:r>
      <w:r w:rsidRPr="0040193C">
        <w:rPr>
          <w:b/>
          <w:bCs/>
          <w:i w:val="0"/>
          <w:iCs w:val="0"/>
          <w:sz w:val="22"/>
          <w:szCs w:val="22"/>
        </w:rPr>
        <w:instrText xml:space="preserve"> SEQ Tabla \* ARABIC </w:instrText>
      </w:r>
      <w:r w:rsidRPr="0040193C">
        <w:rPr>
          <w:b/>
          <w:bCs/>
          <w:i w:val="0"/>
          <w:iCs w:val="0"/>
          <w:sz w:val="22"/>
          <w:szCs w:val="22"/>
        </w:rPr>
        <w:fldChar w:fldCharType="separate"/>
      </w:r>
      <w:r w:rsidR="00117432">
        <w:rPr>
          <w:b/>
          <w:bCs/>
          <w:i w:val="0"/>
          <w:iCs w:val="0"/>
          <w:noProof/>
          <w:sz w:val="22"/>
          <w:szCs w:val="22"/>
        </w:rPr>
        <w:t>5</w:t>
      </w:r>
      <w:r w:rsidRPr="0040193C">
        <w:rPr>
          <w:b/>
          <w:bCs/>
          <w:i w:val="0"/>
          <w:iCs w:val="0"/>
          <w:sz w:val="22"/>
          <w:szCs w:val="22"/>
        </w:rPr>
        <w:fldChar w:fldCharType="end"/>
      </w:r>
      <w:r w:rsidRPr="0040193C">
        <w:rPr>
          <w:b/>
          <w:bCs/>
          <w:i w:val="0"/>
          <w:iCs w:val="0"/>
          <w:sz w:val="22"/>
          <w:szCs w:val="22"/>
        </w:rPr>
        <w:t>-3:</w:t>
      </w:r>
      <w:r w:rsidRPr="0040193C">
        <w:rPr>
          <w:i w:val="0"/>
          <w:iCs w:val="0"/>
          <w:sz w:val="22"/>
          <w:szCs w:val="22"/>
        </w:rPr>
        <w:t xml:space="preserve"> Sprint Backlog</w:t>
      </w:r>
    </w:p>
    <w:tbl>
      <w:tblPr>
        <w:tblStyle w:val="Tablaconcuadrculaclara"/>
        <w:tblW w:w="0" w:type="auto"/>
        <w:tblLook w:val="04A0" w:firstRow="1" w:lastRow="0" w:firstColumn="1" w:lastColumn="0" w:noHBand="0" w:noVBand="1"/>
      </w:tblPr>
      <w:tblGrid>
        <w:gridCol w:w="1043"/>
        <w:gridCol w:w="1237"/>
        <w:gridCol w:w="1938"/>
        <w:gridCol w:w="2016"/>
        <w:gridCol w:w="1590"/>
        <w:gridCol w:w="1003"/>
      </w:tblGrid>
      <w:tr w:rsidR="008E28EB" w:rsidRPr="008E28EB" w14:paraId="755C0BC4" w14:textId="77777777" w:rsidTr="008E28EB">
        <w:tc>
          <w:tcPr>
            <w:tcW w:w="1043" w:type="dxa"/>
          </w:tcPr>
          <w:p w14:paraId="708913D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lastRenderedPageBreak/>
              <w:t>SPRINT</w:t>
            </w:r>
          </w:p>
        </w:tc>
        <w:tc>
          <w:tcPr>
            <w:tcW w:w="1237" w:type="dxa"/>
          </w:tcPr>
          <w:p w14:paraId="55CA8FB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ID</w:t>
            </w:r>
          </w:p>
        </w:tc>
        <w:tc>
          <w:tcPr>
            <w:tcW w:w="1938" w:type="dxa"/>
          </w:tcPr>
          <w:p w14:paraId="56F9633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Fecha Inicio</w:t>
            </w:r>
          </w:p>
        </w:tc>
        <w:tc>
          <w:tcPr>
            <w:tcW w:w="2016" w:type="dxa"/>
          </w:tcPr>
          <w:p w14:paraId="3860CE4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Fecha Fin</w:t>
            </w:r>
          </w:p>
        </w:tc>
        <w:tc>
          <w:tcPr>
            <w:tcW w:w="1590" w:type="dxa"/>
          </w:tcPr>
          <w:p w14:paraId="74D5B58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PUNTOS ESTIMADOS</w:t>
            </w:r>
          </w:p>
        </w:tc>
        <w:tc>
          <w:tcPr>
            <w:tcW w:w="1003" w:type="dxa"/>
          </w:tcPr>
          <w:p w14:paraId="45A2106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TOTAL</w:t>
            </w:r>
          </w:p>
        </w:tc>
      </w:tr>
      <w:tr w:rsidR="008E28EB" w:rsidRPr="008E28EB" w14:paraId="0D1043A3" w14:textId="77777777" w:rsidTr="008E28EB">
        <w:tc>
          <w:tcPr>
            <w:tcW w:w="1043" w:type="dxa"/>
          </w:tcPr>
          <w:p w14:paraId="673C61E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w:t>
            </w:r>
          </w:p>
        </w:tc>
        <w:tc>
          <w:tcPr>
            <w:tcW w:w="1237" w:type="dxa"/>
          </w:tcPr>
          <w:p w14:paraId="1285A78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HT_01</w:t>
            </w:r>
          </w:p>
          <w:p w14:paraId="2C78A522" w14:textId="77777777" w:rsidR="008E28EB" w:rsidRPr="008E28EB" w:rsidRDefault="008E28EB" w:rsidP="003B21A1">
            <w:pPr>
              <w:spacing w:line="360" w:lineRule="auto"/>
              <w:jc w:val="both"/>
              <w:rPr>
                <w:rFonts w:eastAsia="Calibri"/>
                <w:sz w:val="22"/>
                <w:szCs w:val="22"/>
              </w:rPr>
            </w:pPr>
          </w:p>
        </w:tc>
        <w:tc>
          <w:tcPr>
            <w:tcW w:w="1938" w:type="dxa"/>
          </w:tcPr>
          <w:p w14:paraId="2B63E0F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01/10/2020</w:t>
            </w:r>
          </w:p>
        </w:tc>
        <w:tc>
          <w:tcPr>
            <w:tcW w:w="2016" w:type="dxa"/>
          </w:tcPr>
          <w:p w14:paraId="31B9645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07/10/2020</w:t>
            </w:r>
          </w:p>
        </w:tc>
        <w:tc>
          <w:tcPr>
            <w:tcW w:w="1590" w:type="dxa"/>
          </w:tcPr>
          <w:p w14:paraId="304BB2A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63108D7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93D6DBA" w14:textId="77777777" w:rsidTr="008E28EB">
        <w:tc>
          <w:tcPr>
            <w:tcW w:w="1043" w:type="dxa"/>
            <w:vMerge w:val="restart"/>
          </w:tcPr>
          <w:p w14:paraId="43FF6E2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2</w:t>
            </w:r>
          </w:p>
        </w:tc>
        <w:tc>
          <w:tcPr>
            <w:tcW w:w="1237" w:type="dxa"/>
          </w:tcPr>
          <w:p w14:paraId="3932836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HT_02</w:t>
            </w:r>
          </w:p>
          <w:p w14:paraId="61E7ABBB" w14:textId="77777777" w:rsidR="008E28EB" w:rsidRPr="008E28EB" w:rsidRDefault="008E28EB" w:rsidP="003B21A1">
            <w:pPr>
              <w:spacing w:line="360" w:lineRule="auto"/>
              <w:jc w:val="both"/>
              <w:rPr>
                <w:rFonts w:eastAsia="Calibri"/>
                <w:sz w:val="22"/>
                <w:szCs w:val="22"/>
              </w:rPr>
            </w:pPr>
          </w:p>
        </w:tc>
        <w:tc>
          <w:tcPr>
            <w:tcW w:w="1938" w:type="dxa"/>
          </w:tcPr>
          <w:p w14:paraId="0FB4104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08/10/2020</w:t>
            </w:r>
          </w:p>
        </w:tc>
        <w:tc>
          <w:tcPr>
            <w:tcW w:w="2016" w:type="dxa"/>
          </w:tcPr>
          <w:p w14:paraId="09E2655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10/10/2020</w:t>
            </w:r>
          </w:p>
        </w:tc>
        <w:tc>
          <w:tcPr>
            <w:tcW w:w="1590" w:type="dxa"/>
          </w:tcPr>
          <w:p w14:paraId="4D568EC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10</w:t>
            </w:r>
          </w:p>
        </w:tc>
        <w:tc>
          <w:tcPr>
            <w:tcW w:w="1003" w:type="dxa"/>
            <w:vMerge w:val="restart"/>
          </w:tcPr>
          <w:p w14:paraId="0CAF34EB" w14:textId="77777777" w:rsidR="008E28EB" w:rsidRPr="008E28EB" w:rsidRDefault="008E28EB" w:rsidP="003B21A1">
            <w:pPr>
              <w:spacing w:line="360" w:lineRule="auto"/>
              <w:jc w:val="both"/>
              <w:rPr>
                <w:rFonts w:eastAsia="Calibri"/>
                <w:sz w:val="22"/>
                <w:szCs w:val="22"/>
              </w:rPr>
            </w:pPr>
          </w:p>
          <w:p w14:paraId="388DD4B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p w14:paraId="3425626B" w14:textId="77777777" w:rsidR="008E28EB" w:rsidRPr="008E28EB" w:rsidRDefault="008E28EB" w:rsidP="003B21A1">
            <w:pPr>
              <w:spacing w:line="360" w:lineRule="auto"/>
              <w:jc w:val="both"/>
              <w:rPr>
                <w:rFonts w:eastAsia="Calibri"/>
                <w:sz w:val="22"/>
                <w:szCs w:val="22"/>
              </w:rPr>
            </w:pPr>
          </w:p>
        </w:tc>
      </w:tr>
      <w:tr w:rsidR="008E28EB" w:rsidRPr="008E28EB" w14:paraId="0BA23B53" w14:textId="77777777" w:rsidTr="008E28EB">
        <w:tc>
          <w:tcPr>
            <w:tcW w:w="1043" w:type="dxa"/>
            <w:vMerge/>
          </w:tcPr>
          <w:p w14:paraId="64A73DA7" w14:textId="77777777" w:rsidR="008E28EB" w:rsidRPr="008E28EB" w:rsidRDefault="008E28EB" w:rsidP="003B21A1">
            <w:pPr>
              <w:spacing w:line="360" w:lineRule="auto"/>
              <w:jc w:val="both"/>
              <w:rPr>
                <w:rFonts w:eastAsia="Calibri"/>
                <w:b/>
                <w:bCs/>
                <w:sz w:val="22"/>
                <w:szCs w:val="22"/>
              </w:rPr>
            </w:pPr>
          </w:p>
        </w:tc>
        <w:tc>
          <w:tcPr>
            <w:tcW w:w="1237" w:type="dxa"/>
          </w:tcPr>
          <w:p w14:paraId="7EF51BA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HT_03</w:t>
            </w:r>
          </w:p>
          <w:p w14:paraId="1C32329B" w14:textId="77777777" w:rsidR="008E28EB" w:rsidRPr="008E28EB" w:rsidRDefault="008E28EB" w:rsidP="003B21A1">
            <w:pPr>
              <w:spacing w:line="360" w:lineRule="auto"/>
              <w:jc w:val="both"/>
              <w:rPr>
                <w:rFonts w:eastAsia="Calibri"/>
                <w:sz w:val="22"/>
                <w:szCs w:val="22"/>
              </w:rPr>
            </w:pPr>
          </w:p>
        </w:tc>
        <w:tc>
          <w:tcPr>
            <w:tcW w:w="1938" w:type="dxa"/>
          </w:tcPr>
          <w:p w14:paraId="4CCC177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11/10/2020</w:t>
            </w:r>
          </w:p>
        </w:tc>
        <w:tc>
          <w:tcPr>
            <w:tcW w:w="2016" w:type="dxa"/>
          </w:tcPr>
          <w:p w14:paraId="4CADCC3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15/10/2020</w:t>
            </w:r>
          </w:p>
        </w:tc>
        <w:tc>
          <w:tcPr>
            <w:tcW w:w="1590" w:type="dxa"/>
          </w:tcPr>
          <w:p w14:paraId="427FF72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10</w:t>
            </w:r>
          </w:p>
        </w:tc>
        <w:tc>
          <w:tcPr>
            <w:tcW w:w="1003" w:type="dxa"/>
            <w:vMerge/>
          </w:tcPr>
          <w:p w14:paraId="423879B7" w14:textId="77777777" w:rsidR="008E28EB" w:rsidRPr="008E28EB" w:rsidRDefault="008E28EB" w:rsidP="003B21A1">
            <w:pPr>
              <w:spacing w:line="360" w:lineRule="auto"/>
              <w:jc w:val="both"/>
              <w:rPr>
                <w:rFonts w:eastAsia="Calibri"/>
                <w:sz w:val="22"/>
                <w:szCs w:val="22"/>
              </w:rPr>
            </w:pPr>
          </w:p>
        </w:tc>
      </w:tr>
      <w:tr w:rsidR="008E28EB" w:rsidRPr="008E28EB" w14:paraId="2EA142FF" w14:textId="77777777" w:rsidTr="008E28EB">
        <w:tc>
          <w:tcPr>
            <w:tcW w:w="1043" w:type="dxa"/>
            <w:vMerge/>
          </w:tcPr>
          <w:p w14:paraId="69CA8A75" w14:textId="77777777" w:rsidR="008E28EB" w:rsidRPr="008E28EB" w:rsidRDefault="008E28EB" w:rsidP="003B21A1">
            <w:pPr>
              <w:spacing w:line="360" w:lineRule="auto"/>
              <w:jc w:val="both"/>
              <w:rPr>
                <w:rFonts w:eastAsia="Calibri"/>
                <w:b/>
                <w:bCs/>
                <w:sz w:val="22"/>
                <w:szCs w:val="22"/>
              </w:rPr>
            </w:pPr>
          </w:p>
        </w:tc>
        <w:tc>
          <w:tcPr>
            <w:tcW w:w="1237" w:type="dxa"/>
          </w:tcPr>
          <w:p w14:paraId="1A2EAA4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HT_04</w:t>
            </w:r>
          </w:p>
          <w:p w14:paraId="0B467435" w14:textId="77777777" w:rsidR="008E28EB" w:rsidRPr="008E28EB" w:rsidRDefault="008E28EB" w:rsidP="003B21A1">
            <w:pPr>
              <w:spacing w:line="360" w:lineRule="auto"/>
              <w:jc w:val="both"/>
              <w:rPr>
                <w:rFonts w:eastAsia="Calibri"/>
                <w:sz w:val="22"/>
                <w:szCs w:val="22"/>
              </w:rPr>
            </w:pPr>
          </w:p>
        </w:tc>
        <w:tc>
          <w:tcPr>
            <w:tcW w:w="1938" w:type="dxa"/>
          </w:tcPr>
          <w:p w14:paraId="28E4BAA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16/10/2020</w:t>
            </w:r>
          </w:p>
        </w:tc>
        <w:tc>
          <w:tcPr>
            <w:tcW w:w="2016" w:type="dxa"/>
          </w:tcPr>
          <w:p w14:paraId="69D917E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21/10/2020</w:t>
            </w:r>
          </w:p>
        </w:tc>
        <w:tc>
          <w:tcPr>
            <w:tcW w:w="1590" w:type="dxa"/>
          </w:tcPr>
          <w:p w14:paraId="4877734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298D5922" w14:textId="77777777" w:rsidR="008E28EB" w:rsidRPr="008E28EB" w:rsidRDefault="008E28EB" w:rsidP="003B21A1">
            <w:pPr>
              <w:spacing w:line="360" w:lineRule="auto"/>
              <w:jc w:val="both"/>
              <w:rPr>
                <w:rFonts w:eastAsia="Calibri"/>
                <w:sz w:val="22"/>
                <w:szCs w:val="22"/>
              </w:rPr>
            </w:pPr>
          </w:p>
        </w:tc>
      </w:tr>
      <w:tr w:rsidR="008E28EB" w:rsidRPr="008E28EB" w14:paraId="0294080B" w14:textId="77777777" w:rsidTr="008E28EB">
        <w:tc>
          <w:tcPr>
            <w:tcW w:w="1043" w:type="dxa"/>
          </w:tcPr>
          <w:p w14:paraId="7B93FBB6"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3</w:t>
            </w:r>
          </w:p>
        </w:tc>
        <w:tc>
          <w:tcPr>
            <w:tcW w:w="1237" w:type="dxa"/>
          </w:tcPr>
          <w:p w14:paraId="772C757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HU_01</w:t>
            </w:r>
          </w:p>
          <w:p w14:paraId="7FA35C46" w14:textId="77777777" w:rsidR="008E28EB" w:rsidRPr="008E28EB" w:rsidRDefault="008E28EB" w:rsidP="003B21A1">
            <w:pPr>
              <w:spacing w:line="360" w:lineRule="auto"/>
              <w:jc w:val="both"/>
              <w:rPr>
                <w:rFonts w:eastAsia="Calibri"/>
                <w:sz w:val="22"/>
                <w:szCs w:val="22"/>
              </w:rPr>
            </w:pPr>
          </w:p>
        </w:tc>
        <w:tc>
          <w:tcPr>
            <w:tcW w:w="1938" w:type="dxa"/>
          </w:tcPr>
          <w:p w14:paraId="3917E7F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22/10/2020</w:t>
            </w:r>
          </w:p>
        </w:tc>
        <w:tc>
          <w:tcPr>
            <w:tcW w:w="2016" w:type="dxa"/>
          </w:tcPr>
          <w:p w14:paraId="652B807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31/10/2020</w:t>
            </w:r>
          </w:p>
        </w:tc>
        <w:tc>
          <w:tcPr>
            <w:tcW w:w="1590" w:type="dxa"/>
          </w:tcPr>
          <w:p w14:paraId="50EB5D5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7068E13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1AF0407" w14:textId="77777777" w:rsidTr="008E28EB">
        <w:tc>
          <w:tcPr>
            <w:tcW w:w="1043" w:type="dxa"/>
            <w:vMerge w:val="restart"/>
          </w:tcPr>
          <w:p w14:paraId="04054F9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4</w:t>
            </w:r>
          </w:p>
        </w:tc>
        <w:tc>
          <w:tcPr>
            <w:tcW w:w="1237" w:type="dxa"/>
          </w:tcPr>
          <w:p w14:paraId="5AC9F85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HU_02</w:t>
            </w:r>
          </w:p>
          <w:p w14:paraId="11482452" w14:textId="77777777" w:rsidR="008E28EB" w:rsidRPr="008E28EB" w:rsidRDefault="008E28EB" w:rsidP="003B21A1">
            <w:pPr>
              <w:spacing w:line="360" w:lineRule="auto"/>
              <w:jc w:val="both"/>
              <w:rPr>
                <w:rFonts w:eastAsia="Calibri"/>
                <w:sz w:val="22"/>
                <w:szCs w:val="22"/>
              </w:rPr>
            </w:pPr>
          </w:p>
        </w:tc>
        <w:tc>
          <w:tcPr>
            <w:tcW w:w="1938" w:type="dxa"/>
          </w:tcPr>
          <w:p w14:paraId="17A60D5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01/11/2020</w:t>
            </w:r>
          </w:p>
        </w:tc>
        <w:tc>
          <w:tcPr>
            <w:tcW w:w="2016" w:type="dxa"/>
          </w:tcPr>
          <w:p w14:paraId="585BB61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03/11/2020</w:t>
            </w:r>
          </w:p>
        </w:tc>
        <w:tc>
          <w:tcPr>
            <w:tcW w:w="1590" w:type="dxa"/>
          </w:tcPr>
          <w:p w14:paraId="5165CCF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4974676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3F7D3B9" w14:textId="77777777" w:rsidTr="008E28EB">
        <w:tc>
          <w:tcPr>
            <w:tcW w:w="1043" w:type="dxa"/>
            <w:vMerge/>
          </w:tcPr>
          <w:p w14:paraId="023A49D4" w14:textId="77777777" w:rsidR="008E28EB" w:rsidRPr="008E28EB" w:rsidRDefault="008E28EB" w:rsidP="003B21A1">
            <w:pPr>
              <w:spacing w:line="360" w:lineRule="auto"/>
              <w:jc w:val="both"/>
              <w:rPr>
                <w:rFonts w:eastAsia="Calibri"/>
                <w:b/>
                <w:bCs/>
                <w:sz w:val="22"/>
                <w:szCs w:val="22"/>
              </w:rPr>
            </w:pPr>
          </w:p>
        </w:tc>
        <w:tc>
          <w:tcPr>
            <w:tcW w:w="1237" w:type="dxa"/>
          </w:tcPr>
          <w:p w14:paraId="112EEFD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HU_16</w:t>
            </w:r>
          </w:p>
          <w:p w14:paraId="50B473FC" w14:textId="77777777" w:rsidR="008E28EB" w:rsidRPr="008E28EB" w:rsidRDefault="008E28EB" w:rsidP="003B21A1">
            <w:pPr>
              <w:spacing w:line="360" w:lineRule="auto"/>
              <w:jc w:val="both"/>
              <w:rPr>
                <w:rFonts w:eastAsia="Calibri"/>
                <w:sz w:val="22"/>
                <w:szCs w:val="22"/>
              </w:rPr>
            </w:pPr>
          </w:p>
        </w:tc>
        <w:tc>
          <w:tcPr>
            <w:tcW w:w="1938" w:type="dxa"/>
          </w:tcPr>
          <w:p w14:paraId="35D269B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04/11/2020</w:t>
            </w:r>
          </w:p>
        </w:tc>
        <w:tc>
          <w:tcPr>
            <w:tcW w:w="2016" w:type="dxa"/>
          </w:tcPr>
          <w:p w14:paraId="642E127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07/11/2020</w:t>
            </w:r>
          </w:p>
        </w:tc>
        <w:tc>
          <w:tcPr>
            <w:tcW w:w="1590" w:type="dxa"/>
          </w:tcPr>
          <w:p w14:paraId="5686D3D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0D79C7EF" w14:textId="77777777" w:rsidR="008E28EB" w:rsidRPr="008E28EB" w:rsidRDefault="008E28EB" w:rsidP="003B21A1">
            <w:pPr>
              <w:spacing w:line="360" w:lineRule="auto"/>
              <w:jc w:val="both"/>
              <w:rPr>
                <w:rFonts w:eastAsia="Calibri"/>
                <w:sz w:val="22"/>
                <w:szCs w:val="22"/>
              </w:rPr>
            </w:pPr>
          </w:p>
        </w:tc>
      </w:tr>
      <w:tr w:rsidR="008E28EB" w:rsidRPr="008E28EB" w14:paraId="04445BB0" w14:textId="77777777" w:rsidTr="008E28EB">
        <w:tc>
          <w:tcPr>
            <w:tcW w:w="1043" w:type="dxa"/>
          </w:tcPr>
          <w:p w14:paraId="2582270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5</w:t>
            </w:r>
          </w:p>
        </w:tc>
        <w:tc>
          <w:tcPr>
            <w:tcW w:w="1237" w:type="dxa"/>
          </w:tcPr>
          <w:p w14:paraId="0D1F90E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HU_03</w:t>
            </w:r>
          </w:p>
          <w:p w14:paraId="0F05EC12" w14:textId="77777777" w:rsidR="008E28EB" w:rsidRPr="008E28EB" w:rsidRDefault="008E28EB" w:rsidP="003B21A1">
            <w:pPr>
              <w:spacing w:line="360" w:lineRule="auto"/>
              <w:jc w:val="both"/>
              <w:rPr>
                <w:rFonts w:eastAsia="Calibri"/>
                <w:sz w:val="22"/>
                <w:szCs w:val="22"/>
              </w:rPr>
            </w:pPr>
          </w:p>
        </w:tc>
        <w:tc>
          <w:tcPr>
            <w:tcW w:w="1938" w:type="dxa"/>
          </w:tcPr>
          <w:p w14:paraId="713E2A5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08/11/2020</w:t>
            </w:r>
          </w:p>
        </w:tc>
        <w:tc>
          <w:tcPr>
            <w:tcW w:w="2016" w:type="dxa"/>
          </w:tcPr>
          <w:p w14:paraId="78EAD6C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14/11/2020</w:t>
            </w:r>
          </w:p>
        </w:tc>
        <w:tc>
          <w:tcPr>
            <w:tcW w:w="1590" w:type="dxa"/>
          </w:tcPr>
          <w:p w14:paraId="643E1FF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3E5CAC2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1D15888C" w14:textId="77777777" w:rsidTr="008E28EB">
        <w:trPr>
          <w:trHeight w:val="369"/>
        </w:trPr>
        <w:tc>
          <w:tcPr>
            <w:tcW w:w="1043" w:type="dxa"/>
          </w:tcPr>
          <w:p w14:paraId="4D7E1F6A"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6</w:t>
            </w:r>
          </w:p>
        </w:tc>
        <w:tc>
          <w:tcPr>
            <w:tcW w:w="1237" w:type="dxa"/>
          </w:tcPr>
          <w:p w14:paraId="7A88135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HU_04</w:t>
            </w:r>
          </w:p>
          <w:p w14:paraId="515B4879" w14:textId="77777777" w:rsidR="008E28EB" w:rsidRPr="008E28EB" w:rsidRDefault="008E28EB" w:rsidP="003B21A1">
            <w:pPr>
              <w:spacing w:line="360" w:lineRule="auto"/>
              <w:jc w:val="both"/>
              <w:rPr>
                <w:rFonts w:eastAsia="Calibri"/>
                <w:sz w:val="22"/>
                <w:szCs w:val="22"/>
              </w:rPr>
            </w:pPr>
          </w:p>
        </w:tc>
        <w:tc>
          <w:tcPr>
            <w:tcW w:w="1938" w:type="dxa"/>
          </w:tcPr>
          <w:p w14:paraId="35F82FA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15/11/2020</w:t>
            </w:r>
          </w:p>
        </w:tc>
        <w:tc>
          <w:tcPr>
            <w:tcW w:w="2016" w:type="dxa"/>
          </w:tcPr>
          <w:p w14:paraId="0D48465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21/11/2020</w:t>
            </w:r>
          </w:p>
        </w:tc>
        <w:tc>
          <w:tcPr>
            <w:tcW w:w="1590" w:type="dxa"/>
          </w:tcPr>
          <w:p w14:paraId="28BF9EC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5A3ACE9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0E19B6F0" w14:textId="77777777" w:rsidTr="008E28EB">
        <w:tc>
          <w:tcPr>
            <w:tcW w:w="1043" w:type="dxa"/>
          </w:tcPr>
          <w:p w14:paraId="5E243415"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7</w:t>
            </w:r>
          </w:p>
        </w:tc>
        <w:tc>
          <w:tcPr>
            <w:tcW w:w="1237" w:type="dxa"/>
          </w:tcPr>
          <w:p w14:paraId="2DEEDF9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HU_05</w:t>
            </w:r>
          </w:p>
          <w:p w14:paraId="4003CAFE" w14:textId="77777777" w:rsidR="008E28EB" w:rsidRPr="008E28EB" w:rsidRDefault="008E28EB" w:rsidP="003B21A1">
            <w:pPr>
              <w:spacing w:line="360" w:lineRule="auto"/>
              <w:jc w:val="both"/>
              <w:rPr>
                <w:rFonts w:eastAsia="Calibri"/>
                <w:sz w:val="22"/>
                <w:szCs w:val="22"/>
              </w:rPr>
            </w:pPr>
          </w:p>
        </w:tc>
        <w:tc>
          <w:tcPr>
            <w:tcW w:w="1938" w:type="dxa"/>
          </w:tcPr>
          <w:p w14:paraId="6C8F3BC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22/11/2020</w:t>
            </w:r>
          </w:p>
        </w:tc>
        <w:tc>
          <w:tcPr>
            <w:tcW w:w="2016" w:type="dxa"/>
          </w:tcPr>
          <w:p w14:paraId="4DF5226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30/11/2020</w:t>
            </w:r>
          </w:p>
        </w:tc>
        <w:tc>
          <w:tcPr>
            <w:tcW w:w="1590" w:type="dxa"/>
          </w:tcPr>
          <w:p w14:paraId="50358C7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315B13F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CD13531" w14:textId="77777777" w:rsidTr="008E28EB">
        <w:tc>
          <w:tcPr>
            <w:tcW w:w="1043" w:type="dxa"/>
          </w:tcPr>
          <w:p w14:paraId="0B8BBE4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8</w:t>
            </w:r>
          </w:p>
        </w:tc>
        <w:tc>
          <w:tcPr>
            <w:tcW w:w="1237" w:type="dxa"/>
          </w:tcPr>
          <w:p w14:paraId="0B0E656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HU_06</w:t>
            </w:r>
          </w:p>
          <w:p w14:paraId="42551D8C" w14:textId="77777777" w:rsidR="008E28EB" w:rsidRPr="008E28EB" w:rsidRDefault="008E28EB" w:rsidP="003B21A1">
            <w:pPr>
              <w:spacing w:line="360" w:lineRule="auto"/>
              <w:jc w:val="both"/>
              <w:rPr>
                <w:rFonts w:eastAsia="Calibri"/>
                <w:sz w:val="22"/>
                <w:szCs w:val="22"/>
              </w:rPr>
            </w:pPr>
          </w:p>
        </w:tc>
        <w:tc>
          <w:tcPr>
            <w:tcW w:w="1938" w:type="dxa"/>
          </w:tcPr>
          <w:p w14:paraId="565B6AB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01/12/2020</w:t>
            </w:r>
          </w:p>
        </w:tc>
        <w:tc>
          <w:tcPr>
            <w:tcW w:w="2016" w:type="dxa"/>
          </w:tcPr>
          <w:p w14:paraId="0C1A973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07/12/2020</w:t>
            </w:r>
          </w:p>
        </w:tc>
        <w:tc>
          <w:tcPr>
            <w:tcW w:w="1590" w:type="dxa"/>
          </w:tcPr>
          <w:p w14:paraId="73273E6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43916B6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61B616AB" w14:textId="77777777" w:rsidTr="008E28EB">
        <w:tc>
          <w:tcPr>
            <w:tcW w:w="1043" w:type="dxa"/>
            <w:vMerge w:val="restart"/>
          </w:tcPr>
          <w:p w14:paraId="40F2612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9</w:t>
            </w:r>
          </w:p>
          <w:p w14:paraId="2D870D62" w14:textId="77777777" w:rsidR="008E28EB" w:rsidRPr="008E28EB" w:rsidRDefault="008E28EB" w:rsidP="003B21A1">
            <w:pPr>
              <w:spacing w:line="360" w:lineRule="auto"/>
              <w:jc w:val="both"/>
              <w:rPr>
                <w:rFonts w:eastAsia="Calibri"/>
                <w:b/>
                <w:bCs/>
                <w:sz w:val="22"/>
                <w:szCs w:val="22"/>
              </w:rPr>
            </w:pPr>
          </w:p>
        </w:tc>
        <w:tc>
          <w:tcPr>
            <w:tcW w:w="1237" w:type="dxa"/>
          </w:tcPr>
          <w:p w14:paraId="3119431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HU_07</w:t>
            </w:r>
          </w:p>
          <w:p w14:paraId="3130998F" w14:textId="77777777" w:rsidR="008E28EB" w:rsidRPr="008E28EB" w:rsidRDefault="008E28EB" w:rsidP="003B21A1">
            <w:pPr>
              <w:spacing w:line="360" w:lineRule="auto"/>
              <w:jc w:val="both"/>
              <w:rPr>
                <w:rFonts w:eastAsia="Calibri"/>
                <w:sz w:val="22"/>
                <w:szCs w:val="22"/>
              </w:rPr>
            </w:pPr>
          </w:p>
        </w:tc>
        <w:tc>
          <w:tcPr>
            <w:tcW w:w="1938" w:type="dxa"/>
          </w:tcPr>
          <w:p w14:paraId="307FDD9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08/12/2020</w:t>
            </w:r>
          </w:p>
        </w:tc>
        <w:tc>
          <w:tcPr>
            <w:tcW w:w="2016" w:type="dxa"/>
          </w:tcPr>
          <w:p w14:paraId="3465A1A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14/12/2020</w:t>
            </w:r>
          </w:p>
        </w:tc>
        <w:tc>
          <w:tcPr>
            <w:tcW w:w="1590" w:type="dxa"/>
          </w:tcPr>
          <w:p w14:paraId="39F6964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43EFCDC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9B58FD4" w14:textId="77777777" w:rsidTr="008E28EB">
        <w:trPr>
          <w:trHeight w:val="375"/>
        </w:trPr>
        <w:tc>
          <w:tcPr>
            <w:tcW w:w="1043" w:type="dxa"/>
            <w:vMerge/>
          </w:tcPr>
          <w:p w14:paraId="219093FC" w14:textId="77777777" w:rsidR="008E28EB" w:rsidRPr="008E28EB" w:rsidRDefault="008E28EB" w:rsidP="003B21A1">
            <w:pPr>
              <w:spacing w:line="360" w:lineRule="auto"/>
              <w:jc w:val="both"/>
              <w:rPr>
                <w:rFonts w:eastAsia="Calibri"/>
                <w:b/>
                <w:bCs/>
                <w:sz w:val="22"/>
                <w:szCs w:val="22"/>
              </w:rPr>
            </w:pPr>
          </w:p>
        </w:tc>
        <w:tc>
          <w:tcPr>
            <w:tcW w:w="1237" w:type="dxa"/>
          </w:tcPr>
          <w:p w14:paraId="4289F9A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HU_08</w:t>
            </w:r>
          </w:p>
          <w:p w14:paraId="423C0E21" w14:textId="77777777" w:rsidR="008E28EB" w:rsidRPr="008E28EB" w:rsidRDefault="008E28EB" w:rsidP="003B21A1">
            <w:pPr>
              <w:spacing w:line="360" w:lineRule="auto"/>
              <w:jc w:val="both"/>
              <w:rPr>
                <w:rFonts w:eastAsia="Calibri"/>
                <w:sz w:val="22"/>
                <w:szCs w:val="22"/>
              </w:rPr>
            </w:pPr>
          </w:p>
        </w:tc>
        <w:tc>
          <w:tcPr>
            <w:tcW w:w="1938" w:type="dxa"/>
          </w:tcPr>
          <w:p w14:paraId="14F6EF3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15/12/2020</w:t>
            </w:r>
          </w:p>
        </w:tc>
        <w:tc>
          <w:tcPr>
            <w:tcW w:w="2016" w:type="dxa"/>
          </w:tcPr>
          <w:p w14:paraId="6044DC89"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21/12/2020</w:t>
            </w:r>
          </w:p>
        </w:tc>
        <w:tc>
          <w:tcPr>
            <w:tcW w:w="1590" w:type="dxa"/>
          </w:tcPr>
          <w:p w14:paraId="4CCD6AC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7F855908" w14:textId="77777777" w:rsidR="008E28EB" w:rsidRPr="008E28EB" w:rsidRDefault="008E28EB" w:rsidP="003B21A1">
            <w:pPr>
              <w:spacing w:line="360" w:lineRule="auto"/>
              <w:jc w:val="both"/>
              <w:rPr>
                <w:rFonts w:eastAsia="Calibri"/>
                <w:sz w:val="22"/>
                <w:szCs w:val="22"/>
              </w:rPr>
            </w:pPr>
          </w:p>
        </w:tc>
      </w:tr>
      <w:tr w:rsidR="008E28EB" w:rsidRPr="008E28EB" w14:paraId="3A4B1AFB" w14:textId="77777777" w:rsidTr="008E28EB">
        <w:trPr>
          <w:trHeight w:val="250"/>
        </w:trPr>
        <w:tc>
          <w:tcPr>
            <w:tcW w:w="1043" w:type="dxa"/>
            <w:vMerge w:val="restart"/>
          </w:tcPr>
          <w:p w14:paraId="055B7EAD"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10</w:t>
            </w:r>
          </w:p>
          <w:p w14:paraId="22177157" w14:textId="77777777" w:rsidR="008E28EB" w:rsidRPr="008E28EB" w:rsidRDefault="008E28EB" w:rsidP="003B21A1">
            <w:pPr>
              <w:spacing w:line="360" w:lineRule="auto"/>
              <w:jc w:val="both"/>
              <w:rPr>
                <w:rFonts w:eastAsia="Calibri"/>
                <w:b/>
                <w:bCs/>
                <w:sz w:val="22"/>
                <w:szCs w:val="22"/>
              </w:rPr>
            </w:pPr>
          </w:p>
        </w:tc>
        <w:tc>
          <w:tcPr>
            <w:tcW w:w="1237" w:type="dxa"/>
          </w:tcPr>
          <w:p w14:paraId="7863DCC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HU_09</w:t>
            </w:r>
          </w:p>
          <w:p w14:paraId="2A1AF8F9" w14:textId="77777777" w:rsidR="008E28EB" w:rsidRPr="008E28EB" w:rsidRDefault="008E28EB" w:rsidP="003B21A1">
            <w:pPr>
              <w:spacing w:line="360" w:lineRule="auto"/>
              <w:jc w:val="both"/>
              <w:rPr>
                <w:rFonts w:eastAsia="Calibri"/>
                <w:sz w:val="22"/>
                <w:szCs w:val="22"/>
              </w:rPr>
            </w:pPr>
          </w:p>
        </w:tc>
        <w:tc>
          <w:tcPr>
            <w:tcW w:w="1938" w:type="dxa"/>
          </w:tcPr>
          <w:p w14:paraId="67CE210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22/12/2020</w:t>
            </w:r>
          </w:p>
        </w:tc>
        <w:tc>
          <w:tcPr>
            <w:tcW w:w="2016" w:type="dxa"/>
          </w:tcPr>
          <w:p w14:paraId="69D5E8B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31/12/2020</w:t>
            </w:r>
          </w:p>
        </w:tc>
        <w:tc>
          <w:tcPr>
            <w:tcW w:w="1590" w:type="dxa"/>
          </w:tcPr>
          <w:p w14:paraId="4E4D0F1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7D48CD0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p w14:paraId="6CEF7AE9" w14:textId="77777777" w:rsidR="008E28EB" w:rsidRPr="008E28EB" w:rsidRDefault="008E28EB" w:rsidP="003B21A1">
            <w:pPr>
              <w:spacing w:line="360" w:lineRule="auto"/>
              <w:jc w:val="both"/>
              <w:rPr>
                <w:rFonts w:eastAsia="Calibri"/>
                <w:sz w:val="22"/>
                <w:szCs w:val="22"/>
              </w:rPr>
            </w:pPr>
          </w:p>
        </w:tc>
      </w:tr>
      <w:tr w:rsidR="008E28EB" w:rsidRPr="008E28EB" w14:paraId="58FA9703" w14:textId="77777777" w:rsidTr="008E28EB">
        <w:tc>
          <w:tcPr>
            <w:tcW w:w="1043" w:type="dxa"/>
            <w:vMerge/>
          </w:tcPr>
          <w:p w14:paraId="6E56DD08" w14:textId="77777777" w:rsidR="008E28EB" w:rsidRPr="008E28EB" w:rsidRDefault="008E28EB" w:rsidP="003B21A1">
            <w:pPr>
              <w:spacing w:line="360" w:lineRule="auto"/>
              <w:jc w:val="both"/>
              <w:rPr>
                <w:rFonts w:eastAsia="Calibri"/>
                <w:b/>
                <w:bCs/>
                <w:sz w:val="22"/>
                <w:szCs w:val="22"/>
              </w:rPr>
            </w:pPr>
          </w:p>
        </w:tc>
        <w:tc>
          <w:tcPr>
            <w:tcW w:w="1237" w:type="dxa"/>
          </w:tcPr>
          <w:p w14:paraId="156A718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HU_10</w:t>
            </w:r>
          </w:p>
          <w:p w14:paraId="2F92C23B" w14:textId="77777777" w:rsidR="008E28EB" w:rsidRPr="008E28EB" w:rsidRDefault="008E28EB" w:rsidP="003B21A1">
            <w:pPr>
              <w:spacing w:line="360" w:lineRule="auto"/>
              <w:jc w:val="both"/>
              <w:rPr>
                <w:rFonts w:eastAsia="Calibri"/>
                <w:sz w:val="22"/>
                <w:szCs w:val="22"/>
              </w:rPr>
            </w:pPr>
          </w:p>
        </w:tc>
        <w:tc>
          <w:tcPr>
            <w:tcW w:w="1938" w:type="dxa"/>
          </w:tcPr>
          <w:p w14:paraId="2C32180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01/01/2021</w:t>
            </w:r>
          </w:p>
        </w:tc>
        <w:tc>
          <w:tcPr>
            <w:tcW w:w="2016" w:type="dxa"/>
          </w:tcPr>
          <w:p w14:paraId="18D02F5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07/01/2021</w:t>
            </w:r>
          </w:p>
        </w:tc>
        <w:tc>
          <w:tcPr>
            <w:tcW w:w="1590" w:type="dxa"/>
          </w:tcPr>
          <w:p w14:paraId="05B4E6F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080C3FDC" w14:textId="77777777" w:rsidR="008E28EB" w:rsidRPr="008E28EB" w:rsidRDefault="008E28EB" w:rsidP="003B21A1">
            <w:pPr>
              <w:spacing w:line="360" w:lineRule="auto"/>
              <w:jc w:val="both"/>
              <w:rPr>
                <w:rFonts w:eastAsia="Calibri"/>
                <w:sz w:val="22"/>
                <w:szCs w:val="22"/>
              </w:rPr>
            </w:pPr>
          </w:p>
        </w:tc>
      </w:tr>
      <w:tr w:rsidR="008E28EB" w:rsidRPr="008E28EB" w14:paraId="22E884B7" w14:textId="77777777" w:rsidTr="008E28EB">
        <w:tc>
          <w:tcPr>
            <w:tcW w:w="1043" w:type="dxa"/>
          </w:tcPr>
          <w:p w14:paraId="208041D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11</w:t>
            </w:r>
          </w:p>
        </w:tc>
        <w:tc>
          <w:tcPr>
            <w:tcW w:w="1237" w:type="dxa"/>
          </w:tcPr>
          <w:p w14:paraId="736B3A6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HU_11</w:t>
            </w:r>
          </w:p>
          <w:p w14:paraId="73ABBAE8" w14:textId="77777777" w:rsidR="008E28EB" w:rsidRPr="008E28EB" w:rsidRDefault="008E28EB" w:rsidP="003B21A1">
            <w:pPr>
              <w:spacing w:line="360" w:lineRule="auto"/>
              <w:jc w:val="both"/>
              <w:rPr>
                <w:rFonts w:eastAsia="Calibri"/>
                <w:sz w:val="22"/>
                <w:szCs w:val="22"/>
              </w:rPr>
            </w:pPr>
          </w:p>
        </w:tc>
        <w:tc>
          <w:tcPr>
            <w:tcW w:w="1938" w:type="dxa"/>
          </w:tcPr>
          <w:p w14:paraId="1E2E597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lastRenderedPageBreak/>
              <w:t>08/01/2021</w:t>
            </w:r>
          </w:p>
        </w:tc>
        <w:tc>
          <w:tcPr>
            <w:tcW w:w="2016" w:type="dxa"/>
          </w:tcPr>
          <w:p w14:paraId="732B9F9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14/01/2021</w:t>
            </w:r>
          </w:p>
        </w:tc>
        <w:tc>
          <w:tcPr>
            <w:tcW w:w="1590" w:type="dxa"/>
          </w:tcPr>
          <w:p w14:paraId="6B976BB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2B0CBE2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0332D6A0" w14:textId="77777777" w:rsidTr="008E28EB">
        <w:tc>
          <w:tcPr>
            <w:tcW w:w="1043" w:type="dxa"/>
          </w:tcPr>
          <w:p w14:paraId="4D381514"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12</w:t>
            </w:r>
          </w:p>
        </w:tc>
        <w:tc>
          <w:tcPr>
            <w:tcW w:w="1237" w:type="dxa"/>
          </w:tcPr>
          <w:p w14:paraId="7B8D8DB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HU_12</w:t>
            </w:r>
          </w:p>
          <w:p w14:paraId="00834D9A" w14:textId="77777777" w:rsidR="008E28EB" w:rsidRPr="008E28EB" w:rsidRDefault="008E28EB" w:rsidP="003B21A1">
            <w:pPr>
              <w:spacing w:line="360" w:lineRule="auto"/>
              <w:jc w:val="both"/>
              <w:rPr>
                <w:rFonts w:eastAsia="Calibri"/>
                <w:sz w:val="22"/>
                <w:szCs w:val="22"/>
              </w:rPr>
            </w:pPr>
          </w:p>
        </w:tc>
        <w:tc>
          <w:tcPr>
            <w:tcW w:w="1938" w:type="dxa"/>
          </w:tcPr>
          <w:p w14:paraId="4844BA6D"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15/01/2021</w:t>
            </w:r>
          </w:p>
        </w:tc>
        <w:tc>
          <w:tcPr>
            <w:tcW w:w="2016" w:type="dxa"/>
          </w:tcPr>
          <w:p w14:paraId="0FB0CB4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21/01/2021</w:t>
            </w:r>
          </w:p>
        </w:tc>
        <w:tc>
          <w:tcPr>
            <w:tcW w:w="1590" w:type="dxa"/>
          </w:tcPr>
          <w:p w14:paraId="0C7251E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18BC19B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BDEE351" w14:textId="77777777" w:rsidTr="008E28EB">
        <w:tc>
          <w:tcPr>
            <w:tcW w:w="1043" w:type="dxa"/>
          </w:tcPr>
          <w:p w14:paraId="50606F7F"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13</w:t>
            </w:r>
          </w:p>
        </w:tc>
        <w:tc>
          <w:tcPr>
            <w:tcW w:w="1237" w:type="dxa"/>
          </w:tcPr>
          <w:p w14:paraId="1EA23DE6"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HU_13</w:t>
            </w:r>
          </w:p>
          <w:p w14:paraId="512D541B" w14:textId="77777777" w:rsidR="008E28EB" w:rsidRPr="008E28EB" w:rsidRDefault="008E28EB" w:rsidP="003B21A1">
            <w:pPr>
              <w:spacing w:line="360" w:lineRule="auto"/>
              <w:jc w:val="both"/>
              <w:rPr>
                <w:rFonts w:eastAsia="Calibri"/>
                <w:sz w:val="22"/>
                <w:szCs w:val="22"/>
              </w:rPr>
            </w:pPr>
          </w:p>
        </w:tc>
        <w:tc>
          <w:tcPr>
            <w:tcW w:w="1938" w:type="dxa"/>
          </w:tcPr>
          <w:p w14:paraId="53006873" w14:textId="77777777" w:rsidR="008E28EB" w:rsidRPr="008E28EB" w:rsidRDefault="008E28EB" w:rsidP="003B21A1">
            <w:pPr>
              <w:pStyle w:val="NormalWeb"/>
              <w:spacing w:line="360" w:lineRule="auto"/>
              <w:rPr>
                <w:sz w:val="22"/>
                <w:szCs w:val="22"/>
              </w:rPr>
            </w:pPr>
            <w:r w:rsidRPr="008E28EB">
              <w:rPr>
                <w:rFonts w:eastAsia="Calibri"/>
                <w:sz w:val="22"/>
                <w:szCs w:val="22"/>
              </w:rPr>
              <w:t>22/01/2021</w:t>
            </w:r>
          </w:p>
        </w:tc>
        <w:tc>
          <w:tcPr>
            <w:tcW w:w="2016" w:type="dxa"/>
          </w:tcPr>
          <w:p w14:paraId="51B3D90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31/01/2021</w:t>
            </w:r>
          </w:p>
        </w:tc>
        <w:tc>
          <w:tcPr>
            <w:tcW w:w="1590" w:type="dxa"/>
          </w:tcPr>
          <w:p w14:paraId="7B9A6FF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c>
          <w:tcPr>
            <w:tcW w:w="1003" w:type="dxa"/>
          </w:tcPr>
          <w:p w14:paraId="6EC5F898"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303D37F1" w14:textId="77777777" w:rsidTr="008E28EB">
        <w:tc>
          <w:tcPr>
            <w:tcW w:w="1043" w:type="dxa"/>
            <w:vMerge w:val="restart"/>
          </w:tcPr>
          <w:p w14:paraId="70C37D41"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14</w:t>
            </w:r>
          </w:p>
        </w:tc>
        <w:tc>
          <w:tcPr>
            <w:tcW w:w="1237" w:type="dxa"/>
          </w:tcPr>
          <w:p w14:paraId="16A916D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HU_14</w:t>
            </w:r>
          </w:p>
        </w:tc>
        <w:tc>
          <w:tcPr>
            <w:tcW w:w="1938" w:type="dxa"/>
          </w:tcPr>
          <w:p w14:paraId="6FDEAD4B" w14:textId="77777777" w:rsidR="008E28EB" w:rsidRPr="008E28EB" w:rsidRDefault="008E28EB" w:rsidP="003B21A1">
            <w:pPr>
              <w:pStyle w:val="NormalWeb"/>
              <w:spacing w:line="360" w:lineRule="auto"/>
              <w:rPr>
                <w:sz w:val="22"/>
                <w:szCs w:val="22"/>
              </w:rPr>
            </w:pPr>
            <w:r w:rsidRPr="008E28EB">
              <w:rPr>
                <w:rFonts w:eastAsia="Calibri"/>
                <w:sz w:val="22"/>
                <w:szCs w:val="22"/>
              </w:rPr>
              <w:t>01/02/2021</w:t>
            </w:r>
          </w:p>
        </w:tc>
        <w:tc>
          <w:tcPr>
            <w:tcW w:w="2016" w:type="dxa"/>
          </w:tcPr>
          <w:p w14:paraId="4CAAF900" w14:textId="77777777" w:rsidR="008E28EB" w:rsidRPr="008E28EB" w:rsidRDefault="008E28EB" w:rsidP="003B21A1">
            <w:pPr>
              <w:pStyle w:val="NormalWeb"/>
              <w:spacing w:line="360" w:lineRule="auto"/>
              <w:rPr>
                <w:sz w:val="22"/>
                <w:szCs w:val="22"/>
              </w:rPr>
            </w:pPr>
            <w:r w:rsidRPr="008E28EB">
              <w:rPr>
                <w:rFonts w:eastAsia="Calibri"/>
                <w:sz w:val="22"/>
                <w:szCs w:val="22"/>
              </w:rPr>
              <w:t>03/02/2021</w:t>
            </w:r>
          </w:p>
        </w:tc>
        <w:tc>
          <w:tcPr>
            <w:tcW w:w="1590" w:type="dxa"/>
          </w:tcPr>
          <w:p w14:paraId="561F5E6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0C7644E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584A9E9E" w14:textId="77777777" w:rsidTr="008E28EB">
        <w:tc>
          <w:tcPr>
            <w:tcW w:w="1043" w:type="dxa"/>
            <w:vMerge/>
          </w:tcPr>
          <w:p w14:paraId="3797E7FA" w14:textId="77777777" w:rsidR="008E28EB" w:rsidRPr="008E28EB" w:rsidRDefault="008E28EB" w:rsidP="003B21A1">
            <w:pPr>
              <w:spacing w:line="360" w:lineRule="auto"/>
              <w:jc w:val="both"/>
              <w:rPr>
                <w:rFonts w:eastAsia="Calibri"/>
                <w:b/>
                <w:bCs/>
                <w:sz w:val="22"/>
                <w:szCs w:val="22"/>
              </w:rPr>
            </w:pPr>
          </w:p>
        </w:tc>
        <w:tc>
          <w:tcPr>
            <w:tcW w:w="1237" w:type="dxa"/>
          </w:tcPr>
          <w:p w14:paraId="59AB29FA"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HU_15</w:t>
            </w:r>
          </w:p>
        </w:tc>
        <w:tc>
          <w:tcPr>
            <w:tcW w:w="1938" w:type="dxa"/>
          </w:tcPr>
          <w:p w14:paraId="16763297"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04/02/2021</w:t>
            </w:r>
          </w:p>
        </w:tc>
        <w:tc>
          <w:tcPr>
            <w:tcW w:w="2016" w:type="dxa"/>
          </w:tcPr>
          <w:p w14:paraId="4F7F8B5E"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07/02/2021</w:t>
            </w:r>
          </w:p>
        </w:tc>
        <w:tc>
          <w:tcPr>
            <w:tcW w:w="1590" w:type="dxa"/>
          </w:tcPr>
          <w:p w14:paraId="6B127E0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3F7A7796" w14:textId="77777777" w:rsidR="008E28EB" w:rsidRPr="008E28EB" w:rsidRDefault="008E28EB" w:rsidP="003B21A1">
            <w:pPr>
              <w:spacing w:line="360" w:lineRule="auto"/>
              <w:jc w:val="both"/>
              <w:rPr>
                <w:rFonts w:eastAsia="Calibri"/>
                <w:sz w:val="22"/>
                <w:szCs w:val="22"/>
              </w:rPr>
            </w:pPr>
          </w:p>
        </w:tc>
      </w:tr>
      <w:tr w:rsidR="008E28EB" w:rsidRPr="008E28EB" w14:paraId="382EBA2A" w14:textId="77777777" w:rsidTr="008E28EB">
        <w:tc>
          <w:tcPr>
            <w:tcW w:w="1043" w:type="dxa"/>
            <w:vMerge w:val="restart"/>
          </w:tcPr>
          <w:p w14:paraId="41B3E72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15</w:t>
            </w:r>
          </w:p>
          <w:p w14:paraId="2DB8394F" w14:textId="77777777" w:rsidR="008E28EB" w:rsidRPr="008E28EB" w:rsidRDefault="008E28EB" w:rsidP="003B21A1">
            <w:pPr>
              <w:spacing w:line="360" w:lineRule="auto"/>
              <w:jc w:val="both"/>
              <w:rPr>
                <w:rFonts w:eastAsia="Calibri"/>
                <w:b/>
                <w:bCs/>
                <w:sz w:val="22"/>
                <w:szCs w:val="22"/>
              </w:rPr>
            </w:pPr>
          </w:p>
        </w:tc>
        <w:tc>
          <w:tcPr>
            <w:tcW w:w="1237" w:type="dxa"/>
          </w:tcPr>
          <w:p w14:paraId="0F7B59A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HU_17</w:t>
            </w:r>
          </w:p>
          <w:p w14:paraId="0A2A255F" w14:textId="77777777" w:rsidR="008E28EB" w:rsidRPr="008E28EB" w:rsidRDefault="008E28EB" w:rsidP="003B21A1">
            <w:pPr>
              <w:spacing w:line="360" w:lineRule="auto"/>
              <w:jc w:val="both"/>
              <w:rPr>
                <w:rFonts w:eastAsia="Calibri"/>
                <w:sz w:val="22"/>
                <w:szCs w:val="22"/>
              </w:rPr>
            </w:pPr>
          </w:p>
        </w:tc>
        <w:tc>
          <w:tcPr>
            <w:tcW w:w="1938" w:type="dxa"/>
          </w:tcPr>
          <w:p w14:paraId="0DE8639D"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08/02/2021</w:t>
            </w:r>
          </w:p>
        </w:tc>
        <w:tc>
          <w:tcPr>
            <w:tcW w:w="2016" w:type="dxa"/>
          </w:tcPr>
          <w:p w14:paraId="2742370F"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10/02/2021</w:t>
            </w:r>
          </w:p>
        </w:tc>
        <w:tc>
          <w:tcPr>
            <w:tcW w:w="1590" w:type="dxa"/>
          </w:tcPr>
          <w:p w14:paraId="3246F6B1"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val="restart"/>
          </w:tcPr>
          <w:p w14:paraId="6772BFA3"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40</w:t>
            </w:r>
          </w:p>
        </w:tc>
      </w:tr>
      <w:tr w:rsidR="008E28EB" w:rsidRPr="008E28EB" w14:paraId="5EA19035" w14:textId="77777777" w:rsidTr="008E28EB">
        <w:tc>
          <w:tcPr>
            <w:tcW w:w="1043" w:type="dxa"/>
            <w:vMerge/>
          </w:tcPr>
          <w:p w14:paraId="73A8B0F3" w14:textId="77777777" w:rsidR="008E28EB" w:rsidRPr="008E28EB" w:rsidRDefault="008E28EB" w:rsidP="003B21A1">
            <w:pPr>
              <w:spacing w:line="360" w:lineRule="auto"/>
              <w:jc w:val="both"/>
              <w:rPr>
                <w:rFonts w:eastAsia="Calibri"/>
                <w:b/>
                <w:bCs/>
                <w:sz w:val="22"/>
                <w:szCs w:val="22"/>
              </w:rPr>
            </w:pPr>
          </w:p>
        </w:tc>
        <w:tc>
          <w:tcPr>
            <w:tcW w:w="1237" w:type="dxa"/>
          </w:tcPr>
          <w:p w14:paraId="2999565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HT_05</w:t>
            </w:r>
          </w:p>
          <w:p w14:paraId="7A92D977" w14:textId="77777777" w:rsidR="008E28EB" w:rsidRPr="008E28EB" w:rsidRDefault="008E28EB" w:rsidP="003B21A1">
            <w:pPr>
              <w:spacing w:line="360" w:lineRule="auto"/>
              <w:jc w:val="both"/>
              <w:rPr>
                <w:rFonts w:eastAsia="Calibri"/>
                <w:sz w:val="22"/>
                <w:szCs w:val="22"/>
              </w:rPr>
            </w:pPr>
          </w:p>
        </w:tc>
        <w:tc>
          <w:tcPr>
            <w:tcW w:w="1938" w:type="dxa"/>
          </w:tcPr>
          <w:p w14:paraId="6EADA676"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11/02/2021</w:t>
            </w:r>
          </w:p>
        </w:tc>
        <w:tc>
          <w:tcPr>
            <w:tcW w:w="2016" w:type="dxa"/>
          </w:tcPr>
          <w:p w14:paraId="16D7DD01"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13/02/2021</w:t>
            </w:r>
          </w:p>
        </w:tc>
        <w:tc>
          <w:tcPr>
            <w:tcW w:w="1590" w:type="dxa"/>
          </w:tcPr>
          <w:p w14:paraId="724624A2"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vMerge/>
          </w:tcPr>
          <w:p w14:paraId="07F860AD" w14:textId="77777777" w:rsidR="008E28EB" w:rsidRPr="008E28EB" w:rsidRDefault="008E28EB" w:rsidP="003B21A1">
            <w:pPr>
              <w:spacing w:line="360" w:lineRule="auto"/>
              <w:jc w:val="both"/>
              <w:rPr>
                <w:rFonts w:eastAsia="Calibri"/>
                <w:sz w:val="22"/>
                <w:szCs w:val="22"/>
              </w:rPr>
            </w:pPr>
          </w:p>
        </w:tc>
      </w:tr>
      <w:tr w:rsidR="008E28EB" w:rsidRPr="008E28EB" w14:paraId="17E55C49" w14:textId="77777777" w:rsidTr="008E28EB">
        <w:tc>
          <w:tcPr>
            <w:tcW w:w="1043" w:type="dxa"/>
          </w:tcPr>
          <w:p w14:paraId="77262667"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16</w:t>
            </w:r>
          </w:p>
        </w:tc>
        <w:tc>
          <w:tcPr>
            <w:tcW w:w="1237" w:type="dxa"/>
          </w:tcPr>
          <w:p w14:paraId="0D9C45DE"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HT_06</w:t>
            </w:r>
          </w:p>
        </w:tc>
        <w:tc>
          <w:tcPr>
            <w:tcW w:w="1938" w:type="dxa"/>
          </w:tcPr>
          <w:p w14:paraId="3F310048"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14/02/2021</w:t>
            </w:r>
          </w:p>
        </w:tc>
        <w:tc>
          <w:tcPr>
            <w:tcW w:w="2016" w:type="dxa"/>
          </w:tcPr>
          <w:p w14:paraId="55E4B18E" w14:textId="77777777" w:rsidR="008E28EB" w:rsidRPr="008E28EB" w:rsidRDefault="008E28EB" w:rsidP="003B21A1">
            <w:pPr>
              <w:pStyle w:val="NormalWeb"/>
              <w:spacing w:line="360" w:lineRule="auto"/>
              <w:rPr>
                <w:rFonts w:eastAsia="Calibri"/>
                <w:sz w:val="22"/>
                <w:szCs w:val="22"/>
              </w:rPr>
            </w:pPr>
            <w:r w:rsidRPr="008E28EB">
              <w:rPr>
                <w:rFonts w:eastAsia="Calibri"/>
                <w:sz w:val="22"/>
                <w:szCs w:val="22"/>
              </w:rPr>
              <w:t>17/02/2021</w:t>
            </w:r>
          </w:p>
        </w:tc>
        <w:tc>
          <w:tcPr>
            <w:tcW w:w="1590" w:type="dxa"/>
          </w:tcPr>
          <w:p w14:paraId="417C87E7"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c>
          <w:tcPr>
            <w:tcW w:w="1003" w:type="dxa"/>
          </w:tcPr>
          <w:p w14:paraId="6176714C"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20</w:t>
            </w:r>
          </w:p>
        </w:tc>
      </w:tr>
      <w:tr w:rsidR="008E28EB" w:rsidRPr="008E28EB" w14:paraId="5CE29567" w14:textId="77777777" w:rsidTr="008E28EB">
        <w:tc>
          <w:tcPr>
            <w:tcW w:w="6234" w:type="dxa"/>
            <w:gridSpan w:val="4"/>
          </w:tcPr>
          <w:p w14:paraId="551210AB"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Total</w:t>
            </w:r>
          </w:p>
        </w:tc>
        <w:tc>
          <w:tcPr>
            <w:tcW w:w="1590" w:type="dxa"/>
          </w:tcPr>
          <w:p w14:paraId="31165A25"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620</w:t>
            </w:r>
          </w:p>
        </w:tc>
        <w:tc>
          <w:tcPr>
            <w:tcW w:w="1003" w:type="dxa"/>
          </w:tcPr>
          <w:p w14:paraId="418D181B"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620</w:t>
            </w:r>
          </w:p>
        </w:tc>
      </w:tr>
    </w:tbl>
    <w:p w14:paraId="7B8A8933" w14:textId="77777777" w:rsidR="008E28EB" w:rsidRPr="0040193C" w:rsidRDefault="008E28EB" w:rsidP="003B21A1">
      <w:pPr>
        <w:spacing w:line="360" w:lineRule="auto"/>
        <w:rPr>
          <w:rFonts w:eastAsia="Calibri"/>
          <w:sz w:val="16"/>
          <w:szCs w:val="16"/>
        </w:rPr>
      </w:pPr>
      <w:bookmarkStart w:id="41" w:name="_Hlk41879796"/>
      <w:r w:rsidRPr="0040193C">
        <w:rPr>
          <w:b/>
          <w:sz w:val="16"/>
          <w:szCs w:val="16"/>
        </w:rPr>
        <w:t xml:space="preserve">Realizado </w:t>
      </w:r>
      <w:r w:rsidRPr="0040193C">
        <w:rPr>
          <w:rFonts w:eastAsia="Calibri"/>
          <w:b/>
          <w:bCs/>
          <w:sz w:val="16"/>
          <w:szCs w:val="16"/>
        </w:rPr>
        <w:t xml:space="preserve">por: </w:t>
      </w:r>
      <w:r w:rsidRPr="0040193C">
        <w:rPr>
          <w:rFonts w:eastAsia="Calibri"/>
          <w:sz w:val="16"/>
          <w:szCs w:val="16"/>
        </w:rPr>
        <w:t>Freddy Lema</w:t>
      </w:r>
      <w:bookmarkStart w:id="42" w:name="_Toc464625009"/>
      <w:bookmarkEnd w:id="41"/>
      <w:r w:rsidRPr="0040193C">
        <w:rPr>
          <w:rFonts w:eastAsia="Calibri"/>
          <w:sz w:val="16"/>
          <w:szCs w:val="16"/>
        </w:rPr>
        <w:t>, 2020</w:t>
      </w:r>
    </w:p>
    <w:p w14:paraId="0CBE623E" w14:textId="77777777" w:rsidR="008E28EB" w:rsidRPr="008E28EB" w:rsidRDefault="008E28EB" w:rsidP="003B21A1">
      <w:pPr>
        <w:keepNext/>
        <w:keepLines/>
        <w:spacing w:line="360" w:lineRule="auto"/>
        <w:jc w:val="both"/>
        <w:outlineLvl w:val="0"/>
        <w:rPr>
          <w:bCs/>
          <w:sz w:val="22"/>
          <w:szCs w:val="22"/>
        </w:rPr>
      </w:pPr>
    </w:p>
    <w:p w14:paraId="7ECB899C" w14:textId="77777777" w:rsidR="008E28EB" w:rsidRPr="008E28EB" w:rsidRDefault="008E28EB" w:rsidP="000F5F6E">
      <w:pPr>
        <w:pStyle w:val="Ttulo2"/>
      </w:pPr>
      <w:bookmarkStart w:id="43" w:name="_Toc63101626"/>
      <w:r w:rsidRPr="008E28EB">
        <w:t>Fase de desarrollo</w:t>
      </w:r>
      <w:bookmarkStart w:id="44" w:name="_Toc414118909"/>
      <w:bookmarkEnd w:id="42"/>
      <w:bookmarkEnd w:id="43"/>
    </w:p>
    <w:p w14:paraId="616B2280" w14:textId="77777777" w:rsidR="008E28EB" w:rsidRPr="008E28EB" w:rsidRDefault="008E28EB" w:rsidP="003B21A1">
      <w:pPr>
        <w:keepNext/>
        <w:keepLines/>
        <w:spacing w:line="360" w:lineRule="auto"/>
        <w:jc w:val="both"/>
        <w:outlineLvl w:val="0"/>
        <w:rPr>
          <w:b/>
          <w:sz w:val="22"/>
          <w:szCs w:val="22"/>
        </w:rPr>
      </w:pPr>
    </w:p>
    <w:p w14:paraId="66177A04" w14:textId="4075637A"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En esta fase se llevará a cabo las actividades para el desarrollo del sistema web, el proyecto cuenta con un total de 16 Sprint cada uno planificado con un máximo de 40 puntos estimados o 1 semana a excepción de el último </w:t>
      </w:r>
      <w:r w:rsidR="00373062">
        <w:rPr>
          <w:rFonts w:eastAsia="Calibri"/>
          <w:sz w:val="22"/>
          <w:szCs w:val="22"/>
        </w:rPr>
        <w:t>S</w:t>
      </w:r>
      <w:r w:rsidRPr="008E28EB">
        <w:rPr>
          <w:rFonts w:eastAsia="Calibri"/>
          <w:sz w:val="22"/>
          <w:szCs w:val="22"/>
        </w:rPr>
        <w:t xml:space="preserve">print se trabajará 20 puntos y de los Sprint número 2, número 9 y número 10 que se trabajarán 40 puntos estimados en dos semanas. </w:t>
      </w:r>
      <w:bookmarkEnd w:id="44"/>
    </w:p>
    <w:p w14:paraId="2DB0CC69" w14:textId="77777777" w:rsidR="008E28EB" w:rsidRPr="008E28EB" w:rsidRDefault="008E28EB" w:rsidP="003B21A1">
      <w:pPr>
        <w:spacing w:line="360" w:lineRule="auto"/>
        <w:jc w:val="both"/>
        <w:rPr>
          <w:sz w:val="22"/>
          <w:szCs w:val="22"/>
        </w:rPr>
      </w:pPr>
    </w:p>
    <w:p w14:paraId="729EB3A1" w14:textId="77777777" w:rsidR="008E28EB" w:rsidRPr="008E28EB" w:rsidRDefault="008E28EB" w:rsidP="003B21A1">
      <w:pPr>
        <w:pStyle w:val="Ttulo3"/>
        <w:rPr>
          <w:rFonts w:eastAsia="Calibri"/>
        </w:rPr>
      </w:pPr>
      <w:bookmarkStart w:id="45" w:name="_Toc63101627"/>
      <w:r w:rsidRPr="008E28EB">
        <w:rPr>
          <w:rFonts w:eastAsia="Calibri"/>
        </w:rPr>
        <w:t>Diseño de la Base de Datos</w:t>
      </w:r>
      <w:bookmarkEnd w:id="45"/>
    </w:p>
    <w:p w14:paraId="4D5E1F60" w14:textId="77777777" w:rsidR="008E28EB" w:rsidRPr="008E28EB" w:rsidRDefault="008E28EB" w:rsidP="003B21A1">
      <w:pPr>
        <w:autoSpaceDE w:val="0"/>
        <w:autoSpaceDN w:val="0"/>
        <w:adjustRightInd w:val="0"/>
        <w:spacing w:line="360" w:lineRule="auto"/>
        <w:jc w:val="both"/>
        <w:rPr>
          <w:rFonts w:eastAsia="Calibri"/>
          <w:b/>
          <w:sz w:val="22"/>
          <w:szCs w:val="22"/>
        </w:rPr>
      </w:pPr>
    </w:p>
    <w:p w14:paraId="2EE67154"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La Base de Datos para el sistema de gestión del reciclaje será diseñado e implementado con tecnología no SQL especificadamente en MongoDB, por lo cual se establecerá el diagrama que representará el esquema propuesto para la base de datos del sistema gestión del reciclaje.</w:t>
      </w:r>
    </w:p>
    <w:p w14:paraId="599679FB" w14:textId="1893E1B3"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A continuación, en la </w:t>
      </w:r>
      <w:r w:rsidRPr="00CE391A">
        <w:rPr>
          <w:rFonts w:eastAsia="Calibri"/>
          <w:b/>
          <w:bCs/>
          <w:sz w:val="22"/>
          <w:szCs w:val="22"/>
        </w:rPr>
        <w:t>Figura</w:t>
      </w:r>
      <w:r w:rsidR="00CE391A" w:rsidRPr="00CE391A">
        <w:rPr>
          <w:rFonts w:eastAsia="Calibri"/>
          <w:b/>
          <w:bCs/>
          <w:sz w:val="22"/>
          <w:szCs w:val="22"/>
        </w:rPr>
        <w:t xml:space="preserve"> 6-3</w:t>
      </w:r>
      <w:r w:rsidRPr="008E28EB">
        <w:rPr>
          <w:rFonts w:eastAsia="Calibri"/>
          <w:sz w:val="22"/>
          <w:szCs w:val="22"/>
        </w:rPr>
        <w:t>, se puede visualizar el diagrama de la base de datos del sistema web.</w:t>
      </w:r>
    </w:p>
    <w:p w14:paraId="7CD2838C" w14:textId="77777777" w:rsidR="008E28EB" w:rsidRPr="008E28EB" w:rsidRDefault="008E28EB" w:rsidP="003B21A1">
      <w:pPr>
        <w:spacing w:line="360" w:lineRule="auto"/>
        <w:jc w:val="both"/>
        <w:rPr>
          <w:rFonts w:eastAsia="Calibri"/>
          <w:sz w:val="22"/>
          <w:szCs w:val="22"/>
        </w:rPr>
      </w:pPr>
    </w:p>
    <w:p w14:paraId="330D8B3F"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 </w:t>
      </w:r>
    </w:p>
    <w:p w14:paraId="29A3AD41" w14:textId="77777777" w:rsidR="008E28EB" w:rsidRPr="008E28EB" w:rsidRDefault="008E28EB" w:rsidP="003B21A1">
      <w:pPr>
        <w:tabs>
          <w:tab w:val="left" w:pos="1697"/>
        </w:tabs>
        <w:spacing w:line="360" w:lineRule="auto"/>
        <w:jc w:val="both"/>
        <w:rPr>
          <w:rFonts w:eastAsia="Calibri"/>
          <w:sz w:val="22"/>
          <w:szCs w:val="22"/>
        </w:rPr>
      </w:pPr>
    </w:p>
    <w:p w14:paraId="073A6764" w14:textId="77777777" w:rsidR="008E28EB" w:rsidRPr="008E28EB" w:rsidRDefault="008E28EB" w:rsidP="003B21A1">
      <w:pPr>
        <w:tabs>
          <w:tab w:val="left" w:pos="1697"/>
        </w:tabs>
        <w:spacing w:line="360" w:lineRule="auto"/>
        <w:jc w:val="both"/>
        <w:rPr>
          <w:rFonts w:eastAsia="Calibri"/>
          <w:sz w:val="22"/>
          <w:szCs w:val="22"/>
        </w:rPr>
      </w:pPr>
    </w:p>
    <w:p w14:paraId="669D1375" w14:textId="77777777" w:rsidR="008E28EB" w:rsidRPr="008E28EB" w:rsidRDefault="008E28EB" w:rsidP="003B21A1">
      <w:pPr>
        <w:tabs>
          <w:tab w:val="left" w:pos="1697"/>
        </w:tabs>
        <w:spacing w:line="360" w:lineRule="auto"/>
        <w:jc w:val="both"/>
        <w:rPr>
          <w:rFonts w:eastAsia="Calibri"/>
          <w:sz w:val="22"/>
          <w:szCs w:val="22"/>
        </w:rPr>
      </w:pPr>
    </w:p>
    <w:p w14:paraId="33006F2F" w14:textId="77777777" w:rsidR="008E28EB" w:rsidRPr="008E28EB" w:rsidRDefault="008E28EB" w:rsidP="003B21A1">
      <w:pPr>
        <w:spacing w:line="360" w:lineRule="auto"/>
        <w:jc w:val="both"/>
        <w:rPr>
          <w:sz w:val="22"/>
          <w:szCs w:val="22"/>
          <w:lang w:eastAsia="es-MX"/>
        </w:rPr>
        <w:sectPr w:rsidR="008E28EB" w:rsidRPr="008E28EB" w:rsidSect="008E28EB">
          <w:headerReference w:type="even" r:id="rId16"/>
          <w:headerReference w:type="default" r:id="rId17"/>
          <w:footerReference w:type="even" r:id="rId18"/>
          <w:footerReference w:type="default" r:id="rId19"/>
          <w:headerReference w:type="first" r:id="rId20"/>
          <w:footerReference w:type="first" r:id="rId21"/>
          <w:pgSz w:w="12240" w:h="15840"/>
          <w:pgMar w:top="1418" w:right="1985" w:bottom="1418" w:left="1418" w:header="708" w:footer="708" w:gutter="0"/>
          <w:cols w:space="708"/>
          <w:docGrid w:linePitch="360"/>
        </w:sectPr>
      </w:pPr>
    </w:p>
    <w:p w14:paraId="32B62555" w14:textId="77777777" w:rsidR="008E28EB" w:rsidRPr="008E28EB" w:rsidRDefault="008E28EB" w:rsidP="003B21A1">
      <w:pPr>
        <w:tabs>
          <w:tab w:val="left" w:pos="1697"/>
        </w:tabs>
        <w:spacing w:line="360" w:lineRule="auto"/>
        <w:jc w:val="center"/>
        <w:rPr>
          <w:b/>
          <w:bCs/>
          <w:sz w:val="22"/>
          <w:szCs w:val="22"/>
        </w:rPr>
      </w:pPr>
      <w:r w:rsidRPr="008E28EB">
        <w:rPr>
          <w:b/>
          <w:bCs/>
          <w:noProof/>
          <w:sz w:val="22"/>
          <w:szCs w:val="22"/>
        </w:rPr>
        <w:lastRenderedPageBreak/>
        <w:drawing>
          <wp:inline distT="0" distB="0" distL="0" distR="0" wp14:anchorId="11E5D6EE" wp14:editId="3973283A">
            <wp:extent cx="8051165" cy="5051833"/>
            <wp:effectExtent l="0" t="0" r="0" b="3175"/>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rotWithShape="1">
                    <a:blip r:embed="rId22" cstate="print">
                      <a:extLst>
                        <a:ext uri="{28A0092B-C50C-407E-A947-70E740481C1C}">
                          <a14:useLocalDpi xmlns:a14="http://schemas.microsoft.com/office/drawing/2010/main" val="0"/>
                        </a:ext>
                      </a:extLst>
                    </a:blip>
                    <a:srcRect l="1332" t="2258" b="1900"/>
                    <a:stretch/>
                  </pic:blipFill>
                  <pic:spPr bwMode="auto">
                    <a:xfrm>
                      <a:off x="0" y="0"/>
                      <a:ext cx="8077919" cy="5068620"/>
                    </a:xfrm>
                    <a:prstGeom prst="rect">
                      <a:avLst/>
                    </a:prstGeom>
                    <a:ln>
                      <a:noFill/>
                    </a:ln>
                    <a:extLst>
                      <a:ext uri="{53640926-AAD7-44D8-BBD7-CCE9431645EC}">
                        <a14:shadowObscured xmlns:a14="http://schemas.microsoft.com/office/drawing/2010/main"/>
                      </a:ext>
                    </a:extLst>
                  </pic:spPr>
                </pic:pic>
              </a:graphicData>
            </a:graphic>
          </wp:inline>
        </w:drawing>
      </w:r>
    </w:p>
    <w:p w14:paraId="10C2FDC1" w14:textId="523D08AF" w:rsidR="008E28EB" w:rsidRPr="00373062" w:rsidRDefault="00373062" w:rsidP="00373062">
      <w:pPr>
        <w:pStyle w:val="Descripcin"/>
        <w:rPr>
          <w:i w:val="0"/>
          <w:iCs w:val="0"/>
          <w:sz w:val="21"/>
          <w:szCs w:val="20"/>
        </w:rPr>
      </w:pPr>
      <w:r w:rsidRPr="00373062">
        <w:rPr>
          <w:b/>
          <w:bCs/>
          <w:i w:val="0"/>
          <w:iCs w:val="0"/>
          <w:sz w:val="22"/>
          <w:szCs w:val="22"/>
        </w:rPr>
        <w:t xml:space="preserve">Figura </w:t>
      </w:r>
      <w:r w:rsidRPr="00373062">
        <w:rPr>
          <w:b/>
          <w:bCs/>
          <w:i w:val="0"/>
          <w:iCs w:val="0"/>
          <w:sz w:val="22"/>
          <w:szCs w:val="22"/>
        </w:rPr>
        <w:fldChar w:fldCharType="begin"/>
      </w:r>
      <w:r w:rsidRPr="00373062">
        <w:rPr>
          <w:b/>
          <w:bCs/>
          <w:i w:val="0"/>
          <w:iCs w:val="0"/>
          <w:sz w:val="22"/>
          <w:szCs w:val="22"/>
        </w:rPr>
        <w:instrText xml:space="preserve"> SEQ Figura \* ARABIC </w:instrText>
      </w:r>
      <w:r w:rsidRPr="00373062">
        <w:rPr>
          <w:b/>
          <w:bCs/>
          <w:i w:val="0"/>
          <w:iCs w:val="0"/>
          <w:sz w:val="22"/>
          <w:szCs w:val="22"/>
        </w:rPr>
        <w:fldChar w:fldCharType="separate"/>
      </w:r>
      <w:r w:rsidR="00784BCB">
        <w:rPr>
          <w:b/>
          <w:bCs/>
          <w:i w:val="0"/>
          <w:iCs w:val="0"/>
          <w:noProof/>
          <w:sz w:val="22"/>
          <w:szCs w:val="22"/>
        </w:rPr>
        <w:t>8</w:t>
      </w:r>
      <w:r w:rsidRPr="00373062">
        <w:rPr>
          <w:b/>
          <w:bCs/>
          <w:i w:val="0"/>
          <w:iCs w:val="0"/>
          <w:sz w:val="22"/>
          <w:szCs w:val="22"/>
        </w:rPr>
        <w:fldChar w:fldCharType="end"/>
      </w:r>
      <w:r w:rsidRPr="00373062">
        <w:rPr>
          <w:b/>
          <w:bCs/>
          <w:i w:val="0"/>
          <w:iCs w:val="0"/>
          <w:sz w:val="22"/>
          <w:szCs w:val="22"/>
        </w:rPr>
        <w:t>-3:</w:t>
      </w:r>
      <w:r w:rsidRPr="00373062">
        <w:rPr>
          <w:i w:val="0"/>
          <w:iCs w:val="0"/>
          <w:sz w:val="22"/>
          <w:szCs w:val="22"/>
        </w:rPr>
        <w:t xml:space="preserve"> Diagrama de la base de datos.</w:t>
      </w:r>
    </w:p>
    <w:p w14:paraId="238DA0B8" w14:textId="77462E80" w:rsidR="008E28EB" w:rsidRPr="00373062" w:rsidRDefault="008E28EB" w:rsidP="003B21A1">
      <w:pPr>
        <w:tabs>
          <w:tab w:val="left" w:pos="1697"/>
        </w:tabs>
        <w:spacing w:line="360" w:lineRule="auto"/>
        <w:jc w:val="both"/>
        <w:rPr>
          <w:sz w:val="16"/>
          <w:szCs w:val="16"/>
          <w:lang w:eastAsia="es-MX"/>
        </w:rPr>
        <w:sectPr w:rsidR="008E28EB" w:rsidRPr="00373062" w:rsidSect="008E28EB">
          <w:pgSz w:w="15840" w:h="12240" w:orient="landscape"/>
          <w:pgMar w:top="1985" w:right="1418" w:bottom="1418" w:left="1418" w:header="709" w:footer="709" w:gutter="0"/>
          <w:cols w:space="708"/>
          <w:docGrid w:linePitch="360"/>
        </w:sectPr>
      </w:pPr>
      <w:r w:rsidRPr="00373062">
        <w:rPr>
          <w:b/>
          <w:bCs/>
          <w:sz w:val="16"/>
          <w:szCs w:val="16"/>
        </w:rPr>
        <w:t>Realizado por:</w:t>
      </w:r>
      <w:r w:rsidRPr="00373062">
        <w:rPr>
          <w:sz w:val="16"/>
          <w:szCs w:val="16"/>
        </w:rPr>
        <w:t xml:space="preserve">  Freddy Lema, 2020</w:t>
      </w:r>
      <w:r w:rsidR="00373062">
        <w:rPr>
          <w:sz w:val="16"/>
          <w:szCs w:val="16"/>
        </w:rPr>
        <w:t>.</w:t>
      </w:r>
    </w:p>
    <w:p w14:paraId="0B5B70E3" w14:textId="77777777" w:rsidR="008E28EB" w:rsidRPr="008E28EB" w:rsidRDefault="008E28EB" w:rsidP="003B21A1">
      <w:pPr>
        <w:spacing w:line="360" w:lineRule="auto"/>
        <w:jc w:val="both"/>
        <w:rPr>
          <w:sz w:val="22"/>
          <w:szCs w:val="22"/>
          <w:lang w:eastAsia="es-MX"/>
        </w:rPr>
      </w:pPr>
      <w:r w:rsidRPr="008E28EB">
        <w:rPr>
          <w:sz w:val="22"/>
          <w:szCs w:val="22"/>
          <w:lang w:eastAsia="es-MX"/>
        </w:rPr>
        <w:lastRenderedPageBreak/>
        <w:t>La base de datos está compuesta con 6 colecciones que representan a las entidades que conformarán el sistema con sus respectivos documentos que tienen los atributos de cada colección con los que se estarán interactuando para realizar las diferentes funcionalidades del sistema web para la gestión del reciclaje.</w:t>
      </w:r>
    </w:p>
    <w:p w14:paraId="4E06773A" w14:textId="77777777" w:rsidR="008E28EB" w:rsidRPr="008E28EB" w:rsidRDefault="008E28EB" w:rsidP="003B21A1">
      <w:pPr>
        <w:spacing w:line="360" w:lineRule="auto"/>
        <w:jc w:val="both"/>
        <w:rPr>
          <w:b/>
          <w:bCs/>
          <w:sz w:val="22"/>
          <w:szCs w:val="22"/>
          <w:lang w:eastAsia="es-MX"/>
        </w:rPr>
      </w:pPr>
    </w:p>
    <w:p w14:paraId="6918BFD7" w14:textId="77777777" w:rsidR="008E28EB" w:rsidRPr="008E28EB" w:rsidRDefault="008E28EB" w:rsidP="003B21A1">
      <w:pPr>
        <w:pStyle w:val="Ttulo3"/>
        <w:rPr>
          <w:lang w:eastAsia="es-MX"/>
        </w:rPr>
      </w:pPr>
      <w:bookmarkStart w:id="46" w:name="_Toc63101628"/>
      <w:r w:rsidRPr="008E28EB">
        <w:rPr>
          <w:lang w:eastAsia="es-MX"/>
        </w:rPr>
        <w:t>Diccionario de datos</w:t>
      </w:r>
      <w:bookmarkEnd w:id="46"/>
    </w:p>
    <w:p w14:paraId="758477CA" w14:textId="77777777" w:rsidR="008E28EB" w:rsidRPr="008E28EB" w:rsidRDefault="008E28EB" w:rsidP="003B21A1">
      <w:pPr>
        <w:spacing w:line="360" w:lineRule="auto"/>
        <w:rPr>
          <w:sz w:val="22"/>
          <w:szCs w:val="22"/>
          <w:lang w:eastAsia="es-MX"/>
        </w:rPr>
      </w:pPr>
    </w:p>
    <w:p w14:paraId="75F474AB" w14:textId="77777777" w:rsidR="008E28EB" w:rsidRPr="008E28EB" w:rsidRDefault="008E28EB" w:rsidP="003B21A1">
      <w:pPr>
        <w:spacing w:line="360" w:lineRule="auto"/>
        <w:jc w:val="both"/>
        <w:rPr>
          <w:sz w:val="22"/>
          <w:szCs w:val="22"/>
          <w:lang w:eastAsia="es-MX"/>
        </w:rPr>
      </w:pPr>
      <w:r w:rsidRPr="008E28EB">
        <w:rPr>
          <w:sz w:val="22"/>
          <w:szCs w:val="22"/>
          <w:lang w:eastAsia="es-MX"/>
        </w:rPr>
        <w:t>El diccionario de datos de la BD permitirá conocer las características de los tipos de datos que se estarán manejando en el sistema, además de brindar información de respaldo para actualizaciones y mantenimiento por el equipo de desarrollo.</w:t>
      </w:r>
    </w:p>
    <w:p w14:paraId="3E2CC0BA" w14:textId="77777777" w:rsidR="008E28EB" w:rsidRPr="008E28EB" w:rsidRDefault="008E28EB" w:rsidP="003B21A1">
      <w:pPr>
        <w:spacing w:line="360" w:lineRule="auto"/>
        <w:jc w:val="both"/>
        <w:rPr>
          <w:sz w:val="22"/>
          <w:szCs w:val="22"/>
          <w:lang w:eastAsia="es-MX"/>
        </w:rPr>
      </w:pPr>
    </w:p>
    <w:p w14:paraId="55EA7C1B" w14:textId="77777777" w:rsidR="008E28EB" w:rsidRPr="008E28EB" w:rsidRDefault="008E28EB" w:rsidP="003B21A1">
      <w:pPr>
        <w:spacing w:line="360" w:lineRule="auto"/>
        <w:jc w:val="both"/>
        <w:rPr>
          <w:sz w:val="22"/>
          <w:szCs w:val="22"/>
          <w:lang w:eastAsia="es-MX"/>
        </w:rPr>
      </w:pPr>
      <w:r w:rsidRPr="008E28EB">
        <w:rPr>
          <w:sz w:val="22"/>
          <w:szCs w:val="22"/>
          <w:lang w:eastAsia="es-MX"/>
        </w:rPr>
        <w:t>A continuación, en las tablas se describen el diccionario de datos de cada uno de los documentos.</w:t>
      </w:r>
    </w:p>
    <w:p w14:paraId="1FA7FE2A" w14:textId="77777777" w:rsidR="008E28EB" w:rsidRPr="008E28EB" w:rsidRDefault="008E28EB" w:rsidP="003B21A1">
      <w:pPr>
        <w:spacing w:line="360" w:lineRule="auto"/>
        <w:jc w:val="both"/>
        <w:rPr>
          <w:sz w:val="22"/>
          <w:szCs w:val="22"/>
          <w:lang w:eastAsia="es-MX"/>
        </w:rPr>
      </w:pPr>
    </w:p>
    <w:p w14:paraId="0ACE4962" w14:textId="77777777" w:rsidR="008E28EB" w:rsidRPr="008E28EB" w:rsidRDefault="008E28EB" w:rsidP="003B21A1">
      <w:pPr>
        <w:spacing w:line="360" w:lineRule="auto"/>
        <w:rPr>
          <w:b/>
          <w:bCs/>
          <w:sz w:val="22"/>
          <w:szCs w:val="22"/>
          <w:lang w:eastAsia="es-MX"/>
        </w:rPr>
      </w:pPr>
      <w:r w:rsidRPr="008E28EB">
        <w:rPr>
          <w:b/>
          <w:bCs/>
          <w:sz w:val="22"/>
          <w:szCs w:val="22"/>
          <w:lang w:eastAsia="es-MX"/>
        </w:rPr>
        <w:t>DOCUMENTO MENSAJE</w:t>
      </w:r>
    </w:p>
    <w:p w14:paraId="26E1E9F4" w14:textId="46E405BA" w:rsidR="008E28EB" w:rsidRPr="00373062" w:rsidRDefault="00373062" w:rsidP="00373062">
      <w:pPr>
        <w:pStyle w:val="Descripcin"/>
        <w:rPr>
          <w:b/>
          <w:bCs/>
          <w:i w:val="0"/>
          <w:iCs w:val="0"/>
          <w:sz w:val="21"/>
          <w:szCs w:val="20"/>
          <w:lang w:eastAsia="es-MX"/>
        </w:rPr>
      </w:pPr>
      <w:r w:rsidRPr="00373062">
        <w:rPr>
          <w:b/>
          <w:bCs/>
          <w:i w:val="0"/>
          <w:iCs w:val="0"/>
          <w:sz w:val="22"/>
          <w:szCs w:val="22"/>
        </w:rPr>
        <w:t xml:space="preserve">Tabla </w:t>
      </w:r>
      <w:r w:rsidRPr="00373062">
        <w:rPr>
          <w:b/>
          <w:bCs/>
          <w:i w:val="0"/>
          <w:iCs w:val="0"/>
          <w:sz w:val="22"/>
          <w:szCs w:val="22"/>
        </w:rPr>
        <w:fldChar w:fldCharType="begin"/>
      </w:r>
      <w:r w:rsidRPr="00373062">
        <w:rPr>
          <w:b/>
          <w:bCs/>
          <w:i w:val="0"/>
          <w:iCs w:val="0"/>
          <w:sz w:val="22"/>
          <w:szCs w:val="22"/>
        </w:rPr>
        <w:instrText xml:space="preserve"> SEQ Tabla \* ARABIC </w:instrText>
      </w:r>
      <w:r w:rsidRPr="00373062">
        <w:rPr>
          <w:b/>
          <w:bCs/>
          <w:i w:val="0"/>
          <w:iCs w:val="0"/>
          <w:sz w:val="22"/>
          <w:szCs w:val="22"/>
        </w:rPr>
        <w:fldChar w:fldCharType="separate"/>
      </w:r>
      <w:r w:rsidR="00117432">
        <w:rPr>
          <w:b/>
          <w:bCs/>
          <w:i w:val="0"/>
          <w:iCs w:val="0"/>
          <w:noProof/>
          <w:sz w:val="22"/>
          <w:szCs w:val="22"/>
        </w:rPr>
        <w:t>6</w:t>
      </w:r>
      <w:r w:rsidRPr="00373062">
        <w:rPr>
          <w:b/>
          <w:bCs/>
          <w:i w:val="0"/>
          <w:iCs w:val="0"/>
          <w:sz w:val="22"/>
          <w:szCs w:val="22"/>
        </w:rPr>
        <w:fldChar w:fldCharType="end"/>
      </w:r>
      <w:r w:rsidRPr="00373062">
        <w:rPr>
          <w:b/>
          <w:bCs/>
          <w:i w:val="0"/>
          <w:iCs w:val="0"/>
          <w:sz w:val="22"/>
          <w:szCs w:val="22"/>
        </w:rPr>
        <w:t>-3:</w:t>
      </w:r>
      <w:r w:rsidRPr="00373062">
        <w:rPr>
          <w:i w:val="0"/>
          <w:iCs w:val="0"/>
          <w:sz w:val="22"/>
          <w:szCs w:val="22"/>
        </w:rPr>
        <w:t xml:space="preserve"> Diccionario de datos Colección Mensaje.</w:t>
      </w:r>
    </w:p>
    <w:tbl>
      <w:tblPr>
        <w:tblStyle w:val="Tablaconcuadrculaclara"/>
        <w:tblW w:w="8926" w:type="dxa"/>
        <w:tblLook w:val="04A0" w:firstRow="1" w:lastRow="0" w:firstColumn="1" w:lastColumn="0" w:noHBand="0" w:noVBand="1"/>
      </w:tblPr>
      <w:tblGrid>
        <w:gridCol w:w="1843"/>
        <w:gridCol w:w="1418"/>
        <w:gridCol w:w="5665"/>
      </w:tblGrid>
      <w:tr w:rsidR="008E28EB" w:rsidRPr="008E28EB" w14:paraId="5557DB53" w14:textId="77777777" w:rsidTr="008E28EB">
        <w:tc>
          <w:tcPr>
            <w:tcW w:w="1843" w:type="dxa"/>
          </w:tcPr>
          <w:p w14:paraId="43D8F5B4"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418" w:type="dxa"/>
          </w:tcPr>
          <w:p w14:paraId="7556DFD7"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665" w:type="dxa"/>
          </w:tcPr>
          <w:p w14:paraId="20D63910"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0095E179" w14:textId="77777777" w:rsidTr="008E28EB">
        <w:tc>
          <w:tcPr>
            <w:tcW w:w="1843" w:type="dxa"/>
          </w:tcPr>
          <w:p w14:paraId="2685E80E"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418" w:type="dxa"/>
          </w:tcPr>
          <w:p w14:paraId="7A241FF3"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56EA9653"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mensaje</w:t>
            </w:r>
          </w:p>
        </w:tc>
      </w:tr>
      <w:tr w:rsidR="008E28EB" w:rsidRPr="008E28EB" w14:paraId="7C2B0CAC" w14:textId="77777777" w:rsidTr="008E28EB">
        <w:tc>
          <w:tcPr>
            <w:tcW w:w="1843" w:type="dxa"/>
          </w:tcPr>
          <w:p w14:paraId="10F780FA" w14:textId="77777777" w:rsidR="008E28EB" w:rsidRPr="008E28EB" w:rsidRDefault="008E28EB" w:rsidP="003B21A1">
            <w:pPr>
              <w:spacing w:line="360" w:lineRule="auto"/>
              <w:rPr>
                <w:sz w:val="22"/>
                <w:szCs w:val="22"/>
                <w:lang w:eastAsia="es-MX"/>
              </w:rPr>
            </w:pPr>
            <w:r w:rsidRPr="008E28EB">
              <w:rPr>
                <w:sz w:val="22"/>
                <w:szCs w:val="22"/>
                <w:lang w:eastAsia="es-MX"/>
              </w:rPr>
              <w:t>fecha</w:t>
            </w:r>
          </w:p>
        </w:tc>
        <w:tc>
          <w:tcPr>
            <w:tcW w:w="1418" w:type="dxa"/>
          </w:tcPr>
          <w:p w14:paraId="021BBC22" w14:textId="77777777" w:rsidR="008E28EB" w:rsidRPr="008E28EB" w:rsidRDefault="008E28EB" w:rsidP="003B21A1">
            <w:pPr>
              <w:spacing w:line="360" w:lineRule="auto"/>
              <w:rPr>
                <w:sz w:val="22"/>
                <w:szCs w:val="22"/>
                <w:lang w:eastAsia="es-MX"/>
              </w:rPr>
            </w:pPr>
            <w:r w:rsidRPr="008E28EB">
              <w:rPr>
                <w:sz w:val="22"/>
                <w:szCs w:val="22"/>
                <w:lang w:eastAsia="es-MX"/>
              </w:rPr>
              <w:t>Date</w:t>
            </w:r>
          </w:p>
        </w:tc>
        <w:tc>
          <w:tcPr>
            <w:tcW w:w="5665" w:type="dxa"/>
          </w:tcPr>
          <w:p w14:paraId="7D0D2400"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fecha </w:t>
            </w:r>
          </w:p>
        </w:tc>
      </w:tr>
      <w:tr w:rsidR="008E28EB" w:rsidRPr="008E28EB" w14:paraId="5F6CECF5" w14:textId="77777777" w:rsidTr="008E28EB">
        <w:tc>
          <w:tcPr>
            <w:tcW w:w="1843" w:type="dxa"/>
          </w:tcPr>
          <w:p w14:paraId="1A92149A"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id_receptor</w:t>
            </w:r>
            <w:proofErr w:type="spellEnd"/>
          </w:p>
        </w:tc>
        <w:tc>
          <w:tcPr>
            <w:tcW w:w="1418" w:type="dxa"/>
          </w:tcPr>
          <w:p w14:paraId="712D23FF"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6BCAD57C"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receptor del mensaje</w:t>
            </w:r>
          </w:p>
        </w:tc>
      </w:tr>
      <w:tr w:rsidR="008E28EB" w:rsidRPr="008E28EB" w14:paraId="14C6D724" w14:textId="77777777" w:rsidTr="008E28EB">
        <w:tc>
          <w:tcPr>
            <w:tcW w:w="1843" w:type="dxa"/>
          </w:tcPr>
          <w:p w14:paraId="70CB5708"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id_emisor</w:t>
            </w:r>
            <w:proofErr w:type="spellEnd"/>
          </w:p>
        </w:tc>
        <w:tc>
          <w:tcPr>
            <w:tcW w:w="1418" w:type="dxa"/>
          </w:tcPr>
          <w:p w14:paraId="43D6BA8D"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1FBF9BC0"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emisor del mensaje</w:t>
            </w:r>
          </w:p>
        </w:tc>
      </w:tr>
      <w:tr w:rsidR="008E28EB" w:rsidRPr="008E28EB" w14:paraId="4C74867B" w14:textId="77777777" w:rsidTr="008E28EB">
        <w:tc>
          <w:tcPr>
            <w:tcW w:w="1843" w:type="dxa"/>
          </w:tcPr>
          <w:p w14:paraId="2B383102"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descripcion</w:t>
            </w:r>
            <w:proofErr w:type="spellEnd"/>
          </w:p>
        </w:tc>
        <w:tc>
          <w:tcPr>
            <w:tcW w:w="1418" w:type="dxa"/>
          </w:tcPr>
          <w:p w14:paraId="25BCE4A8"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5A9CCD15" w14:textId="77777777" w:rsidR="008E28EB" w:rsidRPr="008E28EB" w:rsidRDefault="008E28EB" w:rsidP="003B21A1">
            <w:pPr>
              <w:spacing w:line="360" w:lineRule="auto"/>
              <w:rPr>
                <w:sz w:val="22"/>
                <w:szCs w:val="22"/>
                <w:lang w:eastAsia="es-MX"/>
              </w:rPr>
            </w:pPr>
            <w:r w:rsidRPr="008E28EB">
              <w:rPr>
                <w:sz w:val="22"/>
                <w:szCs w:val="22"/>
                <w:lang w:eastAsia="es-MX"/>
              </w:rPr>
              <w:t>Almacena la descripción del mensaje</w:t>
            </w:r>
          </w:p>
        </w:tc>
      </w:tr>
      <w:tr w:rsidR="008E28EB" w:rsidRPr="008E28EB" w14:paraId="4A6042AB" w14:textId="77777777" w:rsidTr="008E28EB">
        <w:tc>
          <w:tcPr>
            <w:tcW w:w="1843" w:type="dxa"/>
          </w:tcPr>
          <w:p w14:paraId="2D57ED15"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leido</w:t>
            </w:r>
            <w:proofErr w:type="spellEnd"/>
          </w:p>
        </w:tc>
        <w:tc>
          <w:tcPr>
            <w:tcW w:w="1418" w:type="dxa"/>
          </w:tcPr>
          <w:p w14:paraId="212F14A6"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Boolean</w:t>
            </w:r>
            <w:proofErr w:type="spellEnd"/>
          </w:p>
        </w:tc>
        <w:tc>
          <w:tcPr>
            <w:tcW w:w="5665" w:type="dxa"/>
          </w:tcPr>
          <w:p w14:paraId="2637EBDD" w14:textId="77777777" w:rsidR="008E28EB" w:rsidRPr="008E28EB" w:rsidRDefault="008E28EB" w:rsidP="003B21A1">
            <w:pPr>
              <w:spacing w:line="360" w:lineRule="auto"/>
              <w:rPr>
                <w:sz w:val="22"/>
                <w:szCs w:val="22"/>
                <w:lang w:eastAsia="es-MX"/>
              </w:rPr>
            </w:pPr>
            <w:r w:rsidRPr="008E28EB">
              <w:rPr>
                <w:sz w:val="22"/>
                <w:szCs w:val="22"/>
                <w:lang w:eastAsia="es-MX"/>
              </w:rPr>
              <w:t>Almacena si el mensaje fue leído.</w:t>
            </w:r>
          </w:p>
        </w:tc>
      </w:tr>
    </w:tbl>
    <w:p w14:paraId="69EA7B9A" w14:textId="31AC7731" w:rsidR="008E28EB" w:rsidRPr="00373062" w:rsidRDefault="008E28EB" w:rsidP="003B21A1">
      <w:pPr>
        <w:tabs>
          <w:tab w:val="left" w:pos="1697"/>
        </w:tabs>
        <w:spacing w:line="360" w:lineRule="auto"/>
        <w:jc w:val="both"/>
        <w:rPr>
          <w:sz w:val="16"/>
          <w:szCs w:val="16"/>
        </w:rPr>
      </w:pPr>
      <w:r w:rsidRPr="00373062">
        <w:rPr>
          <w:b/>
          <w:bCs/>
          <w:sz w:val="16"/>
          <w:szCs w:val="16"/>
        </w:rPr>
        <w:t>Realizado por:</w:t>
      </w:r>
      <w:r w:rsidRPr="00373062">
        <w:rPr>
          <w:sz w:val="16"/>
          <w:szCs w:val="16"/>
        </w:rPr>
        <w:t xml:space="preserve">  Freddy Lema, 2020</w:t>
      </w:r>
      <w:r w:rsidR="009503FE">
        <w:rPr>
          <w:sz w:val="16"/>
          <w:szCs w:val="16"/>
        </w:rPr>
        <w:t>.</w:t>
      </w:r>
    </w:p>
    <w:p w14:paraId="6394A8D9" w14:textId="77777777" w:rsidR="008E28EB" w:rsidRPr="008E28EB" w:rsidRDefault="008E28EB" w:rsidP="003B21A1">
      <w:pPr>
        <w:tabs>
          <w:tab w:val="left" w:pos="1697"/>
        </w:tabs>
        <w:spacing w:line="360" w:lineRule="auto"/>
        <w:jc w:val="center"/>
        <w:rPr>
          <w:sz w:val="22"/>
          <w:szCs w:val="22"/>
        </w:rPr>
      </w:pPr>
    </w:p>
    <w:p w14:paraId="591E67DE"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CHAT</w:t>
      </w:r>
    </w:p>
    <w:p w14:paraId="7E83A415" w14:textId="60B9A35F" w:rsidR="008E28EB" w:rsidRPr="00373062" w:rsidRDefault="00373062" w:rsidP="00373062">
      <w:pPr>
        <w:pStyle w:val="Descripcin"/>
        <w:rPr>
          <w:i w:val="0"/>
          <w:iCs w:val="0"/>
          <w:sz w:val="21"/>
          <w:szCs w:val="20"/>
          <w:lang w:eastAsia="es-MX"/>
        </w:rPr>
      </w:pPr>
      <w:r w:rsidRPr="00373062">
        <w:rPr>
          <w:b/>
          <w:bCs/>
          <w:i w:val="0"/>
          <w:iCs w:val="0"/>
          <w:sz w:val="22"/>
          <w:szCs w:val="22"/>
        </w:rPr>
        <w:t xml:space="preserve">Tabla </w:t>
      </w:r>
      <w:r w:rsidRPr="00373062">
        <w:rPr>
          <w:b/>
          <w:bCs/>
          <w:i w:val="0"/>
          <w:iCs w:val="0"/>
          <w:sz w:val="22"/>
          <w:szCs w:val="22"/>
        </w:rPr>
        <w:fldChar w:fldCharType="begin"/>
      </w:r>
      <w:r w:rsidRPr="00373062">
        <w:rPr>
          <w:b/>
          <w:bCs/>
          <w:i w:val="0"/>
          <w:iCs w:val="0"/>
          <w:sz w:val="22"/>
          <w:szCs w:val="22"/>
        </w:rPr>
        <w:instrText xml:space="preserve"> SEQ Tabla \* ARABIC </w:instrText>
      </w:r>
      <w:r w:rsidRPr="00373062">
        <w:rPr>
          <w:b/>
          <w:bCs/>
          <w:i w:val="0"/>
          <w:iCs w:val="0"/>
          <w:sz w:val="22"/>
          <w:szCs w:val="22"/>
        </w:rPr>
        <w:fldChar w:fldCharType="separate"/>
      </w:r>
      <w:r w:rsidR="00117432">
        <w:rPr>
          <w:b/>
          <w:bCs/>
          <w:i w:val="0"/>
          <w:iCs w:val="0"/>
          <w:noProof/>
          <w:sz w:val="22"/>
          <w:szCs w:val="22"/>
        </w:rPr>
        <w:t>7</w:t>
      </w:r>
      <w:r w:rsidRPr="00373062">
        <w:rPr>
          <w:b/>
          <w:bCs/>
          <w:i w:val="0"/>
          <w:iCs w:val="0"/>
          <w:sz w:val="22"/>
          <w:szCs w:val="22"/>
        </w:rPr>
        <w:fldChar w:fldCharType="end"/>
      </w:r>
      <w:r w:rsidRPr="00373062">
        <w:rPr>
          <w:b/>
          <w:bCs/>
          <w:i w:val="0"/>
          <w:iCs w:val="0"/>
          <w:sz w:val="22"/>
          <w:szCs w:val="22"/>
        </w:rPr>
        <w:t xml:space="preserve">-3: </w:t>
      </w:r>
      <w:r w:rsidRPr="00373062">
        <w:rPr>
          <w:i w:val="0"/>
          <w:iCs w:val="0"/>
          <w:sz w:val="22"/>
          <w:szCs w:val="22"/>
        </w:rPr>
        <w:t>Diccionario de datos Colección Chat</w:t>
      </w:r>
    </w:p>
    <w:tbl>
      <w:tblPr>
        <w:tblStyle w:val="Tablaconcuadrculaclara"/>
        <w:tblW w:w="8926" w:type="dxa"/>
        <w:tblLook w:val="04A0" w:firstRow="1" w:lastRow="0" w:firstColumn="1" w:lastColumn="0" w:noHBand="0" w:noVBand="1"/>
      </w:tblPr>
      <w:tblGrid>
        <w:gridCol w:w="1843"/>
        <w:gridCol w:w="1418"/>
        <w:gridCol w:w="5665"/>
      </w:tblGrid>
      <w:tr w:rsidR="008E28EB" w:rsidRPr="008E28EB" w14:paraId="1B79EAA3" w14:textId="77777777" w:rsidTr="008E28EB">
        <w:tc>
          <w:tcPr>
            <w:tcW w:w="1843" w:type="dxa"/>
          </w:tcPr>
          <w:p w14:paraId="1B3AC42D"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418" w:type="dxa"/>
          </w:tcPr>
          <w:p w14:paraId="3884A048"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665" w:type="dxa"/>
          </w:tcPr>
          <w:p w14:paraId="5305AAE5"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2E221E6C" w14:textId="77777777" w:rsidTr="008E28EB">
        <w:tc>
          <w:tcPr>
            <w:tcW w:w="1843" w:type="dxa"/>
          </w:tcPr>
          <w:p w14:paraId="2F2B21B8"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418" w:type="dxa"/>
          </w:tcPr>
          <w:p w14:paraId="24B953A8"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74CB1644"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chat</w:t>
            </w:r>
          </w:p>
        </w:tc>
      </w:tr>
      <w:tr w:rsidR="008E28EB" w:rsidRPr="008E28EB" w14:paraId="6D34ECDE" w14:textId="77777777" w:rsidTr="008E28EB">
        <w:tc>
          <w:tcPr>
            <w:tcW w:w="1843" w:type="dxa"/>
          </w:tcPr>
          <w:p w14:paraId="6DF5E87A" w14:textId="77777777" w:rsidR="008E28EB" w:rsidRPr="008E28EB" w:rsidRDefault="008E28EB" w:rsidP="003B21A1">
            <w:pPr>
              <w:spacing w:line="360" w:lineRule="auto"/>
              <w:rPr>
                <w:sz w:val="22"/>
                <w:szCs w:val="22"/>
                <w:lang w:eastAsia="es-MX"/>
              </w:rPr>
            </w:pPr>
            <w:r w:rsidRPr="008E28EB">
              <w:rPr>
                <w:sz w:val="22"/>
                <w:szCs w:val="22"/>
                <w:lang w:eastAsia="es-MX"/>
              </w:rPr>
              <w:t>fecha</w:t>
            </w:r>
          </w:p>
        </w:tc>
        <w:tc>
          <w:tcPr>
            <w:tcW w:w="1418" w:type="dxa"/>
          </w:tcPr>
          <w:p w14:paraId="0DE488F5" w14:textId="77777777" w:rsidR="008E28EB" w:rsidRPr="008E28EB" w:rsidRDefault="008E28EB" w:rsidP="003B21A1">
            <w:pPr>
              <w:spacing w:line="360" w:lineRule="auto"/>
              <w:rPr>
                <w:sz w:val="22"/>
                <w:szCs w:val="22"/>
                <w:lang w:eastAsia="es-MX"/>
              </w:rPr>
            </w:pPr>
            <w:r w:rsidRPr="008E28EB">
              <w:rPr>
                <w:sz w:val="22"/>
                <w:szCs w:val="22"/>
                <w:lang w:eastAsia="es-MX"/>
              </w:rPr>
              <w:t>Date</w:t>
            </w:r>
          </w:p>
        </w:tc>
        <w:tc>
          <w:tcPr>
            <w:tcW w:w="5665" w:type="dxa"/>
          </w:tcPr>
          <w:p w14:paraId="1366E391"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fecha </w:t>
            </w:r>
          </w:p>
        </w:tc>
      </w:tr>
      <w:tr w:rsidR="008E28EB" w:rsidRPr="008E28EB" w14:paraId="0A132570" w14:textId="77777777" w:rsidTr="008E28EB">
        <w:tc>
          <w:tcPr>
            <w:tcW w:w="1843" w:type="dxa"/>
          </w:tcPr>
          <w:p w14:paraId="226FED85"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id_usuario</w:t>
            </w:r>
            <w:proofErr w:type="spellEnd"/>
          </w:p>
        </w:tc>
        <w:tc>
          <w:tcPr>
            <w:tcW w:w="1418" w:type="dxa"/>
          </w:tcPr>
          <w:p w14:paraId="3AF7DE4F"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5218521E"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usuario al que pertenece al chat</w:t>
            </w:r>
          </w:p>
        </w:tc>
      </w:tr>
      <w:tr w:rsidR="008E28EB" w:rsidRPr="008E28EB" w14:paraId="69ABFF48" w14:textId="77777777" w:rsidTr="008E28EB">
        <w:tc>
          <w:tcPr>
            <w:tcW w:w="1843" w:type="dxa"/>
          </w:tcPr>
          <w:p w14:paraId="1B8FF9AE"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leido</w:t>
            </w:r>
            <w:proofErr w:type="spellEnd"/>
          </w:p>
        </w:tc>
        <w:tc>
          <w:tcPr>
            <w:tcW w:w="1418" w:type="dxa"/>
          </w:tcPr>
          <w:p w14:paraId="7D6A4054"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Boolean</w:t>
            </w:r>
            <w:proofErr w:type="spellEnd"/>
          </w:p>
        </w:tc>
        <w:tc>
          <w:tcPr>
            <w:tcW w:w="5665" w:type="dxa"/>
          </w:tcPr>
          <w:p w14:paraId="7032D897" w14:textId="77777777" w:rsidR="008E28EB" w:rsidRPr="008E28EB" w:rsidRDefault="008E28EB" w:rsidP="003B21A1">
            <w:pPr>
              <w:spacing w:line="360" w:lineRule="auto"/>
              <w:rPr>
                <w:sz w:val="22"/>
                <w:szCs w:val="22"/>
                <w:lang w:eastAsia="es-MX"/>
              </w:rPr>
            </w:pPr>
            <w:r w:rsidRPr="008E28EB">
              <w:rPr>
                <w:sz w:val="22"/>
                <w:szCs w:val="22"/>
                <w:lang w:eastAsia="es-MX"/>
              </w:rPr>
              <w:t>Almacena si el mensaje fue leído.</w:t>
            </w:r>
          </w:p>
        </w:tc>
      </w:tr>
    </w:tbl>
    <w:p w14:paraId="066D52B0" w14:textId="7DF4C167" w:rsidR="008E28EB" w:rsidRPr="00373062" w:rsidRDefault="008E28EB" w:rsidP="003B21A1">
      <w:pPr>
        <w:tabs>
          <w:tab w:val="left" w:pos="1697"/>
        </w:tabs>
        <w:spacing w:line="360" w:lineRule="auto"/>
        <w:jc w:val="both"/>
        <w:rPr>
          <w:sz w:val="16"/>
          <w:szCs w:val="16"/>
        </w:rPr>
      </w:pPr>
      <w:r w:rsidRPr="00373062">
        <w:rPr>
          <w:b/>
          <w:bCs/>
          <w:sz w:val="16"/>
          <w:szCs w:val="16"/>
        </w:rPr>
        <w:t>Realizado por:</w:t>
      </w:r>
      <w:r w:rsidRPr="00373062">
        <w:rPr>
          <w:sz w:val="16"/>
          <w:szCs w:val="16"/>
        </w:rPr>
        <w:t xml:space="preserve">  Freddy Lema, 2020</w:t>
      </w:r>
      <w:r w:rsidR="009503FE">
        <w:rPr>
          <w:sz w:val="16"/>
          <w:szCs w:val="16"/>
        </w:rPr>
        <w:t>.</w:t>
      </w:r>
    </w:p>
    <w:p w14:paraId="2B09E223" w14:textId="77777777" w:rsidR="008E28EB" w:rsidRPr="008E28EB" w:rsidRDefault="008E28EB" w:rsidP="003B21A1">
      <w:pPr>
        <w:tabs>
          <w:tab w:val="left" w:pos="1697"/>
        </w:tabs>
        <w:spacing w:line="360" w:lineRule="auto"/>
        <w:jc w:val="both"/>
        <w:rPr>
          <w:sz w:val="22"/>
          <w:szCs w:val="22"/>
        </w:rPr>
      </w:pPr>
    </w:p>
    <w:p w14:paraId="35351508"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USUARIO</w:t>
      </w:r>
    </w:p>
    <w:p w14:paraId="5074B636" w14:textId="0F7E62B6" w:rsidR="008E28EB" w:rsidRPr="00373062" w:rsidRDefault="00373062" w:rsidP="00373062">
      <w:pPr>
        <w:pStyle w:val="Descripcin"/>
        <w:rPr>
          <w:b/>
          <w:bCs/>
          <w:i w:val="0"/>
          <w:iCs w:val="0"/>
          <w:sz w:val="21"/>
          <w:szCs w:val="20"/>
          <w:lang w:eastAsia="es-MX"/>
        </w:rPr>
      </w:pPr>
      <w:r w:rsidRPr="00373062">
        <w:rPr>
          <w:b/>
          <w:bCs/>
          <w:i w:val="0"/>
          <w:iCs w:val="0"/>
          <w:sz w:val="22"/>
          <w:szCs w:val="22"/>
        </w:rPr>
        <w:lastRenderedPageBreak/>
        <w:t xml:space="preserve">Tabla </w:t>
      </w:r>
      <w:r w:rsidRPr="00373062">
        <w:rPr>
          <w:b/>
          <w:bCs/>
          <w:i w:val="0"/>
          <w:iCs w:val="0"/>
          <w:sz w:val="22"/>
          <w:szCs w:val="22"/>
        </w:rPr>
        <w:fldChar w:fldCharType="begin"/>
      </w:r>
      <w:r w:rsidRPr="00373062">
        <w:rPr>
          <w:b/>
          <w:bCs/>
          <w:i w:val="0"/>
          <w:iCs w:val="0"/>
          <w:sz w:val="22"/>
          <w:szCs w:val="22"/>
        </w:rPr>
        <w:instrText xml:space="preserve"> SEQ Tabla \* ARABIC </w:instrText>
      </w:r>
      <w:r w:rsidRPr="00373062">
        <w:rPr>
          <w:b/>
          <w:bCs/>
          <w:i w:val="0"/>
          <w:iCs w:val="0"/>
          <w:sz w:val="22"/>
          <w:szCs w:val="22"/>
        </w:rPr>
        <w:fldChar w:fldCharType="separate"/>
      </w:r>
      <w:r w:rsidR="00117432">
        <w:rPr>
          <w:b/>
          <w:bCs/>
          <w:i w:val="0"/>
          <w:iCs w:val="0"/>
          <w:noProof/>
          <w:sz w:val="22"/>
          <w:szCs w:val="22"/>
        </w:rPr>
        <w:t>8</w:t>
      </w:r>
      <w:r w:rsidRPr="00373062">
        <w:rPr>
          <w:b/>
          <w:bCs/>
          <w:i w:val="0"/>
          <w:iCs w:val="0"/>
          <w:sz w:val="22"/>
          <w:szCs w:val="22"/>
        </w:rPr>
        <w:fldChar w:fldCharType="end"/>
      </w:r>
      <w:r w:rsidRPr="00373062">
        <w:rPr>
          <w:b/>
          <w:bCs/>
          <w:i w:val="0"/>
          <w:iCs w:val="0"/>
          <w:sz w:val="22"/>
          <w:szCs w:val="22"/>
        </w:rPr>
        <w:t>-3:</w:t>
      </w:r>
      <w:r w:rsidRPr="00373062">
        <w:rPr>
          <w:i w:val="0"/>
          <w:iCs w:val="0"/>
          <w:sz w:val="22"/>
          <w:szCs w:val="22"/>
        </w:rPr>
        <w:t xml:space="preserve"> Diccionario de datos Colección Usuario</w:t>
      </w:r>
    </w:p>
    <w:tbl>
      <w:tblPr>
        <w:tblStyle w:val="Tablaconcuadrculaclara"/>
        <w:tblW w:w="8926" w:type="dxa"/>
        <w:tblLook w:val="04A0" w:firstRow="1" w:lastRow="0" w:firstColumn="1" w:lastColumn="0" w:noHBand="0" w:noVBand="1"/>
      </w:tblPr>
      <w:tblGrid>
        <w:gridCol w:w="1843"/>
        <w:gridCol w:w="1418"/>
        <w:gridCol w:w="5665"/>
      </w:tblGrid>
      <w:tr w:rsidR="008E28EB" w:rsidRPr="008E28EB" w14:paraId="2DDD1154" w14:textId="77777777" w:rsidTr="008E28EB">
        <w:tc>
          <w:tcPr>
            <w:tcW w:w="1843" w:type="dxa"/>
          </w:tcPr>
          <w:p w14:paraId="287F1B72"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418" w:type="dxa"/>
          </w:tcPr>
          <w:p w14:paraId="2F4CB87C"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665" w:type="dxa"/>
          </w:tcPr>
          <w:p w14:paraId="2D4E3F3F"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436DA0B3" w14:textId="77777777" w:rsidTr="008E28EB">
        <w:tc>
          <w:tcPr>
            <w:tcW w:w="1843" w:type="dxa"/>
          </w:tcPr>
          <w:p w14:paraId="14EE9B42"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418" w:type="dxa"/>
          </w:tcPr>
          <w:p w14:paraId="20C7015B"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665" w:type="dxa"/>
          </w:tcPr>
          <w:p w14:paraId="0D8BB363"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usuario</w:t>
            </w:r>
          </w:p>
        </w:tc>
      </w:tr>
      <w:tr w:rsidR="008E28EB" w:rsidRPr="008E28EB" w14:paraId="3EDB4106" w14:textId="77777777" w:rsidTr="008E28EB">
        <w:tc>
          <w:tcPr>
            <w:tcW w:w="1843" w:type="dxa"/>
          </w:tcPr>
          <w:p w14:paraId="5FBAD4A8" w14:textId="77777777" w:rsidR="008E28EB" w:rsidRPr="008E28EB" w:rsidRDefault="008E28EB" w:rsidP="003B21A1">
            <w:pPr>
              <w:spacing w:line="360" w:lineRule="auto"/>
              <w:rPr>
                <w:sz w:val="22"/>
                <w:szCs w:val="22"/>
                <w:lang w:eastAsia="es-MX"/>
              </w:rPr>
            </w:pPr>
            <w:r w:rsidRPr="008E28EB">
              <w:rPr>
                <w:sz w:val="22"/>
                <w:szCs w:val="22"/>
                <w:lang w:eastAsia="es-MX"/>
              </w:rPr>
              <w:t>nombres</w:t>
            </w:r>
          </w:p>
        </w:tc>
        <w:tc>
          <w:tcPr>
            <w:tcW w:w="1418" w:type="dxa"/>
          </w:tcPr>
          <w:p w14:paraId="1D7D24DF"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64FC51CE"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los nombres  </w:t>
            </w:r>
          </w:p>
        </w:tc>
      </w:tr>
      <w:tr w:rsidR="008E28EB" w:rsidRPr="008E28EB" w14:paraId="54DF7D5C" w14:textId="77777777" w:rsidTr="008E28EB">
        <w:tc>
          <w:tcPr>
            <w:tcW w:w="1843" w:type="dxa"/>
          </w:tcPr>
          <w:p w14:paraId="7C5A6050" w14:textId="77777777" w:rsidR="008E28EB" w:rsidRPr="008E28EB" w:rsidRDefault="008E28EB" w:rsidP="003B21A1">
            <w:pPr>
              <w:spacing w:line="360" w:lineRule="auto"/>
              <w:rPr>
                <w:sz w:val="22"/>
                <w:szCs w:val="22"/>
                <w:lang w:eastAsia="es-MX"/>
              </w:rPr>
            </w:pPr>
            <w:r w:rsidRPr="008E28EB">
              <w:rPr>
                <w:sz w:val="22"/>
                <w:szCs w:val="22"/>
                <w:lang w:eastAsia="es-MX"/>
              </w:rPr>
              <w:t>apellidos</w:t>
            </w:r>
          </w:p>
        </w:tc>
        <w:tc>
          <w:tcPr>
            <w:tcW w:w="1418" w:type="dxa"/>
          </w:tcPr>
          <w:p w14:paraId="322DD4CD"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23497A24"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los apellidos </w:t>
            </w:r>
          </w:p>
        </w:tc>
      </w:tr>
      <w:tr w:rsidR="008E28EB" w:rsidRPr="008E28EB" w14:paraId="370C983F" w14:textId="77777777" w:rsidTr="008E28EB">
        <w:tc>
          <w:tcPr>
            <w:tcW w:w="1843" w:type="dxa"/>
          </w:tcPr>
          <w:p w14:paraId="1CD91ACD" w14:textId="77777777" w:rsidR="008E28EB" w:rsidRPr="008E28EB" w:rsidRDefault="008E28EB" w:rsidP="003B21A1">
            <w:pPr>
              <w:spacing w:line="360" w:lineRule="auto"/>
              <w:rPr>
                <w:sz w:val="22"/>
                <w:szCs w:val="22"/>
                <w:lang w:eastAsia="es-MX"/>
              </w:rPr>
            </w:pPr>
            <w:r w:rsidRPr="008E28EB">
              <w:rPr>
                <w:sz w:val="22"/>
                <w:szCs w:val="22"/>
                <w:lang w:eastAsia="es-MX"/>
              </w:rPr>
              <w:t>correo</w:t>
            </w:r>
          </w:p>
        </w:tc>
        <w:tc>
          <w:tcPr>
            <w:tcW w:w="1418" w:type="dxa"/>
          </w:tcPr>
          <w:p w14:paraId="4FE5DEEC"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40A5E345"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correo </w:t>
            </w:r>
          </w:p>
        </w:tc>
      </w:tr>
      <w:tr w:rsidR="008E28EB" w:rsidRPr="008E28EB" w14:paraId="70E7E6FB" w14:textId="77777777" w:rsidTr="008E28EB">
        <w:tc>
          <w:tcPr>
            <w:tcW w:w="1843" w:type="dxa"/>
          </w:tcPr>
          <w:p w14:paraId="79397BFB"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telefono</w:t>
            </w:r>
            <w:proofErr w:type="spellEnd"/>
          </w:p>
        </w:tc>
        <w:tc>
          <w:tcPr>
            <w:tcW w:w="1418" w:type="dxa"/>
          </w:tcPr>
          <w:p w14:paraId="2D5636E2"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5F8448C0"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teléfono </w:t>
            </w:r>
          </w:p>
        </w:tc>
      </w:tr>
      <w:tr w:rsidR="008E28EB" w:rsidRPr="008E28EB" w14:paraId="3CC2EB7A" w14:textId="77777777" w:rsidTr="008E28EB">
        <w:tc>
          <w:tcPr>
            <w:tcW w:w="1843" w:type="dxa"/>
          </w:tcPr>
          <w:p w14:paraId="0B952758"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direccion</w:t>
            </w:r>
            <w:proofErr w:type="spellEnd"/>
          </w:p>
        </w:tc>
        <w:tc>
          <w:tcPr>
            <w:tcW w:w="1418" w:type="dxa"/>
          </w:tcPr>
          <w:p w14:paraId="74130DB1"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1A013E62" w14:textId="77777777" w:rsidR="008E28EB" w:rsidRPr="008E28EB" w:rsidRDefault="008E28EB" w:rsidP="003B21A1">
            <w:pPr>
              <w:spacing w:line="360" w:lineRule="auto"/>
              <w:rPr>
                <w:sz w:val="22"/>
                <w:szCs w:val="22"/>
                <w:lang w:eastAsia="es-MX"/>
              </w:rPr>
            </w:pPr>
            <w:r w:rsidRPr="008E28EB">
              <w:rPr>
                <w:sz w:val="22"/>
                <w:szCs w:val="22"/>
                <w:lang w:eastAsia="es-MX"/>
              </w:rPr>
              <w:t>Almacena la dirección</w:t>
            </w:r>
          </w:p>
        </w:tc>
      </w:tr>
      <w:tr w:rsidR="008E28EB" w:rsidRPr="008E28EB" w14:paraId="07D68FD6" w14:textId="77777777" w:rsidTr="008E28EB">
        <w:tc>
          <w:tcPr>
            <w:tcW w:w="1843" w:type="dxa"/>
          </w:tcPr>
          <w:p w14:paraId="1CD071CD"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password</w:t>
            </w:r>
            <w:proofErr w:type="spellEnd"/>
          </w:p>
        </w:tc>
        <w:tc>
          <w:tcPr>
            <w:tcW w:w="1418" w:type="dxa"/>
          </w:tcPr>
          <w:p w14:paraId="03AA8E15"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665" w:type="dxa"/>
          </w:tcPr>
          <w:p w14:paraId="41196F7B" w14:textId="77777777" w:rsidR="008E28EB" w:rsidRPr="008E28EB" w:rsidRDefault="008E28EB" w:rsidP="003B21A1">
            <w:pPr>
              <w:spacing w:line="360" w:lineRule="auto"/>
              <w:rPr>
                <w:sz w:val="22"/>
                <w:szCs w:val="22"/>
                <w:lang w:eastAsia="es-MX"/>
              </w:rPr>
            </w:pPr>
            <w:r w:rsidRPr="008E28EB">
              <w:rPr>
                <w:sz w:val="22"/>
                <w:szCs w:val="22"/>
                <w:lang w:eastAsia="es-MX"/>
              </w:rPr>
              <w:t>Almacena la contraseña</w:t>
            </w:r>
          </w:p>
        </w:tc>
      </w:tr>
      <w:tr w:rsidR="008E28EB" w:rsidRPr="008E28EB" w14:paraId="18D8F389" w14:textId="77777777" w:rsidTr="008E28EB">
        <w:tc>
          <w:tcPr>
            <w:tcW w:w="1843" w:type="dxa"/>
          </w:tcPr>
          <w:p w14:paraId="4D58C987" w14:textId="77777777" w:rsidR="008E28EB" w:rsidRPr="008E28EB" w:rsidRDefault="008E28EB" w:rsidP="003B21A1">
            <w:pPr>
              <w:spacing w:line="360" w:lineRule="auto"/>
              <w:rPr>
                <w:sz w:val="22"/>
                <w:szCs w:val="22"/>
                <w:lang w:eastAsia="es-MX"/>
              </w:rPr>
            </w:pPr>
            <w:r w:rsidRPr="008E28EB">
              <w:rPr>
                <w:sz w:val="22"/>
                <w:szCs w:val="22"/>
                <w:lang w:eastAsia="es-MX"/>
              </w:rPr>
              <w:t>estado</w:t>
            </w:r>
          </w:p>
        </w:tc>
        <w:tc>
          <w:tcPr>
            <w:tcW w:w="1418" w:type="dxa"/>
          </w:tcPr>
          <w:p w14:paraId="62381024" w14:textId="079FEF1D" w:rsidR="008E28EB" w:rsidRPr="008E28EB" w:rsidRDefault="008E28EB" w:rsidP="003B21A1">
            <w:pPr>
              <w:spacing w:line="360" w:lineRule="auto"/>
              <w:rPr>
                <w:sz w:val="22"/>
                <w:szCs w:val="22"/>
                <w:lang w:eastAsia="es-MX"/>
              </w:rPr>
            </w:pPr>
            <w:proofErr w:type="spellStart"/>
            <w:r w:rsidRPr="008E28EB">
              <w:rPr>
                <w:sz w:val="22"/>
                <w:szCs w:val="22"/>
                <w:lang w:eastAsia="es-MX"/>
              </w:rPr>
              <w:t>Bool</w:t>
            </w:r>
            <w:r w:rsidR="009503FE">
              <w:rPr>
                <w:sz w:val="22"/>
                <w:szCs w:val="22"/>
                <w:lang w:eastAsia="es-MX"/>
              </w:rPr>
              <w:t>ean</w:t>
            </w:r>
            <w:proofErr w:type="spellEnd"/>
          </w:p>
        </w:tc>
        <w:tc>
          <w:tcPr>
            <w:tcW w:w="5665" w:type="dxa"/>
          </w:tcPr>
          <w:p w14:paraId="1BD01597" w14:textId="77777777" w:rsidR="008E28EB" w:rsidRPr="008E28EB" w:rsidRDefault="008E28EB" w:rsidP="003B21A1">
            <w:pPr>
              <w:spacing w:line="360" w:lineRule="auto"/>
              <w:rPr>
                <w:sz w:val="22"/>
                <w:szCs w:val="22"/>
                <w:lang w:eastAsia="es-MX"/>
              </w:rPr>
            </w:pPr>
            <w:r w:rsidRPr="008E28EB">
              <w:rPr>
                <w:sz w:val="22"/>
                <w:szCs w:val="22"/>
                <w:lang w:eastAsia="es-MX"/>
              </w:rPr>
              <w:t>Almacena el estado</w:t>
            </w:r>
          </w:p>
        </w:tc>
      </w:tr>
      <w:tr w:rsidR="008E28EB" w:rsidRPr="008E28EB" w14:paraId="62359B3C" w14:textId="77777777" w:rsidTr="008E28EB">
        <w:tc>
          <w:tcPr>
            <w:tcW w:w="1843" w:type="dxa"/>
          </w:tcPr>
          <w:p w14:paraId="560392A7" w14:textId="77777777" w:rsidR="008E28EB" w:rsidRPr="008E28EB" w:rsidRDefault="008E28EB" w:rsidP="003B21A1">
            <w:pPr>
              <w:spacing w:line="360" w:lineRule="auto"/>
              <w:rPr>
                <w:sz w:val="22"/>
                <w:szCs w:val="22"/>
                <w:lang w:eastAsia="es-MX"/>
              </w:rPr>
            </w:pPr>
            <w:r w:rsidRPr="008E28EB">
              <w:rPr>
                <w:sz w:val="22"/>
                <w:szCs w:val="22"/>
                <w:lang w:eastAsia="es-MX"/>
              </w:rPr>
              <w:t>notificaciones</w:t>
            </w:r>
          </w:p>
        </w:tc>
        <w:tc>
          <w:tcPr>
            <w:tcW w:w="1418" w:type="dxa"/>
          </w:tcPr>
          <w:p w14:paraId="621E003C"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Array</w:t>
            </w:r>
            <w:proofErr w:type="spellEnd"/>
          </w:p>
        </w:tc>
        <w:tc>
          <w:tcPr>
            <w:tcW w:w="5665" w:type="dxa"/>
          </w:tcPr>
          <w:p w14:paraId="33FBE965" w14:textId="77777777" w:rsidR="008E28EB" w:rsidRPr="008E28EB" w:rsidRDefault="008E28EB" w:rsidP="003B21A1">
            <w:pPr>
              <w:spacing w:line="360" w:lineRule="auto"/>
              <w:rPr>
                <w:sz w:val="22"/>
                <w:szCs w:val="22"/>
                <w:lang w:eastAsia="es-MX"/>
              </w:rPr>
            </w:pPr>
            <w:r w:rsidRPr="008E28EB">
              <w:rPr>
                <w:sz w:val="22"/>
                <w:szCs w:val="22"/>
                <w:lang w:eastAsia="es-MX"/>
              </w:rPr>
              <w:t>Almacena las notificaciones del usuario</w:t>
            </w:r>
          </w:p>
        </w:tc>
      </w:tr>
    </w:tbl>
    <w:p w14:paraId="3D913AF1" w14:textId="7120449A" w:rsidR="008E28EB" w:rsidRPr="00373062" w:rsidRDefault="008E28EB" w:rsidP="003B21A1">
      <w:pPr>
        <w:tabs>
          <w:tab w:val="left" w:pos="1697"/>
        </w:tabs>
        <w:spacing w:line="360" w:lineRule="auto"/>
        <w:jc w:val="both"/>
        <w:rPr>
          <w:sz w:val="16"/>
          <w:szCs w:val="16"/>
        </w:rPr>
      </w:pPr>
      <w:r w:rsidRPr="00373062">
        <w:rPr>
          <w:b/>
          <w:bCs/>
          <w:sz w:val="16"/>
          <w:szCs w:val="16"/>
        </w:rPr>
        <w:t>Realizado por:</w:t>
      </w:r>
      <w:r w:rsidRPr="00373062">
        <w:rPr>
          <w:sz w:val="16"/>
          <w:szCs w:val="16"/>
        </w:rPr>
        <w:t xml:space="preserve">  Freddy Lema, 2020</w:t>
      </w:r>
      <w:r w:rsidR="009503FE">
        <w:rPr>
          <w:sz w:val="16"/>
          <w:szCs w:val="16"/>
        </w:rPr>
        <w:t>.</w:t>
      </w:r>
    </w:p>
    <w:p w14:paraId="078F09D8" w14:textId="77777777" w:rsidR="008E28EB" w:rsidRPr="008E28EB" w:rsidRDefault="008E28EB" w:rsidP="003B21A1">
      <w:pPr>
        <w:tabs>
          <w:tab w:val="left" w:pos="1697"/>
        </w:tabs>
        <w:spacing w:line="360" w:lineRule="auto"/>
        <w:jc w:val="both"/>
        <w:rPr>
          <w:sz w:val="22"/>
          <w:szCs w:val="22"/>
        </w:rPr>
      </w:pPr>
    </w:p>
    <w:p w14:paraId="1579523A"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PUBLICACION</w:t>
      </w:r>
    </w:p>
    <w:p w14:paraId="6A543BBB" w14:textId="5F43281A" w:rsidR="008E28EB" w:rsidRPr="00B26314" w:rsidRDefault="00B26314" w:rsidP="00B26314">
      <w:pPr>
        <w:pStyle w:val="Descripcin"/>
        <w:rPr>
          <w:b/>
          <w:bCs/>
          <w:i w:val="0"/>
          <w:iCs w:val="0"/>
          <w:sz w:val="21"/>
          <w:szCs w:val="20"/>
          <w:lang w:eastAsia="es-MX"/>
        </w:rPr>
      </w:pPr>
      <w:r w:rsidRPr="00B26314">
        <w:rPr>
          <w:b/>
          <w:bCs/>
          <w:i w:val="0"/>
          <w:iCs w:val="0"/>
          <w:sz w:val="22"/>
          <w:szCs w:val="22"/>
        </w:rPr>
        <w:t xml:space="preserve">Tabla </w:t>
      </w:r>
      <w:r w:rsidRPr="00B26314">
        <w:rPr>
          <w:b/>
          <w:bCs/>
          <w:i w:val="0"/>
          <w:iCs w:val="0"/>
          <w:sz w:val="22"/>
          <w:szCs w:val="22"/>
        </w:rPr>
        <w:fldChar w:fldCharType="begin"/>
      </w:r>
      <w:r w:rsidRPr="00B26314">
        <w:rPr>
          <w:b/>
          <w:bCs/>
          <w:i w:val="0"/>
          <w:iCs w:val="0"/>
          <w:sz w:val="22"/>
          <w:szCs w:val="22"/>
        </w:rPr>
        <w:instrText xml:space="preserve"> SEQ Tabla \* ARABIC </w:instrText>
      </w:r>
      <w:r w:rsidRPr="00B26314">
        <w:rPr>
          <w:b/>
          <w:bCs/>
          <w:i w:val="0"/>
          <w:iCs w:val="0"/>
          <w:sz w:val="22"/>
          <w:szCs w:val="22"/>
        </w:rPr>
        <w:fldChar w:fldCharType="separate"/>
      </w:r>
      <w:r w:rsidR="00117432">
        <w:rPr>
          <w:b/>
          <w:bCs/>
          <w:i w:val="0"/>
          <w:iCs w:val="0"/>
          <w:noProof/>
          <w:sz w:val="22"/>
          <w:szCs w:val="22"/>
        </w:rPr>
        <w:t>9</w:t>
      </w:r>
      <w:r w:rsidRPr="00B26314">
        <w:rPr>
          <w:b/>
          <w:bCs/>
          <w:i w:val="0"/>
          <w:iCs w:val="0"/>
          <w:sz w:val="22"/>
          <w:szCs w:val="22"/>
        </w:rPr>
        <w:fldChar w:fldCharType="end"/>
      </w:r>
      <w:r w:rsidRPr="00B26314">
        <w:rPr>
          <w:b/>
          <w:bCs/>
          <w:i w:val="0"/>
          <w:iCs w:val="0"/>
          <w:sz w:val="22"/>
          <w:szCs w:val="22"/>
        </w:rPr>
        <w:t>-3:</w:t>
      </w:r>
      <w:r w:rsidRPr="00B26314">
        <w:rPr>
          <w:i w:val="0"/>
          <w:iCs w:val="0"/>
          <w:sz w:val="22"/>
          <w:szCs w:val="22"/>
        </w:rPr>
        <w:t xml:space="preserve"> Diccionario de datos Colección Publicación.</w:t>
      </w:r>
    </w:p>
    <w:tbl>
      <w:tblPr>
        <w:tblStyle w:val="Tablaconcuadrculaclara"/>
        <w:tblpPr w:leftFromText="141" w:rightFromText="141" w:vertAnchor="text" w:horzAnchor="margin" w:tblpY="23"/>
        <w:tblW w:w="8926" w:type="dxa"/>
        <w:tblLook w:val="04A0" w:firstRow="1" w:lastRow="0" w:firstColumn="1" w:lastColumn="0" w:noHBand="0" w:noVBand="1"/>
      </w:tblPr>
      <w:tblGrid>
        <w:gridCol w:w="1843"/>
        <w:gridCol w:w="1646"/>
        <w:gridCol w:w="5437"/>
      </w:tblGrid>
      <w:tr w:rsidR="008E28EB" w:rsidRPr="008E28EB" w14:paraId="13DCB3F1" w14:textId="77777777" w:rsidTr="008E28EB">
        <w:tc>
          <w:tcPr>
            <w:tcW w:w="1843" w:type="dxa"/>
          </w:tcPr>
          <w:p w14:paraId="3C846BC5"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646" w:type="dxa"/>
          </w:tcPr>
          <w:p w14:paraId="3F27418E"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437" w:type="dxa"/>
          </w:tcPr>
          <w:p w14:paraId="600AA805"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36CC26E4" w14:textId="77777777" w:rsidTr="008E28EB">
        <w:tc>
          <w:tcPr>
            <w:tcW w:w="1843" w:type="dxa"/>
          </w:tcPr>
          <w:p w14:paraId="14EFDC27"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646" w:type="dxa"/>
          </w:tcPr>
          <w:p w14:paraId="50DD6F1A"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37" w:type="dxa"/>
          </w:tcPr>
          <w:p w14:paraId="59FC155B"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 la publicación</w:t>
            </w:r>
          </w:p>
        </w:tc>
      </w:tr>
      <w:tr w:rsidR="008E28EB" w:rsidRPr="008E28EB" w14:paraId="582535C0" w14:textId="77777777" w:rsidTr="008E28EB">
        <w:tc>
          <w:tcPr>
            <w:tcW w:w="1843" w:type="dxa"/>
          </w:tcPr>
          <w:p w14:paraId="50FCC2B5"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descripcion</w:t>
            </w:r>
            <w:proofErr w:type="spellEnd"/>
          </w:p>
        </w:tc>
        <w:tc>
          <w:tcPr>
            <w:tcW w:w="1646" w:type="dxa"/>
          </w:tcPr>
          <w:p w14:paraId="0BC67758"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437" w:type="dxa"/>
          </w:tcPr>
          <w:p w14:paraId="57DD196C" w14:textId="77777777" w:rsidR="008E28EB" w:rsidRPr="008E28EB" w:rsidRDefault="008E28EB" w:rsidP="003B21A1">
            <w:pPr>
              <w:spacing w:line="360" w:lineRule="auto"/>
              <w:rPr>
                <w:sz w:val="22"/>
                <w:szCs w:val="22"/>
                <w:lang w:eastAsia="es-MX"/>
              </w:rPr>
            </w:pPr>
            <w:r w:rsidRPr="008E28EB">
              <w:rPr>
                <w:sz w:val="22"/>
                <w:szCs w:val="22"/>
                <w:lang w:eastAsia="es-MX"/>
              </w:rPr>
              <w:t>Almacena la descripción de la publicación</w:t>
            </w:r>
          </w:p>
        </w:tc>
      </w:tr>
      <w:tr w:rsidR="008E28EB" w:rsidRPr="008E28EB" w14:paraId="482559D0" w14:textId="77777777" w:rsidTr="008E28EB">
        <w:tc>
          <w:tcPr>
            <w:tcW w:w="1843" w:type="dxa"/>
          </w:tcPr>
          <w:p w14:paraId="268BE7B6"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img</w:t>
            </w:r>
            <w:proofErr w:type="spellEnd"/>
          </w:p>
        </w:tc>
        <w:tc>
          <w:tcPr>
            <w:tcW w:w="1646" w:type="dxa"/>
          </w:tcPr>
          <w:p w14:paraId="6044E63D"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437" w:type="dxa"/>
          </w:tcPr>
          <w:p w14:paraId="4E41AA0B"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imagen </w:t>
            </w:r>
          </w:p>
        </w:tc>
      </w:tr>
      <w:tr w:rsidR="008E28EB" w:rsidRPr="008E28EB" w14:paraId="03095E7E" w14:textId="77777777" w:rsidTr="008E28EB">
        <w:tc>
          <w:tcPr>
            <w:tcW w:w="1843" w:type="dxa"/>
          </w:tcPr>
          <w:p w14:paraId="5BF35707" w14:textId="77777777" w:rsidR="008E28EB" w:rsidRPr="008E28EB" w:rsidRDefault="008E28EB" w:rsidP="003B21A1">
            <w:pPr>
              <w:spacing w:line="360" w:lineRule="auto"/>
              <w:rPr>
                <w:sz w:val="22"/>
                <w:szCs w:val="22"/>
                <w:lang w:eastAsia="es-MX"/>
              </w:rPr>
            </w:pPr>
            <w:r w:rsidRPr="008E28EB">
              <w:rPr>
                <w:sz w:val="22"/>
                <w:szCs w:val="22"/>
                <w:lang w:eastAsia="es-MX"/>
              </w:rPr>
              <w:t>tipo</w:t>
            </w:r>
          </w:p>
        </w:tc>
        <w:tc>
          <w:tcPr>
            <w:tcW w:w="1646" w:type="dxa"/>
          </w:tcPr>
          <w:p w14:paraId="215E98E9"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437" w:type="dxa"/>
          </w:tcPr>
          <w:p w14:paraId="451CF5AA" w14:textId="77777777" w:rsidR="008E28EB" w:rsidRPr="008E28EB" w:rsidRDefault="008E28EB" w:rsidP="003B21A1">
            <w:pPr>
              <w:spacing w:line="360" w:lineRule="auto"/>
              <w:rPr>
                <w:sz w:val="22"/>
                <w:szCs w:val="22"/>
                <w:lang w:eastAsia="es-MX"/>
              </w:rPr>
            </w:pPr>
            <w:r w:rsidRPr="008E28EB">
              <w:rPr>
                <w:sz w:val="22"/>
                <w:szCs w:val="22"/>
                <w:lang w:eastAsia="es-MX"/>
              </w:rPr>
              <w:t>Almacena el tipo</w:t>
            </w:r>
          </w:p>
        </w:tc>
      </w:tr>
      <w:tr w:rsidR="008E28EB" w:rsidRPr="008E28EB" w14:paraId="01FD739E" w14:textId="77777777" w:rsidTr="008E28EB">
        <w:tc>
          <w:tcPr>
            <w:tcW w:w="1843" w:type="dxa"/>
          </w:tcPr>
          <w:p w14:paraId="197AB22F" w14:textId="77777777" w:rsidR="008E28EB" w:rsidRPr="008E28EB" w:rsidRDefault="008E28EB" w:rsidP="003B21A1">
            <w:pPr>
              <w:spacing w:line="360" w:lineRule="auto"/>
              <w:rPr>
                <w:sz w:val="22"/>
                <w:szCs w:val="22"/>
                <w:lang w:eastAsia="es-MX"/>
              </w:rPr>
            </w:pPr>
            <w:r w:rsidRPr="008E28EB">
              <w:rPr>
                <w:sz w:val="22"/>
                <w:szCs w:val="22"/>
                <w:lang w:eastAsia="es-MX"/>
              </w:rPr>
              <w:t>cantidad</w:t>
            </w:r>
          </w:p>
        </w:tc>
        <w:tc>
          <w:tcPr>
            <w:tcW w:w="1646" w:type="dxa"/>
          </w:tcPr>
          <w:p w14:paraId="13128793" w14:textId="56EA2055" w:rsidR="008E28EB" w:rsidRPr="008E28EB" w:rsidRDefault="009503FE" w:rsidP="003B21A1">
            <w:pPr>
              <w:spacing w:line="360" w:lineRule="auto"/>
              <w:rPr>
                <w:sz w:val="22"/>
                <w:szCs w:val="22"/>
                <w:lang w:eastAsia="es-MX"/>
              </w:rPr>
            </w:pPr>
            <w:proofErr w:type="spellStart"/>
            <w:r>
              <w:rPr>
                <w:sz w:val="22"/>
                <w:szCs w:val="22"/>
                <w:lang w:eastAsia="es-MX"/>
              </w:rPr>
              <w:t>D</w:t>
            </w:r>
            <w:r w:rsidR="008E28EB" w:rsidRPr="008E28EB">
              <w:rPr>
                <w:sz w:val="22"/>
                <w:szCs w:val="22"/>
                <w:lang w:eastAsia="es-MX"/>
              </w:rPr>
              <w:t>ouble</w:t>
            </w:r>
            <w:proofErr w:type="spellEnd"/>
          </w:p>
        </w:tc>
        <w:tc>
          <w:tcPr>
            <w:tcW w:w="5437" w:type="dxa"/>
          </w:tcPr>
          <w:p w14:paraId="48E7DC5B"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la cantidad </w:t>
            </w:r>
          </w:p>
        </w:tc>
      </w:tr>
      <w:tr w:rsidR="008E28EB" w:rsidRPr="008E28EB" w14:paraId="0C792269" w14:textId="77777777" w:rsidTr="008E28EB">
        <w:tc>
          <w:tcPr>
            <w:tcW w:w="1843" w:type="dxa"/>
          </w:tcPr>
          <w:p w14:paraId="73491EBB"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direccion</w:t>
            </w:r>
            <w:proofErr w:type="spellEnd"/>
          </w:p>
        </w:tc>
        <w:tc>
          <w:tcPr>
            <w:tcW w:w="1646" w:type="dxa"/>
          </w:tcPr>
          <w:p w14:paraId="572CDDD3"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437" w:type="dxa"/>
          </w:tcPr>
          <w:p w14:paraId="6F46DC2A" w14:textId="77777777" w:rsidR="008E28EB" w:rsidRPr="008E28EB" w:rsidRDefault="008E28EB" w:rsidP="003B21A1">
            <w:pPr>
              <w:spacing w:line="360" w:lineRule="auto"/>
              <w:rPr>
                <w:sz w:val="22"/>
                <w:szCs w:val="22"/>
                <w:lang w:eastAsia="es-MX"/>
              </w:rPr>
            </w:pPr>
            <w:r w:rsidRPr="008E28EB">
              <w:rPr>
                <w:sz w:val="22"/>
                <w:szCs w:val="22"/>
                <w:lang w:eastAsia="es-MX"/>
              </w:rPr>
              <w:t>Almacena la dirección</w:t>
            </w:r>
          </w:p>
        </w:tc>
      </w:tr>
      <w:tr w:rsidR="008E28EB" w:rsidRPr="008E28EB" w14:paraId="0E6749C1" w14:textId="77777777" w:rsidTr="008E28EB">
        <w:tc>
          <w:tcPr>
            <w:tcW w:w="1843" w:type="dxa"/>
          </w:tcPr>
          <w:p w14:paraId="1E29C008" w14:textId="77777777" w:rsidR="008E28EB" w:rsidRPr="008E28EB" w:rsidRDefault="008E28EB" w:rsidP="003B21A1">
            <w:pPr>
              <w:spacing w:line="360" w:lineRule="auto"/>
              <w:rPr>
                <w:sz w:val="22"/>
                <w:szCs w:val="22"/>
                <w:lang w:eastAsia="es-MX"/>
              </w:rPr>
            </w:pPr>
            <w:r w:rsidRPr="008E28EB">
              <w:rPr>
                <w:sz w:val="22"/>
                <w:szCs w:val="22"/>
                <w:lang w:eastAsia="es-MX"/>
              </w:rPr>
              <w:t>fecha</w:t>
            </w:r>
          </w:p>
        </w:tc>
        <w:tc>
          <w:tcPr>
            <w:tcW w:w="1646" w:type="dxa"/>
          </w:tcPr>
          <w:p w14:paraId="42B8BAFD" w14:textId="77777777" w:rsidR="008E28EB" w:rsidRPr="008E28EB" w:rsidRDefault="008E28EB" w:rsidP="003B21A1">
            <w:pPr>
              <w:spacing w:line="360" w:lineRule="auto"/>
              <w:rPr>
                <w:sz w:val="22"/>
                <w:szCs w:val="22"/>
                <w:lang w:eastAsia="es-MX"/>
              </w:rPr>
            </w:pPr>
            <w:r w:rsidRPr="008E28EB">
              <w:rPr>
                <w:sz w:val="22"/>
                <w:szCs w:val="22"/>
                <w:lang w:eastAsia="es-MX"/>
              </w:rPr>
              <w:t>Date</w:t>
            </w:r>
          </w:p>
        </w:tc>
        <w:tc>
          <w:tcPr>
            <w:tcW w:w="5437" w:type="dxa"/>
          </w:tcPr>
          <w:p w14:paraId="43EA4BB5" w14:textId="77777777" w:rsidR="008E28EB" w:rsidRPr="008E28EB" w:rsidRDefault="008E28EB" w:rsidP="003B21A1">
            <w:pPr>
              <w:spacing w:line="360" w:lineRule="auto"/>
              <w:rPr>
                <w:sz w:val="22"/>
                <w:szCs w:val="22"/>
                <w:lang w:eastAsia="es-MX"/>
              </w:rPr>
            </w:pPr>
            <w:r w:rsidRPr="008E28EB">
              <w:rPr>
                <w:sz w:val="22"/>
                <w:szCs w:val="22"/>
                <w:lang w:eastAsia="es-MX"/>
              </w:rPr>
              <w:t>Almacena la fecha</w:t>
            </w:r>
          </w:p>
        </w:tc>
      </w:tr>
      <w:tr w:rsidR="008E28EB" w:rsidRPr="008E28EB" w14:paraId="773F524A" w14:textId="77777777" w:rsidTr="008E28EB">
        <w:tc>
          <w:tcPr>
            <w:tcW w:w="1843" w:type="dxa"/>
          </w:tcPr>
          <w:p w14:paraId="2B853347" w14:textId="77777777" w:rsidR="008E28EB" w:rsidRPr="008E28EB" w:rsidRDefault="008E28EB" w:rsidP="003B21A1">
            <w:pPr>
              <w:spacing w:line="360" w:lineRule="auto"/>
              <w:rPr>
                <w:sz w:val="22"/>
                <w:szCs w:val="22"/>
                <w:lang w:eastAsia="es-MX"/>
              </w:rPr>
            </w:pPr>
            <w:r w:rsidRPr="008E28EB">
              <w:rPr>
                <w:sz w:val="22"/>
                <w:szCs w:val="22"/>
                <w:lang w:eastAsia="es-MX"/>
              </w:rPr>
              <w:t>estado</w:t>
            </w:r>
          </w:p>
        </w:tc>
        <w:tc>
          <w:tcPr>
            <w:tcW w:w="1646" w:type="dxa"/>
          </w:tcPr>
          <w:p w14:paraId="300CED2E" w14:textId="0C428E56" w:rsidR="008E28EB" w:rsidRPr="008E28EB" w:rsidRDefault="008E28EB" w:rsidP="003B21A1">
            <w:pPr>
              <w:spacing w:line="360" w:lineRule="auto"/>
              <w:rPr>
                <w:sz w:val="22"/>
                <w:szCs w:val="22"/>
                <w:lang w:eastAsia="es-MX"/>
              </w:rPr>
            </w:pPr>
            <w:proofErr w:type="spellStart"/>
            <w:r w:rsidRPr="008E28EB">
              <w:rPr>
                <w:sz w:val="22"/>
                <w:szCs w:val="22"/>
                <w:lang w:eastAsia="es-MX"/>
              </w:rPr>
              <w:t>Bool</w:t>
            </w:r>
            <w:r w:rsidR="009503FE">
              <w:rPr>
                <w:sz w:val="22"/>
                <w:szCs w:val="22"/>
                <w:lang w:eastAsia="es-MX"/>
              </w:rPr>
              <w:t>ean</w:t>
            </w:r>
            <w:proofErr w:type="spellEnd"/>
          </w:p>
        </w:tc>
        <w:tc>
          <w:tcPr>
            <w:tcW w:w="5437" w:type="dxa"/>
          </w:tcPr>
          <w:p w14:paraId="7AF3D500" w14:textId="77777777" w:rsidR="008E28EB" w:rsidRPr="008E28EB" w:rsidRDefault="008E28EB" w:rsidP="003B21A1">
            <w:pPr>
              <w:spacing w:line="360" w:lineRule="auto"/>
              <w:rPr>
                <w:sz w:val="22"/>
                <w:szCs w:val="22"/>
                <w:lang w:eastAsia="es-MX"/>
              </w:rPr>
            </w:pPr>
            <w:r w:rsidRPr="008E28EB">
              <w:rPr>
                <w:sz w:val="22"/>
                <w:szCs w:val="22"/>
                <w:lang w:eastAsia="es-MX"/>
              </w:rPr>
              <w:t>Almacena el estado</w:t>
            </w:r>
          </w:p>
        </w:tc>
      </w:tr>
      <w:tr w:rsidR="008E28EB" w:rsidRPr="008E28EB" w14:paraId="62ED959C" w14:textId="77777777" w:rsidTr="008E28EB">
        <w:tc>
          <w:tcPr>
            <w:tcW w:w="1843" w:type="dxa"/>
          </w:tcPr>
          <w:p w14:paraId="5344D34C"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id_usuario</w:t>
            </w:r>
            <w:proofErr w:type="spellEnd"/>
          </w:p>
        </w:tc>
        <w:tc>
          <w:tcPr>
            <w:tcW w:w="1646" w:type="dxa"/>
          </w:tcPr>
          <w:p w14:paraId="126AF28A"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37" w:type="dxa"/>
          </w:tcPr>
          <w:p w14:paraId="2BE74923"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identificador del usuario que hace la publicación </w:t>
            </w:r>
          </w:p>
        </w:tc>
      </w:tr>
      <w:tr w:rsidR="008E28EB" w:rsidRPr="008E28EB" w14:paraId="08DCE485" w14:textId="77777777" w:rsidTr="008E28EB">
        <w:tc>
          <w:tcPr>
            <w:tcW w:w="1843" w:type="dxa"/>
          </w:tcPr>
          <w:p w14:paraId="4F916FF7" w14:textId="77777777" w:rsidR="008E28EB" w:rsidRPr="008E28EB" w:rsidRDefault="008E28EB" w:rsidP="003B21A1">
            <w:pPr>
              <w:spacing w:line="360" w:lineRule="auto"/>
              <w:rPr>
                <w:sz w:val="22"/>
                <w:szCs w:val="22"/>
                <w:lang w:eastAsia="es-MX"/>
              </w:rPr>
            </w:pPr>
            <w:r w:rsidRPr="008E28EB">
              <w:rPr>
                <w:sz w:val="22"/>
                <w:szCs w:val="22"/>
                <w:lang w:eastAsia="es-MX"/>
              </w:rPr>
              <w:t>residuos</w:t>
            </w:r>
          </w:p>
        </w:tc>
        <w:tc>
          <w:tcPr>
            <w:tcW w:w="1646" w:type="dxa"/>
          </w:tcPr>
          <w:p w14:paraId="19813EF5"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Array</w:t>
            </w:r>
            <w:proofErr w:type="spellEnd"/>
          </w:p>
        </w:tc>
        <w:tc>
          <w:tcPr>
            <w:tcW w:w="5437" w:type="dxa"/>
          </w:tcPr>
          <w:p w14:paraId="0E5909E2" w14:textId="77777777" w:rsidR="008E28EB" w:rsidRPr="008E28EB" w:rsidRDefault="008E28EB" w:rsidP="003B21A1">
            <w:pPr>
              <w:spacing w:line="360" w:lineRule="auto"/>
              <w:rPr>
                <w:sz w:val="22"/>
                <w:szCs w:val="22"/>
                <w:lang w:eastAsia="es-MX"/>
              </w:rPr>
            </w:pPr>
            <w:r w:rsidRPr="008E28EB">
              <w:rPr>
                <w:sz w:val="22"/>
                <w:szCs w:val="22"/>
                <w:lang w:eastAsia="es-MX"/>
              </w:rPr>
              <w:t>Almacena los residuos de la publicación</w:t>
            </w:r>
          </w:p>
        </w:tc>
      </w:tr>
    </w:tbl>
    <w:p w14:paraId="1D376563" w14:textId="02A7F888" w:rsidR="008E28EB" w:rsidRPr="00B26314" w:rsidRDefault="008E28EB" w:rsidP="003B21A1">
      <w:pPr>
        <w:tabs>
          <w:tab w:val="left" w:pos="1697"/>
        </w:tabs>
        <w:spacing w:line="360" w:lineRule="auto"/>
        <w:jc w:val="both"/>
        <w:rPr>
          <w:sz w:val="16"/>
          <w:szCs w:val="16"/>
        </w:rPr>
      </w:pPr>
      <w:r w:rsidRPr="00B26314">
        <w:rPr>
          <w:b/>
          <w:bCs/>
          <w:sz w:val="16"/>
          <w:szCs w:val="16"/>
        </w:rPr>
        <w:t>Realizado por:</w:t>
      </w:r>
      <w:r w:rsidRPr="00B26314">
        <w:rPr>
          <w:sz w:val="16"/>
          <w:szCs w:val="16"/>
        </w:rPr>
        <w:t xml:space="preserve">  Freddy Lema, 2020</w:t>
      </w:r>
      <w:r w:rsidR="00B26314">
        <w:rPr>
          <w:sz w:val="16"/>
          <w:szCs w:val="16"/>
        </w:rPr>
        <w:t>.</w:t>
      </w:r>
    </w:p>
    <w:p w14:paraId="71393ABD" w14:textId="77777777" w:rsidR="008E28EB" w:rsidRPr="008E28EB" w:rsidRDefault="008E28EB" w:rsidP="003B21A1">
      <w:pPr>
        <w:tabs>
          <w:tab w:val="left" w:pos="1697"/>
        </w:tabs>
        <w:spacing w:line="360" w:lineRule="auto"/>
        <w:jc w:val="both"/>
        <w:rPr>
          <w:sz w:val="22"/>
          <w:szCs w:val="22"/>
        </w:rPr>
      </w:pPr>
    </w:p>
    <w:p w14:paraId="3B8F5235"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RESIDUO</w:t>
      </w:r>
    </w:p>
    <w:p w14:paraId="04518450" w14:textId="3643D4B1" w:rsidR="008E28EB" w:rsidRPr="00B26314" w:rsidRDefault="00B26314" w:rsidP="00B26314">
      <w:pPr>
        <w:pStyle w:val="Descripcin"/>
        <w:rPr>
          <w:b/>
          <w:bCs/>
          <w:i w:val="0"/>
          <w:iCs w:val="0"/>
          <w:sz w:val="21"/>
          <w:szCs w:val="20"/>
          <w:lang w:eastAsia="es-MX"/>
        </w:rPr>
      </w:pPr>
      <w:r w:rsidRPr="00B26314">
        <w:rPr>
          <w:b/>
          <w:bCs/>
          <w:i w:val="0"/>
          <w:iCs w:val="0"/>
          <w:sz w:val="22"/>
          <w:szCs w:val="22"/>
        </w:rPr>
        <w:t xml:space="preserve">Tabla </w:t>
      </w:r>
      <w:r w:rsidRPr="00B26314">
        <w:rPr>
          <w:b/>
          <w:bCs/>
          <w:i w:val="0"/>
          <w:iCs w:val="0"/>
          <w:sz w:val="22"/>
          <w:szCs w:val="22"/>
        </w:rPr>
        <w:fldChar w:fldCharType="begin"/>
      </w:r>
      <w:r w:rsidRPr="00B26314">
        <w:rPr>
          <w:b/>
          <w:bCs/>
          <w:i w:val="0"/>
          <w:iCs w:val="0"/>
          <w:sz w:val="22"/>
          <w:szCs w:val="22"/>
        </w:rPr>
        <w:instrText xml:space="preserve"> SEQ Tabla \* ARABIC </w:instrText>
      </w:r>
      <w:r w:rsidRPr="00B26314">
        <w:rPr>
          <w:b/>
          <w:bCs/>
          <w:i w:val="0"/>
          <w:iCs w:val="0"/>
          <w:sz w:val="22"/>
          <w:szCs w:val="22"/>
        </w:rPr>
        <w:fldChar w:fldCharType="separate"/>
      </w:r>
      <w:r w:rsidR="00117432">
        <w:rPr>
          <w:b/>
          <w:bCs/>
          <w:i w:val="0"/>
          <w:iCs w:val="0"/>
          <w:noProof/>
          <w:sz w:val="22"/>
          <w:szCs w:val="22"/>
        </w:rPr>
        <w:t>10</w:t>
      </w:r>
      <w:r w:rsidRPr="00B26314">
        <w:rPr>
          <w:b/>
          <w:bCs/>
          <w:i w:val="0"/>
          <w:iCs w:val="0"/>
          <w:sz w:val="22"/>
          <w:szCs w:val="22"/>
        </w:rPr>
        <w:fldChar w:fldCharType="end"/>
      </w:r>
      <w:r w:rsidRPr="00B26314">
        <w:rPr>
          <w:b/>
          <w:bCs/>
          <w:i w:val="0"/>
          <w:iCs w:val="0"/>
          <w:sz w:val="22"/>
          <w:szCs w:val="22"/>
        </w:rPr>
        <w:t>-3:</w:t>
      </w:r>
      <w:r w:rsidRPr="00B26314">
        <w:rPr>
          <w:i w:val="0"/>
          <w:iCs w:val="0"/>
          <w:sz w:val="22"/>
          <w:szCs w:val="22"/>
        </w:rPr>
        <w:t xml:space="preserve"> Diccionario de datos Colección Residuo.</w:t>
      </w:r>
    </w:p>
    <w:tbl>
      <w:tblPr>
        <w:tblStyle w:val="Tablaconcuadrculaclara"/>
        <w:tblW w:w="8926" w:type="dxa"/>
        <w:tblLook w:val="04A0" w:firstRow="1" w:lastRow="0" w:firstColumn="1" w:lastColumn="0" w:noHBand="0" w:noVBand="1"/>
      </w:tblPr>
      <w:tblGrid>
        <w:gridCol w:w="1843"/>
        <w:gridCol w:w="1598"/>
        <w:gridCol w:w="5485"/>
      </w:tblGrid>
      <w:tr w:rsidR="008E28EB" w:rsidRPr="008E28EB" w14:paraId="1C2F3CA4" w14:textId="77777777" w:rsidTr="008E28EB">
        <w:tc>
          <w:tcPr>
            <w:tcW w:w="1843" w:type="dxa"/>
          </w:tcPr>
          <w:p w14:paraId="464DA85C"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598" w:type="dxa"/>
          </w:tcPr>
          <w:p w14:paraId="2C40AD36"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485" w:type="dxa"/>
          </w:tcPr>
          <w:p w14:paraId="4841B7A6"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6734B5CD" w14:textId="77777777" w:rsidTr="008E28EB">
        <w:tc>
          <w:tcPr>
            <w:tcW w:w="1843" w:type="dxa"/>
          </w:tcPr>
          <w:p w14:paraId="5B36112E"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598" w:type="dxa"/>
          </w:tcPr>
          <w:p w14:paraId="443DF4FE"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85" w:type="dxa"/>
          </w:tcPr>
          <w:p w14:paraId="17EC819A"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del residuo</w:t>
            </w:r>
          </w:p>
        </w:tc>
      </w:tr>
      <w:tr w:rsidR="008E28EB" w:rsidRPr="008E28EB" w14:paraId="75BC0C6B" w14:textId="77777777" w:rsidTr="008E28EB">
        <w:tc>
          <w:tcPr>
            <w:tcW w:w="1843" w:type="dxa"/>
          </w:tcPr>
          <w:p w14:paraId="6C2F76E6"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lastRenderedPageBreak/>
              <w:t>descripcion</w:t>
            </w:r>
            <w:proofErr w:type="spellEnd"/>
          </w:p>
        </w:tc>
        <w:tc>
          <w:tcPr>
            <w:tcW w:w="1598" w:type="dxa"/>
          </w:tcPr>
          <w:p w14:paraId="73F1584D"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String</w:t>
            </w:r>
            <w:proofErr w:type="spellEnd"/>
          </w:p>
        </w:tc>
        <w:tc>
          <w:tcPr>
            <w:tcW w:w="5485" w:type="dxa"/>
          </w:tcPr>
          <w:p w14:paraId="0CD580D4" w14:textId="77777777" w:rsidR="008E28EB" w:rsidRPr="008E28EB" w:rsidRDefault="008E28EB" w:rsidP="003B21A1">
            <w:pPr>
              <w:spacing w:line="360" w:lineRule="auto"/>
              <w:rPr>
                <w:sz w:val="22"/>
                <w:szCs w:val="22"/>
                <w:lang w:eastAsia="es-MX"/>
              </w:rPr>
            </w:pPr>
            <w:r w:rsidRPr="008E28EB">
              <w:rPr>
                <w:sz w:val="22"/>
                <w:szCs w:val="22"/>
                <w:lang w:eastAsia="es-MX"/>
              </w:rPr>
              <w:t>Almacena la descripción de la publicación</w:t>
            </w:r>
          </w:p>
        </w:tc>
      </w:tr>
      <w:tr w:rsidR="008E28EB" w:rsidRPr="008E28EB" w14:paraId="61A4A7DE" w14:textId="77777777" w:rsidTr="008E28EB">
        <w:tc>
          <w:tcPr>
            <w:tcW w:w="1843" w:type="dxa"/>
          </w:tcPr>
          <w:p w14:paraId="4A35690B" w14:textId="77777777" w:rsidR="008E28EB" w:rsidRPr="008E28EB" w:rsidRDefault="008E28EB" w:rsidP="003B21A1">
            <w:pPr>
              <w:spacing w:line="360" w:lineRule="auto"/>
              <w:rPr>
                <w:sz w:val="22"/>
                <w:szCs w:val="22"/>
                <w:lang w:eastAsia="es-MX"/>
              </w:rPr>
            </w:pPr>
            <w:r w:rsidRPr="008E28EB">
              <w:rPr>
                <w:sz w:val="22"/>
                <w:szCs w:val="22"/>
                <w:lang w:eastAsia="es-MX"/>
              </w:rPr>
              <w:t>tipo</w:t>
            </w:r>
          </w:p>
        </w:tc>
        <w:tc>
          <w:tcPr>
            <w:tcW w:w="1598" w:type="dxa"/>
          </w:tcPr>
          <w:p w14:paraId="7E0BB4B7" w14:textId="705B2E83" w:rsidR="008E28EB" w:rsidRPr="008E28EB" w:rsidRDefault="008E28EB" w:rsidP="003B21A1">
            <w:pPr>
              <w:spacing w:line="360" w:lineRule="auto"/>
              <w:rPr>
                <w:sz w:val="22"/>
                <w:szCs w:val="22"/>
                <w:lang w:eastAsia="es-MX"/>
              </w:rPr>
            </w:pPr>
            <w:proofErr w:type="spellStart"/>
            <w:r w:rsidRPr="008E28EB">
              <w:rPr>
                <w:sz w:val="22"/>
                <w:szCs w:val="22"/>
                <w:lang w:eastAsia="es-MX"/>
              </w:rPr>
              <w:t>St</w:t>
            </w:r>
            <w:r w:rsidR="009503FE">
              <w:rPr>
                <w:sz w:val="22"/>
                <w:szCs w:val="22"/>
                <w:lang w:eastAsia="es-MX"/>
              </w:rPr>
              <w:t>r</w:t>
            </w:r>
            <w:r w:rsidRPr="008E28EB">
              <w:rPr>
                <w:sz w:val="22"/>
                <w:szCs w:val="22"/>
                <w:lang w:eastAsia="es-MX"/>
              </w:rPr>
              <w:t>ing</w:t>
            </w:r>
            <w:proofErr w:type="spellEnd"/>
          </w:p>
        </w:tc>
        <w:tc>
          <w:tcPr>
            <w:tcW w:w="5485" w:type="dxa"/>
          </w:tcPr>
          <w:p w14:paraId="2220DC00" w14:textId="77777777" w:rsidR="008E28EB" w:rsidRPr="008E28EB" w:rsidRDefault="008E28EB" w:rsidP="003B21A1">
            <w:pPr>
              <w:spacing w:line="360" w:lineRule="auto"/>
              <w:rPr>
                <w:sz w:val="22"/>
                <w:szCs w:val="22"/>
                <w:lang w:eastAsia="es-MX"/>
              </w:rPr>
            </w:pPr>
            <w:r w:rsidRPr="008E28EB">
              <w:rPr>
                <w:sz w:val="22"/>
                <w:szCs w:val="22"/>
                <w:lang w:eastAsia="es-MX"/>
              </w:rPr>
              <w:t>Almacena el tipo</w:t>
            </w:r>
          </w:p>
        </w:tc>
      </w:tr>
    </w:tbl>
    <w:p w14:paraId="04C8CE83" w14:textId="460119AD" w:rsidR="008E28EB" w:rsidRPr="00B26314" w:rsidRDefault="008E28EB" w:rsidP="003B21A1">
      <w:pPr>
        <w:tabs>
          <w:tab w:val="left" w:pos="1697"/>
        </w:tabs>
        <w:spacing w:line="360" w:lineRule="auto"/>
        <w:jc w:val="both"/>
        <w:rPr>
          <w:sz w:val="16"/>
          <w:szCs w:val="16"/>
        </w:rPr>
      </w:pPr>
      <w:r w:rsidRPr="00B26314">
        <w:rPr>
          <w:b/>
          <w:bCs/>
          <w:sz w:val="16"/>
          <w:szCs w:val="16"/>
        </w:rPr>
        <w:t>Realizado por:</w:t>
      </w:r>
      <w:r w:rsidRPr="00B26314">
        <w:rPr>
          <w:sz w:val="16"/>
          <w:szCs w:val="16"/>
        </w:rPr>
        <w:t xml:space="preserve">  Freddy Lema, 2020</w:t>
      </w:r>
      <w:r w:rsidR="00B26314" w:rsidRPr="00B26314">
        <w:rPr>
          <w:sz w:val="16"/>
          <w:szCs w:val="16"/>
        </w:rPr>
        <w:t>.</w:t>
      </w:r>
    </w:p>
    <w:p w14:paraId="26A7296B" w14:textId="77777777" w:rsidR="008E28EB" w:rsidRPr="008E28EB" w:rsidRDefault="008E28EB" w:rsidP="003B21A1">
      <w:pPr>
        <w:tabs>
          <w:tab w:val="left" w:pos="1697"/>
        </w:tabs>
        <w:spacing w:line="360" w:lineRule="auto"/>
        <w:jc w:val="both"/>
        <w:rPr>
          <w:sz w:val="22"/>
          <w:szCs w:val="22"/>
        </w:rPr>
      </w:pPr>
    </w:p>
    <w:p w14:paraId="75ECBFB1" w14:textId="77777777" w:rsidR="008E28EB" w:rsidRPr="008E28EB" w:rsidRDefault="008E28EB" w:rsidP="003B21A1">
      <w:pPr>
        <w:tabs>
          <w:tab w:val="left" w:pos="1697"/>
        </w:tabs>
        <w:spacing w:line="360" w:lineRule="auto"/>
        <w:jc w:val="both"/>
        <w:rPr>
          <w:b/>
          <w:bCs/>
          <w:sz w:val="22"/>
          <w:szCs w:val="22"/>
          <w:lang w:eastAsia="es-MX"/>
        </w:rPr>
      </w:pPr>
      <w:r w:rsidRPr="008E28EB">
        <w:rPr>
          <w:b/>
          <w:bCs/>
          <w:sz w:val="22"/>
          <w:szCs w:val="22"/>
          <w:lang w:eastAsia="es-MX"/>
        </w:rPr>
        <w:t>DOCUMENTO POSTULACIONES</w:t>
      </w:r>
    </w:p>
    <w:p w14:paraId="1682D0A1" w14:textId="0CCF3F41" w:rsidR="008E28EB" w:rsidRPr="00B26314" w:rsidRDefault="00B26314" w:rsidP="00B26314">
      <w:pPr>
        <w:pStyle w:val="Descripcin"/>
        <w:rPr>
          <w:b/>
          <w:bCs/>
          <w:i w:val="0"/>
          <w:iCs w:val="0"/>
          <w:sz w:val="21"/>
          <w:szCs w:val="20"/>
          <w:lang w:eastAsia="es-MX"/>
        </w:rPr>
      </w:pPr>
      <w:r w:rsidRPr="00B26314">
        <w:rPr>
          <w:b/>
          <w:bCs/>
          <w:i w:val="0"/>
          <w:iCs w:val="0"/>
          <w:sz w:val="22"/>
          <w:szCs w:val="22"/>
        </w:rPr>
        <w:t xml:space="preserve">Tabla </w:t>
      </w:r>
      <w:r w:rsidRPr="00B26314">
        <w:rPr>
          <w:b/>
          <w:bCs/>
          <w:i w:val="0"/>
          <w:iCs w:val="0"/>
          <w:sz w:val="22"/>
          <w:szCs w:val="22"/>
        </w:rPr>
        <w:fldChar w:fldCharType="begin"/>
      </w:r>
      <w:r w:rsidRPr="00B26314">
        <w:rPr>
          <w:b/>
          <w:bCs/>
          <w:i w:val="0"/>
          <w:iCs w:val="0"/>
          <w:sz w:val="22"/>
          <w:szCs w:val="22"/>
        </w:rPr>
        <w:instrText xml:space="preserve"> SEQ Tabla \* ARABIC </w:instrText>
      </w:r>
      <w:r w:rsidRPr="00B26314">
        <w:rPr>
          <w:b/>
          <w:bCs/>
          <w:i w:val="0"/>
          <w:iCs w:val="0"/>
          <w:sz w:val="22"/>
          <w:szCs w:val="22"/>
        </w:rPr>
        <w:fldChar w:fldCharType="separate"/>
      </w:r>
      <w:r w:rsidR="00117432">
        <w:rPr>
          <w:b/>
          <w:bCs/>
          <w:i w:val="0"/>
          <w:iCs w:val="0"/>
          <w:noProof/>
          <w:sz w:val="22"/>
          <w:szCs w:val="22"/>
        </w:rPr>
        <w:t>11</w:t>
      </w:r>
      <w:r w:rsidRPr="00B26314">
        <w:rPr>
          <w:b/>
          <w:bCs/>
          <w:i w:val="0"/>
          <w:iCs w:val="0"/>
          <w:sz w:val="22"/>
          <w:szCs w:val="22"/>
        </w:rPr>
        <w:fldChar w:fldCharType="end"/>
      </w:r>
      <w:r w:rsidRPr="00B26314">
        <w:rPr>
          <w:b/>
          <w:bCs/>
          <w:i w:val="0"/>
          <w:iCs w:val="0"/>
          <w:sz w:val="22"/>
          <w:szCs w:val="22"/>
        </w:rPr>
        <w:t>-3:</w:t>
      </w:r>
      <w:r w:rsidRPr="00B26314">
        <w:rPr>
          <w:i w:val="0"/>
          <w:iCs w:val="0"/>
          <w:sz w:val="22"/>
          <w:szCs w:val="22"/>
        </w:rPr>
        <w:t xml:space="preserve"> Diccionario de datos Colección Postulaciones.</w:t>
      </w:r>
    </w:p>
    <w:tbl>
      <w:tblPr>
        <w:tblStyle w:val="Tablaconcuadrculaclara"/>
        <w:tblW w:w="8926" w:type="dxa"/>
        <w:tblLook w:val="04A0" w:firstRow="1" w:lastRow="0" w:firstColumn="1" w:lastColumn="0" w:noHBand="0" w:noVBand="1"/>
      </w:tblPr>
      <w:tblGrid>
        <w:gridCol w:w="1843"/>
        <w:gridCol w:w="1598"/>
        <w:gridCol w:w="5485"/>
      </w:tblGrid>
      <w:tr w:rsidR="008E28EB" w:rsidRPr="008E28EB" w14:paraId="207CD9B6" w14:textId="77777777" w:rsidTr="008E28EB">
        <w:tc>
          <w:tcPr>
            <w:tcW w:w="1843" w:type="dxa"/>
          </w:tcPr>
          <w:p w14:paraId="338A768C" w14:textId="77777777" w:rsidR="008E28EB" w:rsidRPr="008E28EB" w:rsidRDefault="008E28EB" w:rsidP="003B21A1">
            <w:pPr>
              <w:spacing w:line="360" w:lineRule="auto"/>
              <w:rPr>
                <w:b/>
                <w:bCs/>
                <w:sz w:val="22"/>
                <w:szCs w:val="22"/>
                <w:lang w:eastAsia="es-MX"/>
              </w:rPr>
            </w:pPr>
            <w:r w:rsidRPr="008E28EB">
              <w:rPr>
                <w:b/>
                <w:bCs/>
                <w:sz w:val="22"/>
                <w:szCs w:val="22"/>
                <w:lang w:eastAsia="es-MX"/>
              </w:rPr>
              <w:t>Campo</w:t>
            </w:r>
          </w:p>
        </w:tc>
        <w:tc>
          <w:tcPr>
            <w:tcW w:w="1598" w:type="dxa"/>
          </w:tcPr>
          <w:p w14:paraId="61F2AC54" w14:textId="77777777" w:rsidR="008E28EB" w:rsidRPr="008E28EB" w:rsidRDefault="008E28EB" w:rsidP="003B21A1">
            <w:pPr>
              <w:spacing w:line="360" w:lineRule="auto"/>
              <w:rPr>
                <w:b/>
                <w:bCs/>
                <w:sz w:val="22"/>
                <w:szCs w:val="22"/>
                <w:lang w:eastAsia="es-MX"/>
              </w:rPr>
            </w:pPr>
            <w:r w:rsidRPr="008E28EB">
              <w:rPr>
                <w:b/>
                <w:bCs/>
                <w:sz w:val="22"/>
                <w:szCs w:val="22"/>
                <w:lang w:eastAsia="es-MX"/>
              </w:rPr>
              <w:t>Tipo</w:t>
            </w:r>
          </w:p>
        </w:tc>
        <w:tc>
          <w:tcPr>
            <w:tcW w:w="5485" w:type="dxa"/>
          </w:tcPr>
          <w:p w14:paraId="35C9F9B1" w14:textId="77777777" w:rsidR="008E28EB" w:rsidRPr="008E28EB" w:rsidRDefault="008E28EB" w:rsidP="003B21A1">
            <w:pPr>
              <w:spacing w:line="360" w:lineRule="auto"/>
              <w:rPr>
                <w:b/>
                <w:bCs/>
                <w:sz w:val="22"/>
                <w:szCs w:val="22"/>
                <w:lang w:eastAsia="es-MX"/>
              </w:rPr>
            </w:pPr>
            <w:r w:rsidRPr="008E28EB">
              <w:rPr>
                <w:b/>
                <w:bCs/>
                <w:sz w:val="22"/>
                <w:szCs w:val="22"/>
                <w:lang w:eastAsia="es-MX"/>
              </w:rPr>
              <w:t>Descripción</w:t>
            </w:r>
          </w:p>
        </w:tc>
      </w:tr>
      <w:tr w:rsidR="008E28EB" w:rsidRPr="008E28EB" w14:paraId="0AD8DE58" w14:textId="77777777" w:rsidTr="008E28EB">
        <w:tc>
          <w:tcPr>
            <w:tcW w:w="1843" w:type="dxa"/>
          </w:tcPr>
          <w:p w14:paraId="70B8EFDC" w14:textId="77777777" w:rsidR="008E28EB" w:rsidRPr="008E28EB" w:rsidRDefault="008E28EB" w:rsidP="003B21A1">
            <w:pPr>
              <w:spacing w:line="360" w:lineRule="auto"/>
              <w:rPr>
                <w:sz w:val="22"/>
                <w:szCs w:val="22"/>
                <w:lang w:eastAsia="es-MX"/>
              </w:rPr>
            </w:pPr>
            <w:r w:rsidRPr="008E28EB">
              <w:rPr>
                <w:sz w:val="22"/>
                <w:szCs w:val="22"/>
                <w:lang w:eastAsia="es-MX"/>
              </w:rPr>
              <w:t>_id</w:t>
            </w:r>
          </w:p>
        </w:tc>
        <w:tc>
          <w:tcPr>
            <w:tcW w:w="1598" w:type="dxa"/>
          </w:tcPr>
          <w:p w14:paraId="01D6B579"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85" w:type="dxa"/>
          </w:tcPr>
          <w:p w14:paraId="24FCA1D3"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 la postulación</w:t>
            </w:r>
          </w:p>
        </w:tc>
      </w:tr>
      <w:tr w:rsidR="008E28EB" w:rsidRPr="008E28EB" w14:paraId="795AA5CB" w14:textId="77777777" w:rsidTr="008E28EB">
        <w:tc>
          <w:tcPr>
            <w:tcW w:w="1843" w:type="dxa"/>
          </w:tcPr>
          <w:p w14:paraId="3CD69369"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id_publicacion</w:t>
            </w:r>
            <w:proofErr w:type="spellEnd"/>
          </w:p>
        </w:tc>
        <w:tc>
          <w:tcPr>
            <w:tcW w:w="1598" w:type="dxa"/>
          </w:tcPr>
          <w:p w14:paraId="0EE1FAE4"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85" w:type="dxa"/>
          </w:tcPr>
          <w:p w14:paraId="0E62A4D8" w14:textId="77777777" w:rsidR="008E28EB" w:rsidRPr="008E28EB" w:rsidRDefault="008E28EB" w:rsidP="003B21A1">
            <w:pPr>
              <w:spacing w:line="360" w:lineRule="auto"/>
              <w:rPr>
                <w:sz w:val="22"/>
                <w:szCs w:val="22"/>
                <w:lang w:eastAsia="es-MX"/>
              </w:rPr>
            </w:pPr>
            <w:r w:rsidRPr="008E28EB">
              <w:rPr>
                <w:sz w:val="22"/>
                <w:szCs w:val="22"/>
                <w:lang w:eastAsia="es-MX"/>
              </w:rPr>
              <w:t>Almacena el identificador de la publicación</w:t>
            </w:r>
          </w:p>
        </w:tc>
      </w:tr>
      <w:tr w:rsidR="008E28EB" w:rsidRPr="008E28EB" w14:paraId="06187889" w14:textId="77777777" w:rsidTr="008E28EB">
        <w:tc>
          <w:tcPr>
            <w:tcW w:w="1843" w:type="dxa"/>
          </w:tcPr>
          <w:p w14:paraId="259746D9"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Id_usuario</w:t>
            </w:r>
            <w:proofErr w:type="spellEnd"/>
          </w:p>
        </w:tc>
        <w:tc>
          <w:tcPr>
            <w:tcW w:w="1598" w:type="dxa"/>
          </w:tcPr>
          <w:p w14:paraId="3785AE1A" w14:textId="77777777" w:rsidR="008E28EB" w:rsidRPr="008E28EB" w:rsidRDefault="008E28EB" w:rsidP="003B21A1">
            <w:pPr>
              <w:spacing w:line="360" w:lineRule="auto"/>
              <w:rPr>
                <w:sz w:val="22"/>
                <w:szCs w:val="22"/>
                <w:lang w:eastAsia="es-MX"/>
              </w:rPr>
            </w:pPr>
            <w:proofErr w:type="spellStart"/>
            <w:r w:rsidRPr="008E28EB">
              <w:rPr>
                <w:sz w:val="22"/>
                <w:szCs w:val="22"/>
                <w:lang w:eastAsia="es-MX"/>
              </w:rPr>
              <w:t>ObjectId</w:t>
            </w:r>
            <w:proofErr w:type="spellEnd"/>
          </w:p>
        </w:tc>
        <w:tc>
          <w:tcPr>
            <w:tcW w:w="5485" w:type="dxa"/>
          </w:tcPr>
          <w:p w14:paraId="1E74E8EC" w14:textId="77777777" w:rsidR="008E28EB" w:rsidRPr="008E28EB" w:rsidRDefault="008E28EB" w:rsidP="003B21A1">
            <w:pPr>
              <w:spacing w:line="360" w:lineRule="auto"/>
              <w:rPr>
                <w:sz w:val="22"/>
                <w:szCs w:val="22"/>
                <w:lang w:eastAsia="es-MX"/>
              </w:rPr>
            </w:pPr>
            <w:r w:rsidRPr="008E28EB">
              <w:rPr>
                <w:sz w:val="22"/>
                <w:szCs w:val="22"/>
                <w:lang w:eastAsia="es-MX"/>
              </w:rPr>
              <w:t xml:space="preserve">Almacena el identificador del usuario </w:t>
            </w:r>
          </w:p>
        </w:tc>
      </w:tr>
    </w:tbl>
    <w:p w14:paraId="73D4C83A" w14:textId="74BFF1B1" w:rsidR="008E28EB" w:rsidRPr="00B26314" w:rsidRDefault="008E28EB" w:rsidP="003B21A1">
      <w:pPr>
        <w:tabs>
          <w:tab w:val="left" w:pos="1697"/>
        </w:tabs>
        <w:spacing w:line="360" w:lineRule="auto"/>
        <w:jc w:val="both"/>
        <w:rPr>
          <w:sz w:val="16"/>
          <w:szCs w:val="16"/>
        </w:rPr>
      </w:pPr>
      <w:r w:rsidRPr="00B26314">
        <w:rPr>
          <w:b/>
          <w:bCs/>
          <w:sz w:val="16"/>
          <w:szCs w:val="16"/>
        </w:rPr>
        <w:t>Realizado por:</w:t>
      </w:r>
      <w:r w:rsidRPr="00B26314">
        <w:rPr>
          <w:sz w:val="16"/>
          <w:szCs w:val="16"/>
        </w:rPr>
        <w:t xml:space="preserve">  Freddy Lema, 2020</w:t>
      </w:r>
      <w:r w:rsidR="00B26314">
        <w:rPr>
          <w:sz w:val="16"/>
          <w:szCs w:val="16"/>
        </w:rPr>
        <w:t>.</w:t>
      </w:r>
    </w:p>
    <w:p w14:paraId="45125C92" w14:textId="77777777" w:rsidR="008E28EB" w:rsidRPr="008E28EB" w:rsidRDefault="008E28EB" w:rsidP="003B21A1">
      <w:pPr>
        <w:spacing w:line="360" w:lineRule="auto"/>
        <w:jc w:val="both"/>
        <w:rPr>
          <w:rFonts w:eastAsia="Calibri"/>
          <w:sz w:val="22"/>
          <w:szCs w:val="22"/>
        </w:rPr>
      </w:pPr>
    </w:p>
    <w:p w14:paraId="6C761E7C" w14:textId="77777777" w:rsidR="008E28EB" w:rsidRPr="008E28EB" w:rsidRDefault="008E28EB" w:rsidP="003B21A1">
      <w:pPr>
        <w:pStyle w:val="Ttulo3"/>
      </w:pPr>
      <w:bookmarkStart w:id="47" w:name="_Toc63101629"/>
      <w:r w:rsidRPr="008E28EB">
        <w:t>Estándar de codificación</w:t>
      </w:r>
      <w:bookmarkEnd w:id="47"/>
    </w:p>
    <w:p w14:paraId="0A7C65E6" w14:textId="77777777" w:rsidR="008E28EB" w:rsidRPr="008E28EB" w:rsidRDefault="008E28EB" w:rsidP="003B21A1">
      <w:pPr>
        <w:spacing w:line="360" w:lineRule="auto"/>
        <w:jc w:val="both"/>
        <w:rPr>
          <w:sz w:val="22"/>
          <w:szCs w:val="22"/>
        </w:rPr>
      </w:pPr>
    </w:p>
    <w:p w14:paraId="615DDCEE" w14:textId="584FC0DA" w:rsidR="008E28EB" w:rsidRPr="008E28EB" w:rsidRDefault="001B6B0A" w:rsidP="003B21A1">
      <w:pPr>
        <w:spacing w:line="360" w:lineRule="auto"/>
        <w:jc w:val="both"/>
        <w:rPr>
          <w:sz w:val="22"/>
          <w:szCs w:val="22"/>
        </w:rPr>
      </w:pPr>
      <w:r>
        <w:rPr>
          <w:sz w:val="22"/>
          <w:szCs w:val="22"/>
        </w:rPr>
        <w:t>En la codificación del sistema para la gestión de reciclaje en la ciudad de Riobamba se define estándares y normas de codificación</w:t>
      </w:r>
      <w:r w:rsidR="00A95E77">
        <w:rPr>
          <w:sz w:val="22"/>
          <w:szCs w:val="22"/>
        </w:rPr>
        <w:t xml:space="preserve">, </w:t>
      </w:r>
      <w:r>
        <w:rPr>
          <w:sz w:val="22"/>
          <w:szCs w:val="22"/>
        </w:rPr>
        <w:t>por diversos motivos como mantenibilidad, para que</w:t>
      </w:r>
      <w:r w:rsidR="00A95E77">
        <w:rPr>
          <w:sz w:val="22"/>
          <w:szCs w:val="22"/>
        </w:rPr>
        <w:t xml:space="preserve"> otros </w:t>
      </w:r>
      <w:r>
        <w:rPr>
          <w:sz w:val="22"/>
          <w:szCs w:val="22"/>
        </w:rPr>
        <w:t>desarrolladores</w:t>
      </w:r>
      <w:r w:rsidR="00A95E77">
        <w:rPr>
          <w:sz w:val="22"/>
          <w:szCs w:val="22"/>
        </w:rPr>
        <w:t xml:space="preserve"> no tengan inconvenientes para comprender lo que se </w:t>
      </w:r>
      <w:r>
        <w:rPr>
          <w:sz w:val="22"/>
          <w:szCs w:val="22"/>
        </w:rPr>
        <w:t>desarrollo en cada una de las funcionalidades</w:t>
      </w:r>
      <w:r w:rsidR="008E28EB" w:rsidRPr="008E28EB">
        <w:rPr>
          <w:sz w:val="22"/>
          <w:szCs w:val="22"/>
        </w:rPr>
        <w:t>.</w:t>
      </w:r>
    </w:p>
    <w:p w14:paraId="68F16F06" w14:textId="7F122626" w:rsidR="008E28EB" w:rsidRPr="008E28EB" w:rsidRDefault="008E28EB" w:rsidP="003B21A1">
      <w:pPr>
        <w:spacing w:line="360" w:lineRule="auto"/>
        <w:jc w:val="both"/>
        <w:rPr>
          <w:sz w:val="22"/>
          <w:szCs w:val="22"/>
        </w:rPr>
      </w:pPr>
      <w:r w:rsidRPr="008E28EB">
        <w:rPr>
          <w:sz w:val="22"/>
          <w:szCs w:val="22"/>
        </w:rPr>
        <w:t xml:space="preserve">En el desarrollo del sistema se utilizó la notación </w:t>
      </w:r>
      <w:proofErr w:type="spellStart"/>
      <w:r w:rsidRPr="008E28EB">
        <w:rPr>
          <w:sz w:val="22"/>
          <w:szCs w:val="22"/>
        </w:rPr>
        <w:t>CamelCase</w:t>
      </w:r>
      <w:proofErr w:type="spellEnd"/>
      <w:r w:rsidRPr="008E28EB">
        <w:rPr>
          <w:sz w:val="22"/>
          <w:szCs w:val="22"/>
        </w:rPr>
        <w:t xml:space="preserve"> que consiste en unir palabras sin dejar espacios entre ellas. </w:t>
      </w:r>
      <w:r w:rsidR="00542FBD">
        <w:rPr>
          <w:sz w:val="22"/>
          <w:szCs w:val="22"/>
        </w:rPr>
        <w:t>Esta notación se divide en dos las cuales se mencionan a continuación, UperCamelCase y LowerCamelCase siendo la última la que se implementará en la codificación del sistema</w:t>
      </w:r>
      <w:r w:rsidRPr="008E28EB">
        <w:rPr>
          <w:sz w:val="22"/>
          <w:szCs w:val="22"/>
        </w:rPr>
        <w:t xml:space="preserve">. A continuación, en la </w:t>
      </w:r>
      <w:r w:rsidR="00CE391A" w:rsidRPr="00CE391A">
        <w:rPr>
          <w:b/>
          <w:bCs/>
          <w:sz w:val="22"/>
          <w:szCs w:val="22"/>
        </w:rPr>
        <w:t>T</w:t>
      </w:r>
      <w:r w:rsidRPr="00CE391A">
        <w:rPr>
          <w:b/>
          <w:bCs/>
          <w:sz w:val="22"/>
          <w:szCs w:val="22"/>
        </w:rPr>
        <w:t>abla</w:t>
      </w:r>
      <w:r w:rsidR="00CE391A" w:rsidRPr="00CE391A">
        <w:rPr>
          <w:b/>
          <w:bCs/>
          <w:sz w:val="22"/>
          <w:szCs w:val="22"/>
        </w:rPr>
        <w:t xml:space="preserve"> 11-3</w:t>
      </w:r>
      <w:r w:rsidRPr="008E28EB">
        <w:rPr>
          <w:sz w:val="22"/>
          <w:szCs w:val="22"/>
        </w:rPr>
        <w:t xml:space="preserve"> se tiene un ejemplo de aplicación de esta notación.  </w:t>
      </w:r>
    </w:p>
    <w:p w14:paraId="113D2DD9" w14:textId="75145D69" w:rsidR="008E28EB" w:rsidRDefault="008E28EB" w:rsidP="003B21A1">
      <w:pPr>
        <w:spacing w:line="360" w:lineRule="auto"/>
        <w:jc w:val="both"/>
        <w:rPr>
          <w:sz w:val="22"/>
          <w:szCs w:val="22"/>
        </w:rPr>
      </w:pPr>
    </w:p>
    <w:p w14:paraId="29506EDF" w14:textId="556365E4" w:rsidR="009503FE" w:rsidRPr="009503FE" w:rsidRDefault="009503FE" w:rsidP="009503FE">
      <w:pPr>
        <w:pStyle w:val="Descripcin"/>
        <w:rPr>
          <w:i w:val="0"/>
          <w:iCs w:val="0"/>
          <w:sz w:val="21"/>
          <w:szCs w:val="20"/>
        </w:rPr>
      </w:pPr>
      <w:r w:rsidRPr="009503FE">
        <w:rPr>
          <w:b/>
          <w:bCs/>
          <w:i w:val="0"/>
          <w:iCs w:val="0"/>
          <w:sz w:val="22"/>
          <w:szCs w:val="22"/>
        </w:rPr>
        <w:t xml:space="preserve">Tabla </w:t>
      </w:r>
      <w:r w:rsidRPr="009503FE">
        <w:rPr>
          <w:b/>
          <w:bCs/>
          <w:i w:val="0"/>
          <w:iCs w:val="0"/>
          <w:sz w:val="22"/>
          <w:szCs w:val="22"/>
        </w:rPr>
        <w:fldChar w:fldCharType="begin"/>
      </w:r>
      <w:r w:rsidRPr="009503FE">
        <w:rPr>
          <w:b/>
          <w:bCs/>
          <w:i w:val="0"/>
          <w:iCs w:val="0"/>
          <w:sz w:val="22"/>
          <w:szCs w:val="22"/>
        </w:rPr>
        <w:instrText xml:space="preserve"> SEQ Tabla \* ARABIC </w:instrText>
      </w:r>
      <w:r w:rsidRPr="009503FE">
        <w:rPr>
          <w:b/>
          <w:bCs/>
          <w:i w:val="0"/>
          <w:iCs w:val="0"/>
          <w:sz w:val="22"/>
          <w:szCs w:val="22"/>
        </w:rPr>
        <w:fldChar w:fldCharType="separate"/>
      </w:r>
      <w:r w:rsidR="00117432">
        <w:rPr>
          <w:b/>
          <w:bCs/>
          <w:i w:val="0"/>
          <w:iCs w:val="0"/>
          <w:noProof/>
          <w:sz w:val="22"/>
          <w:szCs w:val="22"/>
        </w:rPr>
        <w:t>12</w:t>
      </w:r>
      <w:r w:rsidRPr="009503FE">
        <w:rPr>
          <w:b/>
          <w:bCs/>
          <w:i w:val="0"/>
          <w:iCs w:val="0"/>
          <w:sz w:val="22"/>
          <w:szCs w:val="22"/>
        </w:rPr>
        <w:fldChar w:fldCharType="end"/>
      </w:r>
      <w:r w:rsidRPr="009503FE">
        <w:rPr>
          <w:b/>
          <w:bCs/>
          <w:i w:val="0"/>
          <w:iCs w:val="0"/>
          <w:sz w:val="22"/>
          <w:szCs w:val="22"/>
        </w:rPr>
        <w:t>-3:</w:t>
      </w:r>
      <w:r w:rsidRPr="009503FE">
        <w:rPr>
          <w:i w:val="0"/>
          <w:iCs w:val="0"/>
          <w:sz w:val="22"/>
          <w:szCs w:val="22"/>
        </w:rPr>
        <w:t xml:space="preserve"> Ejemplo de aplicación estándar Lowe</w:t>
      </w:r>
      <w:r w:rsidR="00A95E77">
        <w:rPr>
          <w:i w:val="0"/>
          <w:iCs w:val="0"/>
          <w:sz w:val="22"/>
          <w:szCs w:val="22"/>
        </w:rPr>
        <w:t>r</w:t>
      </w:r>
      <w:r w:rsidRPr="009503FE">
        <w:rPr>
          <w:i w:val="0"/>
          <w:iCs w:val="0"/>
          <w:sz w:val="22"/>
          <w:szCs w:val="22"/>
        </w:rPr>
        <w:t>CamelCase</w:t>
      </w:r>
    </w:p>
    <w:tbl>
      <w:tblPr>
        <w:tblStyle w:val="Tablaconcuadrcula"/>
        <w:tblW w:w="0" w:type="auto"/>
        <w:tblLook w:val="04A0" w:firstRow="1" w:lastRow="0" w:firstColumn="1" w:lastColumn="0" w:noHBand="0" w:noVBand="1"/>
      </w:tblPr>
      <w:tblGrid>
        <w:gridCol w:w="2942"/>
        <w:gridCol w:w="2942"/>
        <w:gridCol w:w="2943"/>
      </w:tblGrid>
      <w:tr w:rsidR="008E28EB" w:rsidRPr="008E28EB" w14:paraId="6E2A41DB" w14:textId="77777777" w:rsidTr="008E28EB">
        <w:tc>
          <w:tcPr>
            <w:tcW w:w="2942" w:type="dxa"/>
          </w:tcPr>
          <w:p w14:paraId="65E7E6D3" w14:textId="77777777" w:rsidR="008E28EB" w:rsidRPr="008E28EB" w:rsidRDefault="008E28EB" w:rsidP="003B21A1">
            <w:pPr>
              <w:spacing w:line="360" w:lineRule="auto"/>
              <w:jc w:val="both"/>
              <w:rPr>
                <w:b/>
                <w:bCs/>
              </w:rPr>
            </w:pPr>
            <w:r w:rsidRPr="008E28EB">
              <w:rPr>
                <w:b/>
                <w:bCs/>
              </w:rPr>
              <w:t>Componente</w:t>
            </w:r>
          </w:p>
        </w:tc>
        <w:tc>
          <w:tcPr>
            <w:tcW w:w="2942" w:type="dxa"/>
          </w:tcPr>
          <w:p w14:paraId="0C8F16E7" w14:textId="77777777" w:rsidR="008E28EB" w:rsidRPr="008E28EB" w:rsidRDefault="008E28EB" w:rsidP="003B21A1">
            <w:pPr>
              <w:spacing w:line="360" w:lineRule="auto"/>
              <w:jc w:val="both"/>
              <w:rPr>
                <w:b/>
                <w:bCs/>
              </w:rPr>
            </w:pPr>
            <w:r w:rsidRPr="008E28EB">
              <w:rPr>
                <w:b/>
                <w:bCs/>
              </w:rPr>
              <w:t>Nombre</w:t>
            </w:r>
          </w:p>
        </w:tc>
        <w:tc>
          <w:tcPr>
            <w:tcW w:w="2943" w:type="dxa"/>
          </w:tcPr>
          <w:p w14:paraId="686E651F" w14:textId="77777777" w:rsidR="008E28EB" w:rsidRPr="008E28EB" w:rsidRDefault="008E28EB" w:rsidP="003B21A1">
            <w:pPr>
              <w:spacing w:line="360" w:lineRule="auto"/>
              <w:jc w:val="both"/>
              <w:rPr>
                <w:b/>
                <w:bCs/>
              </w:rPr>
            </w:pPr>
            <w:r w:rsidRPr="008E28EB">
              <w:rPr>
                <w:b/>
                <w:bCs/>
              </w:rPr>
              <w:t xml:space="preserve">Descripción </w:t>
            </w:r>
          </w:p>
        </w:tc>
      </w:tr>
      <w:tr w:rsidR="008E28EB" w:rsidRPr="008E28EB" w14:paraId="1B8DD66B" w14:textId="77777777" w:rsidTr="008E28EB">
        <w:tc>
          <w:tcPr>
            <w:tcW w:w="2942" w:type="dxa"/>
          </w:tcPr>
          <w:p w14:paraId="662D6877" w14:textId="77777777" w:rsidR="008E28EB" w:rsidRPr="008E28EB" w:rsidRDefault="008E28EB" w:rsidP="003B21A1">
            <w:pPr>
              <w:spacing w:line="360" w:lineRule="auto"/>
              <w:jc w:val="both"/>
            </w:pPr>
            <w:r w:rsidRPr="008E28EB">
              <w:t>Variables</w:t>
            </w:r>
          </w:p>
        </w:tc>
        <w:tc>
          <w:tcPr>
            <w:tcW w:w="2942" w:type="dxa"/>
          </w:tcPr>
          <w:p w14:paraId="770D8B72" w14:textId="77777777" w:rsidR="008E28EB" w:rsidRPr="008E28EB" w:rsidRDefault="008E28EB" w:rsidP="003B21A1">
            <w:pPr>
              <w:spacing w:line="360" w:lineRule="auto"/>
              <w:jc w:val="both"/>
            </w:pPr>
            <w:proofErr w:type="spellStart"/>
            <w:r w:rsidRPr="008E28EB">
              <w:t>nombreUsuario</w:t>
            </w:r>
            <w:proofErr w:type="spellEnd"/>
            <w:r w:rsidRPr="008E28EB">
              <w:t xml:space="preserve"> </w:t>
            </w:r>
            <w:proofErr w:type="spellStart"/>
            <w:r w:rsidRPr="008E28EB">
              <w:t>String</w:t>
            </w:r>
            <w:proofErr w:type="spellEnd"/>
          </w:p>
        </w:tc>
        <w:tc>
          <w:tcPr>
            <w:tcW w:w="2943" w:type="dxa"/>
          </w:tcPr>
          <w:p w14:paraId="5DAB9C08" w14:textId="77777777" w:rsidR="008E28EB" w:rsidRPr="008E28EB" w:rsidRDefault="008E28EB" w:rsidP="003B21A1">
            <w:pPr>
              <w:spacing w:line="360" w:lineRule="auto"/>
              <w:jc w:val="both"/>
            </w:pPr>
            <w:r w:rsidRPr="008E28EB">
              <w:t>Nombre de la variable con el respectivo tipo de dato</w:t>
            </w:r>
          </w:p>
        </w:tc>
      </w:tr>
      <w:tr w:rsidR="008E28EB" w:rsidRPr="008E28EB" w14:paraId="448A21C1" w14:textId="77777777" w:rsidTr="008E28EB">
        <w:tc>
          <w:tcPr>
            <w:tcW w:w="2942" w:type="dxa"/>
          </w:tcPr>
          <w:p w14:paraId="2B6795D9" w14:textId="77777777" w:rsidR="008E28EB" w:rsidRPr="008E28EB" w:rsidRDefault="008E28EB" w:rsidP="003B21A1">
            <w:pPr>
              <w:spacing w:line="360" w:lineRule="auto"/>
              <w:jc w:val="both"/>
            </w:pPr>
            <w:r w:rsidRPr="008E28EB">
              <w:t xml:space="preserve">Métodos </w:t>
            </w:r>
          </w:p>
        </w:tc>
        <w:tc>
          <w:tcPr>
            <w:tcW w:w="2942" w:type="dxa"/>
          </w:tcPr>
          <w:p w14:paraId="3FEC6A8B" w14:textId="2DF4C37D" w:rsidR="008E28EB" w:rsidRPr="008E28EB" w:rsidRDefault="006A0190" w:rsidP="003B21A1">
            <w:pPr>
              <w:spacing w:line="360" w:lineRule="auto"/>
              <w:jc w:val="both"/>
            </w:pPr>
            <w:r w:rsidRPr="008E28EB">
              <w:t>usuarios Obtener</w:t>
            </w:r>
            <w:r w:rsidR="008E28EB" w:rsidRPr="008E28EB">
              <w:t xml:space="preserve"> ()</w:t>
            </w:r>
          </w:p>
        </w:tc>
        <w:tc>
          <w:tcPr>
            <w:tcW w:w="2943" w:type="dxa"/>
          </w:tcPr>
          <w:p w14:paraId="6BC01FA0" w14:textId="77777777" w:rsidR="008E28EB" w:rsidRPr="008E28EB" w:rsidRDefault="008E28EB" w:rsidP="003B21A1">
            <w:pPr>
              <w:spacing w:line="360" w:lineRule="auto"/>
              <w:jc w:val="both"/>
            </w:pPr>
            <w:r w:rsidRPr="008E28EB">
              <w:t>Nombre de la clase seguido del método.</w:t>
            </w:r>
          </w:p>
        </w:tc>
      </w:tr>
      <w:tr w:rsidR="008E28EB" w:rsidRPr="008E28EB" w14:paraId="6473FBB0" w14:textId="77777777" w:rsidTr="008E28EB">
        <w:tc>
          <w:tcPr>
            <w:tcW w:w="2942" w:type="dxa"/>
          </w:tcPr>
          <w:p w14:paraId="023DC0DC" w14:textId="77777777" w:rsidR="008E28EB" w:rsidRPr="008E28EB" w:rsidRDefault="008E28EB" w:rsidP="003B21A1">
            <w:pPr>
              <w:spacing w:line="360" w:lineRule="auto"/>
              <w:jc w:val="both"/>
            </w:pPr>
            <w:r w:rsidRPr="008E28EB">
              <w:t>Clases</w:t>
            </w:r>
          </w:p>
        </w:tc>
        <w:tc>
          <w:tcPr>
            <w:tcW w:w="2942" w:type="dxa"/>
          </w:tcPr>
          <w:p w14:paraId="161C5FF0" w14:textId="77777777" w:rsidR="008E28EB" w:rsidRPr="008E28EB" w:rsidRDefault="008E28EB" w:rsidP="003B21A1">
            <w:pPr>
              <w:spacing w:line="360" w:lineRule="auto"/>
              <w:jc w:val="both"/>
            </w:pPr>
            <w:proofErr w:type="spellStart"/>
            <w:r w:rsidRPr="008E28EB">
              <w:t>usuarioController</w:t>
            </w:r>
            <w:proofErr w:type="spellEnd"/>
          </w:p>
        </w:tc>
        <w:tc>
          <w:tcPr>
            <w:tcW w:w="2943" w:type="dxa"/>
          </w:tcPr>
          <w:p w14:paraId="59992D84" w14:textId="77777777" w:rsidR="008E28EB" w:rsidRPr="008E28EB" w:rsidRDefault="008E28EB" w:rsidP="003B21A1">
            <w:pPr>
              <w:spacing w:line="360" w:lineRule="auto"/>
              <w:jc w:val="both"/>
            </w:pPr>
            <w:r w:rsidRPr="008E28EB">
              <w:t>Nombre de la clase seguido del módulo al que pertenece.</w:t>
            </w:r>
          </w:p>
        </w:tc>
      </w:tr>
    </w:tbl>
    <w:p w14:paraId="508B8DDE" w14:textId="5F658D9E" w:rsidR="008E28EB" w:rsidRPr="009503FE" w:rsidRDefault="008E28EB" w:rsidP="003B21A1">
      <w:pPr>
        <w:spacing w:line="360" w:lineRule="auto"/>
        <w:rPr>
          <w:rFonts w:eastAsia="Calibri"/>
          <w:sz w:val="16"/>
          <w:szCs w:val="16"/>
        </w:rPr>
      </w:pPr>
      <w:r w:rsidRPr="009503FE">
        <w:rPr>
          <w:b/>
          <w:sz w:val="16"/>
          <w:szCs w:val="16"/>
        </w:rPr>
        <w:t xml:space="preserve">Realizado </w:t>
      </w:r>
      <w:r w:rsidRPr="009503FE">
        <w:rPr>
          <w:rFonts w:eastAsia="Calibri"/>
          <w:b/>
          <w:bCs/>
          <w:sz w:val="16"/>
          <w:szCs w:val="16"/>
        </w:rPr>
        <w:t xml:space="preserve">por: </w:t>
      </w:r>
      <w:r w:rsidRPr="009503FE">
        <w:rPr>
          <w:rFonts w:eastAsia="Calibri"/>
          <w:sz w:val="16"/>
          <w:szCs w:val="16"/>
        </w:rPr>
        <w:t>Freddy Lema, 2020</w:t>
      </w:r>
    </w:p>
    <w:p w14:paraId="55F6CEC6" w14:textId="78675CBD" w:rsidR="003B21A1" w:rsidRDefault="003B21A1" w:rsidP="003B21A1">
      <w:pPr>
        <w:spacing w:line="360" w:lineRule="auto"/>
        <w:rPr>
          <w:rFonts w:eastAsia="Calibri"/>
          <w:sz w:val="22"/>
          <w:szCs w:val="22"/>
        </w:rPr>
      </w:pPr>
    </w:p>
    <w:p w14:paraId="305DC48F" w14:textId="184A6C35" w:rsidR="003B21A1" w:rsidRDefault="003B21A1" w:rsidP="003B21A1">
      <w:pPr>
        <w:spacing w:line="360" w:lineRule="auto"/>
        <w:rPr>
          <w:rFonts w:eastAsia="Calibri"/>
          <w:sz w:val="22"/>
          <w:szCs w:val="22"/>
        </w:rPr>
      </w:pPr>
    </w:p>
    <w:p w14:paraId="7A25E0F4" w14:textId="77777777" w:rsidR="003B21A1" w:rsidRPr="008E28EB" w:rsidRDefault="003B21A1" w:rsidP="003B21A1">
      <w:pPr>
        <w:spacing w:line="360" w:lineRule="auto"/>
        <w:rPr>
          <w:rFonts w:eastAsia="Calibri"/>
          <w:sz w:val="22"/>
          <w:szCs w:val="22"/>
        </w:rPr>
      </w:pPr>
    </w:p>
    <w:p w14:paraId="14CE4BF4" w14:textId="77777777" w:rsidR="008E28EB" w:rsidRPr="008E28EB" w:rsidRDefault="008E28EB" w:rsidP="003B21A1">
      <w:pPr>
        <w:tabs>
          <w:tab w:val="left" w:pos="1697"/>
        </w:tabs>
        <w:spacing w:line="360" w:lineRule="auto"/>
        <w:jc w:val="both"/>
        <w:rPr>
          <w:sz w:val="22"/>
          <w:szCs w:val="22"/>
        </w:rPr>
      </w:pPr>
    </w:p>
    <w:p w14:paraId="49447BFF" w14:textId="77777777" w:rsidR="008E28EB" w:rsidRPr="008E28EB" w:rsidRDefault="008E28EB" w:rsidP="003B21A1">
      <w:pPr>
        <w:pStyle w:val="Ttulo3"/>
      </w:pPr>
      <w:bookmarkStart w:id="48" w:name="_Toc63101630"/>
      <w:r w:rsidRPr="008E28EB">
        <w:t>Arquitectura del sistema</w:t>
      </w:r>
      <w:bookmarkEnd w:id="48"/>
    </w:p>
    <w:p w14:paraId="6355D3DB" w14:textId="77777777" w:rsidR="008E28EB" w:rsidRPr="008E28EB" w:rsidRDefault="008E28EB" w:rsidP="003B21A1">
      <w:pPr>
        <w:spacing w:line="360" w:lineRule="auto"/>
        <w:rPr>
          <w:sz w:val="22"/>
          <w:szCs w:val="22"/>
        </w:rPr>
      </w:pPr>
    </w:p>
    <w:p w14:paraId="6EAD59D0" w14:textId="77777777" w:rsidR="008E28EB" w:rsidRPr="008E28EB" w:rsidRDefault="008E28EB" w:rsidP="003B21A1">
      <w:pPr>
        <w:spacing w:line="360" w:lineRule="auto"/>
        <w:jc w:val="both"/>
        <w:rPr>
          <w:rFonts w:eastAsia="Calibri"/>
          <w:sz w:val="22"/>
          <w:szCs w:val="22"/>
        </w:rPr>
      </w:pPr>
      <w:r w:rsidRPr="008E28EB">
        <w:rPr>
          <w:rFonts w:eastAsia="Calibri"/>
          <w:sz w:val="22"/>
          <w:szCs w:val="22"/>
        </w:rPr>
        <w:t>Definir la arquitectura del sistema es de suma importancia porque permite conocer como esta estructurado el sistema de forma global, evidenciando el funcionamiento que existe entre los diferentes componentes.</w:t>
      </w:r>
    </w:p>
    <w:p w14:paraId="0B5B77ED" w14:textId="43FF1E1D" w:rsidR="008E28EB" w:rsidRPr="008E28EB" w:rsidRDefault="008E28EB" w:rsidP="003B21A1">
      <w:pPr>
        <w:spacing w:line="360" w:lineRule="auto"/>
        <w:jc w:val="both"/>
        <w:rPr>
          <w:rFonts w:eastAsia="Calibri"/>
          <w:sz w:val="22"/>
          <w:szCs w:val="22"/>
        </w:rPr>
      </w:pPr>
      <w:r w:rsidRPr="008E28EB">
        <w:rPr>
          <w:rFonts w:eastAsia="Calibri"/>
          <w:sz w:val="22"/>
          <w:szCs w:val="22"/>
        </w:rPr>
        <w:t xml:space="preserve">A continuación, en la </w:t>
      </w:r>
      <w:r w:rsidR="00CE391A" w:rsidRPr="00CE391A">
        <w:rPr>
          <w:rFonts w:eastAsia="Calibri"/>
          <w:b/>
          <w:bCs/>
          <w:sz w:val="22"/>
          <w:szCs w:val="22"/>
        </w:rPr>
        <w:t>F</w:t>
      </w:r>
      <w:r w:rsidRPr="00CE391A">
        <w:rPr>
          <w:rFonts w:eastAsia="Calibri"/>
          <w:b/>
          <w:bCs/>
          <w:sz w:val="22"/>
          <w:szCs w:val="22"/>
        </w:rPr>
        <w:t>igura</w:t>
      </w:r>
      <w:r w:rsidR="00CE391A" w:rsidRPr="00CE391A">
        <w:rPr>
          <w:rFonts w:eastAsia="Calibri"/>
          <w:b/>
          <w:bCs/>
          <w:sz w:val="22"/>
          <w:szCs w:val="22"/>
        </w:rPr>
        <w:t xml:space="preserve"> 7-3</w:t>
      </w:r>
      <w:r w:rsidRPr="008E28EB">
        <w:rPr>
          <w:rFonts w:eastAsia="Calibri"/>
          <w:sz w:val="22"/>
          <w:szCs w:val="22"/>
        </w:rPr>
        <w:t xml:space="preserve"> se puede observar el diagrama de como fue implementado.</w:t>
      </w:r>
    </w:p>
    <w:p w14:paraId="4F148036" w14:textId="77777777" w:rsidR="008E28EB" w:rsidRPr="008E28EB" w:rsidRDefault="008E28EB" w:rsidP="003B21A1">
      <w:pPr>
        <w:spacing w:line="360" w:lineRule="auto"/>
        <w:rPr>
          <w:noProof/>
          <w:sz w:val="22"/>
          <w:szCs w:val="22"/>
        </w:rPr>
      </w:pPr>
      <w:r w:rsidRPr="008E28EB">
        <w:rPr>
          <w:noProof/>
          <w:sz w:val="22"/>
          <w:szCs w:val="22"/>
        </w:rPr>
        <w:drawing>
          <wp:anchor distT="0" distB="0" distL="114300" distR="114300" simplePos="0" relativeHeight="251659264" behindDoc="0" locked="0" layoutInCell="1" allowOverlap="1" wp14:anchorId="11DB02A7" wp14:editId="0E06C1CD">
            <wp:simplePos x="0" y="0"/>
            <wp:positionH relativeFrom="column">
              <wp:posOffset>-104775</wp:posOffset>
            </wp:positionH>
            <wp:positionV relativeFrom="paragraph">
              <wp:posOffset>343535</wp:posOffset>
            </wp:positionV>
            <wp:extent cx="5895975" cy="1844675"/>
            <wp:effectExtent l="0" t="0" r="0" b="0"/>
            <wp:wrapSquare wrapText="bothSides"/>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722" t="3679"/>
                    <a:stretch/>
                  </pic:blipFill>
                  <pic:spPr bwMode="auto">
                    <a:xfrm>
                      <a:off x="0" y="0"/>
                      <a:ext cx="5895975" cy="1844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0DD5B3" w14:textId="6E5E99FA" w:rsidR="0011295B" w:rsidRPr="0011295B" w:rsidRDefault="0011295B" w:rsidP="0011295B">
      <w:pPr>
        <w:pStyle w:val="Descripcin"/>
        <w:rPr>
          <w:b/>
          <w:bCs/>
          <w:i w:val="0"/>
          <w:iCs w:val="0"/>
          <w:sz w:val="21"/>
          <w:szCs w:val="20"/>
        </w:rPr>
      </w:pPr>
      <w:r w:rsidRPr="0011295B">
        <w:rPr>
          <w:b/>
          <w:bCs/>
          <w:i w:val="0"/>
          <w:iCs w:val="0"/>
          <w:sz w:val="22"/>
          <w:szCs w:val="22"/>
        </w:rPr>
        <w:t xml:space="preserve">Figura </w:t>
      </w:r>
      <w:r w:rsidRPr="0011295B">
        <w:rPr>
          <w:b/>
          <w:bCs/>
          <w:i w:val="0"/>
          <w:iCs w:val="0"/>
          <w:sz w:val="22"/>
          <w:szCs w:val="22"/>
        </w:rPr>
        <w:fldChar w:fldCharType="begin"/>
      </w:r>
      <w:r w:rsidRPr="0011295B">
        <w:rPr>
          <w:b/>
          <w:bCs/>
          <w:i w:val="0"/>
          <w:iCs w:val="0"/>
          <w:sz w:val="22"/>
          <w:szCs w:val="22"/>
        </w:rPr>
        <w:instrText xml:space="preserve"> SEQ Figura \* ARABIC </w:instrText>
      </w:r>
      <w:r w:rsidRPr="0011295B">
        <w:rPr>
          <w:b/>
          <w:bCs/>
          <w:i w:val="0"/>
          <w:iCs w:val="0"/>
          <w:sz w:val="22"/>
          <w:szCs w:val="22"/>
        </w:rPr>
        <w:fldChar w:fldCharType="separate"/>
      </w:r>
      <w:r w:rsidR="00784BCB">
        <w:rPr>
          <w:b/>
          <w:bCs/>
          <w:i w:val="0"/>
          <w:iCs w:val="0"/>
          <w:noProof/>
          <w:sz w:val="22"/>
          <w:szCs w:val="22"/>
        </w:rPr>
        <w:t>9</w:t>
      </w:r>
      <w:r w:rsidRPr="0011295B">
        <w:rPr>
          <w:b/>
          <w:bCs/>
          <w:i w:val="0"/>
          <w:iCs w:val="0"/>
          <w:sz w:val="22"/>
          <w:szCs w:val="22"/>
        </w:rPr>
        <w:fldChar w:fldCharType="end"/>
      </w:r>
      <w:r w:rsidRPr="0011295B">
        <w:rPr>
          <w:b/>
          <w:bCs/>
          <w:i w:val="0"/>
          <w:iCs w:val="0"/>
          <w:sz w:val="22"/>
          <w:szCs w:val="22"/>
        </w:rPr>
        <w:t>-3:</w:t>
      </w:r>
      <w:r w:rsidRPr="0011295B">
        <w:rPr>
          <w:i w:val="0"/>
          <w:iCs w:val="0"/>
          <w:sz w:val="22"/>
          <w:szCs w:val="22"/>
        </w:rPr>
        <w:t xml:space="preserve"> Diagrama de la Arquitectura del sistema.</w:t>
      </w:r>
    </w:p>
    <w:p w14:paraId="60876B89" w14:textId="14BA46B7" w:rsidR="008E28EB" w:rsidRPr="0011295B" w:rsidRDefault="008E28EB" w:rsidP="003B21A1">
      <w:pPr>
        <w:tabs>
          <w:tab w:val="left" w:pos="1697"/>
        </w:tabs>
        <w:spacing w:line="360" w:lineRule="auto"/>
        <w:jc w:val="both"/>
        <w:rPr>
          <w:sz w:val="16"/>
          <w:szCs w:val="16"/>
        </w:rPr>
      </w:pPr>
      <w:r w:rsidRPr="0011295B">
        <w:rPr>
          <w:b/>
          <w:bCs/>
          <w:sz w:val="16"/>
          <w:szCs w:val="16"/>
        </w:rPr>
        <w:t>Realizado por:</w:t>
      </w:r>
      <w:r w:rsidRPr="0011295B">
        <w:rPr>
          <w:sz w:val="16"/>
          <w:szCs w:val="16"/>
        </w:rPr>
        <w:t xml:space="preserve">  Freddy Lema, 2020</w:t>
      </w:r>
      <w:r w:rsidR="0011295B" w:rsidRPr="0011295B">
        <w:rPr>
          <w:sz w:val="16"/>
          <w:szCs w:val="16"/>
        </w:rPr>
        <w:t>.</w:t>
      </w:r>
    </w:p>
    <w:p w14:paraId="46355164" w14:textId="77777777" w:rsidR="008E28EB" w:rsidRPr="008E28EB" w:rsidRDefault="008E28EB" w:rsidP="003B21A1">
      <w:pPr>
        <w:tabs>
          <w:tab w:val="left" w:pos="1697"/>
        </w:tabs>
        <w:spacing w:line="360" w:lineRule="auto"/>
        <w:jc w:val="both"/>
        <w:rPr>
          <w:sz w:val="22"/>
          <w:szCs w:val="22"/>
        </w:rPr>
      </w:pPr>
    </w:p>
    <w:p w14:paraId="06805561" w14:textId="7ACF94A8" w:rsidR="008E28EB" w:rsidRDefault="008E28EB" w:rsidP="003B21A1">
      <w:pPr>
        <w:spacing w:line="360" w:lineRule="auto"/>
        <w:jc w:val="both"/>
        <w:rPr>
          <w:iCs/>
          <w:sz w:val="22"/>
          <w:szCs w:val="22"/>
        </w:rPr>
      </w:pPr>
      <w:r w:rsidRPr="008E28EB">
        <w:rPr>
          <w:iCs/>
          <w:sz w:val="22"/>
          <w:szCs w:val="22"/>
        </w:rPr>
        <w:t xml:space="preserve">Se basa en la arquitectura cliente servidor de 3 capas que nos permite separar la lógica del sistema, la lógica de los datos y la interfaz que se le presenta al usuario que en este caso sería el cliente. </w:t>
      </w:r>
      <w:r w:rsidR="000061DC">
        <w:rPr>
          <w:iCs/>
          <w:sz w:val="22"/>
          <w:szCs w:val="22"/>
        </w:rPr>
        <w:t>Los componentes en este patrón pueden ser modificados sin riesgo de afectar a los otros componentes ya que se encuentran aislados</w:t>
      </w:r>
      <w:r w:rsidRPr="008E28EB">
        <w:rPr>
          <w:iCs/>
          <w:sz w:val="22"/>
          <w:szCs w:val="22"/>
        </w:rPr>
        <w:t xml:space="preserve">. También permite desarrollar de forma independiente cada uno de los componentes del sistema garantizando </w:t>
      </w:r>
      <w:proofErr w:type="gramStart"/>
      <w:r w:rsidRPr="008E28EB">
        <w:rPr>
          <w:iCs/>
          <w:sz w:val="22"/>
          <w:szCs w:val="22"/>
        </w:rPr>
        <w:t>la modularidad</w:t>
      </w:r>
      <w:proofErr w:type="gramEnd"/>
      <w:r w:rsidRPr="008E28EB">
        <w:rPr>
          <w:iCs/>
          <w:sz w:val="22"/>
          <w:szCs w:val="22"/>
        </w:rPr>
        <w:t xml:space="preserve"> y la escalabilidad del sistema.</w:t>
      </w:r>
    </w:p>
    <w:p w14:paraId="6C27E10A" w14:textId="77777777" w:rsidR="006A0190" w:rsidRPr="008E28EB" w:rsidRDefault="006A0190" w:rsidP="003B21A1">
      <w:pPr>
        <w:spacing w:line="360" w:lineRule="auto"/>
        <w:jc w:val="both"/>
        <w:rPr>
          <w:iCs/>
          <w:sz w:val="22"/>
          <w:szCs w:val="22"/>
        </w:rPr>
      </w:pPr>
    </w:p>
    <w:p w14:paraId="04581ADF" w14:textId="77777777" w:rsidR="008E28EB" w:rsidRPr="008E28EB" w:rsidRDefault="008E28EB" w:rsidP="003B21A1">
      <w:pPr>
        <w:pStyle w:val="Ttulo3"/>
      </w:pPr>
      <w:bookmarkStart w:id="49" w:name="_Toc63101631"/>
      <w:r w:rsidRPr="008E28EB">
        <w:t>Diseño de la interfaz de usuario</w:t>
      </w:r>
      <w:bookmarkEnd w:id="49"/>
    </w:p>
    <w:p w14:paraId="430B8C11" w14:textId="77777777" w:rsidR="008E28EB" w:rsidRPr="008E28EB" w:rsidRDefault="008E28EB" w:rsidP="003B21A1">
      <w:pPr>
        <w:spacing w:line="360" w:lineRule="auto"/>
        <w:rPr>
          <w:sz w:val="22"/>
          <w:szCs w:val="22"/>
        </w:rPr>
      </w:pPr>
    </w:p>
    <w:p w14:paraId="2D0944B7" w14:textId="60AD9717" w:rsidR="008E28EB" w:rsidRDefault="008E28EB" w:rsidP="003B21A1">
      <w:pPr>
        <w:spacing w:line="360" w:lineRule="auto"/>
        <w:jc w:val="both"/>
        <w:rPr>
          <w:sz w:val="22"/>
          <w:szCs w:val="22"/>
        </w:rPr>
      </w:pPr>
      <w:r w:rsidRPr="008E28EB">
        <w:rPr>
          <w:sz w:val="22"/>
          <w:szCs w:val="22"/>
        </w:rPr>
        <w:t xml:space="preserve">En este apartado se procedió a diseñar las interfaces de cada una de las funcionalidades que </w:t>
      </w:r>
      <w:r w:rsidR="006A0190" w:rsidRPr="008E28EB">
        <w:rPr>
          <w:sz w:val="22"/>
          <w:szCs w:val="22"/>
        </w:rPr>
        <w:t>tendrá</w:t>
      </w:r>
      <w:r w:rsidRPr="008E28EB">
        <w:rPr>
          <w:sz w:val="22"/>
          <w:szCs w:val="22"/>
        </w:rPr>
        <w:t xml:space="preserve"> el sistema para lo cual se utilizó el framework angular que nos permite crear sistemas web de una sola página.</w:t>
      </w:r>
    </w:p>
    <w:p w14:paraId="7E8A490F" w14:textId="140DF63C" w:rsidR="00A20A5E" w:rsidRPr="008E28EB" w:rsidRDefault="00A20A5E" w:rsidP="003B21A1">
      <w:pPr>
        <w:spacing w:line="360" w:lineRule="auto"/>
        <w:jc w:val="both"/>
        <w:rPr>
          <w:sz w:val="22"/>
          <w:szCs w:val="22"/>
        </w:rPr>
      </w:pPr>
    </w:p>
    <w:p w14:paraId="579DE078" w14:textId="3FCC4B27" w:rsidR="008E28EB" w:rsidRDefault="008E28EB" w:rsidP="003B21A1">
      <w:pPr>
        <w:spacing w:line="360" w:lineRule="auto"/>
        <w:jc w:val="both"/>
        <w:rPr>
          <w:sz w:val="22"/>
          <w:szCs w:val="22"/>
        </w:rPr>
      </w:pPr>
      <w:r w:rsidRPr="008E28EB">
        <w:rPr>
          <w:sz w:val="22"/>
          <w:szCs w:val="22"/>
        </w:rPr>
        <w:lastRenderedPageBreak/>
        <w:t>Los colores</w:t>
      </w:r>
      <w:r w:rsidR="002863B3">
        <w:rPr>
          <w:sz w:val="22"/>
          <w:szCs w:val="22"/>
        </w:rPr>
        <w:t xml:space="preserve">, la tipografía </w:t>
      </w:r>
      <w:r w:rsidRPr="008E28EB">
        <w:rPr>
          <w:sz w:val="22"/>
          <w:szCs w:val="22"/>
        </w:rPr>
        <w:t xml:space="preserve">y el logo de la aplicación fueron </w:t>
      </w:r>
      <w:r w:rsidR="006A0190" w:rsidRPr="008E28EB">
        <w:rPr>
          <w:sz w:val="22"/>
          <w:szCs w:val="22"/>
        </w:rPr>
        <w:t>escogidos</w:t>
      </w:r>
      <w:r w:rsidR="000C7F07">
        <w:rPr>
          <w:sz w:val="22"/>
          <w:szCs w:val="22"/>
        </w:rPr>
        <w:t xml:space="preserve"> con el </w:t>
      </w:r>
      <w:proofErr w:type="spellStart"/>
      <w:r w:rsidR="000C7F07">
        <w:rPr>
          <w:sz w:val="22"/>
          <w:szCs w:val="22"/>
        </w:rPr>
        <w:t>Product</w:t>
      </w:r>
      <w:proofErr w:type="spellEnd"/>
      <w:r w:rsidR="000C7F07">
        <w:rPr>
          <w:sz w:val="22"/>
          <w:szCs w:val="22"/>
        </w:rPr>
        <w:t xml:space="preserve"> Owner</w:t>
      </w:r>
      <w:r w:rsidR="002863B3">
        <w:rPr>
          <w:sz w:val="22"/>
          <w:szCs w:val="22"/>
        </w:rPr>
        <w:t>,</w:t>
      </w:r>
      <w:r w:rsidRPr="008E28EB">
        <w:rPr>
          <w:sz w:val="22"/>
          <w:szCs w:val="22"/>
        </w:rPr>
        <w:t xml:space="preserve"> de tal manera que </w:t>
      </w:r>
      <w:r w:rsidR="002863B3">
        <w:rPr>
          <w:sz w:val="22"/>
          <w:szCs w:val="22"/>
        </w:rPr>
        <w:t xml:space="preserve">al evaluar la usabilidad con el estándar ISO/IEC 9126-3 la interfaz del sistema sea atractiva, fácil de usar, fácil de controlar y fácil de entender. </w:t>
      </w:r>
    </w:p>
    <w:p w14:paraId="6768A781" w14:textId="21DAE47E" w:rsidR="004C7E26" w:rsidRDefault="004C7E26" w:rsidP="003B21A1">
      <w:pPr>
        <w:spacing w:line="360" w:lineRule="auto"/>
        <w:jc w:val="both"/>
        <w:rPr>
          <w:sz w:val="22"/>
          <w:szCs w:val="22"/>
        </w:rPr>
      </w:pPr>
    </w:p>
    <w:p w14:paraId="0450FFD6" w14:textId="3C6CD5B8" w:rsidR="004C7E26" w:rsidRDefault="0059703F" w:rsidP="003B21A1">
      <w:pPr>
        <w:spacing w:line="360" w:lineRule="auto"/>
        <w:jc w:val="both"/>
        <w:rPr>
          <w:sz w:val="22"/>
          <w:szCs w:val="22"/>
        </w:rPr>
      </w:pPr>
      <w:r>
        <w:rPr>
          <w:sz w:val="22"/>
          <w:szCs w:val="22"/>
        </w:rPr>
        <w:t xml:space="preserve">A continuación, en la </w:t>
      </w:r>
      <w:r w:rsidR="004C2360">
        <w:rPr>
          <w:b/>
          <w:bCs/>
          <w:sz w:val="22"/>
          <w:szCs w:val="22"/>
        </w:rPr>
        <w:t>T</w:t>
      </w:r>
      <w:r w:rsidRPr="004C2360">
        <w:rPr>
          <w:b/>
          <w:bCs/>
          <w:sz w:val="22"/>
          <w:szCs w:val="22"/>
        </w:rPr>
        <w:t>abla</w:t>
      </w:r>
      <w:r w:rsidR="004C2360" w:rsidRPr="004C2360">
        <w:rPr>
          <w:b/>
          <w:bCs/>
          <w:sz w:val="22"/>
          <w:szCs w:val="22"/>
        </w:rPr>
        <w:t xml:space="preserve"> 12-3</w:t>
      </w:r>
      <w:r>
        <w:rPr>
          <w:sz w:val="22"/>
          <w:szCs w:val="22"/>
        </w:rPr>
        <w:t xml:space="preserve"> se describen las especificaciones que tendrán los diferentes componentes de la interfaz </w:t>
      </w:r>
      <w:r w:rsidR="005848FC">
        <w:rPr>
          <w:sz w:val="22"/>
          <w:szCs w:val="22"/>
        </w:rPr>
        <w:t>del sistema</w:t>
      </w:r>
      <w:r>
        <w:rPr>
          <w:sz w:val="22"/>
          <w:szCs w:val="22"/>
        </w:rPr>
        <w:t>.</w:t>
      </w:r>
    </w:p>
    <w:p w14:paraId="3DA98743" w14:textId="2BB6F5B3" w:rsidR="0059703F" w:rsidRDefault="0059703F" w:rsidP="003B21A1">
      <w:pPr>
        <w:spacing w:line="360" w:lineRule="auto"/>
        <w:jc w:val="both"/>
        <w:rPr>
          <w:sz w:val="22"/>
          <w:szCs w:val="22"/>
        </w:rPr>
      </w:pPr>
    </w:p>
    <w:p w14:paraId="24FC9E22" w14:textId="7DA5820A" w:rsidR="0059703F" w:rsidRPr="0059703F" w:rsidRDefault="0059703F" w:rsidP="0059703F">
      <w:pPr>
        <w:pStyle w:val="Descripcin"/>
        <w:rPr>
          <w:b/>
          <w:bCs/>
          <w:i w:val="0"/>
          <w:iCs w:val="0"/>
          <w:sz w:val="21"/>
          <w:szCs w:val="20"/>
        </w:rPr>
      </w:pPr>
      <w:r w:rsidRPr="0059703F">
        <w:rPr>
          <w:b/>
          <w:bCs/>
          <w:i w:val="0"/>
          <w:iCs w:val="0"/>
          <w:sz w:val="22"/>
          <w:szCs w:val="22"/>
        </w:rPr>
        <w:t xml:space="preserve">Tabla </w:t>
      </w:r>
      <w:r w:rsidRPr="0059703F">
        <w:rPr>
          <w:b/>
          <w:bCs/>
          <w:i w:val="0"/>
          <w:iCs w:val="0"/>
          <w:sz w:val="22"/>
          <w:szCs w:val="22"/>
        </w:rPr>
        <w:fldChar w:fldCharType="begin"/>
      </w:r>
      <w:r w:rsidRPr="0059703F">
        <w:rPr>
          <w:b/>
          <w:bCs/>
          <w:i w:val="0"/>
          <w:iCs w:val="0"/>
          <w:sz w:val="22"/>
          <w:szCs w:val="22"/>
        </w:rPr>
        <w:instrText xml:space="preserve"> SEQ Tabla \* ARABIC </w:instrText>
      </w:r>
      <w:r w:rsidRPr="0059703F">
        <w:rPr>
          <w:b/>
          <w:bCs/>
          <w:i w:val="0"/>
          <w:iCs w:val="0"/>
          <w:sz w:val="22"/>
          <w:szCs w:val="22"/>
        </w:rPr>
        <w:fldChar w:fldCharType="separate"/>
      </w:r>
      <w:r w:rsidR="00117432">
        <w:rPr>
          <w:b/>
          <w:bCs/>
          <w:i w:val="0"/>
          <w:iCs w:val="0"/>
          <w:noProof/>
          <w:sz w:val="22"/>
          <w:szCs w:val="22"/>
        </w:rPr>
        <w:t>13</w:t>
      </w:r>
      <w:r w:rsidRPr="0059703F">
        <w:rPr>
          <w:b/>
          <w:bCs/>
          <w:i w:val="0"/>
          <w:iCs w:val="0"/>
          <w:sz w:val="22"/>
          <w:szCs w:val="22"/>
        </w:rPr>
        <w:fldChar w:fldCharType="end"/>
      </w:r>
      <w:r w:rsidRPr="0059703F">
        <w:rPr>
          <w:b/>
          <w:bCs/>
          <w:i w:val="0"/>
          <w:iCs w:val="0"/>
          <w:sz w:val="22"/>
          <w:szCs w:val="22"/>
        </w:rPr>
        <w:t xml:space="preserve">-3: </w:t>
      </w:r>
      <w:r w:rsidRPr="0059703F">
        <w:rPr>
          <w:i w:val="0"/>
          <w:iCs w:val="0"/>
          <w:sz w:val="22"/>
          <w:szCs w:val="22"/>
        </w:rPr>
        <w:t>Especificaciones de los componentes de la interfaz del sistema</w:t>
      </w:r>
    </w:p>
    <w:tbl>
      <w:tblPr>
        <w:tblStyle w:val="Tablaconcuadrcula"/>
        <w:tblW w:w="5000" w:type="pct"/>
        <w:tblLook w:val="04A0" w:firstRow="1" w:lastRow="0" w:firstColumn="1" w:lastColumn="0" w:noHBand="0" w:noVBand="1"/>
      </w:tblPr>
      <w:tblGrid>
        <w:gridCol w:w="2358"/>
        <w:gridCol w:w="2394"/>
        <w:gridCol w:w="2039"/>
        <w:gridCol w:w="2038"/>
      </w:tblGrid>
      <w:tr w:rsidR="00EB5FC7" w:rsidRPr="0059703F" w14:paraId="43D79A20" w14:textId="74857B9D" w:rsidTr="00EB5FC7">
        <w:trPr>
          <w:trHeight w:val="534"/>
        </w:trPr>
        <w:tc>
          <w:tcPr>
            <w:tcW w:w="1335" w:type="pct"/>
          </w:tcPr>
          <w:p w14:paraId="0098C527" w14:textId="77777777" w:rsidR="00EB5FC7" w:rsidRPr="0059703F" w:rsidRDefault="00EB5FC7" w:rsidP="00EB5FC7">
            <w:pPr>
              <w:pStyle w:val="Sinespaciado"/>
              <w:spacing w:line="360" w:lineRule="auto"/>
              <w:jc w:val="center"/>
              <w:rPr>
                <w:rFonts w:ascii="Times New Roman" w:hAnsi="Times New Roman"/>
                <w:b/>
                <w:bCs/>
                <w:lang w:val="es-ES_tradnl"/>
              </w:rPr>
            </w:pPr>
            <w:bookmarkStart w:id="50" w:name="_Toc433201147"/>
            <w:r w:rsidRPr="0059703F">
              <w:rPr>
                <w:rFonts w:ascii="Times New Roman" w:hAnsi="Times New Roman"/>
                <w:b/>
                <w:bCs/>
                <w:lang w:val="es-ES_tradnl"/>
              </w:rPr>
              <w:t>COMPONENTE</w:t>
            </w:r>
            <w:bookmarkEnd w:id="50"/>
          </w:p>
        </w:tc>
        <w:tc>
          <w:tcPr>
            <w:tcW w:w="1356" w:type="pct"/>
          </w:tcPr>
          <w:p w14:paraId="7FD0282E" w14:textId="77777777" w:rsidR="00EB5FC7" w:rsidRPr="0059703F" w:rsidRDefault="00EB5FC7" w:rsidP="00EB5FC7">
            <w:pPr>
              <w:pStyle w:val="Sinespaciado"/>
              <w:spacing w:line="360" w:lineRule="auto"/>
              <w:jc w:val="center"/>
              <w:rPr>
                <w:rFonts w:ascii="Times New Roman" w:hAnsi="Times New Roman"/>
                <w:b/>
                <w:bCs/>
                <w:lang w:val="es-ES_tradnl"/>
              </w:rPr>
            </w:pPr>
            <w:r w:rsidRPr="0059703F">
              <w:rPr>
                <w:rFonts w:ascii="Times New Roman" w:hAnsi="Times New Roman"/>
                <w:b/>
                <w:bCs/>
                <w:lang w:val="es-ES_tradnl"/>
              </w:rPr>
              <w:t>UBICACIÓN</w:t>
            </w:r>
          </w:p>
        </w:tc>
        <w:tc>
          <w:tcPr>
            <w:tcW w:w="1155" w:type="pct"/>
          </w:tcPr>
          <w:p w14:paraId="6FA263B2" w14:textId="707D03E9" w:rsidR="00EB5FC7" w:rsidRPr="0059703F" w:rsidRDefault="00EB5FC7" w:rsidP="00EB5FC7">
            <w:pPr>
              <w:pStyle w:val="Sinespaciado"/>
              <w:spacing w:line="360" w:lineRule="auto"/>
              <w:jc w:val="center"/>
              <w:rPr>
                <w:rFonts w:ascii="Times New Roman" w:hAnsi="Times New Roman"/>
                <w:b/>
                <w:bCs/>
              </w:rPr>
            </w:pPr>
            <w:r w:rsidRPr="0059703F">
              <w:rPr>
                <w:rFonts w:ascii="Times New Roman" w:hAnsi="Times New Roman"/>
                <w:b/>
                <w:bCs/>
              </w:rPr>
              <w:t>COLOR FONDO</w:t>
            </w:r>
          </w:p>
        </w:tc>
        <w:tc>
          <w:tcPr>
            <w:tcW w:w="1154" w:type="pct"/>
          </w:tcPr>
          <w:p w14:paraId="3FE43603" w14:textId="0F41F5BD" w:rsidR="00EB5FC7" w:rsidRPr="0059703F" w:rsidRDefault="00EB5FC7" w:rsidP="00EB5FC7">
            <w:pPr>
              <w:pStyle w:val="Sinespaciado"/>
              <w:spacing w:line="360" w:lineRule="auto"/>
              <w:jc w:val="center"/>
              <w:rPr>
                <w:rFonts w:ascii="Times New Roman" w:hAnsi="Times New Roman"/>
                <w:b/>
                <w:bCs/>
              </w:rPr>
            </w:pPr>
            <w:r w:rsidRPr="0059703F">
              <w:rPr>
                <w:rFonts w:ascii="Times New Roman" w:hAnsi="Times New Roman"/>
                <w:b/>
                <w:bCs/>
              </w:rPr>
              <w:t>COLOR TEXTO</w:t>
            </w:r>
          </w:p>
        </w:tc>
      </w:tr>
      <w:tr w:rsidR="00EB5FC7" w:rsidRPr="0059703F" w14:paraId="26AE5B2D" w14:textId="30F8F439" w:rsidTr="00EB5FC7">
        <w:tc>
          <w:tcPr>
            <w:tcW w:w="1335" w:type="pct"/>
          </w:tcPr>
          <w:p w14:paraId="41409E35" w14:textId="127B1C09" w:rsidR="00EB5FC7" w:rsidRPr="0059703F" w:rsidRDefault="00EB5FC7" w:rsidP="001A5B23">
            <w:pPr>
              <w:spacing w:line="360" w:lineRule="auto"/>
              <w:rPr>
                <w:rFonts w:ascii="Times New Roman" w:hAnsi="Times New Roman"/>
                <w:b/>
                <w:bCs/>
              </w:rPr>
            </w:pPr>
            <w:bookmarkStart w:id="51" w:name="_Toc433201152"/>
            <w:bookmarkStart w:id="52" w:name="_Toc433897528"/>
            <w:bookmarkStart w:id="53" w:name="_Toc433897712"/>
            <w:bookmarkStart w:id="54" w:name="_Toc433922553"/>
            <w:bookmarkStart w:id="55" w:name="_Toc433923294"/>
            <w:r w:rsidRPr="0059703F">
              <w:rPr>
                <w:rFonts w:ascii="Times New Roman" w:hAnsi="Times New Roman"/>
                <w:b/>
                <w:bCs/>
              </w:rPr>
              <w:t>Men</w:t>
            </w:r>
            <w:bookmarkEnd w:id="51"/>
            <w:bookmarkEnd w:id="52"/>
            <w:bookmarkEnd w:id="53"/>
            <w:bookmarkEnd w:id="54"/>
            <w:bookmarkEnd w:id="55"/>
            <w:r w:rsidRPr="0059703F">
              <w:rPr>
                <w:rFonts w:ascii="Times New Roman" w:hAnsi="Times New Roman"/>
                <w:b/>
                <w:bCs/>
              </w:rPr>
              <w:t>ú</w:t>
            </w:r>
          </w:p>
        </w:tc>
        <w:tc>
          <w:tcPr>
            <w:tcW w:w="1356" w:type="pct"/>
          </w:tcPr>
          <w:p w14:paraId="67023643" w14:textId="77777777" w:rsidR="00EB5FC7" w:rsidRPr="0059703F" w:rsidRDefault="00EB5FC7" w:rsidP="001A5B23">
            <w:pPr>
              <w:spacing w:line="360" w:lineRule="auto"/>
              <w:rPr>
                <w:rFonts w:ascii="Times New Roman" w:hAnsi="Times New Roman"/>
              </w:rPr>
            </w:pPr>
            <w:bookmarkStart w:id="56" w:name="_Toc433201153"/>
            <w:bookmarkStart w:id="57" w:name="_Toc433880251"/>
            <w:bookmarkStart w:id="58" w:name="_Toc433897529"/>
            <w:bookmarkStart w:id="59" w:name="_Toc433897713"/>
            <w:bookmarkStart w:id="60" w:name="_Toc433922554"/>
            <w:bookmarkStart w:id="61" w:name="_Toc433923295"/>
            <w:proofErr w:type="spellStart"/>
            <w:r w:rsidRPr="0059703F">
              <w:rPr>
                <w:rFonts w:ascii="Times New Roman" w:hAnsi="Times New Roman"/>
              </w:rPr>
              <w:t>Header</w:t>
            </w:r>
            <w:bookmarkEnd w:id="56"/>
            <w:bookmarkEnd w:id="57"/>
            <w:bookmarkEnd w:id="58"/>
            <w:bookmarkEnd w:id="59"/>
            <w:bookmarkEnd w:id="60"/>
            <w:bookmarkEnd w:id="61"/>
            <w:proofErr w:type="spellEnd"/>
          </w:p>
        </w:tc>
        <w:tc>
          <w:tcPr>
            <w:tcW w:w="1155" w:type="pct"/>
          </w:tcPr>
          <w:p w14:paraId="5AE88E77" w14:textId="532E01E5" w:rsidR="00EB5FC7" w:rsidRPr="0059703F" w:rsidRDefault="00EB5FC7" w:rsidP="001A5B23">
            <w:pPr>
              <w:spacing w:line="360" w:lineRule="auto"/>
              <w:jc w:val="center"/>
              <w:rPr>
                <w:rFonts w:ascii="Times New Roman" w:hAnsi="Times New Roman"/>
              </w:rPr>
            </w:pPr>
            <w:r w:rsidRPr="0059703F">
              <w:rPr>
                <w:rFonts w:ascii="Times New Roman" w:hAnsi="Times New Roman"/>
              </w:rPr>
              <w:t>#0d2e44</w:t>
            </w:r>
          </w:p>
        </w:tc>
        <w:tc>
          <w:tcPr>
            <w:tcW w:w="1154" w:type="pct"/>
          </w:tcPr>
          <w:p w14:paraId="59BDEE18" w14:textId="412C172F" w:rsidR="00EB5FC7" w:rsidRPr="0059703F" w:rsidRDefault="00EB5FC7" w:rsidP="001A5B23">
            <w:pPr>
              <w:spacing w:line="360" w:lineRule="auto"/>
              <w:jc w:val="center"/>
              <w:rPr>
                <w:rFonts w:ascii="Times New Roman" w:hAnsi="Times New Roman"/>
              </w:rPr>
            </w:pPr>
            <w:r w:rsidRPr="0059703F">
              <w:rPr>
                <w:rFonts w:ascii="Times New Roman" w:hAnsi="Times New Roman"/>
              </w:rPr>
              <w:t>#fff</w:t>
            </w:r>
          </w:p>
        </w:tc>
      </w:tr>
      <w:tr w:rsidR="00EB5FC7" w:rsidRPr="0059703F" w14:paraId="50FD1E3F" w14:textId="6664022E" w:rsidTr="00EB5FC7">
        <w:tc>
          <w:tcPr>
            <w:tcW w:w="1335" w:type="pct"/>
          </w:tcPr>
          <w:p w14:paraId="09EC8F10" w14:textId="65E11BF3" w:rsidR="00EB5FC7" w:rsidRPr="0059703F" w:rsidRDefault="00EB5FC7" w:rsidP="001A5B23">
            <w:pPr>
              <w:spacing w:line="360" w:lineRule="auto"/>
              <w:rPr>
                <w:rFonts w:ascii="Times New Roman" w:hAnsi="Times New Roman"/>
                <w:b/>
                <w:bCs/>
              </w:rPr>
            </w:pPr>
            <w:r w:rsidRPr="0059703F">
              <w:rPr>
                <w:rFonts w:ascii="Times New Roman" w:hAnsi="Times New Roman"/>
                <w:b/>
                <w:bCs/>
              </w:rPr>
              <w:t>Sección Reciclar</w:t>
            </w:r>
          </w:p>
        </w:tc>
        <w:tc>
          <w:tcPr>
            <w:tcW w:w="1356" w:type="pct"/>
          </w:tcPr>
          <w:p w14:paraId="533917C0" w14:textId="1B1215FD" w:rsidR="00EB5FC7" w:rsidRPr="0059703F" w:rsidRDefault="00EB5FC7" w:rsidP="001A5B23">
            <w:pPr>
              <w:spacing w:line="360" w:lineRule="auto"/>
              <w:rPr>
                <w:rFonts w:ascii="Times New Roman" w:hAnsi="Times New Roman"/>
              </w:rPr>
            </w:pPr>
            <w:proofErr w:type="spellStart"/>
            <w:r w:rsidRPr="0059703F">
              <w:rPr>
                <w:rFonts w:ascii="Times New Roman" w:hAnsi="Times New Roman"/>
              </w:rPr>
              <w:t>Section</w:t>
            </w:r>
            <w:proofErr w:type="spellEnd"/>
            <w:r w:rsidRPr="0059703F">
              <w:rPr>
                <w:rFonts w:ascii="Times New Roman" w:hAnsi="Times New Roman"/>
              </w:rPr>
              <w:t xml:space="preserve"> </w:t>
            </w:r>
            <w:proofErr w:type="spellStart"/>
            <w:r w:rsidRPr="0059703F">
              <w:rPr>
                <w:rFonts w:ascii="Times New Roman" w:hAnsi="Times New Roman"/>
              </w:rPr>
              <w:t>Left</w:t>
            </w:r>
            <w:proofErr w:type="spellEnd"/>
          </w:p>
        </w:tc>
        <w:tc>
          <w:tcPr>
            <w:tcW w:w="1155" w:type="pct"/>
          </w:tcPr>
          <w:p w14:paraId="505110C4" w14:textId="3CDA4EC8" w:rsidR="00EB5FC7" w:rsidRPr="0059703F" w:rsidRDefault="00EB5FC7" w:rsidP="001A5B23">
            <w:pPr>
              <w:spacing w:line="360" w:lineRule="auto"/>
              <w:jc w:val="center"/>
              <w:rPr>
                <w:rFonts w:ascii="Times New Roman" w:hAnsi="Times New Roman"/>
              </w:rPr>
            </w:pPr>
            <w:r w:rsidRPr="0059703F">
              <w:rPr>
                <w:rFonts w:ascii="Times New Roman" w:hAnsi="Times New Roman"/>
              </w:rPr>
              <w:t>#f0f2f5</w:t>
            </w:r>
          </w:p>
        </w:tc>
        <w:tc>
          <w:tcPr>
            <w:tcW w:w="1154" w:type="pct"/>
          </w:tcPr>
          <w:p w14:paraId="25B49B65" w14:textId="21197310" w:rsidR="00EB5FC7" w:rsidRPr="0059703F" w:rsidRDefault="00EB5FC7" w:rsidP="001A5B23">
            <w:pPr>
              <w:spacing w:line="360" w:lineRule="auto"/>
              <w:jc w:val="center"/>
              <w:rPr>
                <w:rFonts w:ascii="Times New Roman" w:hAnsi="Times New Roman"/>
              </w:rPr>
            </w:pPr>
            <w:r w:rsidRPr="0059703F">
              <w:rPr>
                <w:rFonts w:ascii="Times New Roman" w:hAnsi="Times New Roman"/>
              </w:rPr>
              <w:t>#050505</w:t>
            </w:r>
          </w:p>
        </w:tc>
      </w:tr>
      <w:tr w:rsidR="00EB5FC7" w:rsidRPr="0059703F" w14:paraId="103A331B" w14:textId="1CBA2EC3" w:rsidTr="00EB5FC7">
        <w:tc>
          <w:tcPr>
            <w:tcW w:w="1335" w:type="pct"/>
          </w:tcPr>
          <w:p w14:paraId="197E3812" w14:textId="0C694EEE" w:rsidR="00EB5FC7" w:rsidRPr="0059703F" w:rsidRDefault="00EB5FC7" w:rsidP="001A5B23">
            <w:pPr>
              <w:spacing w:line="360" w:lineRule="auto"/>
              <w:rPr>
                <w:rFonts w:ascii="Times New Roman" w:hAnsi="Times New Roman"/>
                <w:b/>
                <w:bCs/>
              </w:rPr>
            </w:pPr>
            <w:r w:rsidRPr="0059703F">
              <w:rPr>
                <w:rFonts w:ascii="Times New Roman" w:hAnsi="Times New Roman"/>
                <w:b/>
                <w:bCs/>
              </w:rPr>
              <w:t>Búsqueda</w:t>
            </w:r>
          </w:p>
        </w:tc>
        <w:tc>
          <w:tcPr>
            <w:tcW w:w="1356" w:type="pct"/>
          </w:tcPr>
          <w:p w14:paraId="1A39D492" w14:textId="327346DC" w:rsidR="00EB5FC7" w:rsidRPr="0059703F" w:rsidRDefault="00EB5FC7" w:rsidP="001A5B23">
            <w:pPr>
              <w:spacing w:line="360" w:lineRule="auto"/>
              <w:rPr>
                <w:rFonts w:ascii="Times New Roman" w:hAnsi="Times New Roman"/>
              </w:rPr>
            </w:pPr>
            <w:proofErr w:type="spellStart"/>
            <w:r w:rsidRPr="0059703F">
              <w:rPr>
                <w:rFonts w:ascii="Times New Roman" w:hAnsi="Times New Roman"/>
              </w:rPr>
              <w:t>Header</w:t>
            </w:r>
            <w:proofErr w:type="spellEnd"/>
          </w:p>
        </w:tc>
        <w:tc>
          <w:tcPr>
            <w:tcW w:w="1155" w:type="pct"/>
          </w:tcPr>
          <w:p w14:paraId="379CAA33" w14:textId="203F939A" w:rsidR="00EB5FC7" w:rsidRPr="0059703F" w:rsidRDefault="00EB5FC7" w:rsidP="001A5B23">
            <w:pPr>
              <w:spacing w:line="360" w:lineRule="auto"/>
              <w:jc w:val="center"/>
              <w:rPr>
                <w:rFonts w:ascii="Times New Roman" w:hAnsi="Times New Roman"/>
              </w:rPr>
            </w:pPr>
            <w:r w:rsidRPr="0059703F">
              <w:rPr>
                <w:rFonts w:ascii="Times New Roman" w:hAnsi="Times New Roman"/>
              </w:rPr>
              <w:t>#fff</w:t>
            </w:r>
          </w:p>
        </w:tc>
        <w:tc>
          <w:tcPr>
            <w:tcW w:w="1154" w:type="pct"/>
          </w:tcPr>
          <w:p w14:paraId="2DA0A3BE" w14:textId="0DB58F2D" w:rsidR="00EB5FC7" w:rsidRPr="0059703F" w:rsidRDefault="00EB5FC7" w:rsidP="001A5B23">
            <w:pPr>
              <w:spacing w:line="360" w:lineRule="auto"/>
              <w:jc w:val="center"/>
              <w:rPr>
                <w:rFonts w:ascii="Times New Roman" w:hAnsi="Times New Roman"/>
              </w:rPr>
            </w:pPr>
            <w:r w:rsidRPr="0059703F">
              <w:rPr>
                <w:rFonts w:ascii="Times New Roman" w:hAnsi="Times New Roman"/>
              </w:rPr>
              <w:t>#050505</w:t>
            </w:r>
          </w:p>
        </w:tc>
      </w:tr>
      <w:tr w:rsidR="00EB5FC7" w:rsidRPr="0059703F" w14:paraId="3E9C84BD" w14:textId="06B66CA5" w:rsidTr="00EB5FC7">
        <w:tc>
          <w:tcPr>
            <w:tcW w:w="1335" w:type="pct"/>
          </w:tcPr>
          <w:p w14:paraId="5E593293" w14:textId="59287CA8" w:rsidR="00EB5FC7" w:rsidRPr="0059703F" w:rsidRDefault="00EB5FC7" w:rsidP="001A5B23">
            <w:pPr>
              <w:spacing w:line="360" w:lineRule="auto"/>
              <w:rPr>
                <w:rFonts w:ascii="Times New Roman" w:hAnsi="Times New Roman"/>
                <w:b/>
                <w:bCs/>
              </w:rPr>
            </w:pPr>
            <w:bookmarkStart w:id="62" w:name="_Toc433201172"/>
            <w:bookmarkStart w:id="63" w:name="_Toc433880265"/>
            <w:bookmarkStart w:id="64" w:name="_Toc433897543"/>
            <w:bookmarkStart w:id="65" w:name="_Toc433897727"/>
            <w:bookmarkStart w:id="66" w:name="_Toc433922568"/>
            <w:bookmarkStart w:id="67" w:name="_Toc433923309"/>
            <w:r w:rsidRPr="0059703F">
              <w:rPr>
                <w:rFonts w:ascii="Times New Roman" w:hAnsi="Times New Roman"/>
                <w:b/>
                <w:bCs/>
              </w:rPr>
              <w:t>Mensaje</w:t>
            </w:r>
            <w:bookmarkEnd w:id="62"/>
            <w:bookmarkEnd w:id="63"/>
            <w:bookmarkEnd w:id="64"/>
            <w:bookmarkEnd w:id="65"/>
            <w:bookmarkEnd w:id="66"/>
            <w:bookmarkEnd w:id="67"/>
            <w:r w:rsidRPr="0059703F">
              <w:rPr>
                <w:rFonts w:ascii="Times New Roman" w:hAnsi="Times New Roman"/>
                <w:b/>
                <w:bCs/>
              </w:rPr>
              <w:t>s del sistema</w:t>
            </w:r>
          </w:p>
        </w:tc>
        <w:tc>
          <w:tcPr>
            <w:tcW w:w="1356" w:type="pct"/>
          </w:tcPr>
          <w:p w14:paraId="1EF6210C" w14:textId="2A216E35" w:rsidR="00EB5FC7" w:rsidRPr="0059703F" w:rsidRDefault="00EB5FC7" w:rsidP="001A5B23">
            <w:pPr>
              <w:spacing w:line="360" w:lineRule="auto"/>
              <w:rPr>
                <w:rFonts w:ascii="Times New Roman" w:hAnsi="Times New Roman"/>
              </w:rPr>
            </w:pPr>
            <w:proofErr w:type="spellStart"/>
            <w:r w:rsidRPr="0059703F">
              <w:rPr>
                <w:rFonts w:ascii="Times New Roman" w:hAnsi="Times New Roman"/>
              </w:rPr>
              <w:t>Footer</w:t>
            </w:r>
            <w:proofErr w:type="spellEnd"/>
            <w:r w:rsidRPr="0059703F">
              <w:rPr>
                <w:rFonts w:ascii="Times New Roman" w:hAnsi="Times New Roman"/>
              </w:rPr>
              <w:t xml:space="preserve"> </w:t>
            </w:r>
            <w:proofErr w:type="spellStart"/>
            <w:r w:rsidRPr="0059703F">
              <w:rPr>
                <w:rFonts w:ascii="Times New Roman" w:hAnsi="Times New Roman"/>
              </w:rPr>
              <w:t>Right</w:t>
            </w:r>
            <w:proofErr w:type="spellEnd"/>
          </w:p>
        </w:tc>
        <w:tc>
          <w:tcPr>
            <w:tcW w:w="1155" w:type="pct"/>
          </w:tcPr>
          <w:p w14:paraId="635E958F" w14:textId="3731A3D1" w:rsidR="00EB5FC7" w:rsidRPr="0059703F" w:rsidRDefault="00EB5FC7" w:rsidP="001A5B23">
            <w:pPr>
              <w:spacing w:line="360" w:lineRule="auto"/>
              <w:jc w:val="center"/>
              <w:rPr>
                <w:rFonts w:ascii="Times New Roman" w:hAnsi="Times New Roman"/>
              </w:rPr>
            </w:pPr>
            <w:r w:rsidRPr="0059703F">
              <w:rPr>
                <w:rFonts w:ascii="Times New Roman" w:hAnsi="Times New Roman"/>
              </w:rPr>
              <w:t>#28a745, #fd7e14, #dc3545</w:t>
            </w:r>
          </w:p>
        </w:tc>
        <w:tc>
          <w:tcPr>
            <w:tcW w:w="1154" w:type="pct"/>
          </w:tcPr>
          <w:p w14:paraId="1F72A765" w14:textId="53687472" w:rsidR="00EB5FC7" w:rsidRPr="0059703F" w:rsidRDefault="00EB5FC7" w:rsidP="001A5B23">
            <w:pPr>
              <w:spacing w:line="360" w:lineRule="auto"/>
              <w:jc w:val="center"/>
              <w:rPr>
                <w:rFonts w:ascii="Times New Roman" w:hAnsi="Times New Roman"/>
              </w:rPr>
            </w:pPr>
            <w:r w:rsidRPr="0059703F">
              <w:rPr>
                <w:rFonts w:ascii="Times New Roman" w:hAnsi="Times New Roman"/>
              </w:rPr>
              <w:t>#fff</w:t>
            </w:r>
          </w:p>
        </w:tc>
      </w:tr>
      <w:tr w:rsidR="00EB5FC7" w:rsidRPr="0059703F" w14:paraId="2A67EE0E" w14:textId="55EAAD37" w:rsidTr="00EB5FC7">
        <w:tc>
          <w:tcPr>
            <w:tcW w:w="1335" w:type="pct"/>
          </w:tcPr>
          <w:p w14:paraId="3168CC1E" w14:textId="748A2FEA" w:rsidR="00EB5FC7" w:rsidRPr="0059703F" w:rsidRDefault="00EB5FC7" w:rsidP="001A5B23">
            <w:pPr>
              <w:spacing w:line="360" w:lineRule="auto"/>
              <w:rPr>
                <w:rFonts w:ascii="Times New Roman" w:hAnsi="Times New Roman"/>
                <w:b/>
                <w:bCs/>
              </w:rPr>
            </w:pPr>
            <w:r w:rsidRPr="0059703F">
              <w:rPr>
                <w:rFonts w:ascii="Times New Roman" w:hAnsi="Times New Roman"/>
                <w:b/>
                <w:bCs/>
              </w:rPr>
              <w:t>Contenido</w:t>
            </w:r>
          </w:p>
        </w:tc>
        <w:tc>
          <w:tcPr>
            <w:tcW w:w="1356" w:type="pct"/>
          </w:tcPr>
          <w:p w14:paraId="1C6B5D96" w14:textId="3ADAEDBF" w:rsidR="00EB5FC7" w:rsidRPr="0059703F" w:rsidRDefault="00EB5FC7" w:rsidP="001A5B23">
            <w:pPr>
              <w:spacing w:line="360" w:lineRule="auto"/>
              <w:rPr>
                <w:rFonts w:ascii="Times New Roman" w:hAnsi="Times New Roman"/>
              </w:rPr>
            </w:pPr>
            <w:proofErr w:type="spellStart"/>
            <w:r w:rsidRPr="0059703F">
              <w:rPr>
                <w:rFonts w:ascii="Times New Roman" w:hAnsi="Times New Roman"/>
              </w:rPr>
              <w:t>Section</w:t>
            </w:r>
            <w:proofErr w:type="spellEnd"/>
            <w:r w:rsidRPr="0059703F">
              <w:rPr>
                <w:rFonts w:ascii="Times New Roman" w:hAnsi="Times New Roman"/>
              </w:rPr>
              <w:t xml:space="preserve"> </w:t>
            </w:r>
            <w:proofErr w:type="spellStart"/>
            <w:r w:rsidRPr="0059703F">
              <w:rPr>
                <w:rFonts w:ascii="Times New Roman" w:hAnsi="Times New Roman"/>
              </w:rPr>
              <w:t>Rig</w:t>
            </w:r>
            <w:r w:rsidR="0059703F" w:rsidRPr="0059703F">
              <w:rPr>
                <w:rFonts w:ascii="Times New Roman" w:hAnsi="Times New Roman"/>
              </w:rPr>
              <w:t>ht</w:t>
            </w:r>
            <w:proofErr w:type="spellEnd"/>
          </w:p>
        </w:tc>
        <w:tc>
          <w:tcPr>
            <w:tcW w:w="1155" w:type="pct"/>
          </w:tcPr>
          <w:p w14:paraId="5DF2104B" w14:textId="252C87F7" w:rsidR="00EB5FC7" w:rsidRPr="0059703F" w:rsidRDefault="00EB5FC7" w:rsidP="001A5B23">
            <w:pPr>
              <w:spacing w:line="360" w:lineRule="auto"/>
              <w:jc w:val="center"/>
              <w:rPr>
                <w:rFonts w:ascii="Times New Roman" w:hAnsi="Times New Roman"/>
              </w:rPr>
            </w:pPr>
            <w:r w:rsidRPr="0059703F">
              <w:rPr>
                <w:rFonts w:ascii="Times New Roman" w:hAnsi="Times New Roman"/>
              </w:rPr>
              <w:t>#fff</w:t>
            </w:r>
          </w:p>
        </w:tc>
        <w:tc>
          <w:tcPr>
            <w:tcW w:w="1154" w:type="pct"/>
          </w:tcPr>
          <w:p w14:paraId="2703F518" w14:textId="6D167240" w:rsidR="00EB5FC7" w:rsidRPr="0059703F" w:rsidRDefault="0059703F" w:rsidP="001A5B23">
            <w:pPr>
              <w:spacing w:line="360" w:lineRule="auto"/>
              <w:jc w:val="center"/>
              <w:rPr>
                <w:rFonts w:ascii="Times New Roman" w:hAnsi="Times New Roman"/>
              </w:rPr>
            </w:pPr>
            <w:r w:rsidRPr="0059703F">
              <w:rPr>
                <w:rFonts w:ascii="Times New Roman" w:hAnsi="Times New Roman"/>
              </w:rPr>
              <w:t>#65676b</w:t>
            </w:r>
            <w:r>
              <w:rPr>
                <w:rFonts w:ascii="Times New Roman" w:hAnsi="Times New Roman"/>
              </w:rPr>
              <w:t>, #050505</w:t>
            </w:r>
          </w:p>
        </w:tc>
      </w:tr>
    </w:tbl>
    <w:p w14:paraId="5368F2AF" w14:textId="77777777" w:rsidR="004C2360" w:rsidRPr="009503FE" w:rsidRDefault="004C2360" w:rsidP="004C2360">
      <w:pPr>
        <w:spacing w:line="360" w:lineRule="auto"/>
        <w:rPr>
          <w:rFonts w:eastAsia="Calibri"/>
          <w:sz w:val="16"/>
          <w:szCs w:val="16"/>
        </w:rPr>
      </w:pPr>
      <w:r w:rsidRPr="009503FE">
        <w:rPr>
          <w:b/>
          <w:sz w:val="16"/>
          <w:szCs w:val="16"/>
        </w:rPr>
        <w:t xml:space="preserve">Realizado </w:t>
      </w:r>
      <w:r w:rsidRPr="009503FE">
        <w:rPr>
          <w:rFonts w:eastAsia="Calibri"/>
          <w:b/>
          <w:bCs/>
          <w:sz w:val="16"/>
          <w:szCs w:val="16"/>
        </w:rPr>
        <w:t xml:space="preserve">por: </w:t>
      </w:r>
      <w:r w:rsidRPr="009503FE">
        <w:rPr>
          <w:rFonts w:eastAsia="Calibri"/>
          <w:sz w:val="16"/>
          <w:szCs w:val="16"/>
        </w:rPr>
        <w:t>Freddy Lema, 2020</w:t>
      </w:r>
    </w:p>
    <w:p w14:paraId="3E501E68" w14:textId="1D2ED88E" w:rsidR="002863B3" w:rsidRDefault="002863B3" w:rsidP="003B21A1">
      <w:pPr>
        <w:spacing w:line="360" w:lineRule="auto"/>
        <w:jc w:val="both"/>
        <w:rPr>
          <w:sz w:val="22"/>
          <w:szCs w:val="22"/>
        </w:rPr>
      </w:pPr>
    </w:p>
    <w:p w14:paraId="29368618" w14:textId="479A10B7" w:rsidR="00101FDA" w:rsidRDefault="00101FDA" w:rsidP="003B21A1">
      <w:pPr>
        <w:spacing w:line="360" w:lineRule="auto"/>
        <w:jc w:val="both"/>
        <w:rPr>
          <w:sz w:val="22"/>
          <w:szCs w:val="22"/>
        </w:rPr>
      </w:pPr>
      <w:r>
        <w:rPr>
          <w:sz w:val="22"/>
          <w:szCs w:val="22"/>
        </w:rPr>
        <w:t xml:space="preserve">En la </w:t>
      </w:r>
      <w:r w:rsidRPr="00101FDA">
        <w:rPr>
          <w:b/>
          <w:bCs/>
          <w:sz w:val="22"/>
          <w:szCs w:val="22"/>
        </w:rPr>
        <w:t>Figura 8-3</w:t>
      </w:r>
      <w:r>
        <w:rPr>
          <w:sz w:val="22"/>
          <w:szCs w:val="22"/>
        </w:rPr>
        <w:t xml:space="preserve"> se puede aprecia</w:t>
      </w:r>
      <w:r w:rsidR="004637ED">
        <w:rPr>
          <w:sz w:val="22"/>
          <w:szCs w:val="22"/>
        </w:rPr>
        <w:t>r</w:t>
      </w:r>
      <w:r>
        <w:rPr>
          <w:sz w:val="22"/>
          <w:szCs w:val="22"/>
        </w:rPr>
        <w:t xml:space="preserve"> el bosquejo que se realizó en el software </w:t>
      </w:r>
      <w:proofErr w:type="spellStart"/>
      <w:r>
        <w:rPr>
          <w:sz w:val="22"/>
          <w:szCs w:val="22"/>
        </w:rPr>
        <w:t>Pencil</w:t>
      </w:r>
      <w:proofErr w:type="spellEnd"/>
      <w:r>
        <w:rPr>
          <w:sz w:val="22"/>
          <w:szCs w:val="22"/>
        </w:rPr>
        <w:t xml:space="preserve"> el cual será la guía para el diseño de las interfaces que componen el sistema.</w:t>
      </w:r>
    </w:p>
    <w:p w14:paraId="06618B79" w14:textId="67304EF6" w:rsidR="00101FDA" w:rsidRDefault="00101FDA" w:rsidP="003B21A1">
      <w:pPr>
        <w:spacing w:line="360" w:lineRule="auto"/>
        <w:jc w:val="both"/>
        <w:rPr>
          <w:sz w:val="22"/>
          <w:szCs w:val="22"/>
        </w:rPr>
      </w:pPr>
    </w:p>
    <w:p w14:paraId="43522170" w14:textId="3427EEAC" w:rsidR="00101FDA" w:rsidRPr="008E28EB" w:rsidRDefault="004C7E26" w:rsidP="003B21A1">
      <w:pPr>
        <w:spacing w:line="360" w:lineRule="auto"/>
        <w:jc w:val="both"/>
        <w:rPr>
          <w:sz w:val="22"/>
          <w:szCs w:val="22"/>
        </w:rPr>
      </w:pPr>
      <w:r>
        <w:rPr>
          <w:noProof/>
          <w:sz w:val="22"/>
          <w:szCs w:val="22"/>
        </w:rPr>
        <w:lastRenderedPageBreak/>
        <mc:AlternateContent>
          <mc:Choice Requires="wps">
            <w:drawing>
              <wp:anchor distT="0" distB="0" distL="114300" distR="114300" simplePos="0" relativeHeight="251691008" behindDoc="0" locked="0" layoutInCell="1" allowOverlap="1" wp14:anchorId="27C98259" wp14:editId="5EE01B50">
                <wp:simplePos x="0" y="0"/>
                <wp:positionH relativeFrom="column">
                  <wp:posOffset>103517</wp:posOffset>
                </wp:positionH>
                <wp:positionV relativeFrom="paragraph">
                  <wp:posOffset>2019108</wp:posOffset>
                </wp:positionV>
                <wp:extent cx="948906" cy="39624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948906" cy="396240"/>
                        </a:xfrm>
                        <a:prstGeom prst="rect">
                          <a:avLst/>
                        </a:prstGeom>
                        <a:noFill/>
                        <a:ln w="6350">
                          <a:noFill/>
                        </a:ln>
                      </wps:spPr>
                      <wps:txbx>
                        <w:txbxContent>
                          <w:p w14:paraId="4BB91348" w14:textId="311F5E65" w:rsidR="008D01E1" w:rsidRPr="00F776CA" w:rsidRDefault="008D01E1" w:rsidP="00F776CA">
                            <w:pPr>
                              <w:rPr>
                                <w:color w:val="ED7D31" w:themeColor="accent2"/>
                              </w:rPr>
                            </w:pPr>
                            <w:r>
                              <w:rPr>
                                <w:color w:val="ED7D31" w:themeColor="accent2"/>
                              </w:rPr>
                              <w:t>Sección Recolectar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98259" id="Cuadro de texto 55" o:spid="_x0000_s1031" type="#_x0000_t202" style="position:absolute;left:0;text-align:left;margin-left:8.15pt;margin-top:159pt;width:74.7pt;height:3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" filled="f" stroked="f" strokeweight=".5pt">
                <v:textbox>
                  <w:txbxContent>
                    <w:p w14:paraId="4BB91348" w14:textId="311F5E65" w:rsidR="008D01E1" w:rsidRPr="00F776CA" w:rsidRDefault="008D01E1" w:rsidP="00F776CA">
                      <w:pPr>
                        <w:rPr>
                          <w:color w:val="ED7D31" w:themeColor="accent2"/>
                        </w:rPr>
                      </w:pPr>
                      <w:r>
                        <w:rPr>
                          <w:color w:val="ED7D31" w:themeColor="accent2"/>
                        </w:rPr>
                        <w:t>Sección Recolectar</w:t>
                      </w:r>
                    </w:p>
                  </w:txbxContent>
                </v:textbox>
              </v:shape>
            </w:pict>
          </mc:Fallback>
        </mc:AlternateContent>
      </w:r>
      <w:r w:rsidR="00F776CA">
        <w:rPr>
          <w:noProof/>
          <w:sz w:val="22"/>
          <w:szCs w:val="22"/>
        </w:rPr>
        <mc:AlternateContent>
          <mc:Choice Requires="wps">
            <w:drawing>
              <wp:anchor distT="0" distB="0" distL="114300" distR="114300" simplePos="0" relativeHeight="251698176" behindDoc="0" locked="0" layoutInCell="1" allowOverlap="1" wp14:anchorId="6BA23ECD" wp14:editId="6FC66847">
                <wp:simplePos x="0" y="0"/>
                <wp:positionH relativeFrom="column">
                  <wp:posOffset>0</wp:posOffset>
                </wp:positionH>
                <wp:positionV relativeFrom="paragraph">
                  <wp:posOffset>349801</wp:posOffset>
                </wp:positionV>
                <wp:extent cx="966158" cy="896668"/>
                <wp:effectExtent l="0" t="0" r="12065" b="17780"/>
                <wp:wrapNone/>
                <wp:docPr id="59" name="Rectángulo 59"/>
                <wp:cNvGraphicFramePr/>
                <a:graphic xmlns:a="http://schemas.openxmlformats.org/drawingml/2006/main">
                  <a:graphicData uri="http://schemas.microsoft.com/office/word/2010/wordprocessingShape">
                    <wps:wsp>
                      <wps:cNvSpPr/>
                      <wps:spPr>
                        <a:xfrm>
                          <a:off x="0" y="0"/>
                          <a:ext cx="966158" cy="896668"/>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BDEB9" id="Rectángulo 59" o:spid="_x0000_s1026" style="position:absolute;margin-left:0;margin-top:27.55pt;width:76.1pt;height:7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" filled="f" strokecolor="#ed7d31 [3205]" strokeweight="1pt"/>
            </w:pict>
          </mc:Fallback>
        </mc:AlternateContent>
      </w:r>
      <w:r w:rsidR="00F776CA">
        <w:rPr>
          <w:noProof/>
          <w:sz w:val="22"/>
          <w:szCs w:val="22"/>
        </w:rPr>
        <mc:AlternateContent>
          <mc:Choice Requires="wps">
            <w:drawing>
              <wp:anchor distT="0" distB="0" distL="114300" distR="114300" simplePos="0" relativeHeight="251696128" behindDoc="0" locked="0" layoutInCell="1" allowOverlap="1" wp14:anchorId="0E962A35" wp14:editId="7575D076">
                <wp:simplePos x="0" y="0"/>
                <wp:positionH relativeFrom="column">
                  <wp:posOffset>3881887</wp:posOffset>
                </wp:positionH>
                <wp:positionV relativeFrom="paragraph">
                  <wp:posOffset>65129</wp:posOffset>
                </wp:positionV>
                <wp:extent cx="1604058" cy="189302"/>
                <wp:effectExtent l="0" t="0" r="8890" b="13970"/>
                <wp:wrapNone/>
                <wp:docPr id="58" name="Rectángulo 58"/>
                <wp:cNvGraphicFramePr/>
                <a:graphic xmlns:a="http://schemas.openxmlformats.org/drawingml/2006/main">
                  <a:graphicData uri="http://schemas.microsoft.com/office/word/2010/wordprocessingShape">
                    <wps:wsp>
                      <wps:cNvSpPr/>
                      <wps:spPr>
                        <a:xfrm>
                          <a:off x="0" y="0"/>
                          <a:ext cx="1604058" cy="1893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FDA5C" id="Rectángulo 58" o:spid="_x0000_s1026" style="position:absolute;margin-left:305.65pt;margin-top:5.15pt;width:126.3pt;height:1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" filled="f" strokecolor="#1f3763 [1604]" strokeweight="1pt"/>
            </w:pict>
          </mc:Fallback>
        </mc:AlternateContent>
      </w:r>
      <w:r w:rsidR="00F776CA">
        <w:rPr>
          <w:noProof/>
          <w:sz w:val="22"/>
          <w:szCs w:val="22"/>
        </w:rPr>
        <mc:AlternateContent>
          <mc:Choice Requires="wps">
            <w:drawing>
              <wp:anchor distT="0" distB="0" distL="114300" distR="114300" simplePos="0" relativeHeight="251695104" behindDoc="0" locked="0" layoutInCell="1" allowOverlap="1" wp14:anchorId="0AB40BAD" wp14:editId="4960D2A9">
                <wp:simplePos x="0" y="0"/>
                <wp:positionH relativeFrom="column">
                  <wp:posOffset>919971</wp:posOffset>
                </wp:positionH>
                <wp:positionV relativeFrom="paragraph">
                  <wp:posOffset>932635</wp:posOffset>
                </wp:positionV>
                <wp:extent cx="733245" cy="39624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733245" cy="396240"/>
                        </a:xfrm>
                        <a:prstGeom prst="rect">
                          <a:avLst/>
                        </a:prstGeom>
                        <a:noFill/>
                        <a:ln w="6350">
                          <a:noFill/>
                        </a:ln>
                      </wps:spPr>
                      <wps:txbx>
                        <w:txbxContent>
                          <w:p w14:paraId="612B6021" w14:textId="05F8514F" w:rsidR="008D01E1" w:rsidRPr="00F776CA" w:rsidRDefault="008D01E1" w:rsidP="00F776CA">
                            <w:pPr>
                              <w:rPr>
                                <w:color w:val="ED7D31" w:themeColor="accent2"/>
                              </w:rPr>
                            </w:pPr>
                            <w:r w:rsidRPr="00F776CA">
                              <w:rPr>
                                <w:color w:val="ED7D31" w:themeColor="accent2"/>
                              </w:rPr>
                              <w:t>Búsqueda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40BAD" id="Cuadro de texto 57" o:spid="_x0000_s1032" type="#_x0000_t202" style="position:absolute;left:0;text-align:left;margin-left:72.45pt;margin-top:73.45pt;width:57.75pt;height:3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" filled="f" stroked="f" strokeweight=".5pt">
                <v:textbox>
                  <w:txbxContent>
                    <w:p w14:paraId="612B6021" w14:textId="05F8514F" w:rsidR="008D01E1" w:rsidRPr="00F776CA" w:rsidRDefault="008D01E1" w:rsidP="00F776CA">
                      <w:pPr>
                        <w:rPr>
                          <w:color w:val="ED7D31" w:themeColor="accent2"/>
                        </w:rPr>
                      </w:pPr>
                      <w:r w:rsidRPr="00F776CA">
                        <w:rPr>
                          <w:color w:val="ED7D31" w:themeColor="accent2"/>
                        </w:rPr>
                        <w:t>Búsqueda</w:t>
                      </w:r>
                    </w:p>
                  </w:txbxContent>
                </v:textbox>
              </v:shape>
            </w:pict>
          </mc:Fallback>
        </mc:AlternateContent>
      </w:r>
      <w:r w:rsidR="00F776CA">
        <w:rPr>
          <w:noProof/>
          <w:sz w:val="22"/>
          <w:szCs w:val="22"/>
        </w:rPr>
        <mc:AlternateContent>
          <mc:Choice Requires="wps">
            <w:drawing>
              <wp:anchor distT="0" distB="0" distL="114300" distR="114300" simplePos="0" relativeHeight="251693056" behindDoc="0" locked="0" layoutInCell="1" allowOverlap="1" wp14:anchorId="69043CB6" wp14:editId="65A030EE">
                <wp:simplePos x="0" y="0"/>
                <wp:positionH relativeFrom="column">
                  <wp:posOffset>4753155</wp:posOffset>
                </wp:positionH>
                <wp:positionV relativeFrom="paragraph">
                  <wp:posOffset>2023326</wp:posOffset>
                </wp:positionV>
                <wp:extent cx="733245" cy="396240"/>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733245" cy="396240"/>
                        </a:xfrm>
                        <a:prstGeom prst="rect">
                          <a:avLst/>
                        </a:prstGeom>
                        <a:noFill/>
                        <a:ln w="6350">
                          <a:noFill/>
                        </a:ln>
                      </wps:spPr>
                      <wps:txbx>
                        <w:txbxContent>
                          <w:p w14:paraId="40B79B5D" w14:textId="5BBC14E8" w:rsidR="008D01E1" w:rsidRPr="00F776CA" w:rsidRDefault="008D01E1" w:rsidP="00F776CA">
                            <w:pPr>
                              <w:rPr>
                                <w:color w:val="ED7D31" w:themeColor="accent2"/>
                              </w:rPr>
                            </w:pPr>
                            <w:r w:rsidRPr="00F776CA">
                              <w:rPr>
                                <w:color w:val="ED7D31" w:themeColor="accent2"/>
                              </w:rPr>
                              <w:t>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3CB6" id="Cuadro de texto 56" o:spid="_x0000_s1033" type="#_x0000_t202" style="position:absolute;left:0;text-align:left;margin-left:374.25pt;margin-top:159.3pt;width:57.75pt;height: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" filled="f" stroked="f" strokeweight=".5pt">
                <v:textbox>
                  <w:txbxContent>
                    <w:p w14:paraId="40B79B5D" w14:textId="5BBC14E8" w:rsidR="008D01E1" w:rsidRPr="00F776CA" w:rsidRDefault="008D01E1" w:rsidP="00F776CA">
                      <w:pPr>
                        <w:rPr>
                          <w:color w:val="ED7D31" w:themeColor="accent2"/>
                        </w:rPr>
                      </w:pPr>
                      <w:r w:rsidRPr="00F776CA">
                        <w:rPr>
                          <w:color w:val="ED7D31" w:themeColor="accent2"/>
                        </w:rPr>
                        <w:t>Contenido</w:t>
                      </w:r>
                    </w:p>
                  </w:txbxContent>
                </v:textbox>
              </v:shape>
            </w:pict>
          </mc:Fallback>
        </mc:AlternateContent>
      </w:r>
      <w:r w:rsidR="00F776CA">
        <w:rPr>
          <w:noProof/>
          <w:sz w:val="22"/>
          <w:szCs w:val="22"/>
        </w:rPr>
        <mc:AlternateContent>
          <mc:Choice Requires="wps">
            <w:drawing>
              <wp:anchor distT="0" distB="0" distL="114300" distR="114300" simplePos="0" relativeHeight="251688960" behindDoc="0" locked="0" layoutInCell="1" allowOverlap="1" wp14:anchorId="438F480E" wp14:editId="3905C5ED">
                <wp:simplePos x="0" y="0"/>
                <wp:positionH relativeFrom="column">
                  <wp:posOffset>4408098</wp:posOffset>
                </wp:positionH>
                <wp:positionV relativeFrom="paragraph">
                  <wp:posOffset>988156</wp:posOffset>
                </wp:positionV>
                <wp:extent cx="595223" cy="39624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595223" cy="396240"/>
                        </a:xfrm>
                        <a:prstGeom prst="rect">
                          <a:avLst/>
                        </a:prstGeom>
                        <a:noFill/>
                        <a:ln w="6350">
                          <a:noFill/>
                        </a:ln>
                      </wps:spPr>
                      <wps:txbx>
                        <w:txbxContent>
                          <w:p w14:paraId="08736C6B" w14:textId="5CFD9D7D" w:rsidR="008D01E1" w:rsidRPr="00F776CA" w:rsidRDefault="008D01E1">
                            <w:pPr>
                              <w:rPr>
                                <w:color w:val="ED7D31" w:themeColor="accent2"/>
                              </w:rPr>
                            </w:pPr>
                            <w:r w:rsidRPr="00F776CA">
                              <w:rPr>
                                <w:color w:val="ED7D31" w:themeColor="accent2"/>
                              </w:rPr>
                              <w:t>Menú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F480E" id="Cuadro de texto 54" o:spid="_x0000_s1034" type="#_x0000_t202" style="position:absolute;left:0;text-align:left;margin-left:347.1pt;margin-top:77.8pt;width:46.85pt;height:3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" filled="f" stroked="f" strokeweight=".5pt">
                <v:textbox>
                  <w:txbxContent>
                    <w:p w14:paraId="08736C6B" w14:textId="5CFD9D7D" w:rsidR="008D01E1" w:rsidRPr="00F776CA" w:rsidRDefault="008D01E1">
                      <w:pPr>
                        <w:rPr>
                          <w:color w:val="ED7D31" w:themeColor="accent2"/>
                        </w:rPr>
                      </w:pPr>
                      <w:r w:rsidRPr="00F776CA">
                        <w:rPr>
                          <w:color w:val="ED7D31" w:themeColor="accent2"/>
                        </w:rPr>
                        <w:t>Menú 1</w:t>
                      </w:r>
                    </w:p>
                  </w:txbxContent>
                </v:textbox>
              </v:shape>
            </w:pict>
          </mc:Fallback>
        </mc:AlternateContent>
      </w:r>
      <w:r w:rsidR="00AC0DDD">
        <w:rPr>
          <w:noProof/>
          <w:sz w:val="22"/>
          <w:szCs w:val="22"/>
        </w:rPr>
        <mc:AlternateContent>
          <mc:Choice Requires="wps">
            <w:drawing>
              <wp:anchor distT="0" distB="0" distL="114300" distR="114300" simplePos="0" relativeHeight="251687936" behindDoc="0" locked="0" layoutInCell="1" allowOverlap="1" wp14:anchorId="1215561F" wp14:editId="47CD86F0">
                <wp:simplePos x="0" y="0"/>
                <wp:positionH relativeFrom="column">
                  <wp:posOffset>4080294</wp:posOffset>
                </wp:positionH>
                <wp:positionV relativeFrom="paragraph">
                  <wp:posOffset>2169975</wp:posOffset>
                </wp:positionV>
                <wp:extent cx="675976" cy="0"/>
                <wp:effectExtent l="25400" t="63500" r="0" b="76200"/>
                <wp:wrapNone/>
                <wp:docPr id="51" name="Conector recto de flecha 51"/>
                <wp:cNvGraphicFramePr/>
                <a:graphic xmlns:a="http://schemas.openxmlformats.org/drawingml/2006/main">
                  <a:graphicData uri="http://schemas.microsoft.com/office/word/2010/wordprocessingShape">
                    <wps:wsp>
                      <wps:cNvCnPr/>
                      <wps:spPr>
                        <a:xfrm flipH="1">
                          <a:off x="0" y="0"/>
                          <a:ext cx="675976"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CB60093" id="_x0000_t32" coordsize="21600,21600" o:spt="32" o:oned="t" path="m,l21600,21600e" filled="f">
                <v:path arrowok="t" fillok="f" o:connecttype="none"/>
                <o:lock v:ext="edit" shapetype="t"/>
              </v:shapetype>
              <v:shape id="Conector recto de flecha 51" o:spid="_x0000_s1026" type="#_x0000_t32" style="position:absolute;margin-left:321.3pt;margin-top:170.85pt;width:53.2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" strokecolor="#ed7d31 [3205]" strokeweight=".5pt">
                <v:stroke endarrow="block" joinstyle="miter"/>
              </v:shape>
            </w:pict>
          </mc:Fallback>
        </mc:AlternateContent>
      </w:r>
      <w:r w:rsidR="00AC0DDD">
        <w:rPr>
          <w:noProof/>
          <w:sz w:val="22"/>
          <w:szCs w:val="22"/>
        </w:rPr>
        <mc:AlternateContent>
          <mc:Choice Requires="wps">
            <w:drawing>
              <wp:anchor distT="0" distB="0" distL="114300" distR="114300" simplePos="0" relativeHeight="251686912" behindDoc="0" locked="0" layoutInCell="1" allowOverlap="1" wp14:anchorId="40353520" wp14:editId="5F88660C">
                <wp:simplePos x="0" y="0"/>
                <wp:positionH relativeFrom="column">
                  <wp:posOffset>414164</wp:posOffset>
                </wp:positionH>
                <wp:positionV relativeFrom="paragraph">
                  <wp:posOffset>1243222</wp:posOffset>
                </wp:positionV>
                <wp:extent cx="0" cy="741871"/>
                <wp:effectExtent l="63500" t="25400" r="38100" b="7620"/>
                <wp:wrapNone/>
                <wp:docPr id="47" name="Conector recto de flecha 47"/>
                <wp:cNvGraphicFramePr/>
                <a:graphic xmlns:a="http://schemas.openxmlformats.org/drawingml/2006/main">
                  <a:graphicData uri="http://schemas.microsoft.com/office/word/2010/wordprocessingShape">
                    <wps:wsp>
                      <wps:cNvCnPr/>
                      <wps:spPr>
                        <a:xfrm flipV="1">
                          <a:off x="0" y="0"/>
                          <a:ext cx="0" cy="7418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BFBC206" id="Conector recto de flecha 47" o:spid="_x0000_s1026" type="#_x0000_t32" style="position:absolute;margin-left:32.6pt;margin-top:97.9pt;width:0;height:58.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" strokecolor="#ed7d31 [3205]" strokeweight=".5pt">
                <v:stroke endarrow="block" joinstyle="miter"/>
              </v:shape>
            </w:pict>
          </mc:Fallback>
        </mc:AlternateContent>
      </w:r>
      <w:r w:rsidR="00AC0DDD" w:rsidRPr="00F776CA">
        <w:rPr>
          <w:noProof/>
          <w:color w:val="FF0000"/>
          <w:sz w:val="22"/>
          <w:szCs w:val="22"/>
        </w:rPr>
        <mc:AlternateContent>
          <mc:Choice Requires="wps">
            <w:drawing>
              <wp:anchor distT="0" distB="0" distL="114300" distR="114300" simplePos="0" relativeHeight="251684864" behindDoc="0" locked="0" layoutInCell="1" allowOverlap="1" wp14:anchorId="7D908821" wp14:editId="76CADCE0">
                <wp:simplePos x="0" y="0"/>
                <wp:positionH relativeFrom="column">
                  <wp:posOffset>1302709</wp:posOffset>
                </wp:positionH>
                <wp:positionV relativeFrom="paragraph">
                  <wp:posOffset>190740</wp:posOffset>
                </wp:positionV>
                <wp:extent cx="0" cy="741871"/>
                <wp:effectExtent l="63500" t="25400" r="38100" b="7620"/>
                <wp:wrapNone/>
                <wp:docPr id="45" name="Conector recto de flecha 45"/>
                <wp:cNvGraphicFramePr/>
                <a:graphic xmlns:a="http://schemas.openxmlformats.org/drawingml/2006/main">
                  <a:graphicData uri="http://schemas.microsoft.com/office/word/2010/wordprocessingShape">
                    <wps:wsp>
                      <wps:cNvCnPr/>
                      <wps:spPr>
                        <a:xfrm flipV="1">
                          <a:off x="0" y="0"/>
                          <a:ext cx="0" cy="7418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800948" id="Conector recto de flecha 45" o:spid="_x0000_s1026" type="#_x0000_t32" style="position:absolute;margin-left:102.6pt;margin-top:15pt;width:0;height:58.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" strokecolor="#ed7d31 [3205]" strokeweight=".5pt">
                <v:stroke endarrow="block" joinstyle="miter"/>
              </v:shape>
            </w:pict>
          </mc:Fallback>
        </mc:AlternateContent>
      </w:r>
      <w:r w:rsidR="00AC0DDD">
        <w:rPr>
          <w:noProof/>
          <w:sz w:val="22"/>
          <w:szCs w:val="22"/>
        </w:rPr>
        <mc:AlternateContent>
          <mc:Choice Requires="wps">
            <w:drawing>
              <wp:anchor distT="0" distB="0" distL="114300" distR="114300" simplePos="0" relativeHeight="251682816" behindDoc="0" locked="0" layoutInCell="1" allowOverlap="1" wp14:anchorId="714891EA" wp14:editId="299B59B7">
                <wp:simplePos x="0" y="0"/>
                <wp:positionH relativeFrom="column">
                  <wp:posOffset>4753155</wp:posOffset>
                </wp:positionH>
                <wp:positionV relativeFrom="paragraph">
                  <wp:posOffset>254911</wp:posOffset>
                </wp:positionV>
                <wp:extent cx="0" cy="741871"/>
                <wp:effectExtent l="63500" t="25400" r="38100" b="7620"/>
                <wp:wrapNone/>
                <wp:docPr id="44" name="Conector recto de flecha 44"/>
                <wp:cNvGraphicFramePr/>
                <a:graphic xmlns:a="http://schemas.openxmlformats.org/drawingml/2006/main">
                  <a:graphicData uri="http://schemas.microsoft.com/office/word/2010/wordprocessingShape">
                    <wps:wsp>
                      <wps:cNvCnPr/>
                      <wps:spPr>
                        <a:xfrm flipV="1">
                          <a:off x="0" y="0"/>
                          <a:ext cx="0" cy="7418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9B82452" id="Conector recto de flecha 44" o:spid="_x0000_s1026" type="#_x0000_t32" style="position:absolute;margin-left:374.25pt;margin-top:20.05pt;width:0;height:58.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" strokecolor="#ed7d31 [3205]" strokeweight=".5pt">
                <v:stroke endarrow="block" joinstyle="miter"/>
              </v:shape>
            </w:pict>
          </mc:Fallback>
        </mc:AlternateContent>
      </w:r>
      <w:r w:rsidR="00101FDA">
        <w:rPr>
          <w:noProof/>
          <w:sz w:val="22"/>
          <w:szCs w:val="22"/>
        </w:rPr>
        <w:drawing>
          <wp:inline distT="0" distB="0" distL="0" distR="0" wp14:anchorId="1A447C63" wp14:editId="767A4B57">
            <wp:extent cx="5611495" cy="3387547"/>
            <wp:effectExtent l="0" t="0" r="1905" b="381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rotWithShape="1">
                    <a:blip r:embed="rId24" cstate="print">
                      <a:extLst>
                        <a:ext uri="{28A0092B-C50C-407E-A947-70E740481C1C}">
                          <a14:useLocalDpi xmlns:a14="http://schemas.microsoft.com/office/drawing/2010/main" val="0"/>
                        </a:ext>
                      </a:extLst>
                    </a:blip>
                    <a:srcRect l="1383" t="197" r="18235" b="540"/>
                    <a:stretch/>
                  </pic:blipFill>
                  <pic:spPr bwMode="auto">
                    <a:xfrm>
                      <a:off x="0" y="0"/>
                      <a:ext cx="5649789" cy="3410664"/>
                    </a:xfrm>
                    <a:prstGeom prst="rect">
                      <a:avLst/>
                    </a:prstGeom>
                    <a:ln>
                      <a:noFill/>
                    </a:ln>
                    <a:extLst>
                      <a:ext uri="{53640926-AAD7-44D8-BBD7-CCE9431645EC}">
                        <a14:shadowObscured xmlns:a14="http://schemas.microsoft.com/office/drawing/2010/main"/>
                      </a:ext>
                    </a:extLst>
                  </pic:spPr>
                </pic:pic>
              </a:graphicData>
            </a:graphic>
          </wp:inline>
        </w:drawing>
      </w:r>
    </w:p>
    <w:p w14:paraId="4DB21C20" w14:textId="32CF36D8" w:rsidR="00101FDA" w:rsidRDefault="00101FDA" w:rsidP="00101FDA">
      <w:pPr>
        <w:pStyle w:val="Descripcin"/>
        <w:rPr>
          <w:i w:val="0"/>
          <w:iCs w:val="0"/>
          <w:sz w:val="22"/>
          <w:szCs w:val="22"/>
        </w:rPr>
      </w:pPr>
      <w:r w:rsidRPr="00101FDA">
        <w:rPr>
          <w:b/>
          <w:bCs/>
          <w:i w:val="0"/>
          <w:iCs w:val="0"/>
          <w:sz w:val="22"/>
          <w:szCs w:val="22"/>
        </w:rPr>
        <w:t xml:space="preserve">Figura </w:t>
      </w:r>
      <w:r w:rsidRPr="00101FDA">
        <w:rPr>
          <w:b/>
          <w:bCs/>
          <w:i w:val="0"/>
          <w:iCs w:val="0"/>
          <w:sz w:val="22"/>
          <w:szCs w:val="22"/>
        </w:rPr>
        <w:fldChar w:fldCharType="begin"/>
      </w:r>
      <w:r w:rsidRPr="00101FDA">
        <w:rPr>
          <w:b/>
          <w:bCs/>
          <w:i w:val="0"/>
          <w:iCs w:val="0"/>
          <w:sz w:val="22"/>
          <w:szCs w:val="22"/>
        </w:rPr>
        <w:instrText xml:space="preserve"> SEQ Figura \* ARABIC </w:instrText>
      </w:r>
      <w:r w:rsidRPr="00101FDA">
        <w:rPr>
          <w:b/>
          <w:bCs/>
          <w:i w:val="0"/>
          <w:iCs w:val="0"/>
          <w:sz w:val="22"/>
          <w:szCs w:val="22"/>
        </w:rPr>
        <w:fldChar w:fldCharType="separate"/>
      </w:r>
      <w:r w:rsidR="00784BCB">
        <w:rPr>
          <w:b/>
          <w:bCs/>
          <w:i w:val="0"/>
          <w:iCs w:val="0"/>
          <w:noProof/>
          <w:sz w:val="22"/>
          <w:szCs w:val="22"/>
        </w:rPr>
        <w:t>10</w:t>
      </w:r>
      <w:r w:rsidRPr="00101FDA">
        <w:rPr>
          <w:b/>
          <w:bCs/>
          <w:i w:val="0"/>
          <w:iCs w:val="0"/>
          <w:sz w:val="22"/>
          <w:szCs w:val="22"/>
        </w:rPr>
        <w:fldChar w:fldCharType="end"/>
      </w:r>
      <w:r w:rsidRPr="00101FDA">
        <w:rPr>
          <w:b/>
          <w:bCs/>
          <w:i w:val="0"/>
          <w:iCs w:val="0"/>
          <w:sz w:val="22"/>
          <w:szCs w:val="22"/>
        </w:rPr>
        <w:t xml:space="preserve">-3: </w:t>
      </w:r>
      <w:r w:rsidRPr="00101FDA">
        <w:rPr>
          <w:i w:val="0"/>
          <w:iCs w:val="0"/>
          <w:sz w:val="22"/>
          <w:szCs w:val="22"/>
        </w:rPr>
        <w:t>Bosquejo de la interfaz sistema</w:t>
      </w:r>
    </w:p>
    <w:p w14:paraId="4892FCE4" w14:textId="77777777" w:rsidR="00101FDA" w:rsidRPr="00E44EF4" w:rsidRDefault="00101FDA" w:rsidP="00101FDA">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Pr>
          <w:sz w:val="16"/>
          <w:szCs w:val="16"/>
        </w:rPr>
        <w:t>.</w:t>
      </w:r>
    </w:p>
    <w:p w14:paraId="29DD110F" w14:textId="77777777" w:rsidR="00101FDA" w:rsidRPr="00101FDA" w:rsidRDefault="00101FDA" w:rsidP="00101FDA">
      <w:pPr>
        <w:pStyle w:val="Descripcin"/>
        <w:rPr>
          <w:b/>
          <w:bCs/>
          <w:i w:val="0"/>
          <w:iCs w:val="0"/>
          <w:sz w:val="21"/>
          <w:szCs w:val="20"/>
        </w:rPr>
      </w:pPr>
    </w:p>
    <w:p w14:paraId="02F5ECFB" w14:textId="3820643C" w:rsidR="008E28EB" w:rsidRPr="008E28EB" w:rsidRDefault="008E28EB" w:rsidP="003B21A1">
      <w:pPr>
        <w:spacing w:line="360" w:lineRule="auto"/>
        <w:jc w:val="both"/>
        <w:rPr>
          <w:sz w:val="22"/>
          <w:szCs w:val="22"/>
        </w:rPr>
      </w:pPr>
      <w:r w:rsidRPr="008E28EB">
        <w:rPr>
          <w:sz w:val="22"/>
          <w:szCs w:val="22"/>
        </w:rPr>
        <w:t xml:space="preserve">A </w:t>
      </w:r>
      <w:r w:rsidR="006A0190" w:rsidRPr="008E28EB">
        <w:rPr>
          <w:sz w:val="22"/>
          <w:szCs w:val="22"/>
        </w:rPr>
        <w:t>continuación,</w:t>
      </w:r>
      <w:r w:rsidRPr="008E28EB">
        <w:rPr>
          <w:sz w:val="22"/>
          <w:szCs w:val="22"/>
        </w:rPr>
        <w:t xml:space="preserve"> se presentan cada una de las interfaces.</w:t>
      </w:r>
    </w:p>
    <w:p w14:paraId="625CD733"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46F3A88B" wp14:editId="0C95A627">
            <wp:extent cx="5611495" cy="2867025"/>
            <wp:effectExtent l="0" t="0" r="1905" b="317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5"/>
                    <a:stretch>
                      <a:fillRect/>
                    </a:stretch>
                  </pic:blipFill>
                  <pic:spPr>
                    <a:xfrm>
                      <a:off x="0" y="0"/>
                      <a:ext cx="5611495" cy="2867025"/>
                    </a:xfrm>
                    <a:prstGeom prst="rect">
                      <a:avLst/>
                    </a:prstGeom>
                  </pic:spPr>
                </pic:pic>
              </a:graphicData>
            </a:graphic>
          </wp:inline>
        </w:drawing>
      </w:r>
    </w:p>
    <w:p w14:paraId="0AB6C98F" w14:textId="53649A34" w:rsidR="00E44EF4" w:rsidRPr="00E44EF4" w:rsidRDefault="00E44EF4" w:rsidP="00E44EF4">
      <w:pPr>
        <w:pStyle w:val="Descripcin"/>
        <w:rPr>
          <w:b/>
          <w:bCs/>
          <w:i w:val="0"/>
          <w:iCs w:val="0"/>
          <w:sz w:val="21"/>
          <w:szCs w:val="20"/>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11</w:t>
      </w:r>
      <w:r w:rsidRPr="00E44EF4">
        <w:rPr>
          <w:b/>
          <w:bCs/>
          <w:i w:val="0"/>
          <w:iCs w:val="0"/>
          <w:sz w:val="22"/>
          <w:szCs w:val="22"/>
        </w:rPr>
        <w:fldChar w:fldCharType="end"/>
      </w:r>
      <w:r w:rsidRPr="00E44EF4">
        <w:rPr>
          <w:b/>
          <w:bCs/>
          <w:i w:val="0"/>
          <w:iCs w:val="0"/>
          <w:sz w:val="22"/>
          <w:szCs w:val="22"/>
        </w:rPr>
        <w:t>-3:</w:t>
      </w:r>
      <w:r w:rsidRPr="00E44EF4">
        <w:rPr>
          <w:i w:val="0"/>
          <w:iCs w:val="0"/>
          <w:sz w:val="22"/>
          <w:szCs w:val="22"/>
        </w:rPr>
        <w:t xml:space="preserve"> Interfaz Iniciar Sesión.</w:t>
      </w:r>
    </w:p>
    <w:p w14:paraId="1EB89D44" w14:textId="31E3F43E"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2B75F619" w14:textId="77777777" w:rsidR="008E28EB" w:rsidRPr="008E28EB" w:rsidRDefault="008E28EB" w:rsidP="003B21A1">
      <w:pPr>
        <w:tabs>
          <w:tab w:val="left" w:pos="1697"/>
        </w:tabs>
        <w:spacing w:line="360" w:lineRule="auto"/>
        <w:jc w:val="both"/>
        <w:rPr>
          <w:sz w:val="22"/>
          <w:szCs w:val="22"/>
        </w:rPr>
      </w:pPr>
    </w:p>
    <w:p w14:paraId="676EDFFE" w14:textId="77777777" w:rsidR="008E28EB" w:rsidRPr="008E28EB" w:rsidRDefault="008E28EB" w:rsidP="003B21A1">
      <w:pPr>
        <w:tabs>
          <w:tab w:val="left" w:pos="1697"/>
        </w:tabs>
        <w:spacing w:line="360" w:lineRule="auto"/>
        <w:jc w:val="both"/>
        <w:rPr>
          <w:sz w:val="22"/>
          <w:szCs w:val="22"/>
        </w:rPr>
      </w:pPr>
      <w:r w:rsidRPr="008E28EB">
        <w:rPr>
          <w:noProof/>
          <w:sz w:val="22"/>
          <w:szCs w:val="22"/>
        </w:rPr>
        <w:lastRenderedPageBreak/>
        <w:drawing>
          <wp:inline distT="0" distB="0" distL="0" distR="0" wp14:anchorId="6413EED9" wp14:editId="6BBEDC03">
            <wp:extent cx="5611495" cy="2867025"/>
            <wp:effectExtent l="0" t="0" r="1905" b="317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26"/>
                    <a:stretch>
                      <a:fillRect/>
                    </a:stretch>
                  </pic:blipFill>
                  <pic:spPr>
                    <a:xfrm>
                      <a:off x="0" y="0"/>
                      <a:ext cx="5611495" cy="2867025"/>
                    </a:xfrm>
                    <a:prstGeom prst="rect">
                      <a:avLst/>
                    </a:prstGeom>
                  </pic:spPr>
                </pic:pic>
              </a:graphicData>
            </a:graphic>
          </wp:inline>
        </w:drawing>
      </w:r>
    </w:p>
    <w:p w14:paraId="3523A24D" w14:textId="155009C8" w:rsidR="00E44EF4" w:rsidRPr="00E44EF4" w:rsidRDefault="00E44EF4" w:rsidP="00E44EF4">
      <w:pPr>
        <w:pStyle w:val="Descripcin"/>
        <w:rPr>
          <w:b/>
          <w:bCs/>
          <w:i w:val="0"/>
          <w:iCs w:val="0"/>
          <w:sz w:val="15"/>
          <w:szCs w:val="14"/>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12</w:t>
      </w:r>
      <w:r w:rsidRPr="00E44EF4">
        <w:rPr>
          <w:b/>
          <w:bCs/>
          <w:i w:val="0"/>
          <w:iCs w:val="0"/>
          <w:sz w:val="22"/>
          <w:szCs w:val="22"/>
        </w:rPr>
        <w:fldChar w:fldCharType="end"/>
      </w:r>
      <w:r w:rsidRPr="00E44EF4">
        <w:rPr>
          <w:b/>
          <w:bCs/>
          <w:i w:val="0"/>
          <w:iCs w:val="0"/>
          <w:sz w:val="22"/>
          <w:szCs w:val="22"/>
        </w:rPr>
        <w:t xml:space="preserve">-3: </w:t>
      </w:r>
      <w:r w:rsidRPr="00E44EF4">
        <w:rPr>
          <w:i w:val="0"/>
          <w:iCs w:val="0"/>
          <w:sz w:val="22"/>
          <w:szCs w:val="22"/>
        </w:rPr>
        <w:t>Interfaz Registro.</w:t>
      </w:r>
    </w:p>
    <w:p w14:paraId="2393F4FB" w14:textId="682D6E0E"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7E2A15A0" w14:textId="77777777" w:rsidR="008E28EB" w:rsidRPr="008E28EB" w:rsidRDefault="008E28EB" w:rsidP="003B21A1">
      <w:pPr>
        <w:tabs>
          <w:tab w:val="left" w:pos="1697"/>
        </w:tabs>
        <w:spacing w:line="360" w:lineRule="auto"/>
        <w:jc w:val="both"/>
        <w:rPr>
          <w:sz w:val="22"/>
          <w:szCs w:val="22"/>
        </w:rPr>
      </w:pPr>
    </w:p>
    <w:p w14:paraId="2F8C902A" w14:textId="77777777" w:rsidR="008E28EB" w:rsidRPr="008E28EB" w:rsidRDefault="008E28EB" w:rsidP="003B21A1">
      <w:pPr>
        <w:spacing w:line="360" w:lineRule="auto"/>
        <w:rPr>
          <w:sz w:val="22"/>
          <w:szCs w:val="22"/>
        </w:rPr>
      </w:pPr>
    </w:p>
    <w:p w14:paraId="3E836A9B" w14:textId="77777777" w:rsidR="008E28EB" w:rsidRPr="008E28EB" w:rsidRDefault="008E28EB" w:rsidP="003B21A1">
      <w:pPr>
        <w:spacing w:line="360" w:lineRule="auto"/>
        <w:rPr>
          <w:sz w:val="22"/>
          <w:szCs w:val="22"/>
        </w:rPr>
      </w:pPr>
    </w:p>
    <w:p w14:paraId="529DA3DC" w14:textId="77777777" w:rsidR="008E28EB" w:rsidRPr="008E28EB" w:rsidRDefault="008E28EB" w:rsidP="003B21A1">
      <w:pPr>
        <w:spacing w:line="360" w:lineRule="auto"/>
        <w:rPr>
          <w:sz w:val="22"/>
          <w:szCs w:val="22"/>
        </w:rPr>
      </w:pPr>
    </w:p>
    <w:p w14:paraId="04A409D0" w14:textId="77777777" w:rsidR="008E28EB" w:rsidRPr="008E28EB" w:rsidRDefault="008E28EB" w:rsidP="003B21A1">
      <w:pPr>
        <w:spacing w:line="360" w:lineRule="auto"/>
        <w:rPr>
          <w:sz w:val="22"/>
          <w:szCs w:val="22"/>
        </w:rPr>
      </w:pPr>
    </w:p>
    <w:p w14:paraId="241930B4"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140B4F7C" wp14:editId="10F50D35">
            <wp:extent cx="5611495" cy="2867025"/>
            <wp:effectExtent l="0" t="0" r="1905" b="317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7"/>
                    <a:stretch>
                      <a:fillRect/>
                    </a:stretch>
                  </pic:blipFill>
                  <pic:spPr>
                    <a:xfrm>
                      <a:off x="0" y="0"/>
                      <a:ext cx="5611495" cy="2867025"/>
                    </a:xfrm>
                    <a:prstGeom prst="rect">
                      <a:avLst/>
                    </a:prstGeom>
                  </pic:spPr>
                </pic:pic>
              </a:graphicData>
            </a:graphic>
          </wp:inline>
        </w:drawing>
      </w:r>
    </w:p>
    <w:p w14:paraId="756E2F72" w14:textId="4AAB572A" w:rsidR="008E28EB"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13</w:t>
      </w:r>
      <w:r w:rsidRPr="00E44EF4">
        <w:rPr>
          <w:b/>
          <w:bCs/>
          <w:i w:val="0"/>
          <w:iCs w:val="0"/>
          <w:sz w:val="22"/>
          <w:szCs w:val="22"/>
        </w:rPr>
        <w:fldChar w:fldCharType="end"/>
      </w:r>
      <w:r w:rsidRPr="00E44EF4">
        <w:rPr>
          <w:b/>
          <w:bCs/>
          <w:i w:val="0"/>
          <w:iCs w:val="0"/>
          <w:sz w:val="22"/>
          <w:szCs w:val="22"/>
        </w:rPr>
        <w:t xml:space="preserve">-3: </w:t>
      </w:r>
      <w:r w:rsidRPr="00E44EF4">
        <w:rPr>
          <w:i w:val="0"/>
          <w:iCs w:val="0"/>
          <w:sz w:val="22"/>
          <w:szCs w:val="22"/>
        </w:rPr>
        <w:t>Interfaz Inicio.</w:t>
      </w:r>
    </w:p>
    <w:p w14:paraId="1F1F2240" w14:textId="111DAA3F"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CCEADF8" w14:textId="1D83299C" w:rsidR="008E28EB" w:rsidRPr="008E28EB" w:rsidRDefault="008E28EB" w:rsidP="003B21A1">
      <w:pPr>
        <w:spacing w:line="360" w:lineRule="auto"/>
        <w:rPr>
          <w:sz w:val="22"/>
          <w:szCs w:val="22"/>
        </w:rPr>
      </w:pPr>
    </w:p>
    <w:p w14:paraId="6FF4A93B"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240876D5" wp14:editId="73C39547">
            <wp:extent cx="5611495" cy="2867025"/>
            <wp:effectExtent l="0" t="0" r="1905" b="317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8"/>
                    <a:stretch>
                      <a:fillRect/>
                    </a:stretch>
                  </pic:blipFill>
                  <pic:spPr>
                    <a:xfrm>
                      <a:off x="0" y="0"/>
                      <a:ext cx="5611495" cy="2867025"/>
                    </a:xfrm>
                    <a:prstGeom prst="rect">
                      <a:avLst/>
                    </a:prstGeom>
                  </pic:spPr>
                </pic:pic>
              </a:graphicData>
            </a:graphic>
          </wp:inline>
        </w:drawing>
      </w:r>
    </w:p>
    <w:p w14:paraId="61334969" w14:textId="7D1966E3"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14</w:t>
      </w:r>
      <w:r w:rsidRPr="00E44EF4">
        <w:rPr>
          <w:b/>
          <w:bCs/>
          <w:i w:val="0"/>
          <w:iCs w:val="0"/>
          <w:sz w:val="22"/>
          <w:szCs w:val="22"/>
        </w:rPr>
        <w:fldChar w:fldCharType="end"/>
      </w:r>
      <w:r w:rsidRPr="00E44EF4">
        <w:rPr>
          <w:b/>
          <w:bCs/>
          <w:i w:val="0"/>
          <w:iCs w:val="0"/>
          <w:sz w:val="22"/>
          <w:szCs w:val="22"/>
        </w:rPr>
        <w:t xml:space="preserve">-3: </w:t>
      </w:r>
      <w:r w:rsidRPr="00E44EF4">
        <w:rPr>
          <w:i w:val="0"/>
          <w:iCs w:val="0"/>
          <w:sz w:val="22"/>
          <w:szCs w:val="22"/>
        </w:rPr>
        <w:t>Interfaz Mis Postulaciones.</w:t>
      </w:r>
    </w:p>
    <w:p w14:paraId="180D27BC" w14:textId="3A18DD72"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sidRPr="00E44EF4">
        <w:rPr>
          <w:sz w:val="16"/>
          <w:szCs w:val="16"/>
        </w:rPr>
        <w:t>.</w:t>
      </w:r>
    </w:p>
    <w:p w14:paraId="4BBA0EF8" w14:textId="77777777" w:rsidR="008E28EB" w:rsidRPr="008E28EB" w:rsidRDefault="008E28EB" w:rsidP="003B21A1">
      <w:pPr>
        <w:spacing w:line="360" w:lineRule="auto"/>
        <w:rPr>
          <w:sz w:val="22"/>
          <w:szCs w:val="22"/>
        </w:rPr>
      </w:pPr>
    </w:p>
    <w:p w14:paraId="1771E20E"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3142C512" wp14:editId="698F1C2D">
            <wp:extent cx="5611495" cy="2867025"/>
            <wp:effectExtent l="0" t="0" r="1905" b="3175"/>
            <wp:docPr id="14" name="Imagen 14"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Teams&#10;&#10;Descripción generada automáticamente"/>
                    <pic:cNvPicPr/>
                  </pic:nvPicPr>
                  <pic:blipFill>
                    <a:blip r:embed="rId29"/>
                    <a:stretch>
                      <a:fillRect/>
                    </a:stretch>
                  </pic:blipFill>
                  <pic:spPr>
                    <a:xfrm>
                      <a:off x="0" y="0"/>
                      <a:ext cx="5611495" cy="2867025"/>
                    </a:xfrm>
                    <a:prstGeom prst="rect">
                      <a:avLst/>
                    </a:prstGeom>
                  </pic:spPr>
                </pic:pic>
              </a:graphicData>
            </a:graphic>
          </wp:inline>
        </w:drawing>
      </w:r>
    </w:p>
    <w:p w14:paraId="082BA935" w14:textId="0413CB6D"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15</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Mis Recolecciones.</w:t>
      </w:r>
    </w:p>
    <w:p w14:paraId="06FA0044" w14:textId="672DCF71"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650AC46F" w14:textId="77777777" w:rsidR="008E28EB" w:rsidRPr="008E28EB" w:rsidRDefault="008E28EB" w:rsidP="003B21A1">
      <w:pPr>
        <w:spacing w:line="360" w:lineRule="auto"/>
        <w:rPr>
          <w:sz w:val="22"/>
          <w:szCs w:val="22"/>
        </w:rPr>
      </w:pPr>
    </w:p>
    <w:p w14:paraId="691EB1F6"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3238E5FB" wp14:editId="4BDB9CC8">
            <wp:extent cx="5611495" cy="2867025"/>
            <wp:effectExtent l="0" t="0" r="1905" b="317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30"/>
                    <a:stretch>
                      <a:fillRect/>
                    </a:stretch>
                  </pic:blipFill>
                  <pic:spPr>
                    <a:xfrm>
                      <a:off x="0" y="0"/>
                      <a:ext cx="5611495" cy="2867025"/>
                    </a:xfrm>
                    <a:prstGeom prst="rect">
                      <a:avLst/>
                    </a:prstGeom>
                  </pic:spPr>
                </pic:pic>
              </a:graphicData>
            </a:graphic>
          </wp:inline>
        </w:drawing>
      </w:r>
    </w:p>
    <w:p w14:paraId="677F5C55" w14:textId="1332E46F"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16</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Crear Publicación.</w:t>
      </w:r>
    </w:p>
    <w:p w14:paraId="599E09D3" w14:textId="003E0AB7"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1EEBCD3B" w14:textId="77777777" w:rsidR="008E28EB" w:rsidRPr="008E28EB" w:rsidRDefault="008E28EB" w:rsidP="003B21A1">
      <w:pPr>
        <w:spacing w:line="360" w:lineRule="auto"/>
        <w:rPr>
          <w:sz w:val="22"/>
          <w:szCs w:val="22"/>
        </w:rPr>
      </w:pPr>
    </w:p>
    <w:p w14:paraId="572D0149" w14:textId="77777777" w:rsidR="008E28EB" w:rsidRPr="008E28EB" w:rsidRDefault="008E28EB" w:rsidP="003B21A1">
      <w:pPr>
        <w:spacing w:line="360" w:lineRule="auto"/>
        <w:rPr>
          <w:sz w:val="22"/>
          <w:szCs w:val="22"/>
        </w:rPr>
      </w:pPr>
    </w:p>
    <w:p w14:paraId="749737D7" w14:textId="77777777" w:rsidR="008E28EB" w:rsidRPr="008E28EB" w:rsidRDefault="008E28EB" w:rsidP="003B21A1">
      <w:pPr>
        <w:spacing w:line="360" w:lineRule="auto"/>
        <w:rPr>
          <w:sz w:val="22"/>
          <w:szCs w:val="22"/>
        </w:rPr>
      </w:pPr>
    </w:p>
    <w:p w14:paraId="29351500"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431A9340" wp14:editId="6D8FDBFC">
            <wp:extent cx="5611495" cy="2867025"/>
            <wp:effectExtent l="0" t="0" r="1905" b="3175"/>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6DF5337E" w14:textId="4768BBF6"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17</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Mis Publicaciones.</w:t>
      </w:r>
    </w:p>
    <w:p w14:paraId="747370F2" w14:textId="7C486455"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BC0ECDA" w14:textId="77777777" w:rsidR="008E28EB" w:rsidRPr="008E28EB" w:rsidRDefault="008E28EB" w:rsidP="003B21A1">
      <w:pPr>
        <w:spacing w:line="360" w:lineRule="auto"/>
        <w:rPr>
          <w:sz w:val="22"/>
          <w:szCs w:val="22"/>
        </w:rPr>
      </w:pPr>
    </w:p>
    <w:p w14:paraId="034B2145"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42F7354D" wp14:editId="20C4B466">
            <wp:extent cx="5611495" cy="2867025"/>
            <wp:effectExtent l="0" t="0" r="1905" b="317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2"/>
                    <a:stretch>
                      <a:fillRect/>
                    </a:stretch>
                  </pic:blipFill>
                  <pic:spPr>
                    <a:xfrm>
                      <a:off x="0" y="0"/>
                      <a:ext cx="5611495" cy="2867025"/>
                    </a:xfrm>
                    <a:prstGeom prst="rect">
                      <a:avLst/>
                    </a:prstGeom>
                  </pic:spPr>
                </pic:pic>
              </a:graphicData>
            </a:graphic>
          </wp:inline>
        </w:drawing>
      </w:r>
    </w:p>
    <w:p w14:paraId="294139F2" w14:textId="32B7966F" w:rsidR="00E44EF4" w:rsidRPr="00E44EF4" w:rsidRDefault="00E44EF4" w:rsidP="00E44EF4">
      <w:pPr>
        <w:pStyle w:val="Descripcin"/>
        <w:rPr>
          <w:b/>
          <w:bCs/>
          <w:i w:val="0"/>
          <w:iCs w:val="0"/>
          <w:sz w:val="15"/>
          <w:szCs w:val="14"/>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18</w:t>
      </w:r>
      <w:r w:rsidRPr="00E44EF4">
        <w:rPr>
          <w:b/>
          <w:bCs/>
          <w:i w:val="0"/>
          <w:iCs w:val="0"/>
          <w:sz w:val="22"/>
          <w:szCs w:val="22"/>
        </w:rPr>
        <w:fldChar w:fldCharType="end"/>
      </w:r>
      <w:r w:rsidRPr="00E44EF4">
        <w:rPr>
          <w:b/>
          <w:bCs/>
          <w:i w:val="0"/>
          <w:iCs w:val="0"/>
          <w:sz w:val="22"/>
          <w:szCs w:val="22"/>
        </w:rPr>
        <w:t xml:space="preserve">-3: </w:t>
      </w:r>
      <w:r w:rsidRPr="00E44EF4">
        <w:rPr>
          <w:i w:val="0"/>
          <w:iCs w:val="0"/>
          <w:sz w:val="22"/>
          <w:szCs w:val="22"/>
        </w:rPr>
        <w:t>Interfaz Postulaciones de la Publicación</w:t>
      </w:r>
      <w:r w:rsidRPr="00E44EF4">
        <w:rPr>
          <w:i w:val="0"/>
          <w:iCs w:val="0"/>
          <w:noProof/>
          <w:sz w:val="22"/>
          <w:szCs w:val="22"/>
        </w:rPr>
        <w:t>.</w:t>
      </w:r>
    </w:p>
    <w:p w14:paraId="7447FEC6" w14:textId="637C0E66"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905E04E" w14:textId="77777777" w:rsidR="008E28EB" w:rsidRPr="008E28EB" w:rsidRDefault="008E28EB" w:rsidP="003B21A1">
      <w:pPr>
        <w:spacing w:line="360" w:lineRule="auto"/>
        <w:rPr>
          <w:sz w:val="22"/>
          <w:szCs w:val="22"/>
        </w:rPr>
      </w:pPr>
    </w:p>
    <w:p w14:paraId="417AC9CE" w14:textId="77777777" w:rsidR="008E28EB" w:rsidRPr="008E28EB" w:rsidRDefault="008E28EB" w:rsidP="003B21A1">
      <w:pPr>
        <w:spacing w:line="360" w:lineRule="auto"/>
        <w:rPr>
          <w:sz w:val="22"/>
          <w:szCs w:val="22"/>
        </w:rPr>
      </w:pPr>
    </w:p>
    <w:p w14:paraId="5C8BF7AD"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35497656" wp14:editId="5E4D8D71">
            <wp:extent cx="5611495" cy="2867025"/>
            <wp:effectExtent l="0" t="0" r="1905" b="317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6B998AA3" w14:textId="6259E984"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19</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Mis Mensajes.</w:t>
      </w:r>
    </w:p>
    <w:p w14:paraId="00A98A62" w14:textId="78426B3C"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32E7F9D" w14:textId="77777777" w:rsidR="008E28EB" w:rsidRPr="008E28EB" w:rsidRDefault="008E28EB" w:rsidP="003B21A1">
      <w:pPr>
        <w:spacing w:line="360" w:lineRule="auto"/>
        <w:rPr>
          <w:sz w:val="22"/>
          <w:szCs w:val="22"/>
        </w:rPr>
      </w:pPr>
    </w:p>
    <w:p w14:paraId="29E24B62" w14:textId="77777777" w:rsidR="008E28EB" w:rsidRPr="008E28EB" w:rsidRDefault="008E28EB" w:rsidP="003B21A1">
      <w:pPr>
        <w:spacing w:line="360" w:lineRule="auto"/>
        <w:rPr>
          <w:sz w:val="22"/>
          <w:szCs w:val="22"/>
        </w:rPr>
      </w:pPr>
      <w:r w:rsidRPr="008E28EB">
        <w:rPr>
          <w:noProof/>
          <w:sz w:val="22"/>
          <w:szCs w:val="22"/>
        </w:rPr>
        <w:lastRenderedPageBreak/>
        <w:drawing>
          <wp:inline distT="0" distB="0" distL="0" distR="0" wp14:anchorId="60381DD6" wp14:editId="63DD8942">
            <wp:extent cx="5611495" cy="2867025"/>
            <wp:effectExtent l="0" t="0" r="1905" b="3175"/>
            <wp:docPr id="21" name="Imagen 2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Teams&#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62E8AB29" w14:textId="78A2021D"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20</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Mensajes.</w:t>
      </w:r>
    </w:p>
    <w:p w14:paraId="6972A70E" w14:textId="30B3AEB7"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6E7FBB55" w14:textId="77777777" w:rsidR="008E28EB" w:rsidRPr="008E28EB" w:rsidRDefault="008E28EB" w:rsidP="003B21A1">
      <w:pPr>
        <w:spacing w:line="360" w:lineRule="auto"/>
        <w:rPr>
          <w:sz w:val="22"/>
          <w:szCs w:val="22"/>
        </w:rPr>
      </w:pPr>
    </w:p>
    <w:p w14:paraId="35429BF9" w14:textId="77777777" w:rsidR="008E28EB" w:rsidRPr="008E28EB" w:rsidRDefault="008E28EB" w:rsidP="003B21A1">
      <w:pPr>
        <w:spacing w:line="360" w:lineRule="auto"/>
        <w:rPr>
          <w:sz w:val="22"/>
          <w:szCs w:val="22"/>
        </w:rPr>
      </w:pPr>
    </w:p>
    <w:p w14:paraId="57666F1B"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44E7A61B" wp14:editId="05DC40B0">
            <wp:extent cx="5611495" cy="2867025"/>
            <wp:effectExtent l="0" t="0" r="1905" b="317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1495" cy="2867025"/>
                    </a:xfrm>
                    <a:prstGeom prst="rect">
                      <a:avLst/>
                    </a:prstGeom>
                  </pic:spPr>
                </pic:pic>
              </a:graphicData>
            </a:graphic>
          </wp:inline>
        </w:drawing>
      </w:r>
    </w:p>
    <w:p w14:paraId="230FE6D1" w14:textId="36CCB4F7"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21</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Notificaciones.</w:t>
      </w:r>
    </w:p>
    <w:p w14:paraId="0FC13BDF" w14:textId="1ED01B4A"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0322A46B" w14:textId="77777777" w:rsidR="008E28EB" w:rsidRPr="008E28EB" w:rsidRDefault="008E28EB" w:rsidP="003B21A1">
      <w:pPr>
        <w:tabs>
          <w:tab w:val="left" w:pos="1697"/>
        </w:tabs>
        <w:spacing w:line="360" w:lineRule="auto"/>
        <w:jc w:val="both"/>
        <w:rPr>
          <w:sz w:val="22"/>
          <w:szCs w:val="22"/>
        </w:rPr>
      </w:pPr>
    </w:p>
    <w:p w14:paraId="630A5E82" w14:textId="77777777" w:rsidR="008E28EB" w:rsidRPr="008E28EB" w:rsidRDefault="008E28EB" w:rsidP="003B21A1">
      <w:pPr>
        <w:tabs>
          <w:tab w:val="left" w:pos="1697"/>
        </w:tabs>
        <w:spacing w:line="360" w:lineRule="auto"/>
        <w:jc w:val="both"/>
        <w:rPr>
          <w:sz w:val="22"/>
          <w:szCs w:val="22"/>
        </w:rPr>
      </w:pPr>
      <w:r w:rsidRPr="008E28EB">
        <w:rPr>
          <w:noProof/>
          <w:sz w:val="22"/>
          <w:szCs w:val="22"/>
        </w:rPr>
        <w:lastRenderedPageBreak/>
        <w:drawing>
          <wp:inline distT="0" distB="0" distL="0" distR="0" wp14:anchorId="6DAA6279" wp14:editId="3C90A130">
            <wp:extent cx="5611495" cy="2872740"/>
            <wp:effectExtent l="0" t="0" r="1905"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36"/>
                    <a:stretch>
                      <a:fillRect/>
                    </a:stretch>
                  </pic:blipFill>
                  <pic:spPr>
                    <a:xfrm>
                      <a:off x="0" y="0"/>
                      <a:ext cx="5611495" cy="2872740"/>
                    </a:xfrm>
                    <a:prstGeom prst="rect">
                      <a:avLst/>
                    </a:prstGeom>
                  </pic:spPr>
                </pic:pic>
              </a:graphicData>
            </a:graphic>
          </wp:inline>
        </w:drawing>
      </w:r>
    </w:p>
    <w:p w14:paraId="7E195258" w14:textId="3A382A0D" w:rsidR="00E44EF4" w:rsidRPr="00E44EF4" w:rsidRDefault="00E44EF4" w:rsidP="00E44EF4">
      <w:pPr>
        <w:pStyle w:val="Descripcin"/>
        <w:rPr>
          <w:b/>
          <w:bCs/>
          <w:i w:val="0"/>
          <w:iCs w:val="0"/>
          <w:sz w:val="22"/>
          <w:szCs w:val="22"/>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22</w:t>
      </w:r>
      <w:r w:rsidRPr="00E44EF4">
        <w:rPr>
          <w:b/>
          <w:bCs/>
          <w:i w:val="0"/>
          <w:iCs w:val="0"/>
          <w:sz w:val="22"/>
          <w:szCs w:val="22"/>
        </w:rPr>
        <w:fldChar w:fldCharType="end"/>
      </w:r>
      <w:r w:rsidRPr="00E44EF4">
        <w:rPr>
          <w:b/>
          <w:bCs/>
          <w:i w:val="0"/>
          <w:iCs w:val="0"/>
          <w:sz w:val="22"/>
          <w:szCs w:val="22"/>
        </w:rPr>
        <w:t xml:space="preserve">-3: </w:t>
      </w:r>
      <w:r w:rsidRPr="00C44DF9">
        <w:rPr>
          <w:i w:val="0"/>
          <w:iCs w:val="0"/>
          <w:sz w:val="22"/>
          <w:szCs w:val="22"/>
        </w:rPr>
        <w:t>Interfaz Configuración del Perfil.</w:t>
      </w:r>
    </w:p>
    <w:p w14:paraId="1FD87F91" w14:textId="431BDBE8"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4FA29C17" w14:textId="77777777" w:rsidR="008E28EB" w:rsidRPr="008E28EB" w:rsidRDefault="008E28EB" w:rsidP="003B21A1">
      <w:pPr>
        <w:spacing w:line="360" w:lineRule="auto"/>
        <w:rPr>
          <w:sz w:val="22"/>
          <w:szCs w:val="22"/>
        </w:rPr>
      </w:pPr>
    </w:p>
    <w:p w14:paraId="2C4B03F6" w14:textId="77777777" w:rsidR="008E28EB" w:rsidRPr="008E28EB" w:rsidRDefault="008E28EB" w:rsidP="003B21A1">
      <w:pPr>
        <w:spacing w:line="360" w:lineRule="auto"/>
        <w:rPr>
          <w:sz w:val="22"/>
          <w:szCs w:val="22"/>
        </w:rPr>
      </w:pPr>
      <w:r w:rsidRPr="008E28EB">
        <w:rPr>
          <w:noProof/>
          <w:sz w:val="22"/>
          <w:szCs w:val="22"/>
        </w:rPr>
        <w:drawing>
          <wp:inline distT="0" distB="0" distL="0" distR="0" wp14:anchorId="13847134" wp14:editId="5AF7854C">
            <wp:extent cx="5611495" cy="2872740"/>
            <wp:effectExtent l="0" t="0" r="1905"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37"/>
                    <a:stretch>
                      <a:fillRect/>
                    </a:stretch>
                  </pic:blipFill>
                  <pic:spPr>
                    <a:xfrm>
                      <a:off x="0" y="0"/>
                      <a:ext cx="5611495" cy="2872740"/>
                    </a:xfrm>
                    <a:prstGeom prst="rect">
                      <a:avLst/>
                    </a:prstGeom>
                  </pic:spPr>
                </pic:pic>
              </a:graphicData>
            </a:graphic>
          </wp:inline>
        </w:drawing>
      </w:r>
    </w:p>
    <w:p w14:paraId="7A480059" w14:textId="41DA1638" w:rsidR="00E44EF4" w:rsidRPr="00E44EF4" w:rsidRDefault="00E44EF4" w:rsidP="00E44EF4">
      <w:pPr>
        <w:pStyle w:val="Descripcin"/>
        <w:rPr>
          <w:b/>
          <w:bCs/>
          <w:i w:val="0"/>
          <w:iCs w:val="0"/>
          <w:sz w:val="21"/>
          <w:szCs w:val="20"/>
        </w:rPr>
      </w:pPr>
      <w:r w:rsidRPr="00E44EF4">
        <w:rPr>
          <w:b/>
          <w:bCs/>
          <w:i w:val="0"/>
          <w:iCs w:val="0"/>
          <w:sz w:val="22"/>
          <w:szCs w:val="22"/>
        </w:rPr>
        <w:t xml:space="preserve">Figura </w:t>
      </w:r>
      <w:r w:rsidRPr="00E44EF4">
        <w:rPr>
          <w:b/>
          <w:bCs/>
          <w:i w:val="0"/>
          <w:iCs w:val="0"/>
          <w:sz w:val="22"/>
          <w:szCs w:val="22"/>
        </w:rPr>
        <w:fldChar w:fldCharType="begin"/>
      </w:r>
      <w:r w:rsidRPr="00E44EF4">
        <w:rPr>
          <w:b/>
          <w:bCs/>
          <w:i w:val="0"/>
          <w:iCs w:val="0"/>
          <w:sz w:val="22"/>
          <w:szCs w:val="22"/>
        </w:rPr>
        <w:instrText xml:space="preserve"> SEQ Figura \* ARABIC </w:instrText>
      </w:r>
      <w:r w:rsidRPr="00E44EF4">
        <w:rPr>
          <w:b/>
          <w:bCs/>
          <w:i w:val="0"/>
          <w:iCs w:val="0"/>
          <w:sz w:val="22"/>
          <w:szCs w:val="22"/>
        </w:rPr>
        <w:fldChar w:fldCharType="separate"/>
      </w:r>
      <w:r w:rsidR="00784BCB">
        <w:rPr>
          <w:b/>
          <w:bCs/>
          <w:i w:val="0"/>
          <w:iCs w:val="0"/>
          <w:noProof/>
          <w:sz w:val="22"/>
          <w:szCs w:val="22"/>
        </w:rPr>
        <w:t>23</w:t>
      </w:r>
      <w:r w:rsidRPr="00E44EF4">
        <w:rPr>
          <w:b/>
          <w:bCs/>
          <w:i w:val="0"/>
          <w:iCs w:val="0"/>
          <w:sz w:val="22"/>
          <w:szCs w:val="22"/>
        </w:rPr>
        <w:fldChar w:fldCharType="end"/>
      </w:r>
      <w:r w:rsidRPr="00E44EF4">
        <w:rPr>
          <w:b/>
          <w:bCs/>
          <w:i w:val="0"/>
          <w:iCs w:val="0"/>
          <w:sz w:val="22"/>
          <w:szCs w:val="22"/>
        </w:rPr>
        <w:t xml:space="preserve">-3: </w:t>
      </w:r>
      <w:r w:rsidRPr="00E44EF4">
        <w:rPr>
          <w:i w:val="0"/>
          <w:iCs w:val="0"/>
          <w:sz w:val="22"/>
          <w:szCs w:val="22"/>
        </w:rPr>
        <w:t>Interfaz Perfil Ecológico.</w:t>
      </w:r>
    </w:p>
    <w:p w14:paraId="54E3B388" w14:textId="66F43ED8" w:rsidR="008E28EB" w:rsidRPr="00E44EF4" w:rsidRDefault="008E28EB" w:rsidP="003B21A1">
      <w:pPr>
        <w:tabs>
          <w:tab w:val="left" w:pos="1697"/>
        </w:tabs>
        <w:spacing w:line="360" w:lineRule="auto"/>
        <w:jc w:val="both"/>
        <w:rPr>
          <w:sz w:val="16"/>
          <w:szCs w:val="16"/>
        </w:rPr>
      </w:pPr>
      <w:r w:rsidRPr="00E44EF4">
        <w:rPr>
          <w:b/>
          <w:bCs/>
          <w:sz w:val="16"/>
          <w:szCs w:val="16"/>
        </w:rPr>
        <w:t>Realizado por:</w:t>
      </w:r>
      <w:r w:rsidRPr="00E44EF4">
        <w:rPr>
          <w:sz w:val="16"/>
          <w:szCs w:val="16"/>
        </w:rPr>
        <w:t xml:space="preserve">  Freddy Lema, 2020</w:t>
      </w:r>
      <w:r w:rsidR="00E44EF4">
        <w:rPr>
          <w:sz w:val="16"/>
          <w:szCs w:val="16"/>
        </w:rPr>
        <w:t>.</w:t>
      </w:r>
    </w:p>
    <w:p w14:paraId="3E6B46F7" w14:textId="77777777" w:rsidR="008E28EB" w:rsidRPr="008E28EB" w:rsidRDefault="008E28EB" w:rsidP="000061DC">
      <w:pPr>
        <w:pStyle w:val="Ttulo2"/>
        <w:numPr>
          <w:ilvl w:val="0"/>
          <w:numId w:val="0"/>
        </w:numPr>
        <w:ind w:left="576"/>
      </w:pPr>
    </w:p>
    <w:p w14:paraId="348E5469" w14:textId="77777777" w:rsidR="008E28EB" w:rsidRPr="008E28EB" w:rsidRDefault="008E28EB" w:rsidP="003B21A1">
      <w:pPr>
        <w:pStyle w:val="Ttulo3"/>
      </w:pPr>
      <w:bookmarkStart w:id="68" w:name="_Toc63101632"/>
      <w:r w:rsidRPr="008E28EB">
        <w:t>Historias de Usuario</w:t>
      </w:r>
      <w:bookmarkEnd w:id="68"/>
    </w:p>
    <w:p w14:paraId="53492273" w14:textId="77777777" w:rsidR="008E28EB" w:rsidRPr="008E28EB" w:rsidRDefault="008E28EB" w:rsidP="003B21A1">
      <w:pPr>
        <w:spacing w:line="360" w:lineRule="auto"/>
        <w:jc w:val="both"/>
        <w:rPr>
          <w:iCs/>
          <w:sz w:val="22"/>
          <w:szCs w:val="22"/>
        </w:rPr>
      </w:pPr>
    </w:p>
    <w:p w14:paraId="37BB7B9B" w14:textId="77777777" w:rsidR="008E28EB" w:rsidRPr="008E28EB" w:rsidRDefault="008E28EB" w:rsidP="003B21A1">
      <w:pPr>
        <w:spacing w:line="360" w:lineRule="auto"/>
        <w:jc w:val="both"/>
        <w:rPr>
          <w:iCs/>
          <w:sz w:val="22"/>
          <w:szCs w:val="22"/>
        </w:rPr>
      </w:pPr>
      <w:r w:rsidRPr="008E28EB">
        <w:rPr>
          <w:iCs/>
          <w:sz w:val="22"/>
          <w:szCs w:val="22"/>
        </w:rPr>
        <w:lastRenderedPageBreak/>
        <w:t>Las Historias de usuario son una representación de los requerimientos que fueron identificados para las funcionalidades que requieren los usuarios. Cada una de estas cuentan con algunos campos que se mencionan a continuación: Id o Número, Nombre, Usuario, Sprint Asignado, Fecha de Inicio, Fecha Fin, Descripción, Pruebas de Aceptación. Las historias de usuario permiten comprobar que las funcionalidades se cumplan correctamente a través de tareas de ingeniería con sus respectivas pruebas de aceptación.</w:t>
      </w:r>
    </w:p>
    <w:p w14:paraId="2E81BD61" w14:textId="382BB694" w:rsidR="008E28EB" w:rsidRPr="008E28EB" w:rsidRDefault="008E28EB" w:rsidP="003B21A1">
      <w:pPr>
        <w:spacing w:line="360" w:lineRule="auto"/>
        <w:jc w:val="both"/>
        <w:rPr>
          <w:iCs/>
          <w:sz w:val="22"/>
          <w:szCs w:val="22"/>
        </w:rPr>
      </w:pPr>
      <w:r w:rsidRPr="008E28EB">
        <w:rPr>
          <w:iCs/>
          <w:sz w:val="22"/>
          <w:szCs w:val="22"/>
        </w:rPr>
        <w:t xml:space="preserve">A </w:t>
      </w:r>
      <w:r w:rsidR="00C44DF9" w:rsidRPr="008E28EB">
        <w:rPr>
          <w:iCs/>
          <w:sz w:val="22"/>
          <w:szCs w:val="22"/>
        </w:rPr>
        <w:t>continuación,</w:t>
      </w:r>
      <w:r w:rsidR="00C44DF9">
        <w:rPr>
          <w:iCs/>
          <w:sz w:val="22"/>
          <w:szCs w:val="22"/>
        </w:rPr>
        <w:t xml:space="preserve"> en la </w:t>
      </w:r>
      <w:r w:rsidR="00C44DF9" w:rsidRPr="00C44DF9">
        <w:rPr>
          <w:b/>
          <w:bCs/>
          <w:iCs/>
          <w:sz w:val="22"/>
          <w:szCs w:val="22"/>
        </w:rPr>
        <w:t>Tabla 12-3</w:t>
      </w:r>
      <w:r w:rsidRPr="00C44DF9">
        <w:rPr>
          <w:b/>
          <w:bCs/>
          <w:iCs/>
          <w:sz w:val="22"/>
          <w:szCs w:val="22"/>
        </w:rPr>
        <w:t>,</w:t>
      </w:r>
      <w:r w:rsidRPr="008E28EB">
        <w:rPr>
          <w:iCs/>
          <w:sz w:val="22"/>
          <w:szCs w:val="22"/>
        </w:rPr>
        <w:t xml:space="preserve"> se presentan un modelo de historia de usuario con su respectiva tarea de ingeniería y prueba de aceptación. </w:t>
      </w:r>
    </w:p>
    <w:p w14:paraId="424B046F" w14:textId="7DEE3B03" w:rsidR="008E28EB" w:rsidRDefault="008E28EB" w:rsidP="003B21A1">
      <w:pPr>
        <w:spacing w:line="360" w:lineRule="auto"/>
        <w:jc w:val="both"/>
        <w:rPr>
          <w:iCs/>
          <w:sz w:val="22"/>
          <w:szCs w:val="22"/>
        </w:rPr>
      </w:pPr>
    </w:p>
    <w:p w14:paraId="375AF001" w14:textId="01B37842" w:rsidR="00C44DF9" w:rsidRPr="00C44DF9" w:rsidRDefault="00C44DF9" w:rsidP="00C44DF9">
      <w:pPr>
        <w:pStyle w:val="Descripcin"/>
        <w:rPr>
          <w:i w:val="0"/>
          <w:iCs w:val="0"/>
          <w:sz w:val="21"/>
          <w:szCs w:val="20"/>
        </w:rPr>
      </w:pPr>
      <w:r w:rsidRPr="00C44DF9">
        <w:rPr>
          <w:b/>
          <w:bCs/>
          <w:i w:val="0"/>
          <w:iCs w:val="0"/>
          <w:sz w:val="22"/>
          <w:szCs w:val="22"/>
        </w:rPr>
        <w:t xml:space="preserve">Tabla </w:t>
      </w:r>
      <w:r w:rsidRPr="00C44DF9">
        <w:rPr>
          <w:b/>
          <w:bCs/>
          <w:i w:val="0"/>
          <w:iCs w:val="0"/>
          <w:sz w:val="22"/>
          <w:szCs w:val="22"/>
        </w:rPr>
        <w:fldChar w:fldCharType="begin"/>
      </w:r>
      <w:r w:rsidRPr="00C44DF9">
        <w:rPr>
          <w:b/>
          <w:bCs/>
          <w:i w:val="0"/>
          <w:iCs w:val="0"/>
          <w:sz w:val="22"/>
          <w:szCs w:val="22"/>
        </w:rPr>
        <w:instrText xml:space="preserve"> SEQ Tabla \* ARABIC </w:instrText>
      </w:r>
      <w:r w:rsidRPr="00C44DF9">
        <w:rPr>
          <w:b/>
          <w:bCs/>
          <w:i w:val="0"/>
          <w:iCs w:val="0"/>
          <w:sz w:val="22"/>
          <w:szCs w:val="22"/>
        </w:rPr>
        <w:fldChar w:fldCharType="separate"/>
      </w:r>
      <w:r w:rsidR="00117432">
        <w:rPr>
          <w:b/>
          <w:bCs/>
          <w:i w:val="0"/>
          <w:iCs w:val="0"/>
          <w:noProof/>
          <w:sz w:val="22"/>
          <w:szCs w:val="22"/>
        </w:rPr>
        <w:t>14</w:t>
      </w:r>
      <w:r w:rsidRPr="00C44DF9">
        <w:rPr>
          <w:b/>
          <w:bCs/>
          <w:i w:val="0"/>
          <w:iCs w:val="0"/>
          <w:sz w:val="22"/>
          <w:szCs w:val="22"/>
        </w:rPr>
        <w:fldChar w:fldCharType="end"/>
      </w:r>
      <w:r w:rsidRPr="00C44DF9">
        <w:rPr>
          <w:b/>
          <w:bCs/>
          <w:i w:val="0"/>
          <w:iCs w:val="0"/>
          <w:sz w:val="22"/>
          <w:szCs w:val="22"/>
        </w:rPr>
        <w:t>-3:</w:t>
      </w:r>
      <w:r w:rsidRPr="00C44DF9">
        <w:rPr>
          <w:i w:val="0"/>
          <w:iCs w:val="0"/>
          <w:sz w:val="22"/>
          <w:szCs w:val="22"/>
        </w:rPr>
        <w:t xml:space="preserve"> Historia de Usuario.</w:t>
      </w:r>
    </w:p>
    <w:tbl>
      <w:tblPr>
        <w:tblStyle w:val="Tablaconcuadrculaclara"/>
        <w:tblpPr w:leftFromText="141" w:rightFromText="141" w:vertAnchor="text" w:tblpY="1"/>
        <w:tblOverlap w:val="never"/>
        <w:tblW w:w="0" w:type="auto"/>
        <w:tblLook w:val="04A0" w:firstRow="1" w:lastRow="0" w:firstColumn="1" w:lastColumn="0" w:noHBand="0" w:noVBand="1"/>
      </w:tblPr>
      <w:tblGrid>
        <w:gridCol w:w="3116"/>
        <w:gridCol w:w="5668"/>
      </w:tblGrid>
      <w:tr w:rsidR="008E28EB" w:rsidRPr="008E28EB" w14:paraId="41899BBB" w14:textId="77777777" w:rsidTr="006A0190">
        <w:tc>
          <w:tcPr>
            <w:tcW w:w="8784" w:type="dxa"/>
            <w:gridSpan w:val="2"/>
          </w:tcPr>
          <w:p w14:paraId="52F5FA21" w14:textId="77777777" w:rsidR="008E28EB" w:rsidRPr="008E28EB" w:rsidRDefault="008E28EB" w:rsidP="003B21A1">
            <w:pPr>
              <w:spacing w:line="360" w:lineRule="auto"/>
              <w:rPr>
                <w:rFonts w:eastAsia="Calibri"/>
                <w:b/>
                <w:bCs/>
                <w:sz w:val="22"/>
                <w:szCs w:val="22"/>
              </w:rPr>
            </w:pPr>
            <w:r w:rsidRPr="008E28EB">
              <w:rPr>
                <w:rFonts w:eastAsia="Calibri"/>
                <w:b/>
                <w:bCs/>
                <w:sz w:val="22"/>
                <w:szCs w:val="22"/>
              </w:rPr>
              <w:t>HISTORIA DE USUARIO</w:t>
            </w:r>
          </w:p>
        </w:tc>
      </w:tr>
      <w:tr w:rsidR="008E28EB" w:rsidRPr="008E28EB" w14:paraId="4A8E2B10" w14:textId="77777777" w:rsidTr="006A0190">
        <w:tc>
          <w:tcPr>
            <w:tcW w:w="3116" w:type="dxa"/>
          </w:tcPr>
          <w:p w14:paraId="5728234F"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Número:</w:t>
            </w:r>
            <w:r w:rsidRPr="008E28EB">
              <w:rPr>
                <w:rFonts w:eastAsia="Calibri"/>
                <w:sz w:val="22"/>
                <w:szCs w:val="22"/>
              </w:rPr>
              <w:t xml:space="preserve"> HU01</w:t>
            </w:r>
          </w:p>
        </w:tc>
        <w:tc>
          <w:tcPr>
            <w:tcW w:w="5668" w:type="dxa"/>
          </w:tcPr>
          <w:p w14:paraId="39DF6764" w14:textId="0E1FACFE" w:rsidR="008E28EB" w:rsidRPr="008E28EB" w:rsidRDefault="008E28EB" w:rsidP="003B21A1">
            <w:pPr>
              <w:spacing w:line="360" w:lineRule="auto"/>
              <w:jc w:val="both"/>
              <w:rPr>
                <w:rFonts w:eastAsia="Calibri"/>
                <w:sz w:val="22"/>
                <w:szCs w:val="22"/>
              </w:rPr>
            </w:pPr>
            <w:r w:rsidRPr="008E28EB">
              <w:rPr>
                <w:rFonts w:eastAsia="Calibri"/>
                <w:b/>
                <w:sz w:val="22"/>
                <w:szCs w:val="22"/>
              </w:rPr>
              <w:t xml:space="preserve">Nombre de la Historia: </w:t>
            </w:r>
            <w:r w:rsidR="00127129" w:rsidRPr="008E28EB">
              <w:rPr>
                <w:rFonts w:eastAsia="Calibri"/>
                <w:sz w:val="22"/>
                <w:szCs w:val="22"/>
              </w:rPr>
              <w:t xml:space="preserve"> Como usuario público deseo iniciar sesión en el sistema.</w:t>
            </w:r>
          </w:p>
        </w:tc>
      </w:tr>
      <w:tr w:rsidR="008E28EB" w:rsidRPr="008E28EB" w14:paraId="5B5EAD9F" w14:textId="77777777" w:rsidTr="006A0190">
        <w:tc>
          <w:tcPr>
            <w:tcW w:w="3116" w:type="dxa"/>
          </w:tcPr>
          <w:p w14:paraId="4B16E672"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Usuario:</w:t>
            </w:r>
            <w:r w:rsidRPr="008E28EB">
              <w:rPr>
                <w:rFonts w:eastAsia="Calibri"/>
                <w:sz w:val="22"/>
                <w:szCs w:val="22"/>
              </w:rPr>
              <w:t xml:space="preserve"> Público </w:t>
            </w:r>
          </w:p>
        </w:tc>
        <w:tc>
          <w:tcPr>
            <w:tcW w:w="5668" w:type="dxa"/>
          </w:tcPr>
          <w:p w14:paraId="489370E4" w14:textId="77777777" w:rsidR="008E28EB" w:rsidRPr="008E28EB" w:rsidRDefault="008E28EB" w:rsidP="003B21A1">
            <w:pPr>
              <w:spacing w:line="360" w:lineRule="auto"/>
              <w:jc w:val="both"/>
              <w:rPr>
                <w:rFonts w:eastAsia="Calibri"/>
                <w:sz w:val="22"/>
                <w:szCs w:val="22"/>
              </w:rPr>
            </w:pPr>
            <w:r w:rsidRPr="008E28EB">
              <w:rPr>
                <w:rFonts w:eastAsia="Calibri"/>
                <w:b/>
                <w:sz w:val="22"/>
                <w:szCs w:val="22"/>
              </w:rPr>
              <w:t>Sprint Asignado:</w:t>
            </w:r>
            <w:r w:rsidRPr="008E28EB">
              <w:rPr>
                <w:rFonts w:eastAsia="Calibri"/>
                <w:bCs/>
                <w:sz w:val="22"/>
                <w:szCs w:val="22"/>
              </w:rPr>
              <w:t xml:space="preserve"> 4</w:t>
            </w:r>
          </w:p>
        </w:tc>
      </w:tr>
      <w:tr w:rsidR="008E28EB" w:rsidRPr="008E28EB" w14:paraId="5317E7E1" w14:textId="77777777" w:rsidTr="006A0190">
        <w:tc>
          <w:tcPr>
            <w:tcW w:w="3116" w:type="dxa"/>
          </w:tcPr>
          <w:p w14:paraId="5A37A1F3"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Puntos Estimados:</w:t>
            </w:r>
            <w:r w:rsidRPr="008E28EB">
              <w:rPr>
                <w:rFonts w:eastAsia="Calibri"/>
                <w:sz w:val="22"/>
                <w:szCs w:val="22"/>
              </w:rPr>
              <w:t xml:space="preserve"> 20</w:t>
            </w:r>
          </w:p>
        </w:tc>
        <w:tc>
          <w:tcPr>
            <w:tcW w:w="5668" w:type="dxa"/>
          </w:tcPr>
          <w:p w14:paraId="234CC46A" w14:textId="77777777" w:rsidR="008E28EB" w:rsidRPr="008E28EB" w:rsidRDefault="008E28EB" w:rsidP="003B21A1">
            <w:pPr>
              <w:spacing w:line="360" w:lineRule="auto"/>
              <w:jc w:val="both"/>
              <w:rPr>
                <w:rFonts w:eastAsia="Calibri"/>
                <w:sz w:val="22"/>
                <w:szCs w:val="22"/>
              </w:rPr>
            </w:pPr>
            <w:r w:rsidRPr="008E28EB">
              <w:rPr>
                <w:rFonts w:eastAsia="Calibri"/>
                <w:b/>
                <w:sz w:val="22"/>
                <w:szCs w:val="22"/>
              </w:rPr>
              <w:t xml:space="preserve">Puntos Reales: </w:t>
            </w:r>
            <w:r w:rsidRPr="008E28EB">
              <w:rPr>
                <w:rFonts w:eastAsia="Calibri"/>
                <w:bCs/>
                <w:sz w:val="22"/>
                <w:szCs w:val="22"/>
              </w:rPr>
              <w:t>20</w:t>
            </w:r>
          </w:p>
        </w:tc>
      </w:tr>
      <w:tr w:rsidR="008E28EB" w:rsidRPr="008E28EB" w14:paraId="22643A1C" w14:textId="77777777" w:rsidTr="006A0190">
        <w:tc>
          <w:tcPr>
            <w:tcW w:w="8784" w:type="dxa"/>
            <w:gridSpan w:val="2"/>
          </w:tcPr>
          <w:p w14:paraId="5727869E"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Descripción:</w:t>
            </w:r>
            <w:r w:rsidRPr="008E28EB">
              <w:rPr>
                <w:rFonts w:eastAsia="Calibri"/>
                <w:sz w:val="22"/>
                <w:szCs w:val="22"/>
              </w:rPr>
              <w:t xml:space="preserve"> Como usuario deseo iniciar sesión para ingresar al sistema.</w:t>
            </w:r>
          </w:p>
        </w:tc>
      </w:tr>
      <w:tr w:rsidR="008E28EB" w:rsidRPr="008E28EB" w14:paraId="5F614B1F" w14:textId="77777777" w:rsidTr="006A0190">
        <w:tc>
          <w:tcPr>
            <w:tcW w:w="8784" w:type="dxa"/>
            <w:gridSpan w:val="2"/>
          </w:tcPr>
          <w:p w14:paraId="7A160E6C"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Pruebas de Aceptación:</w:t>
            </w:r>
          </w:p>
          <w:p w14:paraId="3B3445A9"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a la página de inicio para utilizar las funcionalidades del sistema.</w:t>
            </w:r>
          </w:p>
        </w:tc>
      </w:tr>
    </w:tbl>
    <w:p w14:paraId="328BBF3A" w14:textId="762C0059" w:rsidR="008E28EB" w:rsidRPr="00C44DF9" w:rsidRDefault="008E28EB" w:rsidP="003B21A1">
      <w:pPr>
        <w:spacing w:line="360" w:lineRule="auto"/>
        <w:rPr>
          <w:iCs/>
          <w:sz w:val="16"/>
          <w:szCs w:val="16"/>
        </w:rPr>
      </w:pPr>
      <w:r w:rsidRPr="00C44DF9">
        <w:rPr>
          <w:b/>
          <w:bCs/>
          <w:iCs/>
          <w:sz w:val="16"/>
          <w:szCs w:val="16"/>
        </w:rPr>
        <w:t>Realizado por:</w:t>
      </w:r>
      <w:r w:rsidRPr="00C44DF9">
        <w:rPr>
          <w:iCs/>
          <w:sz w:val="16"/>
          <w:szCs w:val="16"/>
        </w:rPr>
        <w:t xml:space="preserve">  Freddy Lema, 2020</w:t>
      </w:r>
      <w:r w:rsidR="00C44DF9">
        <w:rPr>
          <w:iCs/>
          <w:sz w:val="16"/>
          <w:szCs w:val="16"/>
        </w:rPr>
        <w:t>.</w:t>
      </w:r>
    </w:p>
    <w:p w14:paraId="3633DB2E" w14:textId="11164BE6" w:rsidR="008E28EB" w:rsidRDefault="008E28EB" w:rsidP="003B21A1">
      <w:pPr>
        <w:spacing w:line="360" w:lineRule="auto"/>
        <w:jc w:val="both"/>
        <w:rPr>
          <w:iCs/>
          <w:sz w:val="22"/>
          <w:szCs w:val="22"/>
        </w:rPr>
      </w:pPr>
    </w:p>
    <w:p w14:paraId="1F6A69E2" w14:textId="1CB25BF3" w:rsidR="00C44DF9" w:rsidRPr="00C44DF9" w:rsidRDefault="00C44DF9" w:rsidP="00C44DF9">
      <w:pPr>
        <w:pStyle w:val="Descripcin"/>
        <w:rPr>
          <w:i w:val="0"/>
          <w:iCs w:val="0"/>
          <w:sz w:val="21"/>
          <w:szCs w:val="20"/>
        </w:rPr>
      </w:pPr>
      <w:r w:rsidRPr="00C44DF9">
        <w:rPr>
          <w:b/>
          <w:bCs/>
          <w:i w:val="0"/>
          <w:iCs w:val="0"/>
          <w:sz w:val="22"/>
          <w:szCs w:val="22"/>
        </w:rPr>
        <w:t xml:space="preserve">Tabla </w:t>
      </w:r>
      <w:r w:rsidRPr="00C44DF9">
        <w:rPr>
          <w:b/>
          <w:bCs/>
          <w:i w:val="0"/>
          <w:iCs w:val="0"/>
          <w:sz w:val="22"/>
          <w:szCs w:val="22"/>
        </w:rPr>
        <w:fldChar w:fldCharType="begin"/>
      </w:r>
      <w:r w:rsidRPr="00C44DF9">
        <w:rPr>
          <w:b/>
          <w:bCs/>
          <w:i w:val="0"/>
          <w:iCs w:val="0"/>
          <w:sz w:val="22"/>
          <w:szCs w:val="22"/>
        </w:rPr>
        <w:instrText xml:space="preserve"> SEQ Tabla \* ARABIC </w:instrText>
      </w:r>
      <w:r w:rsidRPr="00C44DF9">
        <w:rPr>
          <w:b/>
          <w:bCs/>
          <w:i w:val="0"/>
          <w:iCs w:val="0"/>
          <w:sz w:val="22"/>
          <w:szCs w:val="22"/>
        </w:rPr>
        <w:fldChar w:fldCharType="separate"/>
      </w:r>
      <w:r w:rsidR="00117432">
        <w:rPr>
          <w:b/>
          <w:bCs/>
          <w:i w:val="0"/>
          <w:iCs w:val="0"/>
          <w:noProof/>
          <w:sz w:val="22"/>
          <w:szCs w:val="22"/>
        </w:rPr>
        <w:t>15</w:t>
      </w:r>
      <w:r w:rsidRPr="00C44DF9">
        <w:rPr>
          <w:b/>
          <w:bCs/>
          <w:i w:val="0"/>
          <w:iCs w:val="0"/>
          <w:sz w:val="22"/>
          <w:szCs w:val="22"/>
        </w:rPr>
        <w:fldChar w:fldCharType="end"/>
      </w:r>
      <w:r w:rsidRPr="00C44DF9">
        <w:rPr>
          <w:b/>
          <w:bCs/>
          <w:i w:val="0"/>
          <w:iCs w:val="0"/>
          <w:sz w:val="22"/>
          <w:szCs w:val="22"/>
        </w:rPr>
        <w:t>-3:</w:t>
      </w:r>
      <w:r w:rsidRPr="00C44DF9">
        <w:rPr>
          <w:i w:val="0"/>
          <w:iCs w:val="0"/>
          <w:sz w:val="22"/>
          <w:szCs w:val="22"/>
        </w:rPr>
        <w:t xml:space="preserve"> Prueba de Aceptación.</w:t>
      </w:r>
    </w:p>
    <w:tbl>
      <w:tblPr>
        <w:tblStyle w:val="Tablaconcuadrculaclara"/>
        <w:tblpPr w:leftFromText="141" w:rightFromText="141" w:vertAnchor="text" w:tblpY="1"/>
        <w:tblOverlap w:val="never"/>
        <w:tblW w:w="8784" w:type="dxa"/>
        <w:tblLook w:val="04A0" w:firstRow="1" w:lastRow="0" w:firstColumn="1" w:lastColumn="0" w:noHBand="0" w:noVBand="1"/>
      </w:tblPr>
      <w:tblGrid>
        <w:gridCol w:w="3152"/>
        <w:gridCol w:w="5632"/>
      </w:tblGrid>
      <w:tr w:rsidR="008E28EB" w:rsidRPr="008E28EB" w14:paraId="1852F527" w14:textId="77777777" w:rsidTr="006A0190">
        <w:tc>
          <w:tcPr>
            <w:tcW w:w="8784" w:type="dxa"/>
            <w:gridSpan w:val="2"/>
          </w:tcPr>
          <w:p w14:paraId="7E6C35A5" w14:textId="77777777" w:rsidR="008E28EB" w:rsidRPr="008E28EB" w:rsidRDefault="008E28EB" w:rsidP="003B21A1">
            <w:pPr>
              <w:spacing w:line="360" w:lineRule="auto"/>
              <w:rPr>
                <w:rFonts w:eastAsia="Calibri"/>
                <w:b/>
                <w:bCs/>
                <w:sz w:val="22"/>
                <w:szCs w:val="22"/>
              </w:rPr>
            </w:pPr>
            <w:r w:rsidRPr="008E28EB">
              <w:rPr>
                <w:rFonts w:eastAsia="Calibri"/>
                <w:b/>
                <w:bCs/>
                <w:sz w:val="22"/>
                <w:szCs w:val="22"/>
              </w:rPr>
              <w:t>PRUEBA DE ACEPTACIÓN</w:t>
            </w:r>
          </w:p>
        </w:tc>
      </w:tr>
      <w:tr w:rsidR="008E28EB" w:rsidRPr="008E28EB" w14:paraId="45ED64FE" w14:textId="77777777" w:rsidTr="006A0190">
        <w:tc>
          <w:tcPr>
            <w:tcW w:w="3152" w:type="dxa"/>
          </w:tcPr>
          <w:p w14:paraId="41939689"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Código:</w:t>
            </w:r>
            <w:r w:rsidRPr="008E28EB">
              <w:rPr>
                <w:rFonts w:eastAsia="Calibri"/>
                <w:sz w:val="22"/>
                <w:szCs w:val="22"/>
              </w:rPr>
              <w:t xml:space="preserve"> HU01-PA01</w:t>
            </w:r>
          </w:p>
        </w:tc>
        <w:tc>
          <w:tcPr>
            <w:tcW w:w="5632" w:type="dxa"/>
          </w:tcPr>
          <w:p w14:paraId="5602D68B" w14:textId="753A8F64" w:rsidR="008E28EB" w:rsidRPr="008E28EB" w:rsidRDefault="008E28EB" w:rsidP="003B21A1">
            <w:pPr>
              <w:spacing w:line="360" w:lineRule="auto"/>
              <w:jc w:val="both"/>
              <w:rPr>
                <w:rFonts w:eastAsia="Calibri"/>
                <w:sz w:val="22"/>
                <w:szCs w:val="22"/>
              </w:rPr>
            </w:pPr>
            <w:r w:rsidRPr="008E28EB">
              <w:rPr>
                <w:rFonts w:eastAsia="Calibri"/>
                <w:b/>
                <w:sz w:val="22"/>
                <w:szCs w:val="22"/>
              </w:rPr>
              <w:t xml:space="preserve">Nombre de la Historia: </w:t>
            </w:r>
            <w:r w:rsidR="00127129" w:rsidRPr="008E28EB">
              <w:rPr>
                <w:rFonts w:eastAsia="Calibri"/>
                <w:sz w:val="22"/>
                <w:szCs w:val="22"/>
              </w:rPr>
              <w:t xml:space="preserve"> Como usuario público deseo iniciar sesión en el sistema.</w:t>
            </w:r>
          </w:p>
        </w:tc>
      </w:tr>
      <w:tr w:rsidR="008E28EB" w:rsidRPr="008E28EB" w14:paraId="516F911D" w14:textId="77777777" w:rsidTr="006A0190">
        <w:tc>
          <w:tcPr>
            <w:tcW w:w="8784" w:type="dxa"/>
            <w:gridSpan w:val="2"/>
          </w:tcPr>
          <w:p w14:paraId="3F483D97"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Nombre de la Prueba:</w:t>
            </w:r>
            <w:r w:rsidRPr="008E28EB">
              <w:rPr>
                <w:rFonts w:eastAsia="Calibri"/>
                <w:sz w:val="22"/>
                <w:szCs w:val="22"/>
              </w:rPr>
              <w:t xml:space="preserve"> Ingresar al sistema como usuario público.</w:t>
            </w:r>
          </w:p>
        </w:tc>
      </w:tr>
      <w:tr w:rsidR="008E28EB" w:rsidRPr="008E28EB" w14:paraId="3706CBCB" w14:textId="77777777" w:rsidTr="006A0190">
        <w:tc>
          <w:tcPr>
            <w:tcW w:w="3152" w:type="dxa"/>
          </w:tcPr>
          <w:p w14:paraId="401ED569"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Responsable:</w:t>
            </w:r>
            <w:r w:rsidRPr="008E28EB">
              <w:rPr>
                <w:rFonts w:eastAsia="Calibri"/>
                <w:sz w:val="22"/>
                <w:szCs w:val="22"/>
              </w:rPr>
              <w:t xml:space="preserve"> Freddy Lema</w:t>
            </w:r>
          </w:p>
        </w:tc>
        <w:tc>
          <w:tcPr>
            <w:tcW w:w="5632" w:type="dxa"/>
          </w:tcPr>
          <w:p w14:paraId="79EDE8BE" w14:textId="77777777" w:rsidR="008E28EB" w:rsidRPr="008E28EB" w:rsidRDefault="008E28EB" w:rsidP="003B21A1">
            <w:pPr>
              <w:spacing w:line="360" w:lineRule="auto"/>
              <w:jc w:val="both"/>
              <w:rPr>
                <w:rFonts w:eastAsia="Calibri"/>
                <w:bCs/>
                <w:sz w:val="22"/>
                <w:szCs w:val="22"/>
              </w:rPr>
            </w:pPr>
            <w:r w:rsidRPr="008E28EB">
              <w:rPr>
                <w:rFonts w:eastAsia="Calibri"/>
                <w:b/>
                <w:sz w:val="22"/>
                <w:szCs w:val="22"/>
              </w:rPr>
              <w:t xml:space="preserve">Fecha: </w:t>
            </w:r>
            <w:r w:rsidRPr="008E28EB">
              <w:rPr>
                <w:rFonts w:eastAsia="Calibri"/>
                <w:bCs/>
                <w:sz w:val="22"/>
                <w:szCs w:val="22"/>
              </w:rPr>
              <w:t>07/11/2020</w:t>
            </w:r>
          </w:p>
        </w:tc>
      </w:tr>
      <w:tr w:rsidR="008E28EB" w:rsidRPr="008E28EB" w14:paraId="0FD86800" w14:textId="77777777" w:rsidTr="006A0190">
        <w:tc>
          <w:tcPr>
            <w:tcW w:w="8784" w:type="dxa"/>
            <w:gridSpan w:val="2"/>
          </w:tcPr>
          <w:p w14:paraId="1AC4ED83"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Descripción:</w:t>
            </w:r>
            <w:r w:rsidRPr="008E28EB">
              <w:rPr>
                <w:rFonts w:eastAsia="Calibri"/>
                <w:sz w:val="22"/>
                <w:szCs w:val="22"/>
              </w:rPr>
              <w:t xml:space="preserve"> El usuario debe iniciar sesión en el sistema.</w:t>
            </w:r>
          </w:p>
        </w:tc>
      </w:tr>
      <w:tr w:rsidR="008E28EB" w:rsidRPr="008E28EB" w14:paraId="34424982" w14:textId="77777777" w:rsidTr="006A0190">
        <w:tc>
          <w:tcPr>
            <w:tcW w:w="8784" w:type="dxa"/>
            <w:gridSpan w:val="2"/>
          </w:tcPr>
          <w:p w14:paraId="7C1A7E52"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 xml:space="preserve">Condiciones de Ejecución: </w:t>
            </w:r>
          </w:p>
          <w:p w14:paraId="1F6D0415"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El correo del usuario debe estar registrado en la base de datos</w:t>
            </w:r>
          </w:p>
        </w:tc>
      </w:tr>
      <w:tr w:rsidR="008E28EB" w:rsidRPr="008E28EB" w14:paraId="2761C8BF" w14:textId="77777777" w:rsidTr="006A0190">
        <w:tc>
          <w:tcPr>
            <w:tcW w:w="8784" w:type="dxa"/>
            <w:gridSpan w:val="2"/>
          </w:tcPr>
          <w:p w14:paraId="6E0ADCB0" w14:textId="77777777" w:rsidR="008E28EB" w:rsidRPr="008E28EB" w:rsidRDefault="008E28EB" w:rsidP="003B21A1">
            <w:pPr>
              <w:spacing w:line="360" w:lineRule="auto"/>
              <w:jc w:val="both"/>
              <w:rPr>
                <w:rFonts w:eastAsia="Calibri"/>
                <w:b/>
                <w:bCs/>
                <w:sz w:val="22"/>
                <w:szCs w:val="22"/>
              </w:rPr>
            </w:pPr>
            <w:r w:rsidRPr="008E28EB">
              <w:rPr>
                <w:rFonts w:eastAsia="Calibri"/>
                <w:b/>
                <w:bCs/>
                <w:sz w:val="22"/>
                <w:szCs w:val="22"/>
              </w:rPr>
              <w:t xml:space="preserve">Pasos de Ejecución: </w:t>
            </w:r>
          </w:p>
          <w:p w14:paraId="31C12B53" w14:textId="76A1247F"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a la página de inicio de sesión</w:t>
            </w:r>
            <w:r w:rsidR="00BC6331">
              <w:rPr>
                <w:rFonts w:eastAsia="Calibri"/>
                <w:sz w:val="22"/>
                <w:szCs w:val="22"/>
              </w:rPr>
              <w:t xml:space="preserve"> del sistema para la gestión del reciclaje</w:t>
            </w:r>
          </w:p>
          <w:p w14:paraId="5AA7CB78"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el mail del usuario en su respetivo campo</w:t>
            </w:r>
          </w:p>
          <w:p w14:paraId="72359CE6"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t>Ingresar la contraseña en su respetivo campo</w:t>
            </w:r>
          </w:p>
          <w:p w14:paraId="0DD10963" w14:textId="77777777" w:rsidR="008E28EB" w:rsidRPr="008E28EB" w:rsidRDefault="008E28EB" w:rsidP="008C26EF">
            <w:pPr>
              <w:numPr>
                <w:ilvl w:val="0"/>
                <w:numId w:val="22"/>
              </w:numPr>
              <w:suppressAutoHyphens w:val="0"/>
              <w:spacing w:line="360" w:lineRule="auto"/>
              <w:contextualSpacing/>
              <w:jc w:val="both"/>
              <w:rPr>
                <w:rFonts w:eastAsia="Calibri"/>
                <w:sz w:val="22"/>
                <w:szCs w:val="22"/>
              </w:rPr>
            </w:pPr>
            <w:r w:rsidRPr="008E28EB">
              <w:rPr>
                <w:rFonts w:eastAsia="Calibri"/>
                <w:sz w:val="22"/>
                <w:szCs w:val="22"/>
              </w:rPr>
              <w:lastRenderedPageBreak/>
              <w:t>Clic en iniciar sesión</w:t>
            </w:r>
          </w:p>
        </w:tc>
      </w:tr>
      <w:tr w:rsidR="008E28EB" w:rsidRPr="008E28EB" w14:paraId="7570A0E7" w14:textId="77777777" w:rsidTr="006A0190">
        <w:tc>
          <w:tcPr>
            <w:tcW w:w="8784" w:type="dxa"/>
            <w:gridSpan w:val="2"/>
          </w:tcPr>
          <w:p w14:paraId="6D5F208D"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Resultado Esperado:</w:t>
            </w:r>
            <w:r w:rsidRPr="008E28EB">
              <w:rPr>
                <w:rFonts w:eastAsia="Calibri"/>
                <w:sz w:val="22"/>
                <w:szCs w:val="22"/>
              </w:rPr>
              <w:t xml:space="preserve"> El usuario debe poder ingresar a la pantalla de inicio para utilizar las funcionalidades del sistema.</w:t>
            </w:r>
          </w:p>
        </w:tc>
      </w:tr>
      <w:tr w:rsidR="008E28EB" w:rsidRPr="008E28EB" w14:paraId="48203FDA" w14:textId="77777777" w:rsidTr="006A0190">
        <w:tc>
          <w:tcPr>
            <w:tcW w:w="8784" w:type="dxa"/>
            <w:gridSpan w:val="2"/>
          </w:tcPr>
          <w:p w14:paraId="7CD9BC78" w14:textId="77777777" w:rsidR="008E28EB" w:rsidRPr="008E28EB" w:rsidRDefault="008E28EB" w:rsidP="003B21A1">
            <w:pPr>
              <w:spacing w:line="360" w:lineRule="auto"/>
              <w:jc w:val="both"/>
              <w:rPr>
                <w:rFonts w:eastAsia="Calibri"/>
                <w:sz w:val="22"/>
                <w:szCs w:val="22"/>
              </w:rPr>
            </w:pPr>
            <w:r w:rsidRPr="008E28EB">
              <w:rPr>
                <w:rFonts w:eastAsia="Calibri"/>
                <w:b/>
                <w:bCs/>
                <w:sz w:val="22"/>
                <w:szCs w:val="22"/>
              </w:rPr>
              <w:t>Evaluación de la Prueba:</w:t>
            </w:r>
            <w:r w:rsidRPr="008E28EB">
              <w:rPr>
                <w:rFonts w:eastAsia="Calibri"/>
                <w:sz w:val="22"/>
                <w:szCs w:val="22"/>
              </w:rPr>
              <w:t xml:space="preserve"> Exitosa.</w:t>
            </w:r>
          </w:p>
        </w:tc>
      </w:tr>
    </w:tbl>
    <w:p w14:paraId="303D8F82" w14:textId="44063918" w:rsidR="008E28EB" w:rsidRDefault="008E28EB" w:rsidP="003B21A1">
      <w:pPr>
        <w:spacing w:line="360" w:lineRule="auto"/>
        <w:rPr>
          <w:iCs/>
          <w:sz w:val="16"/>
          <w:szCs w:val="16"/>
        </w:rPr>
      </w:pPr>
      <w:r w:rsidRPr="00C44DF9">
        <w:rPr>
          <w:b/>
          <w:bCs/>
          <w:iCs/>
          <w:sz w:val="16"/>
          <w:szCs w:val="16"/>
        </w:rPr>
        <w:t>Realizado por:</w:t>
      </w:r>
      <w:r w:rsidRPr="00C44DF9">
        <w:rPr>
          <w:iCs/>
          <w:sz w:val="16"/>
          <w:szCs w:val="16"/>
        </w:rPr>
        <w:t xml:space="preserve">  Freddy Lema, 202</w:t>
      </w:r>
      <w:r w:rsidR="006A0190" w:rsidRPr="00C44DF9">
        <w:rPr>
          <w:iCs/>
          <w:sz w:val="16"/>
          <w:szCs w:val="16"/>
        </w:rPr>
        <w:t>0</w:t>
      </w:r>
      <w:r w:rsidR="00C44DF9">
        <w:rPr>
          <w:iCs/>
          <w:sz w:val="16"/>
          <w:szCs w:val="16"/>
        </w:rPr>
        <w:t>.</w:t>
      </w:r>
    </w:p>
    <w:p w14:paraId="3DC91547" w14:textId="77777777" w:rsidR="00C44DF9" w:rsidRDefault="00C44DF9" w:rsidP="003B21A1">
      <w:pPr>
        <w:spacing w:line="360" w:lineRule="auto"/>
        <w:rPr>
          <w:iCs/>
          <w:sz w:val="16"/>
          <w:szCs w:val="16"/>
        </w:rPr>
      </w:pPr>
    </w:p>
    <w:p w14:paraId="1F376E1B" w14:textId="4133AC70" w:rsidR="00C44DF9" w:rsidRPr="00C44DF9" w:rsidRDefault="00C44DF9" w:rsidP="00C44DF9">
      <w:pPr>
        <w:pStyle w:val="Descripcin"/>
        <w:rPr>
          <w:rFonts w:eastAsia="Calibri"/>
          <w:i w:val="0"/>
          <w:iCs w:val="0"/>
          <w:sz w:val="21"/>
          <w:szCs w:val="20"/>
        </w:rPr>
      </w:pPr>
      <w:r w:rsidRPr="00C44DF9">
        <w:rPr>
          <w:b/>
          <w:bCs/>
          <w:i w:val="0"/>
          <w:iCs w:val="0"/>
          <w:sz w:val="22"/>
          <w:szCs w:val="22"/>
        </w:rPr>
        <w:t xml:space="preserve">Tabla </w:t>
      </w:r>
      <w:r w:rsidRPr="00C44DF9">
        <w:rPr>
          <w:b/>
          <w:bCs/>
          <w:i w:val="0"/>
          <w:iCs w:val="0"/>
          <w:sz w:val="22"/>
          <w:szCs w:val="22"/>
        </w:rPr>
        <w:fldChar w:fldCharType="begin"/>
      </w:r>
      <w:r w:rsidRPr="00C44DF9">
        <w:rPr>
          <w:b/>
          <w:bCs/>
          <w:i w:val="0"/>
          <w:iCs w:val="0"/>
          <w:sz w:val="22"/>
          <w:szCs w:val="22"/>
        </w:rPr>
        <w:instrText xml:space="preserve"> SEQ Tabla \* ARABIC </w:instrText>
      </w:r>
      <w:r w:rsidRPr="00C44DF9">
        <w:rPr>
          <w:b/>
          <w:bCs/>
          <w:i w:val="0"/>
          <w:iCs w:val="0"/>
          <w:sz w:val="22"/>
          <w:szCs w:val="22"/>
        </w:rPr>
        <w:fldChar w:fldCharType="separate"/>
      </w:r>
      <w:r w:rsidR="00117432">
        <w:rPr>
          <w:b/>
          <w:bCs/>
          <w:i w:val="0"/>
          <w:iCs w:val="0"/>
          <w:noProof/>
          <w:sz w:val="22"/>
          <w:szCs w:val="22"/>
        </w:rPr>
        <w:t>16</w:t>
      </w:r>
      <w:r w:rsidRPr="00C44DF9">
        <w:rPr>
          <w:b/>
          <w:bCs/>
          <w:i w:val="0"/>
          <w:iCs w:val="0"/>
          <w:sz w:val="22"/>
          <w:szCs w:val="22"/>
        </w:rPr>
        <w:fldChar w:fldCharType="end"/>
      </w:r>
      <w:r w:rsidRPr="00C44DF9">
        <w:rPr>
          <w:b/>
          <w:bCs/>
          <w:i w:val="0"/>
          <w:iCs w:val="0"/>
          <w:sz w:val="22"/>
          <w:szCs w:val="22"/>
        </w:rPr>
        <w:t>-3:</w:t>
      </w:r>
      <w:r w:rsidRPr="00C44DF9">
        <w:rPr>
          <w:i w:val="0"/>
          <w:iCs w:val="0"/>
          <w:sz w:val="22"/>
          <w:szCs w:val="22"/>
        </w:rPr>
        <w:t xml:space="preserve"> Tarea de Ingeniería.</w:t>
      </w:r>
    </w:p>
    <w:tbl>
      <w:tblPr>
        <w:tblStyle w:val="Tablaconcuadrculaclara"/>
        <w:tblpPr w:leftFromText="141" w:rightFromText="141" w:vertAnchor="text" w:horzAnchor="margin" w:tblpY="186"/>
        <w:tblW w:w="8784" w:type="dxa"/>
        <w:tblLook w:val="04A0" w:firstRow="1" w:lastRow="0" w:firstColumn="1" w:lastColumn="0" w:noHBand="0" w:noVBand="1"/>
      </w:tblPr>
      <w:tblGrid>
        <w:gridCol w:w="4605"/>
        <w:gridCol w:w="4179"/>
      </w:tblGrid>
      <w:tr w:rsidR="00C44DF9" w:rsidRPr="008E28EB" w14:paraId="36FC4E54" w14:textId="77777777" w:rsidTr="00C44DF9">
        <w:tc>
          <w:tcPr>
            <w:tcW w:w="8784" w:type="dxa"/>
            <w:gridSpan w:val="2"/>
          </w:tcPr>
          <w:p w14:paraId="0C51BE40" w14:textId="77777777" w:rsidR="00C44DF9" w:rsidRPr="008E28EB" w:rsidRDefault="00C44DF9" w:rsidP="00C44DF9">
            <w:pPr>
              <w:spacing w:line="360" w:lineRule="auto"/>
              <w:jc w:val="both"/>
              <w:rPr>
                <w:b/>
                <w:bCs/>
                <w:iCs/>
                <w:sz w:val="22"/>
                <w:szCs w:val="22"/>
              </w:rPr>
            </w:pPr>
            <w:r w:rsidRPr="008E28EB">
              <w:rPr>
                <w:b/>
                <w:bCs/>
                <w:iCs/>
                <w:sz w:val="22"/>
                <w:szCs w:val="22"/>
              </w:rPr>
              <w:t>TAREA DE INGENIERÍA</w:t>
            </w:r>
          </w:p>
        </w:tc>
      </w:tr>
      <w:tr w:rsidR="00C44DF9" w:rsidRPr="008E28EB" w14:paraId="5FF018BE" w14:textId="77777777" w:rsidTr="00C44DF9">
        <w:tc>
          <w:tcPr>
            <w:tcW w:w="4605" w:type="dxa"/>
          </w:tcPr>
          <w:p w14:paraId="0855C562" w14:textId="77777777" w:rsidR="00C44DF9" w:rsidRPr="008E28EB" w:rsidRDefault="00C44DF9" w:rsidP="00C44DF9">
            <w:pPr>
              <w:spacing w:line="360" w:lineRule="auto"/>
              <w:jc w:val="both"/>
              <w:rPr>
                <w:iCs/>
                <w:sz w:val="22"/>
                <w:szCs w:val="22"/>
              </w:rPr>
            </w:pPr>
            <w:r w:rsidRPr="008E28EB">
              <w:rPr>
                <w:b/>
                <w:bCs/>
                <w:iCs/>
                <w:sz w:val="22"/>
                <w:szCs w:val="22"/>
              </w:rPr>
              <w:t xml:space="preserve">Sprint: </w:t>
            </w:r>
            <w:r w:rsidRPr="008E28EB">
              <w:rPr>
                <w:iCs/>
                <w:sz w:val="22"/>
                <w:szCs w:val="22"/>
              </w:rPr>
              <w:t>4</w:t>
            </w:r>
          </w:p>
        </w:tc>
        <w:tc>
          <w:tcPr>
            <w:tcW w:w="4179" w:type="dxa"/>
          </w:tcPr>
          <w:p w14:paraId="5D820469" w14:textId="508ADD69" w:rsidR="00C44DF9" w:rsidRPr="008E28EB" w:rsidRDefault="00C44DF9" w:rsidP="00C44DF9">
            <w:pPr>
              <w:spacing w:line="360" w:lineRule="auto"/>
              <w:jc w:val="both"/>
              <w:rPr>
                <w:iCs/>
                <w:sz w:val="22"/>
                <w:szCs w:val="22"/>
              </w:rPr>
            </w:pPr>
            <w:r w:rsidRPr="008E28EB">
              <w:rPr>
                <w:b/>
                <w:iCs/>
                <w:sz w:val="22"/>
                <w:szCs w:val="22"/>
              </w:rPr>
              <w:t xml:space="preserve">Número de Tarea: </w:t>
            </w:r>
            <w:r w:rsidRPr="008E28EB">
              <w:rPr>
                <w:iCs/>
                <w:sz w:val="22"/>
                <w:szCs w:val="22"/>
              </w:rPr>
              <w:t>HU</w:t>
            </w:r>
            <w:r>
              <w:rPr>
                <w:iCs/>
                <w:sz w:val="22"/>
                <w:szCs w:val="22"/>
              </w:rPr>
              <w:t>01</w:t>
            </w:r>
            <w:r w:rsidRPr="008E28EB">
              <w:rPr>
                <w:iCs/>
                <w:sz w:val="22"/>
                <w:szCs w:val="22"/>
              </w:rPr>
              <w:t>-TI01</w:t>
            </w:r>
          </w:p>
        </w:tc>
      </w:tr>
      <w:tr w:rsidR="00C44DF9" w:rsidRPr="008E28EB" w14:paraId="1BDEEC32" w14:textId="77777777" w:rsidTr="00C44DF9">
        <w:tc>
          <w:tcPr>
            <w:tcW w:w="8784" w:type="dxa"/>
            <w:gridSpan w:val="2"/>
          </w:tcPr>
          <w:p w14:paraId="18F220BF" w14:textId="5C952CFD" w:rsidR="00C44DF9" w:rsidRPr="008E28EB" w:rsidRDefault="00C44DF9" w:rsidP="00C44DF9">
            <w:pPr>
              <w:spacing w:line="360" w:lineRule="auto"/>
              <w:jc w:val="both"/>
              <w:rPr>
                <w:b/>
                <w:bCs/>
                <w:iCs/>
                <w:sz w:val="22"/>
                <w:szCs w:val="22"/>
              </w:rPr>
            </w:pPr>
            <w:r w:rsidRPr="008E28EB">
              <w:rPr>
                <w:b/>
                <w:bCs/>
                <w:iCs/>
                <w:sz w:val="22"/>
                <w:szCs w:val="22"/>
              </w:rPr>
              <w:t xml:space="preserve">Nombre de la Historia: </w:t>
            </w:r>
            <w:r w:rsidR="00127129" w:rsidRPr="008E28EB">
              <w:rPr>
                <w:rFonts w:eastAsia="Calibri"/>
                <w:sz w:val="22"/>
                <w:szCs w:val="22"/>
              </w:rPr>
              <w:t xml:space="preserve"> Como usuario público deseo iniciar sesión en el sistema.</w:t>
            </w:r>
          </w:p>
        </w:tc>
      </w:tr>
      <w:tr w:rsidR="00C44DF9" w:rsidRPr="008E28EB" w14:paraId="7E96951F" w14:textId="77777777" w:rsidTr="00C44DF9">
        <w:trPr>
          <w:trHeight w:val="189"/>
        </w:trPr>
        <w:tc>
          <w:tcPr>
            <w:tcW w:w="8784" w:type="dxa"/>
            <w:gridSpan w:val="2"/>
          </w:tcPr>
          <w:p w14:paraId="52180577" w14:textId="77777777" w:rsidR="00C44DF9" w:rsidRPr="008E28EB" w:rsidRDefault="00C44DF9" w:rsidP="00C44DF9">
            <w:pPr>
              <w:spacing w:line="360" w:lineRule="auto"/>
              <w:jc w:val="both"/>
              <w:rPr>
                <w:b/>
                <w:bCs/>
                <w:iCs/>
                <w:sz w:val="22"/>
                <w:szCs w:val="22"/>
              </w:rPr>
            </w:pPr>
            <w:r w:rsidRPr="008E28EB">
              <w:rPr>
                <w:b/>
                <w:bCs/>
                <w:iCs/>
                <w:sz w:val="22"/>
                <w:szCs w:val="22"/>
              </w:rPr>
              <w:t xml:space="preserve">Nombre de la Tarea: </w:t>
            </w:r>
            <w:r w:rsidRPr="008E28EB">
              <w:rPr>
                <w:iCs/>
                <w:sz w:val="22"/>
                <w:szCs w:val="22"/>
              </w:rPr>
              <w:t>Crear las entidades y clases que permitan autenticarse.</w:t>
            </w:r>
          </w:p>
        </w:tc>
      </w:tr>
      <w:tr w:rsidR="00C44DF9" w:rsidRPr="008E28EB" w14:paraId="68C8B4DF" w14:textId="77777777" w:rsidTr="00C44DF9">
        <w:tc>
          <w:tcPr>
            <w:tcW w:w="4605" w:type="dxa"/>
          </w:tcPr>
          <w:p w14:paraId="71E3BFDE" w14:textId="77777777" w:rsidR="00C44DF9" w:rsidRPr="008E28EB" w:rsidRDefault="00C44DF9" w:rsidP="00C44DF9">
            <w:pPr>
              <w:spacing w:line="360" w:lineRule="auto"/>
              <w:jc w:val="both"/>
              <w:rPr>
                <w:b/>
                <w:bCs/>
                <w:iCs/>
                <w:sz w:val="22"/>
                <w:szCs w:val="22"/>
              </w:rPr>
            </w:pPr>
            <w:r w:rsidRPr="008E28EB">
              <w:rPr>
                <w:b/>
                <w:bCs/>
                <w:iCs/>
                <w:sz w:val="22"/>
                <w:szCs w:val="22"/>
              </w:rPr>
              <w:t xml:space="preserve">Responsable: </w:t>
            </w:r>
            <w:r w:rsidRPr="008E28EB">
              <w:rPr>
                <w:iCs/>
                <w:sz w:val="22"/>
                <w:szCs w:val="22"/>
              </w:rPr>
              <w:t>Freddy Lema</w:t>
            </w:r>
          </w:p>
        </w:tc>
        <w:tc>
          <w:tcPr>
            <w:tcW w:w="4179" w:type="dxa"/>
          </w:tcPr>
          <w:p w14:paraId="4944A05C" w14:textId="77777777" w:rsidR="00C44DF9" w:rsidRPr="008E28EB" w:rsidRDefault="00C44DF9" w:rsidP="00C44DF9">
            <w:pPr>
              <w:spacing w:line="360" w:lineRule="auto"/>
              <w:jc w:val="both"/>
              <w:rPr>
                <w:iCs/>
                <w:sz w:val="22"/>
                <w:szCs w:val="22"/>
              </w:rPr>
            </w:pPr>
            <w:r w:rsidRPr="008E28EB">
              <w:rPr>
                <w:b/>
                <w:iCs/>
                <w:sz w:val="22"/>
                <w:szCs w:val="22"/>
              </w:rPr>
              <w:t xml:space="preserve">Tipo de Tarea: </w:t>
            </w:r>
            <w:r w:rsidRPr="008E28EB">
              <w:rPr>
                <w:iCs/>
                <w:sz w:val="22"/>
                <w:szCs w:val="22"/>
              </w:rPr>
              <w:t>Desarrollo</w:t>
            </w:r>
          </w:p>
        </w:tc>
      </w:tr>
      <w:tr w:rsidR="00C44DF9" w:rsidRPr="008E28EB" w14:paraId="55A23D0D" w14:textId="77777777" w:rsidTr="00C44DF9">
        <w:tc>
          <w:tcPr>
            <w:tcW w:w="4605" w:type="dxa"/>
          </w:tcPr>
          <w:p w14:paraId="76CFCBD7" w14:textId="77777777" w:rsidR="00C44DF9" w:rsidRPr="008E28EB" w:rsidRDefault="00C44DF9" w:rsidP="00C44DF9">
            <w:pPr>
              <w:spacing w:line="360" w:lineRule="auto"/>
              <w:jc w:val="both"/>
              <w:rPr>
                <w:b/>
                <w:bCs/>
                <w:iCs/>
                <w:sz w:val="22"/>
                <w:szCs w:val="22"/>
              </w:rPr>
            </w:pPr>
            <w:r w:rsidRPr="008E28EB">
              <w:rPr>
                <w:b/>
                <w:bCs/>
                <w:iCs/>
                <w:sz w:val="22"/>
                <w:szCs w:val="22"/>
              </w:rPr>
              <w:t>Fecha Inicio: 04/11/2020</w:t>
            </w:r>
          </w:p>
        </w:tc>
        <w:tc>
          <w:tcPr>
            <w:tcW w:w="4179" w:type="dxa"/>
          </w:tcPr>
          <w:p w14:paraId="1CCBE879" w14:textId="77777777" w:rsidR="00C44DF9" w:rsidRPr="008E28EB" w:rsidRDefault="00C44DF9" w:rsidP="00C44DF9">
            <w:pPr>
              <w:spacing w:line="360" w:lineRule="auto"/>
              <w:jc w:val="both"/>
              <w:rPr>
                <w:iCs/>
                <w:sz w:val="22"/>
                <w:szCs w:val="22"/>
              </w:rPr>
            </w:pPr>
            <w:r w:rsidRPr="008E28EB">
              <w:rPr>
                <w:b/>
                <w:iCs/>
                <w:sz w:val="22"/>
                <w:szCs w:val="22"/>
              </w:rPr>
              <w:t>Fecha Fin: 07/11/2020</w:t>
            </w:r>
          </w:p>
        </w:tc>
      </w:tr>
      <w:tr w:rsidR="00C44DF9" w:rsidRPr="008E28EB" w14:paraId="2ABC29E3" w14:textId="77777777" w:rsidTr="00C44DF9">
        <w:tc>
          <w:tcPr>
            <w:tcW w:w="8784" w:type="dxa"/>
            <w:gridSpan w:val="2"/>
          </w:tcPr>
          <w:p w14:paraId="4C0D066C" w14:textId="77777777" w:rsidR="00C44DF9" w:rsidRPr="008E28EB" w:rsidRDefault="00C44DF9" w:rsidP="00C44DF9">
            <w:pPr>
              <w:spacing w:line="360" w:lineRule="auto"/>
              <w:jc w:val="both"/>
              <w:rPr>
                <w:b/>
                <w:bCs/>
                <w:iCs/>
                <w:sz w:val="22"/>
                <w:szCs w:val="22"/>
              </w:rPr>
            </w:pPr>
            <w:r w:rsidRPr="008E28EB">
              <w:rPr>
                <w:b/>
                <w:bCs/>
                <w:iCs/>
                <w:sz w:val="22"/>
                <w:szCs w:val="22"/>
              </w:rPr>
              <w:t xml:space="preserve">Descripción: </w:t>
            </w:r>
            <w:r w:rsidRPr="008E28EB">
              <w:rPr>
                <w:iCs/>
                <w:sz w:val="22"/>
                <w:szCs w:val="22"/>
              </w:rPr>
              <w:t>Se deben crear las clases de acuerdo con las entidades existentes para iniciar sesión.</w:t>
            </w:r>
          </w:p>
        </w:tc>
      </w:tr>
      <w:tr w:rsidR="00C44DF9" w:rsidRPr="008E28EB" w14:paraId="3B130349" w14:textId="77777777" w:rsidTr="00C44DF9">
        <w:trPr>
          <w:trHeight w:val="68"/>
        </w:trPr>
        <w:tc>
          <w:tcPr>
            <w:tcW w:w="8784" w:type="dxa"/>
            <w:gridSpan w:val="2"/>
          </w:tcPr>
          <w:p w14:paraId="0F9FBC57" w14:textId="77777777" w:rsidR="00C44DF9" w:rsidRPr="008E28EB" w:rsidRDefault="00C44DF9" w:rsidP="00C44DF9">
            <w:pPr>
              <w:spacing w:line="360" w:lineRule="auto"/>
              <w:jc w:val="both"/>
              <w:rPr>
                <w:b/>
                <w:bCs/>
                <w:iCs/>
                <w:sz w:val="22"/>
                <w:szCs w:val="22"/>
              </w:rPr>
            </w:pPr>
            <w:r w:rsidRPr="008E28EB">
              <w:rPr>
                <w:b/>
                <w:bCs/>
                <w:iCs/>
                <w:sz w:val="22"/>
                <w:szCs w:val="22"/>
              </w:rPr>
              <w:t xml:space="preserve">Pruebas de Aceptación: </w:t>
            </w:r>
          </w:p>
          <w:p w14:paraId="7E090508" w14:textId="77777777" w:rsidR="00C44DF9" w:rsidRPr="008E28EB" w:rsidRDefault="00C44DF9" w:rsidP="008C26EF">
            <w:pPr>
              <w:numPr>
                <w:ilvl w:val="0"/>
                <w:numId w:val="23"/>
              </w:numPr>
              <w:suppressAutoHyphens w:val="0"/>
              <w:spacing w:line="360" w:lineRule="auto"/>
              <w:jc w:val="both"/>
              <w:rPr>
                <w:iCs/>
                <w:sz w:val="22"/>
                <w:szCs w:val="22"/>
              </w:rPr>
            </w:pPr>
            <w:r w:rsidRPr="008E28EB">
              <w:rPr>
                <w:iCs/>
                <w:sz w:val="22"/>
                <w:szCs w:val="22"/>
              </w:rPr>
              <w:t>Clases y métodos existentes para iniciar sesión.</w:t>
            </w:r>
          </w:p>
        </w:tc>
      </w:tr>
    </w:tbl>
    <w:p w14:paraId="1CF256BA" w14:textId="708F9D2B" w:rsidR="008E28EB" w:rsidRPr="00C44DF9" w:rsidRDefault="008E28EB" w:rsidP="003B21A1">
      <w:pPr>
        <w:spacing w:line="360" w:lineRule="auto"/>
        <w:ind w:right="190"/>
        <w:rPr>
          <w:iCs/>
          <w:sz w:val="16"/>
          <w:szCs w:val="16"/>
        </w:rPr>
      </w:pPr>
      <w:r w:rsidRPr="00C44DF9">
        <w:rPr>
          <w:b/>
          <w:bCs/>
          <w:iCs/>
          <w:sz w:val="16"/>
          <w:szCs w:val="16"/>
        </w:rPr>
        <w:t>Realizado por:</w:t>
      </w:r>
      <w:r w:rsidRPr="00C44DF9">
        <w:rPr>
          <w:iCs/>
          <w:sz w:val="16"/>
          <w:szCs w:val="16"/>
        </w:rPr>
        <w:t xml:space="preserve">  Freddy Lema, 2020</w:t>
      </w:r>
      <w:r w:rsidR="00C44DF9">
        <w:rPr>
          <w:iCs/>
          <w:sz w:val="16"/>
          <w:szCs w:val="16"/>
        </w:rPr>
        <w:t>.</w:t>
      </w:r>
    </w:p>
    <w:p w14:paraId="17F5EB47" w14:textId="77777777" w:rsidR="008E28EB" w:rsidRPr="008E28EB" w:rsidRDefault="008E28EB" w:rsidP="003B21A1">
      <w:pPr>
        <w:spacing w:line="360" w:lineRule="auto"/>
        <w:rPr>
          <w:rFonts w:eastAsia="Calibri"/>
          <w:sz w:val="22"/>
          <w:szCs w:val="22"/>
        </w:rPr>
      </w:pPr>
    </w:p>
    <w:p w14:paraId="504FB4C5" w14:textId="2A694BC7" w:rsidR="008E28EB" w:rsidRDefault="008E28EB" w:rsidP="003B21A1">
      <w:pPr>
        <w:spacing w:line="360" w:lineRule="auto"/>
        <w:rPr>
          <w:rFonts w:eastAsia="Calibri"/>
          <w:sz w:val="22"/>
          <w:szCs w:val="22"/>
        </w:rPr>
      </w:pPr>
      <w:r w:rsidRPr="008E28EB">
        <w:rPr>
          <w:rFonts w:eastAsia="Calibri"/>
          <w:sz w:val="22"/>
          <w:szCs w:val="22"/>
        </w:rPr>
        <w:t xml:space="preserve">Todas las demás historias de usuario están documentadas de la misma manera, para mas información dirigirse al </w:t>
      </w:r>
      <w:r w:rsidRPr="008E28EB">
        <w:rPr>
          <w:rFonts w:eastAsia="Calibri"/>
          <w:b/>
          <w:bCs/>
          <w:sz w:val="22"/>
          <w:szCs w:val="22"/>
        </w:rPr>
        <w:t>anexo A</w:t>
      </w:r>
      <w:r w:rsidRPr="008E28EB">
        <w:rPr>
          <w:rFonts w:eastAsia="Calibri"/>
          <w:sz w:val="22"/>
          <w:szCs w:val="22"/>
        </w:rPr>
        <w:t>.</w:t>
      </w:r>
    </w:p>
    <w:p w14:paraId="248CDF4C" w14:textId="4B5F1D75" w:rsidR="004830BE" w:rsidRDefault="004830BE" w:rsidP="003B21A1">
      <w:pPr>
        <w:spacing w:line="360" w:lineRule="auto"/>
        <w:rPr>
          <w:rFonts w:eastAsia="Calibri"/>
          <w:sz w:val="22"/>
          <w:szCs w:val="22"/>
        </w:rPr>
      </w:pPr>
    </w:p>
    <w:p w14:paraId="17BC733E" w14:textId="7F4A89D0" w:rsidR="008F0F7E" w:rsidRDefault="004830BE" w:rsidP="008F0F7E">
      <w:pPr>
        <w:pStyle w:val="Ttulo3"/>
        <w:rPr>
          <w:rFonts w:eastAsia="Calibri"/>
        </w:rPr>
      </w:pPr>
      <w:bookmarkStart w:id="69" w:name="_Toc63101633"/>
      <w:r w:rsidRPr="008F0F7E">
        <w:rPr>
          <w:rFonts w:eastAsia="Calibri"/>
        </w:rPr>
        <w:t>Manual de Usuario</w:t>
      </w:r>
      <w:bookmarkEnd w:id="69"/>
    </w:p>
    <w:p w14:paraId="46031507" w14:textId="77777777" w:rsidR="008F0F7E" w:rsidRDefault="008F0F7E" w:rsidP="008F0F7E">
      <w:pPr>
        <w:spacing w:line="360" w:lineRule="auto"/>
        <w:rPr>
          <w:rFonts w:eastAsia="Calibri"/>
        </w:rPr>
      </w:pPr>
    </w:p>
    <w:p w14:paraId="27BEA705" w14:textId="2AC35BF3" w:rsidR="004830BE" w:rsidRPr="008F0F7E" w:rsidRDefault="004830BE" w:rsidP="008F0F7E">
      <w:pPr>
        <w:spacing w:line="360" w:lineRule="auto"/>
        <w:rPr>
          <w:rFonts w:eastAsia="Calibri"/>
          <w:sz w:val="22"/>
          <w:szCs w:val="22"/>
          <w:lang w:val="es-EC"/>
        </w:rPr>
      </w:pPr>
      <w:r>
        <w:rPr>
          <w:rFonts w:eastAsia="Calibri"/>
          <w:sz w:val="22"/>
          <w:szCs w:val="22"/>
          <w:lang w:val="es-EC"/>
        </w:rPr>
        <w:t>Para que el usuario se familiarice con el sistema web se ha elaborado el manual de usuario que explica el funcionamiento y caracteristicas</w:t>
      </w:r>
      <w:r w:rsidR="008F0F7E">
        <w:rPr>
          <w:rFonts w:eastAsia="Calibri"/>
          <w:sz w:val="22"/>
          <w:szCs w:val="22"/>
          <w:lang w:val="es-EC"/>
        </w:rPr>
        <w:t xml:space="preserve"> básicas, para ver el manual  dirigirse al </w:t>
      </w:r>
      <w:r w:rsidR="00442620">
        <w:rPr>
          <w:rFonts w:eastAsia="Calibri"/>
          <w:b/>
          <w:bCs/>
          <w:sz w:val="22"/>
          <w:szCs w:val="22"/>
          <w:lang w:val="es-EC"/>
        </w:rPr>
        <w:t>A</w:t>
      </w:r>
      <w:r w:rsidR="008F0F7E" w:rsidRPr="008F0F7E">
        <w:rPr>
          <w:rFonts w:eastAsia="Calibri"/>
          <w:b/>
          <w:bCs/>
          <w:sz w:val="22"/>
          <w:szCs w:val="22"/>
          <w:lang w:val="es-EC"/>
        </w:rPr>
        <w:t>nexo B.</w:t>
      </w:r>
    </w:p>
    <w:p w14:paraId="1CD6C954" w14:textId="77777777" w:rsidR="008E28EB" w:rsidRPr="008E28EB" w:rsidRDefault="008E28EB" w:rsidP="003B21A1">
      <w:pPr>
        <w:spacing w:line="360" w:lineRule="auto"/>
        <w:rPr>
          <w:rFonts w:eastAsia="Calibri"/>
          <w:sz w:val="22"/>
          <w:szCs w:val="22"/>
        </w:rPr>
      </w:pPr>
    </w:p>
    <w:p w14:paraId="76F6543C" w14:textId="77777777" w:rsidR="008E28EB" w:rsidRPr="008E28EB" w:rsidRDefault="008E28EB" w:rsidP="000F5F6E">
      <w:pPr>
        <w:pStyle w:val="Ttulo2"/>
      </w:pPr>
      <w:bookmarkStart w:id="70" w:name="_Toc63101634"/>
      <w:r w:rsidRPr="008E28EB">
        <w:lastRenderedPageBreak/>
        <w:t>Fase de finalización</w:t>
      </w:r>
      <w:bookmarkEnd w:id="70"/>
      <w:r w:rsidRPr="008E28EB">
        <w:t xml:space="preserve"> </w:t>
      </w:r>
    </w:p>
    <w:p w14:paraId="630A6EE4" w14:textId="77777777" w:rsidR="008E28EB" w:rsidRPr="008E28EB" w:rsidRDefault="008E28EB" w:rsidP="003B21A1">
      <w:pPr>
        <w:keepNext/>
        <w:keepLines/>
        <w:spacing w:line="360" w:lineRule="auto"/>
        <w:jc w:val="both"/>
        <w:outlineLvl w:val="0"/>
        <w:rPr>
          <w:b/>
          <w:sz w:val="22"/>
          <w:szCs w:val="22"/>
        </w:rPr>
      </w:pPr>
    </w:p>
    <w:p w14:paraId="224D0CA7" w14:textId="3175E581" w:rsidR="008E28EB" w:rsidRPr="008E28EB" w:rsidRDefault="008E28EB" w:rsidP="003B21A1">
      <w:pPr>
        <w:keepNext/>
        <w:keepLines/>
        <w:spacing w:line="360" w:lineRule="auto"/>
        <w:jc w:val="both"/>
        <w:outlineLvl w:val="0"/>
        <w:rPr>
          <w:bCs/>
          <w:sz w:val="22"/>
          <w:szCs w:val="22"/>
        </w:rPr>
      </w:pPr>
      <w:bookmarkStart w:id="71" w:name="_Toc63101635"/>
      <w:r w:rsidRPr="008E28EB">
        <w:rPr>
          <w:bCs/>
          <w:sz w:val="22"/>
          <w:szCs w:val="22"/>
        </w:rPr>
        <w:t xml:space="preserve">En esta etapa se realiza las diferentes actividades que se definieron para la culminación del sistema para la gestión del reciclaje, además se establece el </w:t>
      </w:r>
      <w:proofErr w:type="spellStart"/>
      <w:r w:rsidRPr="008E28EB">
        <w:rPr>
          <w:bCs/>
          <w:sz w:val="22"/>
          <w:szCs w:val="22"/>
        </w:rPr>
        <w:t>Burn</w:t>
      </w:r>
      <w:r w:rsidR="000061DC">
        <w:rPr>
          <w:bCs/>
          <w:sz w:val="22"/>
          <w:szCs w:val="22"/>
        </w:rPr>
        <w:t>D</w:t>
      </w:r>
      <w:r w:rsidRPr="008E28EB">
        <w:rPr>
          <w:bCs/>
          <w:sz w:val="22"/>
          <w:szCs w:val="22"/>
        </w:rPr>
        <w:t>own</w:t>
      </w:r>
      <w:proofErr w:type="spellEnd"/>
      <w:r w:rsidRPr="008E28EB">
        <w:rPr>
          <w:bCs/>
          <w:sz w:val="22"/>
          <w:szCs w:val="22"/>
        </w:rPr>
        <w:t xml:space="preserve"> chart que hace referencia a la gestión del desarrollo del proyecto, es presentado como un gráfico en donde se muestra la velocidad en la que se completaron los requisitos planteados al inicio del desarrollo del sistema. A </w:t>
      </w:r>
      <w:r w:rsidR="00C44DF9" w:rsidRPr="008E28EB">
        <w:rPr>
          <w:bCs/>
          <w:sz w:val="22"/>
          <w:szCs w:val="22"/>
        </w:rPr>
        <w:t>continuación,</w:t>
      </w:r>
      <w:r w:rsidR="00C44DF9">
        <w:rPr>
          <w:bCs/>
          <w:sz w:val="22"/>
          <w:szCs w:val="22"/>
        </w:rPr>
        <w:t xml:space="preserve"> en la </w:t>
      </w:r>
      <w:r w:rsidR="00C44DF9" w:rsidRPr="00C44DF9">
        <w:rPr>
          <w:b/>
          <w:sz w:val="22"/>
          <w:szCs w:val="22"/>
        </w:rPr>
        <w:t>Tabla 15-3</w:t>
      </w:r>
      <w:r w:rsidRPr="008E28EB">
        <w:rPr>
          <w:bCs/>
          <w:sz w:val="22"/>
          <w:szCs w:val="22"/>
        </w:rPr>
        <w:t>, se describe las actividades en la etapa de finalización del proyecto.</w:t>
      </w:r>
      <w:bookmarkEnd w:id="71"/>
    </w:p>
    <w:p w14:paraId="00EB24C2" w14:textId="21A8E610" w:rsidR="008E28EB" w:rsidRDefault="008E28EB" w:rsidP="003B21A1">
      <w:pPr>
        <w:keepNext/>
        <w:keepLines/>
        <w:spacing w:line="360" w:lineRule="auto"/>
        <w:jc w:val="both"/>
        <w:outlineLvl w:val="0"/>
        <w:rPr>
          <w:bCs/>
          <w:sz w:val="22"/>
          <w:szCs w:val="22"/>
        </w:rPr>
      </w:pPr>
    </w:p>
    <w:p w14:paraId="678EBDEA" w14:textId="77AD9E56" w:rsidR="00C44DF9" w:rsidRPr="00C44DF9" w:rsidRDefault="00C44DF9" w:rsidP="00C44DF9">
      <w:pPr>
        <w:pStyle w:val="Descripcin"/>
        <w:rPr>
          <w:b/>
          <w:bCs/>
          <w:i w:val="0"/>
          <w:iCs w:val="0"/>
          <w:sz w:val="21"/>
          <w:szCs w:val="20"/>
        </w:rPr>
      </w:pPr>
      <w:r w:rsidRPr="00C44DF9">
        <w:rPr>
          <w:b/>
          <w:bCs/>
          <w:i w:val="0"/>
          <w:iCs w:val="0"/>
          <w:sz w:val="22"/>
          <w:szCs w:val="22"/>
        </w:rPr>
        <w:t xml:space="preserve">Tabla </w:t>
      </w:r>
      <w:r w:rsidRPr="00C44DF9">
        <w:rPr>
          <w:b/>
          <w:bCs/>
          <w:i w:val="0"/>
          <w:iCs w:val="0"/>
          <w:sz w:val="22"/>
          <w:szCs w:val="22"/>
        </w:rPr>
        <w:fldChar w:fldCharType="begin"/>
      </w:r>
      <w:r w:rsidRPr="00C44DF9">
        <w:rPr>
          <w:b/>
          <w:bCs/>
          <w:i w:val="0"/>
          <w:iCs w:val="0"/>
          <w:sz w:val="22"/>
          <w:szCs w:val="22"/>
        </w:rPr>
        <w:instrText xml:space="preserve"> SEQ Tabla \* ARABIC </w:instrText>
      </w:r>
      <w:r w:rsidRPr="00C44DF9">
        <w:rPr>
          <w:b/>
          <w:bCs/>
          <w:i w:val="0"/>
          <w:iCs w:val="0"/>
          <w:sz w:val="22"/>
          <w:szCs w:val="22"/>
        </w:rPr>
        <w:fldChar w:fldCharType="separate"/>
      </w:r>
      <w:r w:rsidR="00117432">
        <w:rPr>
          <w:b/>
          <w:bCs/>
          <w:i w:val="0"/>
          <w:iCs w:val="0"/>
          <w:noProof/>
          <w:sz w:val="22"/>
          <w:szCs w:val="22"/>
        </w:rPr>
        <w:t>17</w:t>
      </w:r>
      <w:r w:rsidRPr="00C44DF9">
        <w:rPr>
          <w:b/>
          <w:bCs/>
          <w:i w:val="0"/>
          <w:iCs w:val="0"/>
          <w:sz w:val="22"/>
          <w:szCs w:val="22"/>
        </w:rPr>
        <w:fldChar w:fldCharType="end"/>
      </w:r>
      <w:r w:rsidRPr="00C44DF9">
        <w:rPr>
          <w:b/>
          <w:bCs/>
          <w:i w:val="0"/>
          <w:iCs w:val="0"/>
          <w:sz w:val="22"/>
          <w:szCs w:val="22"/>
        </w:rPr>
        <w:t xml:space="preserve">-3: </w:t>
      </w:r>
      <w:r w:rsidRPr="00C44DF9">
        <w:rPr>
          <w:i w:val="0"/>
          <w:iCs w:val="0"/>
          <w:sz w:val="22"/>
          <w:szCs w:val="22"/>
        </w:rPr>
        <w:t>Actividades de finalización.</w:t>
      </w:r>
    </w:p>
    <w:tbl>
      <w:tblPr>
        <w:tblStyle w:val="Tablaconcuadrcula"/>
        <w:tblW w:w="0" w:type="auto"/>
        <w:tblLook w:val="04A0" w:firstRow="1" w:lastRow="0" w:firstColumn="1" w:lastColumn="0" w:noHBand="0" w:noVBand="1"/>
      </w:tblPr>
      <w:tblGrid>
        <w:gridCol w:w="2942"/>
        <w:gridCol w:w="2942"/>
        <w:gridCol w:w="2943"/>
      </w:tblGrid>
      <w:tr w:rsidR="008E28EB" w:rsidRPr="003B21A1" w14:paraId="53861F12" w14:textId="77777777" w:rsidTr="008E28EB">
        <w:tc>
          <w:tcPr>
            <w:tcW w:w="2942" w:type="dxa"/>
          </w:tcPr>
          <w:p w14:paraId="57EDE1E5" w14:textId="04F05736" w:rsidR="008E28EB" w:rsidRPr="003B21A1" w:rsidRDefault="008E28EB" w:rsidP="003B21A1">
            <w:pPr>
              <w:keepNext/>
              <w:keepLines/>
              <w:spacing w:line="360" w:lineRule="auto"/>
              <w:jc w:val="both"/>
              <w:outlineLvl w:val="0"/>
              <w:rPr>
                <w:rFonts w:ascii="Times New Roman" w:hAnsi="Times New Roman"/>
                <w:b/>
              </w:rPr>
            </w:pPr>
            <w:bookmarkStart w:id="72" w:name="_Toc63101636"/>
            <w:r w:rsidRPr="003B21A1">
              <w:rPr>
                <w:rFonts w:ascii="Times New Roman" w:hAnsi="Times New Roman"/>
                <w:b/>
              </w:rPr>
              <w:t>ACTIVIDA</w:t>
            </w:r>
            <w:bookmarkEnd w:id="72"/>
            <w:r w:rsidR="00D17A74">
              <w:rPr>
                <w:rFonts w:ascii="Times New Roman" w:hAnsi="Times New Roman"/>
                <w:b/>
              </w:rPr>
              <w:t>D</w:t>
            </w:r>
          </w:p>
        </w:tc>
        <w:tc>
          <w:tcPr>
            <w:tcW w:w="2942" w:type="dxa"/>
          </w:tcPr>
          <w:p w14:paraId="5BFFE99B" w14:textId="77777777" w:rsidR="008E28EB" w:rsidRPr="003B21A1" w:rsidRDefault="008E28EB" w:rsidP="003B21A1">
            <w:pPr>
              <w:keepNext/>
              <w:keepLines/>
              <w:spacing w:line="360" w:lineRule="auto"/>
              <w:jc w:val="both"/>
              <w:outlineLvl w:val="0"/>
              <w:rPr>
                <w:rFonts w:ascii="Times New Roman" w:hAnsi="Times New Roman"/>
                <w:b/>
              </w:rPr>
            </w:pPr>
            <w:bookmarkStart w:id="73" w:name="_Toc63101637"/>
            <w:r w:rsidRPr="003B21A1">
              <w:rPr>
                <w:rFonts w:ascii="Times New Roman" w:hAnsi="Times New Roman"/>
                <w:b/>
              </w:rPr>
              <w:t>DESCRIPCIÓN</w:t>
            </w:r>
            <w:bookmarkEnd w:id="73"/>
          </w:p>
        </w:tc>
        <w:tc>
          <w:tcPr>
            <w:tcW w:w="2943" w:type="dxa"/>
          </w:tcPr>
          <w:p w14:paraId="03B1B555" w14:textId="77777777" w:rsidR="008E28EB" w:rsidRPr="003B21A1" w:rsidRDefault="008E28EB" w:rsidP="003B21A1">
            <w:pPr>
              <w:keepNext/>
              <w:keepLines/>
              <w:spacing w:line="360" w:lineRule="auto"/>
              <w:jc w:val="both"/>
              <w:outlineLvl w:val="0"/>
              <w:rPr>
                <w:rFonts w:ascii="Times New Roman" w:hAnsi="Times New Roman"/>
                <w:b/>
              </w:rPr>
            </w:pPr>
            <w:bookmarkStart w:id="74" w:name="_Toc63101638"/>
            <w:r w:rsidRPr="003B21A1">
              <w:rPr>
                <w:rFonts w:ascii="Times New Roman" w:hAnsi="Times New Roman"/>
                <w:b/>
              </w:rPr>
              <w:t>RESPONSABLE</w:t>
            </w:r>
            <w:bookmarkEnd w:id="74"/>
          </w:p>
        </w:tc>
      </w:tr>
      <w:tr w:rsidR="008E28EB" w:rsidRPr="003B21A1" w14:paraId="5E50F0F4" w14:textId="77777777" w:rsidTr="008E28EB">
        <w:tc>
          <w:tcPr>
            <w:tcW w:w="2942" w:type="dxa"/>
          </w:tcPr>
          <w:p w14:paraId="5B62E149" w14:textId="77777777" w:rsidR="008E28EB" w:rsidRPr="003B21A1" w:rsidRDefault="008E28EB" w:rsidP="003B21A1">
            <w:pPr>
              <w:keepNext/>
              <w:keepLines/>
              <w:spacing w:line="360" w:lineRule="auto"/>
              <w:jc w:val="both"/>
              <w:outlineLvl w:val="0"/>
              <w:rPr>
                <w:rFonts w:ascii="Times New Roman" w:hAnsi="Times New Roman"/>
                <w:bCs/>
              </w:rPr>
            </w:pPr>
            <w:bookmarkStart w:id="75" w:name="_Toc63101639"/>
            <w:r w:rsidRPr="003B21A1">
              <w:rPr>
                <w:rFonts w:ascii="Times New Roman" w:hAnsi="Times New Roman"/>
                <w:bCs/>
              </w:rPr>
              <w:t>Documentación del sistema.</w:t>
            </w:r>
            <w:bookmarkEnd w:id="75"/>
          </w:p>
        </w:tc>
        <w:tc>
          <w:tcPr>
            <w:tcW w:w="2942" w:type="dxa"/>
          </w:tcPr>
          <w:p w14:paraId="7B698EFF" w14:textId="77777777" w:rsidR="008E28EB" w:rsidRPr="003B21A1" w:rsidRDefault="008E28EB" w:rsidP="003B21A1">
            <w:pPr>
              <w:keepNext/>
              <w:keepLines/>
              <w:spacing w:line="360" w:lineRule="auto"/>
              <w:jc w:val="both"/>
              <w:outlineLvl w:val="0"/>
              <w:rPr>
                <w:rFonts w:ascii="Times New Roman" w:hAnsi="Times New Roman"/>
                <w:bCs/>
              </w:rPr>
            </w:pPr>
            <w:bookmarkStart w:id="76" w:name="_Toc63101640"/>
            <w:r w:rsidRPr="003B21A1">
              <w:rPr>
                <w:rFonts w:ascii="Times New Roman" w:hAnsi="Times New Roman"/>
                <w:bCs/>
              </w:rPr>
              <w:t>Elaborar el manual de usuario y técnico.</w:t>
            </w:r>
            <w:bookmarkEnd w:id="76"/>
          </w:p>
        </w:tc>
        <w:tc>
          <w:tcPr>
            <w:tcW w:w="2943" w:type="dxa"/>
          </w:tcPr>
          <w:p w14:paraId="1B9FD8E8" w14:textId="4D5B43D7" w:rsidR="008E28EB" w:rsidRPr="003B21A1" w:rsidRDefault="008C3735" w:rsidP="003B21A1">
            <w:pPr>
              <w:keepNext/>
              <w:keepLines/>
              <w:spacing w:line="360" w:lineRule="auto"/>
              <w:jc w:val="center"/>
              <w:outlineLvl w:val="0"/>
              <w:rPr>
                <w:rFonts w:ascii="Times New Roman" w:hAnsi="Times New Roman"/>
                <w:bCs/>
              </w:rPr>
            </w:pPr>
            <w:bookmarkStart w:id="77" w:name="_Toc63101641"/>
            <w:r w:rsidRPr="003B21A1">
              <w:rPr>
                <w:rFonts w:ascii="Times New Roman" w:hAnsi="Times New Roman"/>
                <w:bCs/>
              </w:rPr>
              <w:t>Desarrollador</w:t>
            </w:r>
            <w:bookmarkEnd w:id="77"/>
          </w:p>
        </w:tc>
      </w:tr>
      <w:tr w:rsidR="008E28EB" w:rsidRPr="003B21A1" w14:paraId="242C8FFD" w14:textId="77777777" w:rsidTr="008E28EB">
        <w:tc>
          <w:tcPr>
            <w:tcW w:w="2942" w:type="dxa"/>
          </w:tcPr>
          <w:p w14:paraId="6238B514" w14:textId="77777777" w:rsidR="008E28EB" w:rsidRPr="003B21A1" w:rsidRDefault="008E28EB" w:rsidP="003B21A1">
            <w:pPr>
              <w:keepNext/>
              <w:keepLines/>
              <w:spacing w:line="360" w:lineRule="auto"/>
              <w:jc w:val="both"/>
              <w:outlineLvl w:val="0"/>
              <w:rPr>
                <w:rFonts w:ascii="Times New Roman" w:hAnsi="Times New Roman"/>
                <w:bCs/>
              </w:rPr>
            </w:pPr>
            <w:bookmarkStart w:id="78" w:name="_Toc63101642"/>
            <w:r w:rsidRPr="003B21A1">
              <w:rPr>
                <w:rFonts w:ascii="Times New Roman" w:hAnsi="Times New Roman"/>
                <w:lang w:eastAsia="es-EC"/>
              </w:rPr>
              <w:t>Despliegue del sistema en el servidor web.</w:t>
            </w:r>
            <w:bookmarkEnd w:id="78"/>
          </w:p>
        </w:tc>
        <w:tc>
          <w:tcPr>
            <w:tcW w:w="2942" w:type="dxa"/>
          </w:tcPr>
          <w:p w14:paraId="3487A472" w14:textId="6D4C9630" w:rsidR="008E28EB" w:rsidRPr="003B21A1" w:rsidRDefault="008E28EB" w:rsidP="003B21A1">
            <w:pPr>
              <w:keepNext/>
              <w:keepLines/>
              <w:spacing w:line="360" w:lineRule="auto"/>
              <w:jc w:val="both"/>
              <w:outlineLvl w:val="0"/>
              <w:rPr>
                <w:rFonts w:ascii="Times New Roman" w:hAnsi="Times New Roman"/>
                <w:bCs/>
              </w:rPr>
            </w:pPr>
            <w:bookmarkStart w:id="79" w:name="_Toc63101643"/>
            <w:r w:rsidRPr="003B21A1">
              <w:rPr>
                <w:rFonts w:ascii="Times New Roman" w:hAnsi="Times New Roman"/>
                <w:bCs/>
              </w:rPr>
              <w:t xml:space="preserve">Instalación y despliegue del sistema en el servidor gratuito </w:t>
            </w:r>
            <w:proofErr w:type="spellStart"/>
            <w:r w:rsidR="000061DC">
              <w:rPr>
                <w:rFonts w:ascii="Times New Roman" w:hAnsi="Times New Roman"/>
                <w:bCs/>
              </w:rPr>
              <w:t>H</w:t>
            </w:r>
            <w:r w:rsidRPr="003B21A1">
              <w:rPr>
                <w:rFonts w:ascii="Times New Roman" w:hAnsi="Times New Roman"/>
                <w:bCs/>
              </w:rPr>
              <w:t>eroku</w:t>
            </w:r>
            <w:proofErr w:type="spellEnd"/>
            <w:r w:rsidR="000061DC">
              <w:rPr>
                <w:rFonts w:ascii="Times New Roman" w:hAnsi="Times New Roman"/>
                <w:bCs/>
              </w:rPr>
              <w:t xml:space="preserve"> y AWS</w:t>
            </w:r>
            <w:r w:rsidRPr="003B21A1">
              <w:rPr>
                <w:rFonts w:ascii="Times New Roman" w:hAnsi="Times New Roman"/>
                <w:bCs/>
              </w:rPr>
              <w:t>.</w:t>
            </w:r>
            <w:bookmarkEnd w:id="79"/>
          </w:p>
        </w:tc>
        <w:tc>
          <w:tcPr>
            <w:tcW w:w="2943" w:type="dxa"/>
          </w:tcPr>
          <w:p w14:paraId="52BC7DA2" w14:textId="19075ABE" w:rsidR="008E28EB" w:rsidRPr="003B21A1" w:rsidRDefault="008C3735" w:rsidP="003B21A1">
            <w:pPr>
              <w:keepNext/>
              <w:keepLines/>
              <w:spacing w:line="360" w:lineRule="auto"/>
              <w:jc w:val="center"/>
              <w:outlineLvl w:val="0"/>
              <w:rPr>
                <w:rFonts w:ascii="Times New Roman" w:hAnsi="Times New Roman"/>
                <w:bCs/>
              </w:rPr>
            </w:pPr>
            <w:bookmarkStart w:id="80" w:name="_Toc63101644"/>
            <w:r w:rsidRPr="003B21A1">
              <w:rPr>
                <w:rFonts w:ascii="Times New Roman" w:hAnsi="Times New Roman"/>
                <w:bCs/>
              </w:rPr>
              <w:t>Desarrollador</w:t>
            </w:r>
            <w:bookmarkEnd w:id="80"/>
          </w:p>
        </w:tc>
      </w:tr>
    </w:tbl>
    <w:p w14:paraId="5C9C921C" w14:textId="196B9808" w:rsidR="008E28EB" w:rsidRPr="00C44DF9" w:rsidRDefault="008E28EB" w:rsidP="003B21A1">
      <w:pPr>
        <w:keepNext/>
        <w:keepLines/>
        <w:spacing w:line="360" w:lineRule="auto"/>
        <w:jc w:val="both"/>
        <w:outlineLvl w:val="0"/>
        <w:rPr>
          <w:bCs/>
          <w:sz w:val="16"/>
          <w:szCs w:val="16"/>
        </w:rPr>
      </w:pPr>
      <w:bookmarkStart w:id="81" w:name="_Toc63101645"/>
      <w:r w:rsidRPr="00C44DF9">
        <w:rPr>
          <w:b/>
          <w:sz w:val="16"/>
          <w:szCs w:val="16"/>
        </w:rPr>
        <w:t xml:space="preserve">Realizado por: </w:t>
      </w:r>
      <w:r w:rsidRPr="00C44DF9">
        <w:rPr>
          <w:bCs/>
          <w:sz w:val="16"/>
          <w:szCs w:val="16"/>
        </w:rPr>
        <w:t>Freddy Lema, 2020</w:t>
      </w:r>
      <w:r w:rsidR="00C44DF9">
        <w:rPr>
          <w:bCs/>
          <w:sz w:val="16"/>
          <w:szCs w:val="16"/>
        </w:rPr>
        <w:t>.</w:t>
      </w:r>
      <w:bookmarkEnd w:id="81"/>
    </w:p>
    <w:p w14:paraId="7D9E14A9" w14:textId="77777777" w:rsidR="008E28EB" w:rsidRPr="008E28EB" w:rsidRDefault="008E28EB" w:rsidP="003B21A1">
      <w:pPr>
        <w:keepNext/>
        <w:keepLines/>
        <w:spacing w:line="360" w:lineRule="auto"/>
        <w:jc w:val="both"/>
        <w:outlineLvl w:val="0"/>
        <w:rPr>
          <w:b/>
          <w:sz w:val="22"/>
          <w:szCs w:val="22"/>
        </w:rPr>
      </w:pPr>
    </w:p>
    <w:p w14:paraId="348B8517" w14:textId="77777777" w:rsidR="008E28EB" w:rsidRPr="008E28EB" w:rsidRDefault="008E28EB" w:rsidP="003B21A1">
      <w:pPr>
        <w:pStyle w:val="Ttulo3"/>
        <w:rPr>
          <w:lang w:eastAsia="es-EC"/>
        </w:rPr>
      </w:pPr>
      <w:bookmarkStart w:id="82" w:name="_Toc63101646"/>
      <w:r w:rsidRPr="008E28EB">
        <w:rPr>
          <w:lang w:eastAsia="es-EC"/>
        </w:rPr>
        <w:t>BurnDown Chart</w:t>
      </w:r>
      <w:bookmarkEnd w:id="82"/>
    </w:p>
    <w:p w14:paraId="677D9A32" w14:textId="77777777" w:rsidR="008E28EB" w:rsidRPr="008E28EB" w:rsidRDefault="008E28EB" w:rsidP="003B21A1">
      <w:pPr>
        <w:spacing w:line="360" w:lineRule="auto"/>
        <w:rPr>
          <w:b/>
          <w:iCs/>
          <w:sz w:val="22"/>
          <w:szCs w:val="22"/>
          <w:lang w:eastAsia="es-EC"/>
        </w:rPr>
      </w:pPr>
    </w:p>
    <w:p w14:paraId="58915E02" w14:textId="77777777" w:rsidR="008E28EB" w:rsidRPr="008E28EB" w:rsidRDefault="008E28EB" w:rsidP="003B21A1">
      <w:pPr>
        <w:spacing w:line="360" w:lineRule="auto"/>
        <w:jc w:val="both"/>
        <w:rPr>
          <w:bCs/>
          <w:iCs/>
          <w:sz w:val="22"/>
          <w:szCs w:val="22"/>
          <w:lang w:eastAsia="es-EC"/>
        </w:rPr>
      </w:pPr>
      <w:r w:rsidRPr="008E28EB">
        <w:rPr>
          <w:bCs/>
          <w:iCs/>
          <w:sz w:val="22"/>
          <w:szCs w:val="22"/>
          <w:lang w:eastAsia="es-EC"/>
        </w:rPr>
        <w:t>Al finalizar el desarrollo del Sprint Backlog se presenta a continuación la Figura, que representa el progreso del proyecto a lo largo del tiempo de desarrollo, es parte esencial de cualquier proyecto ágil y es una forma simple y clara de mostrar lo que ocurre en cada sprint.</w:t>
      </w:r>
    </w:p>
    <w:p w14:paraId="5BD05781" w14:textId="77777777" w:rsidR="008E28EB" w:rsidRPr="008E28EB" w:rsidRDefault="008E28EB" w:rsidP="003B21A1">
      <w:pPr>
        <w:spacing w:line="360" w:lineRule="auto"/>
        <w:jc w:val="both"/>
        <w:rPr>
          <w:bCs/>
          <w:iCs/>
          <w:sz w:val="22"/>
          <w:szCs w:val="22"/>
          <w:lang w:eastAsia="es-EC"/>
        </w:rPr>
      </w:pPr>
    </w:p>
    <w:p w14:paraId="7041D7E6" w14:textId="246C2A8B" w:rsidR="00EA2833" w:rsidRDefault="008E28EB" w:rsidP="00EA2833">
      <w:pPr>
        <w:spacing w:line="360" w:lineRule="auto"/>
        <w:jc w:val="both"/>
        <w:rPr>
          <w:bCs/>
          <w:iCs/>
          <w:sz w:val="22"/>
          <w:szCs w:val="22"/>
          <w:lang w:eastAsia="es-EC"/>
        </w:rPr>
      </w:pPr>
      <w:r w:rsidRPr="008E28EB">
        <w:rPr>
          <w:bCs/>
          <w:iCs/>
          <w:sz w:val="22"/>
          <w:szCs w:val="22"/>
          <w:lang w:eastAsia="es-EC"/>
        </w:rPr>
        <w:t>E</w:t>
      </w:r>
      <w:r w:rsidR="00C44DF9">
        <w:rPr>
          <w:bCs/>
          <w:iCs/>
          <w:sz w:val="22"/>
          <w:szCs w:val="22"/>
          <w:lang w:eastAsia="es-EC"/>
        </w:rPr>
        <w:t>l</w:t>
      </w:r>
      <w:r w:rsidRPr="008E28EB">
        <w:rPr>
          <w:bCs/>
          <w:iCs/>
          <w:sz w:val="22"/>
          <w:szCs w:val="22"/>
          <w:lang w:eastAsia="es-EC"/>
        </w:rPr>
        <w:t xml:space="preserve"> </w:t>
      </w:r>
      <w:r w:rsidR="00C44DF9" w:rsidRPr="00C44DF9">
        <w:rPr>
          <w:b/>
          <w:iCs/>
          <w:sz w:val="22"/>
          <w:szCs w:val="22"/>
          <w:lang w:eastAsia="es-EC"/>
        </w:rPr>
        <w:t>G</w:t>
      </w:r>
      <w:r w:rsidRPr="00C44DF9">
        <w:rPr>
          <w:b/>
          <w:iCs/>
          <w:sz w:val="22"/>
          <w:szCs w:val="22"/>
          <w:lang w:eastAsia="es-EC"/>
        </w:rPr>
        <w:t>ráfico</w:t>
      </w:r>
      <w:r w:rsidR="00C44DF9" w:rsidRPr="00C44DF9">
        <w:rPr>
          <w:b/>
          <w:iCs/>
          <w:sz w:val="22"/>
          <w:szCs w:val="22"/>
          <w:lang w:eastAsia="es-EC"/>
        </w:rPr>
        <w:t xml:space="preserve"> 1-3</w:t>
      </w:r>
      <w:r w:rsidRPr="008E28EB">
        <w:rPr>
          <w:bCs/>
          <w:iCs/>
          <w:sz w:val="22"/>
          <w:szCs w:val="22"/>
          <w:lang w:eastAsia="es-EC"/>
        </w:rPr>
        <w:t xml:space="preserve"> contiene dos líneas que representan los puntos reales (línea roja) y los puntos estimados (línea azul) de cada sprint, es una comparativa que nos ayudará a comprender como avanzó el desarrollo del proyecto</w:t>
      </w:r>
      <w:r w:rsidR="00EA2833">
        <w:rPr>
          <w:bCs/>
          <w:iCs/>
          <w:sz w:val="22"/>
          <w:szCs w:val="22"/>
          <w:lang w:eastAsia="es-EC"/>
        </w:rPr>
        <w:t>.</w:t>
      </w:r>
    </w:p>
    <w:p w14:paraId="64A8DD27" w14:textId="3D390606" w:rsidR="00EA2833" w:rsidRDefault="00EA2833" w:rsidP="00EA2833">
      <w:pPr>
        <w:spacing w:line="360" w:lineRule="auto"/>
        <w:jc w:val="both"/>
        <w:rPr>
          <w:bCs/>
          <w:iCs/>
          <w:sz w:val="22"/>
          <w:szCs w:val="22"/>
          <w:lang w:eastAsia="es-EC"/>
        </w:rPr>
      </w:pPr>
    </w:p>
    <w:p w14:paraId="4FA8DA63" w14:textId="77777777" w:rsidR="00EA2833" w:rsidRPr="008E28EB" w:rsidRDefault="00EA2833" w:rsidP="00EA2833">
      <w:pPr>
        <w:spacing w:line="360" w:lineRule="auto"/>
        <w:jc w:val="both"/>
        <w:rPr>
          <w:bCs/>
          <w:iCs/>
          <w:sz w:val="22"/>
          <w:szCs w:val="22"/>
          <w:lang w:eastAsia="es-EC"/>
        </w:rPr>
      </w:pPr>
    </w:p>
    <w:p w14:paraId="1E8BFBF4" w14:textId="77777777" w:rsidR="008E28EB" w:rsidRPr="008E28EB" w:rsidRDefault="008E28EB" w:rsidP="003B21A1">
      <w:pPr>
        <w:spacing w:line="360" w:lineRule="auto"/>
        <w:rPr>
          <w:b/>
          <w:iCs/>
          <w:sz w:val="22"/>
          <w:szCs w:val="22"/>
          <w:lang w:eastAsia="es-EC"/>
        </w:rPr>
      </w:pPr>
      <w:r w:rsidRPr="008E28EB">
        <w:rPr>
          <w:b/>
          <w:iCs/>
          <w:noProof/>
          <w:sz w:val="22"/>
          <w:szCs w:val="22"/>
          <w:lang w:eastAsia="es-EC"/>
        </w:rPr>
        <w:lastRenderedPageBreak/>
        <w:drawing>
          <wp:inline distT="0" distB="0" distL="0" distR="0" wp14:anchorId="64C1914B" wp14:editId="70EFDE88">
            <wp:extent cx="5723255" cy="2751993"/>
            <wp:effectExtent l="0" t="0" r="17145" b="1714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B4D7B94" w14:textId="105113CA" w:rsidR="008E28EB" w:rsidRDefault="00C44DF9" w:rsidP="00C44DF9">
      <w:pPr>
        <w:pStyle w:val="Descripcin"/>
        <w:rPr>
          <w:i w:val="0"/>
          <w:iCs w:val="0"/>
          <w:sz w:val="22"/>
          <w:szCs w:val="22"/>
        </w:rPr>
      </w:pPr>
      <w:r w:rsidRPr="00C44DF9">
        <w:rPr>
          <w:b/>
          <w:bCs/>
          <w:i w:val="0"/>
          <w:iCs w:val="0"/>
          <w:sz w:val="22"/>
          <w:szCs w:val="22"/>
        </w:rPr>
        <w:t xml:space="preserve">Gráfico </w:t>
      </w:r>
      <w:r w:rsidRPr="00C44DF9">
        <w:rPr>
          <w:b/>
          <w:bCs/>
          <w:i w:val="0"/>
          <w:iCs w:val="0"/>
          <w:sz w:val="22"/>
          <w:szCs w:val="22"/>
        </w:rPr>
        <w:fldChar w:fldCharType="begin"/>
      </w:r>
      <w:r w:rsidRPr="00C44DF9">
        <w:rPr>
          <w:b/>
          <w:bCs/>
          <w:i w:val="0"/>
          <w:iCs w:val="0"/>
          <w:sz w:val="22"/>
          <w:szCs w:val="22"/>
        </w:rPr>
        <w:instrText xml:space="preserve"> SEQ Gráfico \* ARABIC </w:instrText>
      </w:r>
      <w:r w:rsidRPr="00C44DF9">
        <w:rPr>
          <w:b/>
          <w:bCs/>
          <w:i w:val="0"/>
          <w:iCs w:val="0"/>
          <w:sz w:val="22"/>
          <w:szCs w:val="22"/>
        </w:rPr>
        <w:fldChar w:fldCharType="separate"/>
      </w:r>
      <w:r w:rsidR="00D540E1">
        <w:rPr>
          <w:b/>
          <w:bCs/>
          <w:i w:val="0"/>
          <w:iCs w:val="0"/>
          <w:noProof/>
          <w:sz w:val="22"/>
          <w:szCs w:val="22"/>
        </w:rPr>
        <w:t>1</w:t>
      </w:r>
      <w:r w:rsidRPr="00C44DF9">
        <w:rPr>
          <w:b/>
          <w:bCs/>
          <w:i w:val="0"/>
          <w:iCs w:val="0"/>
          <w:sz w:val="22"/>
          <w:szCs w:val="22"/>
        </w:rPr>
        <w:fldChar w:fldCharType="end"/>
      </w:r>
      <w:r w:rsidRPr="00C44DF9">
        <w:rPr>
          <w:b/>
          <w:bCs/>
          <w:i w:val="0"/>
          <w:iCs w:val="0"/>
          <w:sz w:val="22"/>
          <w:szCs w:val="22"/>
        </w:rPr>
        <w:t xml:space="preserve">-3: </w:t>
      </w:r>
      <w:proofErr w:type="spellStart"/>
      <w:r w:rsidRPr="00C44DF9">
        <w:rPr>
          <w:i w:val="0"/>
          <w:iCs w:val="0"/>
          <w:sz w:val="22"/>
          <w:szCs w:val="22"/>
        </w:rPr>
        <w:t>Burndown</w:t>
      </w:r>
      <w:proofErr w:type="spellEnd"/>
      <w:r w:rsidRPr="00C44DF9">
        <w:rPr>
          <w:i w:val="0"/>
          <w:iCs w:val="0"/>
          <w:sz w:val="22"/>
          <w:szCs w:val="22"/>
        </w:rPr>
        <w:t xml:space="preserve"> Chart.</w:t>
      </w:r>
    </w:p>
    <w:p w14:paraId="5EFDF985" w14:textId="34F0EAC7" w:rsidR="00C44DF9" w:rsidRPr="00C44DF9" w:rsidRDefault="00C44DF9" w:rsidP="00C44DF9">
      <w:pPr>
        <w:keepNext/>
        <w:keepLines/>
        <w:spacing w:line="360" w:lineRule="auto"/>
        <w:jc w:val="both"/>
        <w:outlineLvl w:val="0"/>
        <w:rPr>
          <w:bCs/>
          <w:sz w:val="16"/>
          <w:szCs w:val="16"/>
        </w:rPr>
      </w:pPr>
      <w:bookmarkStart w:id="83" w:name="_Toc63101647"/>
      <w:r w:rsidRPr="00C44DF9">
        <w:rPr>
          <w:b/>
          <w:sz w:val="16"/>
          <w:szCs w:val="16"/>
        </w:rPr>
        <w:t xml:space="preserve">Realizado por: </w:t>
      </w:r>
      <w:r w:rsidRPr="00C44DF9">
        <w:rPr>
          <w:bCs/>
          <w:sz w:val="16"/>
          <w:szCs w:val="16"/>
        </w:rPr>
        <w:t>Freddy Lema, 2020</w:t>
      </w:r>
      <w:r>
        <w:rPr>
          <w:bCs/>
          <w:sz w:val="16"/>
          <w:szCs w:val="16"/>
        </w:rPr>
        <w:t>.</w:t>
      </w:r>
      <w:bookmarkEnd w:id="83"/>
    </w:p>
    <w:p w14:paraId="6DE5B986" w14:textId="77777777" w:rsidR="00C44DF9" w:rsidRPr="00C44DF9" w:rsidRDefault="00C44DF9" w:rsidP="00C44DF9">
      <w:pPr>
        <w:pStyle w:val="Descripcin"/>
        <w:rPr>
          <w:b/>
          <w:bCs/>
          <w:i w:val="0"/>
          <w:iCs w:val="0"/>
          <w:sz w:val="21"/>
          <w:szCs w:val="20"/>
          <w:lang w:eastAsia="es-EC"/>
        </w:rPr>
      </w:pPr>
    </w:p>
    <w:p w14:paraId="668AE8F4" w14:textId="7DFF2B30" w:rsidR="008E28EB" w:rsidRDefault="008E28EB" w:rsidP="003B21A1">
      <w:pPr>
        <w:spacing w:line="360" w:lineRule="auto"/>
        <w:rPr>
          <w:b/>
          <w:iCs/>
          <w:sz w:val="22"/>
          <w:szCs w:val="22"/>
          <w:lang w:eastAsia="es-EC"/>
        </w:rPr>
      </w:pPr>
    </w:p>
    <w:p w14:paraId="4128D9A2" w14:textId="5731E5CE" w:rsidR="002E7204" w:rsidRDefault="002E7204" w:rsidP="003B21A1">
      <w:pPr>
        <w:spacing w:line="360" w:lineRule="auto"/>
        <w:rPr>
          <w:b/>
          <w:iCs/>
          <w:sz w:val="22"/>
          <w:szCs w:val="22"/>
          <w:lang w:eastAsia="es-EC"/>
        </w:rPr>
      </w:pPr>
    </w:p>
    <w:p w14:paraId="3049F464" w14:textId="20317107" w:rsidR="002E7204" w:rsidRDefault="002E7204" w:rsidP="003B21A1">
      <w:pPr>
        <w:spacing w:line="360" w:lineRule="auto"/>
        <w:rPr>
          <w:b/>
          <w:iCs/>
          <w:sz w:val="22"/>
          <w:szCs w:val="22"/>
          <w:lang w:eastAsia="es-EC"/>
        </w:rPr>
      </w:pPr>
    </w:p>
    <w:p w14:paraId="23C9E513" w14:textId="1365C0FA" w:rsidR="002E7204" w:rsidRDefault="002E7204" w:rsidP="003B21A1">
      <w:pPr>
        <w:spacing w:line="360" w:lineRule="auto"/>
        <w:rPr>
          <w:b/>
          <w:iCs/>
          <w:sz w:val="22"/>
          <w:szCs w:val="22"/>
          <w:lang w:eastAsia="es-EC"/>
        </w:rPr>
      </w:pPr>
    </w:p>
    <w:p w14:paraId="41A8FDB4" w14:textId="02381A6E" w:rsidR="002E7204" w:rsidRDefault="002E7204" w:rsidP="003B21A1">
      <w:pPr>
        <w:spacing w:line="360" w:lineRule="auto"/>
        <w:rPr>
          <w:b/>
          <w:iCs/>
          <w:sz w:val="22"/>
          <w:szCs w:val="22"/>
          <w:lang w:eastAsia="es-EC"/>
        </w:rPr>
      </w:pPr>
    </w:p>
    <w:p w14:paraId="3D5AB00C" w14:textId="5B209E24" w:rsidR="00CD7FA7" w:rsidRDefault="00CD7FA7" w:rsidP="003B21A1">
      <w:pPr>
        <w:spacing w:line="360" w:lineRule="auto"/>
        <w:rPr>
          <w:b/>
          <w:iCs/>
          <w:sz w:val="22"/>
          <w:szCs w:val="22"/>
          <w:lang w:eastAsia="es-EC"/>
        </w:rPr>
      </w:pPr>
    </w:p>
    <w:p w14:paraId="0D5FBD7F" w14:textId="2CF572A0" w:rsidR="00CD7FA7" w:rsidRDefault="00CD7FA7" w:rsidP="003B21A1">
      <w:pPr>
        <w:spacing w:line="360" w:lineRule="auto"/>
        <w:rPr>
          <w:b/>
          <w:iCs/>
          <w:sz w:val="22"/>
          <w:szCs w:val="22"/>
          <w:lang w:eastAsia="es-EC"/>
        </w:rPr>
      </w:pPr>
    </w:p>
    <w:p w14:paraId="5F3B3485" w14:textId="7D5ACEB2" w:rsidR="00CD7FA7" w:rsidRDefault="00CD7FA7" w:rsidP="003B21A1">
      <w:pPr>
        <w:spacing w:line="360" w:lineRule="auto"/>
        <w:rPr>
          <w:b/>
          <w:iCs/>
          <w:sz w:val="22"/>
          <w:szCs w:val="22"/>
          <w:lang w:eastAsia="es-EC"/>
        </w:rPr>
      </w:pPr>
    </w:p>
    <w:p w14:paraId="1FB87096" w14:textId="01C3EFF4" w:rsidR="00CD7FA7" w:rsidRDefault="00CD7FA7" w:rsidP="003B21A1">
      <w:pPr>
        <w:spacing w:line="360" w:lineRule="auto"/>
        <w:rPr>
          <w:b/>
          <w:iCs/>
          <w:sz w:val="22"/>
          <w:szCs w:val="22"/>
          <w:lang w:eastAsia="es-EC"/>
        </w:rPr>
      </w:pPr>
    </w:p>
    <w:p w14:paraId="54D925BA" w14:textId="77777777" w:rsidR="00CD7FA7" w:rsidRDefault="00CD7FA7" w:rsidP="003B21A1">
      <w:pPr>
        <w:spacing w:line="360" w:lineRule="auto"/>
        <w:rPr>
          <w:b/>
          <w:iCs/>
          <w:sz w:val="22"/>
          <w:szCs w:val="22"/>
          <w:lang w:eastAsia="es-EC"/>
        </w:rPr>
      </w:pPr>
    </w:p>
    <w:p w14:paraId="745FC039" w14:textId="185E539B" w:rsidR="002E7204" w:rsidRDefault="002E7204" w:rsidP="003B21A1">
      <w:pPr>
        <w:spacing w:line="360" w:lineRule="auto"/>
        <w:rPr>
          <w:b/>
          <w:iCs/>
          <w:sz w:val="22"/>
          <w:szCs w:val="22"/>
          <w:lang w:eastAsia="es-EC"/>
        </w:rPr>
      </w:pPr>
    </w:p>
    <w:p w14:paraId="75BA0F63" w14:textId="7DED3E00" w:rsidR="002E7204" w:rsidRDefault="002E7204" w:rsidP="003B21A1">
      <w:pPr>
        <w:spacing w:line="360" w:lineRule="auto"/>
        <w:rPr>
          <w:b/>
          <w:iCs/>
          <w:sz w:val="22"/>
          <w:szCs w:val="22"/>
          <w:lang w:eastAsia="es-EC"/>
        </w:rPr>
      </w:pPr>
    </w:p>
    <w:p w14:paraId="11707BB7" w14:textId="2346DCBF" w:rsidR="002E7204" w:rsidRDefault="002E7204" w:rsidP="003B21A1">
      <w:pPr>
        <w:spacing w:line="360" w:lineRule="auto"/>
        <w:rPr>
          <w:b/>
          <w:iCs/>
          <w:sz w:val="22"/>
          <w:szCs w:val="22"/>
          <w:lang w:eastAsia="es-EC"/>
        </w:rPr>
      </w:pPr>
    </w:p>
    <w:p w14:paraId="708F46E1" w14:textId="439F081F" w:rsidR="002E7204" w:rsidRDefault="002E7204" w:rsidP="003B21A1">
      <w:pPr>
        <w:spacing w:line="360" w:lineRule="auto"/>
        <w:rPr>
          <w:b/>
          <w:iCs/>
          <w:sz w:val="22"/>
          <w:szCs w:val="22"/>
          <w:lang w:eastAsia="es-EC"/>
        </w:rPr>
      </w:pPr>
    </w:p>
    <w:p w14:paraId="470753C5" w14:textId="7F25837B" w:rsidR="002E7204" w:rsidRDefault="002E7204" w:rsidP="003B21A1">
      <w:pPr>
        <w:spacing w:line="360" w:lineRule="auto"/>
        <w:rPr>
          <w:b/>
          <w:iCs/>
          <w:sz w:val="22"/>
          <w:szCs w:val="22"/>
          <w:lang w:eastAsia="es-EC"/>
        </w:rPr>
      </w:pPr>
    </w:p>
    <w:p w14:paraId="5D31FA7F" w14:textId="6163BADE" w:rsidR="002E7204" w:rsidRDefault="002E7204" w:rsidP="003B21A1">
      <w:pPr>
        <w:spacing w:line="360" w:lineRule="auto"/>
        <w:rPr>
          <w:b/>
          <w:iCs/>
          <w:sz w:val="22"/>
          <w:szCs w:val="22"/>
          <w:lang w:eastAsia="es-EC"/>
        </w:rPr>
      </w:pPr>
    </w:p>
    <w:p w14:paraId="4A04C398" w14:textId="33D07C1B" w:rsidR="002E7204" w:rsidRDefault="002E7204" w:rsidP="003B21A1">
      <w:pPr>
        <w:spacing w:line="360" w:lineRule="auto"/>
        <w:rPr>
          <w:b/>
          <w:iCs/>
          <w:sz w:val="22"/>
          <w:szCs w:val="22"/>
          <w:lang w:eastAsia="es-EC"/>
        </w:rPr>
      </w:pPr>
    </w:p>
    <w:p w14:paraId="6035E223" w14:textId="0E3139C0" w:rsidR="002E7204" w:rsidRDefault="002E7204" w:rsidP="003B21A1">
      <w:pPr>
        <w:spacing w:line="360" w:lineRule="auto"/>
        <w:rPr>
          <w:b/>
          <w:iCs/>
          <w:sz w:val="22"/>
          <w:szCs w:val="22"/>
          <w:lang w:eastAsia="es-EC"/>
        </w:rPr>
      </w:pPr>
    </w:p>
    <w:p w14:paraId="118136D8" w14:textId="77777777" w:rsidR="002E7204" w:rsidRPr="008E28EB" w:rsidRDefault="002E7204" w:rsidP="003B21A1">
      <w:pPr>
        <w:spacing w:line="360" w:lineRule="auto"/>
        <w:rPr>
          <w:b/>
          <w:iCs/>
          <w:sz w:val="22"/>
          <w:szCs w:val="22"/>
          <w:lang w:eastAsia="es-EC"/>
        </w:rPr>
      </w:pPr>
    </w:p>
    <w:p w14:paraId="7F0C31F7" w14:textId="0240B29C" w:rsidR="008E28EB" w:rsidRDefault="002E7204" w:rsidP="002E7204">
      <w:pPr>
        <w:pStyle w:val="Ttulo"/>
        <w:rPr>
          <w:rFonts w:eastAsia="Calibri"/>
          <w:sz w:val="22"/>
          <w:szCs w:val="22"/>
        </w:rPr>
      </w:pPr>
      <w:r w:rsidRPr="002E7204">
        <w:rPr>
          <w:rFonts w:eastAsia="Calibri"/>
          <w:sz w:val="22"/>
          <w:szCs w:val="22"/>
        </w:rPr>
        <w:lastRenderedPageBreak/>
        <w:t>CAPITULO IV</w:t>
      </w:r>
    </w:p>
    <w:p w14:paraId="2DC05D2B" w14:textId="77777777" w:rsidR="002E7204" w:rsidRPr="002E7204" w:rsidRDefault="002E7204" w:rsidP="002E7204">
      <w:pPr>
        <w:pStyle w:val="Textoindependiente"/>
        <w:rPr>
          <w:rFonts w:eastAsia="Calibri"/>
          <w:lang w:val="es-ES"/>
        </w:rPr>
      </w:pPr>
    </w:p>
    <w:p w14:paraId="03330126" w14:textId="31C17074" w:rsidR="008E28EB" w:rsidRDefault="002E7204" w:rsidP="002E7204">
      <w:pPr>
        <w:pStyle w:val="Ttulo1"/>
        <w:rPr>
          <w:lang w:val="es-ES"/>
        </w:rPr>
      </w:pPr>
      <w:bookmarkStart w:id="84" w:name="_Toc63101648"/>
      <w:r w:rsidRPr="002E7204">
        <w:rPr>
          <w:lang w:val="es-ES"/>
        </w:rPr>
        <w:t>Marco de evaluación y análisis de resultados.</w:t>
      </w:r>
      <w:bookmarkEnd w:id="84"/>
    </w:p>
    <w:p w14:paraId="79D64A0A" w14:textId="2CE367FB" w:rsidR="002E7204" w:rsidRDefault="002E7204" w:rsidP="002E7204">
      <w:pPr>
        <w:rPr>
          <w:lang w:val="es-ES"/>
        </w:rPr>
      </w:pPr>
    </w:p>
    <w:p w14:paraId="2B18D5E3" w14:textId="1AE594F2" w:rsidR="002E7204" w:rsidRDefault="002E7204" w:rsidP="0049135B">
      <w:pPr>
        <w:jc w:val="both"/>
        <w:rPr>
          <w:lang w:val="es-ES"/>
        </w:rPr>
      </w:pPr>
    </w:p>
    <w:p w14:paraId="1D3A18CF" w14:textId="4F855113" w:rsidR="0049135B" w:rsidRPr="00CC7EAE" w:rsidRDefault="002E7204" w:rsidP="0049135B">
      <w:pPr>
        <w:spacing w:line="360" w:lineRule="auto"/>
        <w:jc w:val="both"/>
        <w:rPr>
          <w:rStyle w:val="acopre"/>
          <w:rFonts w:eastAsia="Calibri"/>
          <w:sz w:val="22"/>
          <w:szCs w:val="22"/>
        </w:rPr>
      </w:pPr>
      <w:r w:rsidRPr="00CC7EAE">
        <w:rPr>
          <w:sz w:val="22"/>
          <w:szCs w:val="22"/>
          <w:lang w:val="es-ES"/>
        </w:rPr>
        <w:t xml:space="preserve">En </w:t>
      </w:r>
      <w:r w:rsidR="008C296E">
        <w:rPr>
          <w:sz w:val="22"/>
          <w:szCs w:val="22"/>
          <w:lang w:val="es-ES"/>
        </w:rPr>
        <w:t xml:space="preserve">el capitulo del marco de evaluación y análisis de los resultado </w:t>
      </w:r>
      <w:r w:rsidRPr="00CC7EAE">
        <w:rPr>
          <w:sz w:val="22"/>
          <w:szCs w:val="22"/>
          <w:lang w:val="es-ES"/>
        </w:rPr>
        <w:t>se dan a conocer los resultados obtenidos</w:t>
      </w:r>
      <w:r w:rsidR="0049135B" w:rsidRPr="00CC7EAE">
        <w:rPr>
          <w:sz w:val="22"/>
          <w:szCs w:val="22"/>
          <w:lang w:val="es-ES"/>
        </w:rPr>
        <w:t xml:space="preserve"> </w:t>
      </w:r>
      <w:r w:rsidR="008C296E">
        <w:rPr>
          <w:sz w:val="22"/>
          <w:szCs w:val="22"/>
          <w:lang w:val="es-ES"/>
        </w:rPr>
        <w:t xml:space="preserve">a través de la aplicación de las metodologías y tecnologías que se especificaron para </w:t>
      </w:r>
      <w:r w:rsidR="0049135B" w:rsidRPr="00CC7EAE">
        <w:rPr>
          <w:sz w:val="22"/>
          <w:szCs w:val="22"/>
          <w:lang w:val="es-ES"/>
        </w:rPr>
        <w:t xml:space="preserve">el </w:t>
      </w:r>
      <w:r w:rsidR="008C296E">
        <w:rPr>
          <w:sz w:val="22"/>
          <w:szCs w:val="22"/>
          <w:lang w:val="es-ES"/>
        </w:rPr>
        <w:t xml:space="preserve">desarrollo del </w:t>
      </w:r>
      <w:r w:rsidR="0049135B" w:rsidRPr="00CC7EAE">
        <w:rPr>
          <w:sz w:val="22"/>
          <w:szCs w:val="22"/>
          <w:lang w:val="es-ES"/>
        </w:rPr>
        <w:t xml:space="preserve">proyecto, el trabajo de titulación denominado como </w:t>
      </w:r>
      <w:r w:rsidRPr="00CC7EAE">
        <w:rPr>
          <w:b/>
          <w:bCs/>
          <w:sz w:val="22"/>
          <w:szCs w:val="22"/>
          <w:lang w:val="es-ES"/>
        </w:rPr>
        <w:t>“DESARROLLO DE UN SISTEMA WEB PARA LA GESTIÓN DEL RECICLAJE EN LA CIUDAD DE RIOBAMBA UTILIZANDO LA TECNOLOGÍA DE BASE DE DATOS NO-SQL Y EL FRAMEWORK EXPRESS”</w:t>
      </w:r>
      <w:r w:rsidRPr="00CC7EAE">
        <w:rPr>
          <w:sz w:val="22"/>
          <w:szCs w:val="22"/>
          <w:lang w:val="es-ES"/>
        </w:rPr>
        <w:t xml:space="preserve">, </w:t>
      </w:r>
      <w:r w:rsidR="0049135B" w:rsidRPr="00CC7EAE">
        <w:rPr>
          <w:sz w:val="22"/>
          <w:szCs w:val="22"/>
          <w:lang w:val="es-ES"/>
        </w:rPr>
        <w:t xml:space="preserve">fue evaluado bajo el parámetro de usabilidad del estándar ISO/IEC 9126-3 a través de la técnica de la encuesta misma que se realizó a integrantes </w:t>
      </w:r>
      <w:r w:rsidR="007C3541" w:rsidRPr="00CC7EAE">
        <w:rPr>
          <w:sz w:val="22"/>
          <w:szCs w:val="22"/>
          <w:lang w:val="es-ES"/>
        </w:rPr>
        <w:t xml:space="preserve">que forman parte de la asociación </w:t>
      </w:r>
      <w:r w:rsidR="007C3541" w:rsidRPr="00CC7EAE">
        <w:rPr>
          <w:rStyle w:val="acopre"/>
          <w:rFonts w:eastAsia="Calibri"/>
          <w:sz w:val="22"/>
          <w:szCs w:val="22"/>
        </w:rPr>
        <w:t>ASORMALIM</w:t>
      </w:r>
      <w:r w:rsidR="00D22A75" w:rsidRPr="00CC7EAE">
        <w:rPr>
          <w:rStyle w:val="acopre"/>
          <w:rFonts w:eastAsia="Calibri"/>
          <w:sz w:val="22"/>
          <w:szCs w:val="22"/>
        </w:rPr>
        <w:t>.</w:t>
      </w:r>
    </w:p>
    <w:p w14:paraId="03CBD4C4" w14:textId="3DAE15B5" w:rsidR="00D22A75" w:rsidRPr="00CC7EAE" w:rsidRDefault="00D22A75" w:rsidP="0049135B">
      <w:pPr>
        <w:spacing w:line="360" w:lineRule="auto"/>
        <w:jc w:val="both"/>
        <w:rPr>
          <w:rStyle w:val="acopre"/>
          <w:rFonts w:eastAsia="Calibri"/>
          <w:sz w:val="22"/>
          <w:szCs w:val="22"/>
        </w:rPr>
      </w:pPr>
    </w:p>
    <w:p w14:paraId="2A7F1655" w14:textId="23C2F81E" w:rsidR="00DC7328" w:rsidRDefault="00A53F1F" w:rsidP="000F5F6E">
      <w:pPr>
        <w:pStyle w:val="Ttulo2"/>
        <w:rPr>
          <w:lang w:val="es-EC"/>
        </w:rPr>
      </w:pPr>
      <w:bookmarkStart w:id="85" w:name="_Toc63101649"/>
      <w:r w:rsidRPr="00A53F1F">
        <w:rPr>
          <w:lang w:val="es-EC"/>
        </w:rPr>
        <w:t>Determinación de</w:t>
      </w:r>
      <w:r>
        <w:rPr>
          <w:lang w:val="es-EC"/>
        </w:rPr>
        <w:t xml:space="preserve"> los</w:t>
      </w:r>
      <w:r w:rsidRPr="00A53F1F">
        <w:rPr>
          <w:lang w:val="es-EC"/>
        </w:rPr>
        <w:t xml:space="preserve"> tipos de usuario y </w:t>
      </w:r>
      <w:r>
        <w:rPr>
          <w:lang w:val="es-EC"/>
        </w:rPr>
        <w:t xml:space="preserve">el </w:t>
      </w:r>
      <w:r w:rsidRPr="00A53F1F">
        <w:rPr>
          <w:lang w:val="es-EC"/>
        </w:rPr>
        <w:t>tamaños de la muestra</w:t>
      </w:r>
      <w:r>
        <w:rPr>
          <w:lang w:val="es-EC"/>
        </w:rPr>
        <w:t xml:space="preserve"> poblacional</w:t>
      </w:r>
      <w:r w:rsidRPr="00A53F1F">
        <w:rPr>
          <w:lang w:val="es-EC"/>
        </w:rPr>
        <w:t>.</w:t>
      </w:r>
      <w:bookmarkEnd w:id="85"/>
    </w:p>
    <w:p w14:paraId="7CEAC665" w14:textId="77777777" w:rsidR="00A53F1F" w:rsidRPr="00CC7EAE" w:rsidRDefault="00A53F1F" w:rsidP="00D22A75">
      <w:pPr>
        <w:spacing w:line="360" w:lineRule="auto"/>
        <w:jc w:val="both"/>
        <w:rPr>
          <w:b/>
          <w:bCs/>
          <w:sz w:val="22"/>
          <w:szCs w:val="22"/>
          <w:lang w:val="es-EC"/>
        </w:rPr>
      </w:pPr>
    </w:p>
    <w:p w14:paraId="7DAD5100" w14:textId="637B3617" w:rsidR="00B55990" w:rsidRDefault="00DC7328" w:rsidP="00D22A75">
      <w:pPr>
        <w:spacing w:line="360" w:lineRule="auto"/>
        <w:jc w:val="both"/>
        <w:rPr>
          <w:sz w:val="22"/>
          <w:szCs w:val="22"/>
          <w:lang w:val="es-EC"/>
        </w:rPr>
      </w:pPr>
      <w:r w:rsidRPr="00CC7EAE">
        <w:rPr>
          <w:sz w:val="22"/>
          <w:szCs w:val="22"/>
          <w:lang w:val="es-EC"/>
        </w:rPr>
        <w:t>Para</w:t>
      </w:r>
      <w:r w:rsidR="005C698A" w:rsidRPr="00CC7EAE">
        <w:rPr>
          <w:sz w:val="22"/>
          <w:szCs w:val="22"/>
          <w:lang w:val="es-EC"/>
        </w:rPr>
        <w:t xml:space="preserve"> </w:t>
      </w:r>
      <w:r w:rsidRPr="00CC7EAE">
        <w:rPr>
          <w:sz w:val="22"/>
          <w:szCs w:val="22"/>
          <w:lang w:val="es-EC"/>
        </w:rPr>
        <w:t xml:space="preserve">la evaluación de la característica </w:t>
      </w:r>
      <w:r w:rsidR="005C698A" w:rsidRPr="00CC7EAE">
        <w:rPr>
          <w:sz w:val="22"/>
          <w:szCs w:val="22"/>
          <w:lang w:val="es-EC"/>
        </w:rPr>
        <w:t xml:space="preserve">de </w:t>
      </w:r>
      <w:r w:rsidRPr="00CC7EAE">
        <w:rPr>
          <w:sz w:val="22"/>
          <w:szCs w:val="22"/>
          <w:lang w:val="es-EC"/>
        </w:rPr>
        <w:t>usabilidad del sistema se empleó encuesta</w:t>
      </w:r>
      <w:r w:rsidR="007E483A" w:rsidRPr="00CC7EAE">
        <w:rPr>
          <w:sz w:val="22"/>
          <w:szCs w:val="22"/>
          <w:lang w:val="es-EC"/>
        </w:rPr>
        <w:t>s</w:t>
      </w:r>
      <w:r w:rsidRPr="00CC7EAE">
        <w:rPr>
          <w:sz w:val="22"/>
          <w:szCs w:val="22"/>
          <w:lang w:val="es-EC"/>
        </w:rPr>
        <w:t>, la</w:t>
      </w:r>
      <w:r w:rsidR="007E483A" w:rsidRPr="00CC7EAE">
        <w:rPr>
          <w:sz w:val="22"/>
          <w:szCs w:val="22"/>
          <w:lang w:val="es-EC"/>
        </w:rPr>
        <w:t>s</w:t>
      </w:r>
      <w:r w:rsidRPr="00CC7EAE">
        <w:rPr>
          <w:sz w:val="22"/>
          <w:szCs w:val="22"/>
          <w:lang w:val="es-EC"/>
        </w:rPr>
        <w:t xml:space="preserve"> cual</w:t>
      </w:r>
      <w:r w:rsidR="007E483A" w:rsidRPr="00CC7EAE">
        <w:rPr>
          <w:sz w:val="22"/>
          <w:szCs w:val="22"/>
          <w:lang w:val="es-EC"/>
        </w:rPr>
        <w:t>es</w:t>
      </w:r>
      <w:r w:rsidRPr="00CC7EAE">
        <w:rPr>
          <w:sz w:val="22"/>
          <w:szCs w:val="22"/>
          <w:lang w:val="es-EC"/>
        </w:rPr>
        <w:t xml:space="preserve"> sirve</w:t>
      </w:r>
      <w:r w:rsidR="007E483A" w:rsidRPr="00CC7EAE">
        <w:rPr>
          <w:sz w:val="22"/>
          <w:szCs w:val="22"/>
          <w:lang w:val="es-EC"/>
        </w:rPr>
        <w:t>n</w:t>
      </w:r>
      <w:r w:rsidRPr="00CC7EAE">
        <w:rPr>
          <w:sz w:val="22"/>
          <w:szCs w:val="22"/>
          <w:lang w:val="es-EC"/>
        </w:rPr>
        <w:t xml:space="preserve"> para recabar la opinión de los usuarios y medir la característica mediante el estandar ISO/IEC 9126-3</w:t>
      </w:r>
      <w:r w:rsidR="00D22A75" w:rsidRPr="00CC7EAE">
        <w:rPr>
          <w:sz w:val="22"/>
          <w:szCs w:val="22"/>
          <w:lang w:val="es-EC"/>
        </w:rPr>
        <w:t>.</w:t>
      </w:r>
      <w:r w:rsidRPr="00CC7EAE">
        <w:rPr>
          <w:sz w:val="22"/>
          <w:szCs w:val="22"/>
          <w:lang w:val="es-EC"/>
        </w:rPr>
        <w:t xml:space="preserve"> </w:t>
      </w:r>
      <w:r w:rsidR="00B55990">
        <w:rPr>
          <w:sz w:val="22"/>
          <w:szCs w:val="22"/>
          <w:lang w:val="es-EC"/>
        </w:rPr>
        <w:t>Con el</w:t>
      </w:r>
      <w:r w:rsidR="000730EF">
        <w:rPr>
          <w:sz w:val="22"/>
          <w:szCs w:val="22"/>
          <w:lang w:val="es-EC"/>
        </w:rPr>
        <w:t xml:space="preserve"> muestreo </w:t>
      </w:r>
      <w:r w:rsidR="001D38A0">
        <w:rPr>
          <w:sz w:val="22"/>
          <w:szCs w:val="22"/>
          <w:lang w:val="es-EC"/>
        </w:rPr>
        <w:t>aleatorio estratificado</w:t>
      </w:r>
      <w:r w:rsidR="000730EF">
        <w:rPr>
          <w:sz w:val="22"/>
          <w:szCs w:val="22"/>
          <w:lang w:val="es-EC"/>
        </w:rPr>
        <w:t xml:space="preserve"> </w:t>
      </w:r>
      <w:r w:rsidR="00B55990">
        <w:rPr>
          <w:sz w:val="22"/>
          <w:szCs w:val="22"/>
          <w:lang w:val="es-EC"/>
        </w:rPr>
        <w:t>se agrupó cada uno de roles</w:t>
      </w:r>
      <w:r w:rsidR="00947DCA">
        <w:rPr>
          <w:sz w:val="22"/>
          <w:szCs w:val="22"/>
          <w:lang w:val="es-EC"/>
        </w:rPr>
        <w:t xml:space="preserve"> de usuario</w:t>
      </w:r>
      <w:r w:rsidR="00B55990">
        <w:rPr>
          <w:sz w:val="22"/>
          <w:szCs w:val="22"/>
          <w:lang w:val="es-EC"/>
        </w:rPr>
        <w:t xml:space="preserve"> que van a utilizar el sistema, debido a que existen 2 los cuales son: recolector y reciclador</w:t>
      </w:r>
      <w:r w:rsidR="00CF08DB" w:rsidRPr="00CC7EAE">
        <w:rPr>
          <w:sz w:val="22"/>
          <w:szCs w:val="22"/>
          <w:lang w:val="es-EC"/>
        </w:rPr>
        <w:t>.</w:t>
      </w:r>
      <w:r w:rsidR="00562439" w:rsidRPr="00CC7EAE">
        <w:rPr>
          <w:sz w:val="22"/>
          <w:szCs w:val="22"/>
          <w:lang w:val="es-EC"/>
        </w:rPr>
        <w:t xml:space="preserve"> </w:t>
      </w:r>
    </w:p>
    <w:p w14:paraId="6B78EF30" w14:textId="505602D1" w:rsidR="00B55990" w:rsidRDefault="00B55990" w:rsidP="00D22A75">
      <w:pPr>
        <w:spacing w:line="360" w:lineRule="auto"/>
        <w:jc w:val="both"/>
        <w:rPr>
          <w:sz w:val="22"/>
          <w:szCs w:val="22"/>
          <w:lang w:val="es-EC"/>
        </w:rPr>
      </w:pPr>
    </w:p>
    <w:p w14:paraId="0EB6FF2B" w14:textId="026B85A2" w:rsidR="009443E9" w:rsidRDefault="009443E9" w:rsidP="00D22A75">
      <w:pPr>
        <w:spacing w:line="360" w:lineRule="auto"/>
        <w:jc w:val="both"/>
        <w:rPr>
          <w:sz w:val="22"/>
          <w:szCs w:val="22"/>
          <w:lang w:val="es-EC"/>
        </w:rPr>
      </w:pPr>
      <w:r>
        <w:rPr>
          <w:sz w:val="22"/>
          <w:szCs w:val="22"/>
          <w:lang w:val="es-EC"/>
        </w:rPr>
        <w:t>A continuación en la tabla se detalla el</w:t>
      </w:r>
      <w:r w:rsidR="001D38A0">
        <w:rPr>
          <w:sz w:val="22"/>
          <w:szCs w:val="22"/>
          <w:lang w:val="es-EC"/>
        </w:rPr>
        <w:t xml:space="preserve"> cálculo de </w:t>
      </w:r>
      <w:r>
        <w:rPr>
          <w:sz w:val="22"/>
          <w:szCs w:val="22"/>
          <w:lang w:val="es-EC"/>
        </w:rPr>
        <w:t>la muestra</w:t>
      </w:r>
      <w:r w:rsidR="001D38A0">
        <w:rPr>
          <w:sz w:val="22"/>
          <w:szCs w:val="22"/>
          <w:lang w:val="es-EC"/>
        </w:rPr>
        <w:t xml:space="preserve"> por estratos de igual tamaño</w:t>
      </w:r>
      <w:r>
        <w:rPr>
          <w:sz w:val="22"/>
          <w:szCs w:val="22"/>
          <w:lang w:val="es-EC"/>
        </w:rPr>
        <w:t>.</w:t>
      </w:r>
    </w:p>
    <w:p w14:paraId="0F22A155" w14:textId="1F716540" w:rsidR="009443E9" w:rsidRDefault="009443E9" w:rsidP="00D22A75">
      <w:pPr>
        <w:spacing w:line="360" w:lineRule="auto"/>
        <w:jc w:val="both"/>
        <w:rPr>
          <w:sz w:val="22"/>
          <w:szCs w:val="22"/>
          <w:lang w:val="es-EC"/>
        </w:rPr>
      </w:pPr>
    </w:p>
    <w:p w14:paraId="5C4604B7" w14:textId="71FE726E" w:rsidR="001E4E3C" w:rsidRPr="001E4E3C" w:rsidRDefault="001E4E3C" w:rsidP="001E4E3C">
      <w:pPr>
        <w:pStyle w:val="Descripcin"/>
        <w:rPr>
          <w:b/>
          <w:bCs/>
          <w:i w:val="0"/>
          <w:iCs w:val="0"/>
          <w:sz w:val="21"/>
          <w:szCs w:val="20"/>
          <w:lang w:val="es-EC"/>
        </w:rPr>
      </w:pPr>
      <w:r w:rsidRPr="001E4E3C">
        <w:rPr>
          <w:b/>
          <w:bCs/>
          <w:i w:val="0"/>
          <w:iCs w:val="0"/>
          <w:sz w:val="22"/>
          <w:szCs w:val="22"/>
        </w:rPr>
        <w:t xml:space="preserve">Tabla </w:t>
      </w:r>
      <w:r w:rsidRPr="001E4E3C">
        <w:rPr>
          <w:b/>
          <w:bCs/>
          <w:i w:val="0"/>
          <w:iCs w:val="0"/>
          <w:sz w:val="22"/>
          <w:szCs w:val="22"/>
        </w:rPr>
        <w:fldChar w:fldCharType="begin"/>
      </w:r>
      <w:r w:rsidRPr="001E4E3C">
        <w:rPr>
          <w:b/>
          <w:bCs/>
          <w:i w:val="0"/>
          <w:iCs w:val="0"/>
          <w:sz w:val="22"/>
          <w:szCs w:val="22"/>
        </w:rPr>
        <w:instrText xml:space="preserve"> SEQ Tabla \* ARABIC </w:instrText>
      </w:r>
      <w:r w:rsidRPr="001E4E3C">
        <w:rPr>
          <w:b/>
          <w:bCs/>
          <w:i w:val="0"/>
          <w:iCs w:val="0"/>
          <w:sz w:val="22"/>
          <w:szCs w:val="22"/>
        </w:rPr>
        <w:fldChar w:fldCharType="separate"/>
      </w:r>
      <w:r w:rsidR="00117432">
        <w:rPr>
          <w:b/>
          <w:bCs/>
          <w:i w:val="0"/>
          <w:iCs w:val="0"/>
          <w:noProof/>
          <w:sz w:val="22"/>
          <w:szCs w:val="22"/>
        </w:rPr>
        <w:t>18</w:t>
      </w:r>
      <w:r w:rsidRPr="001E4E3C">
        <w:rPr>
          <w:b/>
          <w:bCs/>
          <w:i w:val="0"/>
          <w:iCs w:val="0"/>
          <w:sz w:val="22"/>
          <w:szCs w:val="22"/>
        </w:rPr>
        <w:fldChar w:fldCharType="end"/>
      </w:r>
      <w:r w:rsidRPr="001E4E3C">
        <w:rPr>
          <w:b/>
          <w:bCs/>
          <w:i w:val="0"/>
          <w:iCs w:val="0"/>
          <w:sz w:val="22"/>
          <w:szCs w:val="22"/>
        </w:rPr>
        <w:t xml:space="preserve">-4: </w:t>
      </w:r>
      <w:r w:rsidRPr="001E4E3C">
        <w:rPr>
          <w:i w:val="0"/>
          <w:iCs w:val="0"/>
          <w:sz w:val="22"/>
          <w:szCs w:val="22"/>
        </w:rPr>
        <w:t>Cálculo de la muestra por estratos de igual tamaño</w:t>
      </w:r>
    </w:p>
    <w:tbl>
      <w:tblPr>
        <w:tblStyle w:val="Tablaconcuadrcula"/>
        <w:tblW w:w="0" w:type="auto"/>
        <w:tblLook w:val="04A0" w:firstRow="1" w:lastRow="0" w:firstColumn="1" w:lastColumn="0" w:noHBand="0" w:noVBand="1"/>
      </w:tblPr>
      <w:tblGrid>
        <w:gridCol w:w="2943"/>
        <w:gridCol w:w="2943"/>
        <w:gridCol w:w="2943"/>
      </w:tblGrid>
      <w:tr w:rsidR="00B55990" w:rsidRPr="003A6BB3" w14:paraId="2230816A" w14:textId="77777777" w:rsidTr="00B55990">
        <w:tc>
          <w:tcPr>
            <w:tcW w:w="2943" w:type="dxa"/>
          </w:tcPr>
          <w:p w14:paraId="62D1B65C" w14:textId="22C3BB94" w:rsidR="00B55990" w:rsidRPr="003A6BB3" w:rsidRDefault="00B55990" w:rsidP="00D22A75">
            <w:pPr>
              <w:spacing w:line="360" w:lineRule="auto"/>
              <w:jc w:val="both"/>
              <w:rPr>
                <w:rFonts w:ascii="Times New Roman" w:hAnsi="Times New Roman"/>
                <w:lang w:val="es-EC"/>
              </w:rPr>
            </w:pPr>
            <w:r w:rsidRPr="003A6BB3">
              <w:rPr>
                <w:rFonts w:ascii="Times New Roman" w:hAnsi="Times New Roman"/>
                <w:lang w:val="es-EC"/>
              </w:rPr>
              <w:t>L = Estrato</w:t>
            </w:r>
          </w:p>
        </w:tc>
        <w:tc>
          <w:tcPr>
            <w:tcW w:w="2943" w:type="dxa"/>
          </w:tcPr>
          <w:p w14:paraId="224DD5DE" w14:textId="4BA0279A" w:rsidR="00B55990" w:rsidRPr="003A6BB3" w:rsidRDefault="00B55990" w:rsidP="00D22A75">
            <w:pPr>
              <w:spacing w:line="360" w:lineRule="auto"/>
              <w:jc w:val="both"/>
              <w:rPr>
                <w:rFonts w:ascii="Times New Roman" w:hAnsi="Times New Roman"/>
                <w:lang w:val="es-EC"/>
              </w:rPr>
            </w:pPr>
            <w:r w:rsidRPr="003A6BB3">
              <w:rPr>
                <w:rFonts w:ascii="Times New Roman" w:hAnsi="Times New Roman"/>
                <w:lang w:val="es-EC"/>
              </w:rPr>
              <w:t>Estrato</w:t>
            </w:r>
          </w:p>
        </w:tc>
        <w:tc>
          <w:tcPr>
            <w:tcW w:w="2943" w:type="dxa"/>
          </w:tcPr>
          <w:p w14:paraId="1F127573" w14:textId="7397417A" w:rsidR="00B55990" w:rsidRPr="003A6BB3" w:rsidRDefault="00B55990" w:rsidP="00D22A75">
            <w:pPr>
              <w:spacing w:line="360" w:lineRule="auto"/>
              <w:jc w:val="both"/>
              <w:rPr>
                <w:rFonts w:ascii="Times New Roman" w:hAnsi="Times New Roman"/>
                <w:lang w:val="es-EC"/>
              </w:rPr>
            </w:pPr>
            <w:r w:rsidRPr="003A6BB3">
              <w:rPr>
                <w:rFonts w:ascii="Times New Roman" w:hAnsi="Times New Roman"/>
                <w:lang w:val="es-EC"/>
              </w:rPr>
              <w:t>N</w:t>
            </w:r>
            <w:r w:rsidR="009443E9" w:rsidRPr="003A6BB3">
              <w:rPr>
                <w:rFonts w:ascii="Times New Roman" w:hAnsi="Times New Roman"/>
                <w:lang w:val="es-EC"/>
              </w:rPr>
              <w:t>i= Población</w:t>
            </w:r>
          </w:p>
        </w:tc>
      </w:tr>
      <w:tr w:rsidR="00B55990" w:rsidRPr="003A6BB3" w14:paraId="358AC244" w14:textId="77777777" w:rsidTr="00B55990">
        <w:tc>
          <w:tcPr>
            <w:tcW w:w="2943" w:type="dxa"/>
          </w:tcPr>
          <w:p w14:paraId="39E181AC" w14:textId="0CB7CCCD" w:rsidR="00B55990" w:rsidRPr="003A6BB3" w:rsidRDefault="009443E9" w:rsidP="00D22A75">
            <w:pPr>
              <w:spacing w:line="360" w:lineRule="auto"/>
              <w:jc w:val="both"/>
              <w:rPr>
                <w:rFonts w:ascii="Times New Roman" w:hAnsi="Times New Roman"/>
                <w:lang w:val="es-EC"/>
              </w:rPr>
            </w:pPr>
            <w:r w:rsidRPr="003A6BB3">
              <w:rPr>
                <w:rFonts w:ascii="Times New Roman" w:hAnsi="Times New Roman"/>
                <w:lang w:val="es-EC"/>
              </w:rPr>
              <w:t>1</w:t>
            </w:r>
          </w:p>
        </w:tc>
        <w:tc>
          <w:tcPr>
            <w:tcW w:w="2943" w:type="dxa"/>
          </w:tcPr>
          <w:p w14:paraId="1B3865E0" w14:textId="49DE988B" w:rsidR="00B55990" w:rsidRPr="003A6BB3" w:rsidRDefault="009443E9" w:rsidP="00D22A75">
            <w:pPr>
              <w:spacing w:line="360" w:lineRule="auto"/>
              <w:jc w:val="both"/>
              <w:rPr>
                <w:rFonts w:ascii="Times New Roman" w:hAnsi="Times New Roman"/>
                <w:lang w:val="es-EC"/>
              </w:rPr>
            </w:pPr>
            <w:r w:rsidRPr="003A6BB3">
              <w:rPr>
                <w:rFonts w:ascii="Times New Roman" w:hAnsi="Times New Roman"/>
                <w:lang w:val="es-EC"/>
              </w:rPr>
              <w:t>Recolectores</w:t>
            </w:r>
          </w:p>
        </w:tc>
        <w:tc>
          <w:tcPr>
            <w:tcW w:w="2943" w:type="dxa"/>
          </w:tcPr>
          <w:p w14:paraId="5DA8F34D" w14:textId="689B4594" w:rsidR="00B55990" w:rsidRPr="003A6BB3" w:rsidRDefault="009443E9" w:rsidP="00D22A75">
            <w:pPr>
              <w:spacing w:line="360" w:lineRule="auto"/>
              <w:jc w:val="both"/>
              <w:rPr>
                <w:rFonts w:ascii="Times New Roman" w:hAnsi="Times New Roman"/>
                <w:lang w:val="es-EC"/>
              </w:rPr>
            </w:pPr>
            <w:r w:rsidRPr="003A6BB3">
              <w:rPr>
                <w:rFonts w:ascii="Times New Roman" w:hAnsi="Times New Roman"/>
                <w:lang w:val="es-EC"/>
              </w:rPr>
              <w:t>125</w:t>
            </w:r>
          </w:p>
        </w:tc>
      </w:tr>
      <w:tr w:rsidR="00B55990" w:rsidRPr="003A6BB3" w14:paraId="7DEAC501" w14:textId="77777777" w:rsidTr="00B55990">
        <w:tc>
          <w:tcPr>
            <w:tcW w:w="2943" w:type="dxa"/>
          </w:tcPr>
          <w:p w14:paraId="274B76C2" w14:textId="0238821C" w:rsidR="00B55990" w:rsidRPr="003A6BB3" w:rsidRDefault="009443E9" w:rsidP="00D22A75">
            <w:pPr>
              <w:spacing w:line="360" w:lineRule="auto"/>
              <w:jc w:val="both"/>
              <w:rPr>
                <w:rFonts w:ascii="Times New Roman" w:hAnsi="Times New Roman"/>
                <w:lang w:val="es-EC"/>
              </w:rPr>
            </w:pPr>
            <w:r w:rsidRPr="003A6BB3">
              <w:rPr>
                <w:rFonts w:ascii="Times New Roman" w:hAnsi="Times New Roman"/>
                <w:lang w:val="es-EC"/>
              </w:rPr>
              <w:t>2</w:t>
            </w:r>
          </w:p>
        </w:tc>
        <w:tc>
          <w:tcPr>
            <w:tcW w:w="2943" w:type="dxa"/>
          </w:tcPr>
          <w:p w14:paraId="1517B1F8" w14:textId="601C3854" w:rsidR="00B55990" w:rsidRPr="003A6BB3" w:rsidRDefault="009443E9" w:rsidP="00D22A75">
            <w:pPr>
              <w:spacing w:line="360" w:lineRule="auto"/>
              <w:jc w:val="both"/>
              <w:rPr>
                <w:rFonts w:ascii="Times New Roman" w:hAnsi="Times New Roman"/>
                <w:lang w:val="es-EC"/>
              </w:rPr>
            </w:pPr>
            <w:r w:rsidRPr="003A6BB3">
              <w:rPr>
                <w:rFonts w:ascii="Times New Roman" w:hAnsi="Times New Roman"/>
                <w:lang w:val="es-EC"/>
              </w:rPr>
              <w:t>Recicladores</w:t>
            </w:r>
          </w:p>
        </w:tc>
        <w:tc>
          <w:tcPr>
            <w:tcW w:w="2943" w:type="dxa"/>
          </w:tcPr>
          <w:p w14:paraId="49132121" w14:textId="4D35FFB4" w:rsidR="00B55990" w:rsidRPr="003A6BB3" w:rsidRDefault="009443E9" w:rsidP="00D22A75">
            <w:pPr>
              <w:spacing w:line="360" w:lineRule="auto"/>
              <w:jc w:val="both"/>
              <w:rPr>
                <w:rFonts w:ascii="Times New Roman" w:hAnsi="Times New Roman"/>
                <w:lang w:val="es-EC"/>
              </w:rPr>
            </w:pPr>
            <w:r w:rsidRPr="003A6BB3">
              <w:rPr>
                <w:rFonts w:ascii="Times New Roman" w:hAnsi="Times New Roman"/>
                <w:lang w:val="es-EC"/>
              </w:rPr>
              <w:t>15</w:t>
            </w:r>
          </w:p>
        </w:tc>
      </w:tr>
      <w:tr w:rsidR="009443E9" w:rsidRPr="003A6BB3" w14:paraId="62B7D3CC" w14:textId="77777777" w:rsidTr="001A5B23">
        <w:tc>
          <w:tcPr>
            <w:tcW w:w="5886" w:type="dxa"/>
            <w:gridSpan w:val="2"/>
          </w:tcPr>
          <w:p w14:paraId="5BC451E4" w14:textId="19213BCC" w:rsidR="009443E9" w:rsidRPr="003A6BB3" w:rsidRDefault="00947DCA" w:rsidP="00947DCA">
            <w:pPr>
              <w:spacing w:line="360" w:lineRule="auto"/>
              <w:jc w:val="center"/>
              <w:rPr>
                <w:rFonts w:ascii="Times New Roman" w:hAnsi="Times New Roman"/>
                <w:lang w:val="es-EC"/>
              </w:rPr>
            </w:pPr>
            <w:r w:rsidRPr="003A6BB3">
              <w:rPr>
                <w:rFonts w:ascii="Times New Roman" w:hAnsi="Times New Roman"/>
                <w:lang w:val="es-EC"/>
              </w:rPr>
              <w:t>Total N=</w:t>
            </w:r>
          </w:p>
        </w:tc>
        <w:tc>
          <w:tcPr>
            <w:tcW w:w="2943" w:type="dxa"/>
          </w:tcPr>
          <w:p w14:paraId="1586780A" w14:textId="47602D04" w:rsidR="009443E9" w:rsidRPr="003A6BB3" w:rsidRDefault="009443E9" w:rsidP="00D22A75">
            <w:pPr>
              <w:spacing w:line="360" w:lineRule="auto"/>
              <w:jc w:val="both"/>
              <w:rPr>
                <w:rFonts w:ascii="Times New Roman" w:hAnsi="Times New Roman"/>
                <w:lang w:val="es-EC"/>
              </w:rPr>
            </w:pPr>
            <w:r w:rsidRPr="003A6BB3">
              <w:rPr>
                <w:rFonts w:ascii="Times New Roman" w:hAnsi="Times New Roman"/>
                <w:lang w:val="es-EC"/>
              </w:rPr>
              <w:t>140</w:t>
            </w:r>
          </w:p>
        </w:tc>
      </w:tr>
    </w:tbl>
    <w:p w14:paraId="57974591" w14:textId="188D56AC" w:rsidR="003A6BB3" w:rsidRDefault="003A6BB3" w:rsidP="001E4E3C">
      <w:pPr>
        <w:pStyle w:val="Descripcin"/>
        <w:rPr>
          <w:b/>
          <w:bCs/>
          <w:i w:val="0"/>
          <w:iCs w:val="0"/>
          <w:sz w:val="16"/>
          <w:szCs w:val="16"/>
        </w:rPr>
      </w:pPr>
      <w:r>
        <w:rPr>
          <w:b/>
          <w:bCs/>
          <w:i w:val="0"/>
          <w:iCs w:val="0"/>
          <w:sz w:val="16"/>
          <w:szCs w:val="16"/>
        </w:rPr>
        <w:t xml:space="preserve">Fuente: </w:t>
      </w:r>
      <w:r w:rsidRPr="003A6BB3">
        <w:rPr>
          <w:b/>
          <w:bCs/>
          <w:i w:val="0"/>
          <w:iCs w:val="0"/>
          <w:sz w:val="16"/>
          <w:szCs w:val="16"/>
        </w:rPr>
        <w:fldChar w:fldCharType="begin"/>
      </w:r>
      <w:r w:rsidR="00117432">
        <w:rPr>
          <w:b/>
          <w:bCs/>
          <w:i w:val="0"/>
          <w:iCs w:val="0"/>
          <w:sz w:val="16"/>
          <w:szCs w:val="16"/>
        </w:rPr>
        <w:instrText xml:space="preserve"> ADDIN ZOTERO_ITEM CSL_CITATION {"citationID":"4xIzqrsM","properties":{"formattedCitation":"(Garc\\uc0\\u237{}a 2015)","plainCitation":"(García 2015)","dontUpdate":true,"noteIndex":0},"citationItems":[{"id":208,"uris":["http://zotero.org/users/local/S6cLoLqa/items/EZWD3G47"],"uri":["http://zotero.org/users/local/S6cLoLqa/items/EZWD3G47"],"itemData":{"id":208,"type":"book","edition":"1","ISBN":"978-958-741-934-4","language":"es","note":"DOI: 10.2307/j.ctvvn8bv","publisher":"Editorial Universidad del Norte","source":"DOI.org (Crossref)","title":"Matemáticas para informática","URL":"https://www.jstor.org/stable/10.2307/j.ctvvn8bv","author":[{"family":"García","given":"Ismael Gutiérrez"}],"accessed":{"date-parts":[["2021",1,27]]},"issued":{"date-parts":[["2015",3,1]]}}}],"schema":"https://github.com/citation-style-language/schema/raw/master/csl-citation.json"} </w:instrText>
      </w:r>
      <w:r w:rsidRPr="003A6BB3">
        <w:rPr>
          <w:b/>
          <w:bCs/>
          <w:i w:val="0"/>
          <w:iCs w:val="0"/>
          <w:sz w:val="16"/>
          <w:szCs w:val="16"/>
        </w:rPr>
        <w:fldChar w:fldCharType="separate"/>
      </w:r>
      <w:r w:rsidRPr="003A6BB3">
        <w:rPr>
          <w:rFonts w:cs="Times New Roman"/>
          <w:i w:val="0"/>
          <w:iCs w:val="0"/>
          <w:sz w:val="16"/>
        </w:rPr>
        <w:t>(García</w:t>
      </w:r>
      <w:r>
        <w:rPr>
          <w:rFonts w:cs="Times New Roman"/>
          <w:i w:val="0"/>
          <w:iCs w:val="0"/>
          <w:sz w:val="16"/>
        </w:rPr>
        <w:t>,</w:t>
      </w:r>
      <w:r w:rsidRPr="003A6BB3">
        <w:rPr>
          <w:rFonts w:cs="Times New Roman"/>
          <w:i w:val="0"/>
          <w:iCs w:val="0"/>
          <w:sz w:val="16"/>
        </w:rPr>
        <w:t xml:space="preserve"> 2015)</w:t>
      </w:r>
      <w:r w:rsidRPr="003A6BB3">
        <w:rPr>
          <w:b/>
          <w:bCs/>
          <w:i w:val="0"/>
          <w:iCs w:val="0"/>
          <w:sz w:val="16"/>
          <w:szCs w:val="16"/>
        </w:rPr>
        <w:fldChar w:fldCharType="end"/>
      </w:r>
    </w:p>
    <w:p w14:paraId="03BD89D3" w14:textId="022EC70F" w:rsidR="001E4E3C" w:rsidRDefault="001E4E3C" w:rsidP="001E4E3C">
      <w:pPr>
        <w:pStyle w:val="Descripcin"/>
        <w:rPr>
          <w:i w:val="0"/>
          <w:iCs w:val="0"/>
          <w:sz w:val="16"/>
          <w:szCs w:val="16"/>
        </w:rPr>
      </w:pPr>
      <w:r w:rsidRPr="00562439">
        <w:rPr>
          <w:b/>
          <w:bCs/>
          <w:i w:val="0"/>
          <w:iCs w:val="0"/>
          <w:sz w:val="16"/>
          <w:szCs w:val="16"/>
        </w:rPr>
        <w:t>Realizado por:</w:t>
      </w:r>
      <w:r w:rsidRPr="00562439">
        <w:rPr>
          <w:i w:val="0"/>
          <w:iCs w:val="0"/>
          <w:sz w:val="16"/>
          <w:szCs w:val="16"/>
        </w:rPr>
        <w:t xml:space="preserve"> Lema</w:t>
      </w:r>
      <w:r>
        <w:rPr>
          <w:i w:val="0"/>
          <w:iCs w:val="0"/>
          <w:sz w:val="16"/>
          <w:szCs w:val="16"/>
        </w:rPr>
        <w:t xml:space="preserve"> Freddy</w:t>
      </w:r>
      <w:r w:rsidRPr="00562439">
        <w:rPr>
          <w:i w:val="0"/>
          <w:iCs w:val="0"/>
          <w:sz w:val="16"/>
          <w:szCs w:val="16"/>
        </w:rPr>
        <w:t>, 202</w:t>
      </w:r>
      <w:r>
        <w:rPr>
          <w:i w:val="0"/>
          <w:iCs w:val="0"/>
          <w:sz w:val="16"/>
          <w:szCs w:val="16"/>
        </w:rPr>
        <w:t>1</w:t>
      </w:r>
    </w:p>
    <w:p w14:paraId="2DFDAA43" w14:textId="77777777" w:rsidR="001D38A0" w:rsidRDefault="001D38A0" w:rsidP="00D22A75">
      <w:pPr>
        <w:spacing w:line="360" w:lineRule="auto"/>
        <w:jc w:val="both"/>
        <w:rPr>
          <w:sz w:val="22"/>
          <w:szCs w:val="22"/>
          <w:lang w:val="es-EC"/>
        </w:rPr>
      </w:pPr>
    </w:p>
    <w:p w14:paraId="4C8F8786" w14:textId="71F24D59" w:rsidR="009443E9" w:rsidRDefault="009443E9" w:rsidP="00D22A75">
      <w:pPr>
        <w:spacing w:line="360" w:lineRule="auto"/>
        <w:jc w:val="both"/>
        <w:rPr>
          <w:b/>
          <w:bCs/>
          <w:sz w:val="22"/>
          <w:szCs w:val="22"/>
          <w:lang w:val="es-EC"/>
        </w:rPr>
      </w:pPr>
      <w:r w:rsidRPr="009443E9">
        <w:rPr>
          <w:b/>
          <w:bCs/>
          <w:sz w:val="22"/>
          <w:szCs w:val="22"/>
          <w:lang w:val="es-EC"/>
        </w:rPr>
        <w:t>Donde:</w:t>
      </w:r>
    </w:p>
    <w:p w14:paraId="3859F514" w14:textId="694E6668" w:rsidR="001D38A0" w:rsidRPr="001D38A0" w:rsidRDefault="001D38A0" w:rsidP="001D38A0">
      <w:pPr>
        <w:spacing w:line="360" w:lineRule="auto"/>
        <w:rPr>
          <w:sz w:val="22"/>
          <w:szCs w:val="22"/>
          <w:lang w:val="es-EC"/>
        </w:rPr>
      </w:pPr>
      <w:r>
        <w:rPr>
          <w:sz w:val="22"/>
          <w:szCs w:val="22"/>
          <w:lang w:val="es-EC"/>
        </w:rPr>
        <w:t>El tamaño de cada estrato debe ser igual: n1= n2 = n3 = ……. = ni</w:t>
      </w:r>
    </w:p>
    <w:p w14:paraId="32ED02D2" w14:textId="28B24A1D" w:rsidR="009443E9" w:rsidRDefault="009443E9" w:rsidP="00D22A75">
      <w:pPr>
        <w:spacing w:line="360" w:lineRule="auto"/>
        <w:jc w:val="both"/>
        <w:rPr>
          <w:sz w:val="22"/>
          <w:szCs w:val="22"/>
          <w:lang w:val="es-EC"/>
        </w:rPr>
      </w:pPr>
      <w:r>
        <w:rPr>
          <w:sz w:val="22"/>
          <w:szCs w:val="22"/>
          <w:lang w:val="es-EC"/>
        </w:rPr>
        <w:t>N</w:t>
      </w:r>
      <w:r w:rsidR="00947DCA">
        <w:rPr>
          <w:sz w:val="22"/>
          <w:szCs w:val="22"/>
          <w:lang w:val="es-EC"/>
        </w:rPr>
        <w:t xml:space="preserve"> </w:t>
      </w:r>
      <w:r>
        <w:rPr>
          <w:sz w:val="22"/>
          <w:szCs w:val="22"/>
          <w:lang w:val="es-EC"/>
        </w:rPr>
        <w:t>= población</w:t>
      </w:r>
    </w:p>
    <w:p w14:paraId="69D52513" w14:textId="5AD20C21" w:rsidR="009443E9" w:rsidRDefault="00947DCA" w:rsidP="00D22A75">
      <w:pPr>
        <w:spacing w:line="360" w:lineRule="auto"/>
        <w:jc w:val="both"/>
        <w:rPr>
          <w:sz w:val="22"/>
          <w:szCs w:val="22"/>
          <w:lang w:val="es-EC"/>
        </w:rPr>
      </w:pPr>
      <w:r>
        <w:rPr>
          <w:sz w:val="22"/>
          <w:szCs w:val="22"/>
          <w:lang w:val="es-EC"/>
        </w:rPr>
        <w:lastRenderedPageBreak/>
        <w:t>n = tamaño de la muestra para la encuesta = 30</w:t>
      </w:r>
    </w:p>
    <w:p w14:paraId="2F9A0332" w14:textId="1DB9F2D8" w:rsidR="00947DCA" w:rsidRDefault="00947DCA" w:rsidP="00D22A75">
      <w:pPr>
        <w:spacing w:line="360" w:lineRule="auto"/>
        <w:jc w:val="both"/>
        <w:rPr>
          <w:sz w:val="22"/>
          <w:szCs w:val="22"/>
          <w:lang w:val="es-EC"/>
        </w:rPr>
      </w:pPr>
      <w:r>
        <w:rPr>
          <w:sz w:val="22"/>
          <w:szCs w:val="22"/>
          <w:lang w:val="es-EC"/>
        </w:rPr>
        <w:t>L = número de estratos = 2</w:t>
      </w:r>
    </w:p>
    <w:p w14:paraId="40C32A68" w14:textId="72302B47" w:rsidR="00B55990" w:rsidRDefault="00947DCA" w:rsidP="00D22A75">
      <w:pPr>
        <w:spacing w:line="360" w:lineRule="auto"/>
        <w:jc w:val="both"/>
        <w:rPr>
          <w:sz w:val="22"/>
          <w:szCs w:val="22"/>
          <w:lang w:val="es-EC"/>
        </w:rPr>
      </w:pPr>
      <w:r>
        <w:rPr>
          <w:sz w:val="22"/>
          <w:szCs w:val="22"/>
          <w:lang w:val="es-EC"/>
        </w:rPr>
        <w:t>Ni = Número de unidades que se toman de cada estrato para la muestra.</w:t>
      </w:r>
    </w:p>
    <w:p w14:paraId="3CF92A0B" w14:textId="3DCECD86" w:rsidR="001D38A0" w:rsidRDefault="001D38A0" w:rsidP="00D22A75">
      <w:pPr>
        <w:spacing w:line="360" w:lineRule="auto"/>
        <w:jc w:val="both"/>
        <w:rPr>
          <w:sz w:val="22"/>
          <w:szCs w:val="22"/>
          <w:lang w:val="es-EC"/>
        </w:rPr>
      </w:pPr>
    </w:p>
    <w:p w14:paraId="41AF6C3D" w14:textId="6E5807A0" w:rsidR="001D38A0" w:rsidRPr="001D38A0" w:rsidRDefault="001D38A0" w:rsidP="00D22A75">
      <w:pPr>
        <w:spacing w:line="360" w:lineRule="auto"/>
        <w:jc w:val="both"/>
        <w:rPr>
          <w:b/>
          <w:bCs/>
          <w:sz w:val="22"/>
          <w:szCs w:val="22"/>
          <w:lang w:val="es-EC"/>
        </w:rPr>
      </w:pPr>
      <w:r w:rsidRPr="001D38A0">
        <w:rPr>
          <w:b/>
          <w:bCs/>
          <w:sz w:val="22"/>
          <w:szCs w:val="22"/>
          <w:lang w:val="es-EC"/>
        </w:rPr>
        <w:t>Cálculo:</w:t>
      </w:r>
    </w:p>
    <w:p w14:paraId="4E19CE8F" w14:textId="7C55C50D" w:rsidR="00947DCA" w:rsidRDefault="00947DCA" w:rsidP="00D22A75">
      <w:pPr>
        <w:spacing w:line="360" w:lineRule="auto"/>
        <w:jc w:val="both"/>
        <w:rPr>
          <w:sz w:val="22"/>
          <w:szCs w:val="22"/>
          <w:lang w:val="es-EC"/>
        </w:rPr>
      </w:pPr>
      <w:r w:rsidRPr="001D38A0">
        <w:rPr>
          <w:sz w:val="22"/>
          <w:szCs w:val="22"/>
          <w:lang w:val="es-EC"/>
        </w:rPr>
        <w:t xml:space="preserve">n1 = </w:t>
      </w:r>
      <m:oMath>
        <m:f>
          <m:fPr>
            <m:ctrlPr>
              <w:rPr>
                <w:rFonts w:ascii="Cambria Math" w:hAnsi="Cambria Math"/>
                <w:i/>
                <w:sz w:val="28"/>
                <w:szCs w:val="28"/>
                <w:lang w:val="es-EC"/>
              </w:rPr>
            </m:ctrlPr>
          </m:fPr>
          <m:num>
            <m:r>
              <w:rPr>
                <w:rFonts w:ascii="Cambria Math" w:hAnsi="Cambria Math"/>
                <w:sz w:val="28"/>
                <w:szCs w:val="28"/>
                <w:lang w:val="es-EC"/>
              </w:rPr>
              <m:t>n</m:t>
            </m:r>
          </m:num>
          <m:den>
            <m:r>
              <w:rPr>
                <w:rFonts w:ascii="Cambria Math" w:hAnsi="Cambria Math"/>
                <w:sz w:val="28"/>
                <w:szCs w:val="28"/>
                <w:lang w:val="es-EC"/>
              </w:rPr>
              <m:t>L</m:t>
            </m:r>
          </m:den>
        </m:f>
      </m:oMath>
      <w:r w:rsidRPr="001D38A0">
        <w:rPr>
          <w:sz w:val="28"/>
          <w:szCs w:val="28"/>
          <w:lang w:val="es-EC"/>
        </w:rPr>
        <w:t xml:space="preserve"> </w:t>
      </w:r>
      <w:r w:rsidRPr="001D38A0">
        <w:rPr>
          <w:sz w:val="22"/>
          <w:szCs w:val="22"/>
          <w:lang w:val="es-EC"/>
        </w:rPr>
        <w:t xml:space="preserve">= </w:t>
      </w:r>
      <m:oMath>
        <m:f>
          <m:fPr>
            <m:ctrlPr>
              <w:rPr>
                <w:rFonts w:ascii="Cambria Math" w:hAnsi="Cambria Math"/>
                <w:i/>
                <w:sz w:val="28"/>
                <w:szCs w:val="28"/>
                <w:lang w:val="es-EC"/>
              </w:rPr>
            </m:ctrlPr>
          </m:fPr>
          <m:num>
            <m:r>
              <w:rPr>
                <w:rFonts w:ascii="Cambria Math" w:hAnsi="Cambria Math"/>
                <w:sz w:val="28"/>
                <w:szCs w:val="28"/>
                <w:lang w:val="es-EC"/>
              </w:rPr>
              <m:t>30</m:t>
            </m:r>
          </m:num>
          <m:den>
            <m:r>
              <w:rPr>
                <w:rFonts w:ascii="Cambria Math" w:hAnsi="Cambria Math"/>
                <w:sz w:val="28"/>
                <w:szCs w:val="28"/>
                <w:lang w:val="es-EC"/>
              </w:rPr>
              <m:t>2</m:t>
            </m:r>
          </m:den>
        </m:f>
      </m:oMath>
      <w:r w:rsidRPr="001D38A0">
        <w:rPr>
          <w:sz w:val="28"/>
          <w:szCs w:val="28"/>
          <w:lang w:val="es-EC"/>
        </w:rPr>
        <w:t xml:space="preserve"> </w:t>
      </w:r>
      <w:r w:rsidRPr="001D38A0">
        <w:rPr>
          <w:sz w:val="22"/>
          <w:szCs w:val="22"/>
          <w:lang w:val="es-EC"/>
        </w:rPr>
        <w:t>= 15</w:t>
      </w:r>
    </w:p>
    <w:p w14:paraId="0175788A" w14:textId="77777777" w:rsidR="003A6BB3" w:rsidRPr="001D38A0" w:rsidRDefault="003A6BB3" w:rsidP="00D22A75">
      <w:pPr>
        <w:spacing w:line="360" w:lineRule="auto"/>
        <w:jc w:val="both"/>
        <w:rPr>
          <w:sz w:val="22"/>
          <w:szCs w:val="22"/>
          <w:lang w:val="es-EC"/>
        </w:rPr>
      </w:pPr>
    </w:p>
    <w:p w14:paraId="464DF19F" w14:textId="2989325B" w:rsidR="001D38A0" w:rsidRDefault="001D38A0" w:rsidP="00D22A75">
      <w:pPr>
        <w:spacing w:line="360" w:lineRule="auto"/>
        <w:jc w:val="both"/>
        <w:rPr>
          <w:b/>
          <w:bCs/>
          <w:sz w:val="22"/>
          <w:szCs w:val="22"/>
          <w:lang w:val="es-EC"/>
        </w:rPr>
      </w:pPr>
      <w:r w:rsidRPr="001D38A0">
        <w:rPr>
          <w:b/>
          <w:bCs/>
          <w:sz w:val="22"/>
          <w:szCs w:val="22"/>
          <w:lang w:val="es-EC"/>
        </w:rPr>
        <w:t>Resultado</w:t>
      </w:r>
      <w:r>
        <w:rPr>
          <w:b/>
          <w:bCs/>
          <w:sz w:val="22"/>
          <w:szCs w:val="22"/>
          <w:lang w:val="es-EC"/>
        </w:rPr>
        <w:t>:</w:t>
      </w:r>
    </w:p>
    <w:p w14:paraId="15238020" w14:textId="377BCB41" w:rsidR="00CC2E87" w:rsidRDefault="00CC2E87" w:rsidP="00D22A75">
      <w:pPr>
        <w:spacing w:line="360" w:lineRule="auto"/>
        <w:jc w:val="both"/>
        <w:rPr>
          <w:sz w:val="22"/>
          <w:szCs w:val="22"/>
          <w:lang w:val="es-EC"/>
        </w:rPr>
      </w:pPr>
      <w:r>
        <w:rPr>
          <w:sz w:val="22"/>
          <w:szCs w:val="22"/>
          <w:lang w:val="es-EC"/>
        </w:rPr>
        <w:t>El tamaño de cada estrato será de 15  usuarios de cada uno de los roles mencionados anteriormente.</w:t>
      </w:r>
    </w:p>
    <w:p w14:paraId="481B18B2" w14:textId="77777777" w:rsidR="00CC2E87" w:rsidRPr="001D38A0" w:rsidRDefault="00CC2E87" w:rsidP="00D22A75">
      <w:pPr>
        <w:spacing w:line="360" w:lineRule="auto"/>
        <w:jc w:val="both"/>
        <w:rPr>
          <w:sz w:val="22"/>
          <w:szCs w:val="22"/>
          <w:lang w:val="es-EC"/>
        </w:rPr>
      </w:pPr>
    </w:p>
    <w:p w14:paraId="1F351DEC" w14:textId="269390B2" w:rsidR="000730EF" w:rsidRDefault="00562439" w:rsidP="00D22A75">
      <w:pPr>
        <w:spacing w:line="360" w:lineRule="auto"/>
        <w:jc w:val="both"/>
        <w:rPr>
          <w:sz w:val="22"/>
          <w:szCs w:val="22"/>
          <w:lang w:val="es-EC"/>
        </w:rPr>
      </w:pPr>
      <w:r w:rsidRPr="00CC7EAE">
        <w:rPr>
          <w:sz w:val="22"/>
          <w:szCs w:val="22"/>
          <w:lang w:val="es-EC"/>
        </w:rPr>
        <w:t>En</w:t>
      </w:r>
      <w:r w:rsidR="00CF08DB" w:rsidRPr="00CC7EAE">
        <w:rPr>
          <w:sz w:val="22"/>
          <w:szCs w:val="22"/>
          <w:lang w:val="es-EC"/>
        </w:rPr>
        <w:t xml:space="preserve"> La</w:t>
      </w:r>
      <w:r w:rsidR="00CF08DB" w:rsidRPr="00CC7EAE">
        <w:rPr>
          <w:b/>
          <w:bCs/>
          <w:sz w:val="22"/>
          <w:szCs w:val="22"/>
          <w:lang w:val="es-EC"/>
        </w:rPr>
        <w:t xml:space="preserve"> </w:t>
      </w:r>
      <w:r w:rsidRPr="00CC7EAE">
        <w:rPr>
          <w:b/>
          <w:bCs/>
          <w:sz w:val="22"/>
          <w:szCs w:val="22"/>
          <w:lang w:val="es-EC"/>
        </w:rPr>
        <w:t>Figura 2</w:t>
      </w:r>
      <w:r w:rsidR="0013064D">
        <w:rPr>
          <w:b/>
          <w:bCs/>
          <w:sz w:val="22"/>
          <w:szCs w:val="22"/>
          <w:lang w:val="es-EC"/>
        </w:rPr>
        <w:t>2</w:t>
      </w:r>
      <w:r w:rsidRPr="00CC7EAE">
        <w:rPr>
          <w:b/>
          <w:bCs/>
          <w:sz w:val="22"/>
          <w:szCs w:val="22"/>
          <w:lang w:val="es-EC"/>
        </w:rPr>
        <w:t xml:space="preserve">-4 </w:t>
      </w:r>
      <w:r w:rsidRPr="00CC7EAE">
        <w:rPr>
          <w:sz w:val="22"/>
          <w:szCs w:val="22"/>
          <w:lang w:val="es-EC"/>
        </w:rPr>
        <w:t xml:space="preserve">se muestra </w:t>
      </w:r>
      <w:r w:rsidR="005C698A" w:rsidRPr="00CC7EAE">
        <w:rPr>
          <w:sz w:val="22"/>
          <w:szCs w:val="22"/>
          <w:lang w:val="es-EC"/>
        </w:rPr>
        <w:t xml:space="preserve">el total de </w:t>
      </w:r>
      <w:r w:rsidRPr="00CC7EAE">
        <w:rPr>
          <w:sz w:val="22"/>
          <w:szCs w:val="22"/>
          <w:lang w:val="es-EC"/>
        </w:rPr>
        <w:t>la población selecta para la aplicación de la encuesta.</w:t>
      </w:r>
    </w:p>
    <w:p w14:paraId="7B6C514B" w14:textId="187F64D6" w:rsidR="008E28EB" w:rsidRPr="008E28EB" w:rsidRDefault="00090B7F" w:rsidP="00562439">
      <w:pPr>
        <w:spacing w:line="360" w:lineRule="auto"/>
        <w:ind w:left="708"/>
        <w:jc w:val="center"/>
        <w:rPr>
          <w:sz w:val="22"/>
          <w:szCs w:val="22"/>
        </w:rPr>
      </w:pPr>
      <w:r>
        <w:rPr>
          <w:noProof/>
          <w:sz w:val="22"/>
          <w:szCs w:val="22"/>
        </w:rPr>
        <w:drawing>
          <wp:inline distT="0" distB="0" distL="0" distR="0" wp14:anchorId="6A4C189E" wp14:editId="7331BF04">
            <wp:extent cx="2512464" cy="2906147"/>
            <wp:effectExtent l="0" t="0" r="0" b="0"/>
            <wp:docPr id="32" name="Imagen 32"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Calendari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8785" cy="2959727"/>
                    </a:xfrm>
                    <a:prstGeom prst="rect">
                      <a:avLst/>
                    </a:prstGeom>
                  </pic:spPr>
                </pic:pic>
              </a:graphicData>
            </a:graphic>
          </wp:inline>
        </w:drawing>
      </w:r>
    </w:p>
    <w:p w14:paraId="57325938" w14:textId="16592702" w:rsidR="008E28EB" w:rsidRPr="007A1257" w:rsidRDefault="004D7D06" w:rsidP="004D7D06">
      <w:pPr>
        <w:pStyle w:val="Descripcin"/>
        <w:ind w:left="708" w:firstLine="708"/>
        <w:rPr>
          <w:i w:val="0"/>
          <w:iCs w:val="0"/>
          <w:sz w:val="22"/>
          <w:szCs w:val="22"/>
        </w:rPr>
      </w:pPr>
      <w:r>
        <w:rPr>
          <w:b/>
          <w:bCs/>
          <w:i w:val="0"/>
          <w:iCs w:val="0"/>
          <w:sz w:val="22"/>
          <w:szCs w:val="22"/>
        </w:rPr>
        <w:t xml:space="preserve">  </w:t>
      </w:r>
      <w:r w:rsidR="00562439" w:rsidRPr="007A1257">
        <w:rPr>
          <w:b/>
          <w:bCs/>
          <w:i w:val="0"/>
          <w:iCs w:val="0"/>
          <w:sz w:val="22"/>
          <w:szCs w:val="22"/>
        </w:rPr>
        <w:t xml:space="preserve"> Figura </w:t>
      </w:r>
      <w:r w:rsidR="00562439" w:rsidRPr="007A1257">
        <w:rPr>
          <w:b/>
          <w:bCs/>
          <w:i w:val="0"/>
          <w:iCs w:val="0"/>
          <w:sz w:val="22"/>
          <w:szCs w:val="22"/>
        </w:rPr>
        <w:fldChar w:fldCharType="begin"/>
      </w:r>
      <w:r w:rsidR="00562439" w:rsidRPr="007A1257">
        <w:rPr>
          <w:b/>
          <w:bCs/>
          <w:i w:val="0"/>
          <w:iCs w:val="0"/>
          <w:sz w:val="22"/>
          <w:szCs w:val="22"/>
        </w:rPr>
        <w:instrText xml:space="preserve"> SEQ Figura \* ARABIC </w:instrText>
      </w:r>
      <w:r w:rsidR="00562439" w:rsidRPr="007A1257">
        <w:rPr>
          <w:b/>
          <w:bCs/>
          <w:i w:val="0"/>
          <w:iCs w:val="0"/>
          <w:sz w:val="22"/>
          <w:szCs w:val="22"/>
        </w:rPr>
        <w:fldChar w:fldCharType="separate"/>
      </w:r>
      <w:r w:rsidR="00784BCB">
        <w:rPr>
          <w:b/>
          <w:bCs/>
          <w:i w:val="0"/>
          <w:iCs w:val="0"/>
          <w:noProof/>
          <w:sz w:val="22"/>
          <w:szCs w:val="22"/>
        </w:rPr>
        <w:t>24</w:t>
      </w:r>
      <w:r w:rsidR="00562439" w:rsidRPr="007A1257">
        <w:rPr>
          <w:b/>
          <w:bCs/>
          <w:i w:val="0"/>
          <w:iCs w:val="0"/>
          <w:sz w:val="22"/>
          <w:szCs w:val="22"/>
        </w:rPr>
        <w:fldChar w:fldCharType="end"/>
      </w:r>
      <w:r w:rsidR="00562439" w:rsidRPr="007A1257">
        <w:rPr>
          <w:b/>
          <w:bCs/>
          <w:i w:val="0"/>
          <w:iCs w:val="0"/>
          <w:sz w:val="22"/>
          <w:szCs w:val="22"/>
        </w:rPr>
        <w:t xml:space="preserve">-4: </w:t>
      </w:r>
      <w:r w:rsidR="00562439" w:rsidRPr="007A1257">
        <w:rPr>
          <w:i w:val="0"/>
          <w:iCs w:val="0"/>
          <w:sz w:val="22"/>
          <w:szCs w:val="22"/>
        </w:rPr>
        <w:t xml:space="preserve">Muestreo estratificado </w:t>
      </w:r>
      <w:r w:rsidR="00D111E8">
        <w:rPr>
          <w:i w:val="0"/>
          <w:iCs w:val="0"/>
          <w:sz w:val="22"/>
          <w:szCs w:val="22"/>
        </w:rPr>
        <w:t>desproporcional</w:t>
      </w:r>
      <w:r w:rsidR="00562439" w:rsidRPr="007A1257">
        <w:rPr>
          <w:i w:val="0"/>
          <w:iCs w:val="0"/>
          <w:sz w:val="22"/>
          <w:szCs w:val="22"/>
        </w:rPr>
        <w:t>.</w:t>
      </w:r>
    </w:p>
    <w:p w14:paraId="254C609A" w14:textId="3599816E" w:rsidR="00A53F1F" w:rsidRDefault="004D7D06" w:rsidP="004D7D06">
      <w:pPr>
        <w:pStyle w:val="Descripcin"/>
        <w:ind w:left="1416"/>
        <w:rPr>
          <w:i w:val="0"/>
          <w:iCs w:val="0"/>
          <w:sz w:val="16"/>
          <w:szCs w:val="16"/>
        </w:rPr>
      </w:pPr>
      <w:r>
        <w:rPr>
          <w:b/>
          <w:bCs/>
          <w:i w:val="0"/>
          <w:iCs w:val="0"/>
          <w:sz w:val="16"/>
          <w:szCs w:val="16"/>
        </w:rPr>
        <w:t xml:space="preserve">    </w:t>
      </w:r>
      <w:r w:rsidR="00562439" w:rsidRPr="00562439">
        <w:rPr>
          <w:b/>
          <w:bCs/>
          <w:i w:val="0"/>
          <w:iCs w:val="0"/>
          <w:sz w:val="16"/>
          <w:szCs w:val="16"/>
        </w:rPr>
        <w:t>Realizado por:</w:t>
      </w:r>
      <w:r w:rsidR="00562439" w:rsidRPr="00562439">
        <w:rPr>
          <w:i w:val="0"/>
          <w:iCs w:val="0"/>
          <w:sz w:val="16"/>
          <w:szCs w:val="16"/>
        </w:rPr>
        <w:t xml:space="preserve"> Lema</w:t>
      </w:r>
      <w:r w:rsidR="00C41775">
        <w:rPr>
          <w:i w:val="0"/>
          <w:iCs w:val="0"/>
          <w:sz w:val="16"/>
          <w:szCs w:val="16"/>
        </w:rPr>
        <w:t xml:space="preserve"> Freddy</w:t>
      </w:r>
      <w:r w:rsidR="00562439" w:rsidRPr="00562439">
        <w:rPr>
          <w:i w:val="0"/>
          <w:iCs w:val="0"/>
          <w:sz w:val="16"/>
          <w:szCs w:val="16"/>
        </w:rPr>
        <w:t>, 202</w:t>
      </w:r>
      <w:r w:rsidR="00C41775">
        <w:rPr>
          <w:i w:val="0"/>
          <w:iCs w:val="0"/>
          <w:sz w:val="16"/>
          <w:szCs w:val="16"/>
        </w:rPr>
        <w:t>1</w:t>
      </w:r>
    </w:p>
    <w:p w14:paraId="4237F3D0" w14:textId="77777777" w:rsidR="00A53F1F" w:rsidRPr="00A53F1F" w:rsidRDefault="00A53F1F" w:rsidP="00A53F1F">
      <w:pPr>
        <w:pStyle w:val="Descripcin"/>
        <w:rPr>
          <w:i w:val="0"/>
          <w:iCs w:val="0"/>
          <w:sz w:val="22"/>
        </w:rPr>
      </w:pPr>
    </w:p>
    <w:p w14:paraId="262D365B" w14:textId="4BC34E19" w:rsidR="008E28EB" w:rsidRPr="008E28EB" w:rsidRDefault="005C698A" w:rsidP="005C698A">
      <w:pPr>
        <w:spacing w:line="360" w:lineRule="auto"/>
        <w:jc w:val="both"/>
        <w:rPr>
          <w:sz w:val="22"/>
          <w:szCs w:val="22"/>
        </w:rPr>
      </w:pPr>
      <w:r>
        <w:rPr>
          <w:sz w:val="22"/>
          <w:szCs w:val="22"/>
        </w:rPr>
        <w:t xml:space="preserve">La aplicación de la encuesta será dirigida a un total de </w:t>
      </w:r>
      <w:r w:rsidR="00090B7F">
        <w:rPr>
          <w:sz w:val="22"/>
          <w:szCs w:val="22"/>
        </w:rPr>
        <w:t>3</w:t>
      </w:r>
      <w:r>
        <w:rPr>
          <w:sz w:val="22"/>
          <w:szCs w:val="22"/>
        </w:rPr>
        <w:t>0 personas</w:t>
      </w:r>
      <w:r w:rsidR="00702BF0">
        <w:rPr>
          <w:sz w:val="22"/>
          <w:szCs w:val="22"/>
        </w:rPr>
        <w:t xml:space="preserve"> de manera online</w:t>
      </w:r>
      <w:r w:rsidR="00D111E8">
        <w:rPr>
          <w:sz w:val="22"/>
          <w:szCs w:val="22"/>
        </w:rPr>
        <w:t>, 15 representan al rol de reciclador y los otros 15 al rol de recolector</w:t>
      </w:r>
      <w:r w:rsidR="00702BF0">
        <w:rPr>
          <w:sz w:val="22"/>
          <w:szCs w:val="22"/>
        </w:rPr>
        <w:t xml:space="preserve"> que son </w:t>
      </w:r>
      <w:r w:rsidR="00B47F7B">
        <w:rPr>
          <w:sz w:val="22"/>
          <w:szCs w:val="22"/>
        </w:rPr>
        <w:t xml:space="preserve">el número </w:t>
      </w:r>
      <w:r w:rsidR="00702BF0">
        <w:rPr>
          <w:sz w:val="22"/>
          <w:szCs w:val="22"/>
        </w:rPr>
        <w:t>estudiantes del noveno semestre de la escuela de sistemas</w:t>
      </w:r>
      <w:r w:rsidR="00815CF7">
        <w:rPr>
          <w:sz w:val="22"/>
          <w:szCs w:val="22"/>
        </w:rPr>
        <w:t xml:space="preserve">, según </w:t>
      </w:r>
      <w:r w:rsidR="00815CF7">
        <w:rPr>
          <w:sz w:val="22"/>
          <w:szCs w:val="22"/>
        </w:rPr>
        <w:fldChar w:fldCharType="begin"/>
      </w:r>
      <w:r w:rsidR="00506B65">
        <w:rPr>
          <w:sz w:val="22"/>
          <w:szCs w:val="22"/>
        </w:rPr>
        <w:instrText xml:space="preserve"> ADDIN ZOTERO_ITEM CSL_CITATION {"citationID":"rAuzgPhR","properties":{"formattedCitation":"(Alroobaea y Mayhew 2014)","plainCitation":"(Alroobaea y Mayhew 2014)","dontUpdate":true,"noteIndex":0},"citationItems":[{"id":190,"uris":["http://zotero.org/users/local/S6cLoLqa/items/JYGCNEPD"],"uri":["http://zotero.org/users/local/S6cLoLqa/items/JYGCNEPD"],"itemData":{"id":190,"type":"paper-conference","abstract":"The growth of the Internet and related technologies has enabled the development of a new breed of dynamic websites, applications and software products that are growing rapidly in use and that have had a great impact on many businesses. These technologies need to be continuously evaluated by usability evaluation methods (UEMs) to measure their efficiency and effectiveness, to assess user satisfaction, and ultimately to improve their quality. However, estimating the sample sizes for these methods has become the source of considerable debate at usability conferences. This paper aims to determine an appropriate sample size through empirical studies on the social network and educational domains by employing three types of UEM; it also examines further the impact of sample size on the findings of usability tests. Moreover, this paper quantifies the sample size required for the Domain Specific-to-context Inspection (DSI) method, which itself is developed through an adaptive framework. The results show that there is no certain number of participants for finding all usability problems; however, the rule of 16 4 users gains much validity in user testing. The magic number of five evaluators fails to find 80% of problems in heuristic evaluation, whereas three evaluators are enough to find 91% of usability problems in the DSI method.","DOI":"10.1109/SAI.2014.6918171","event":"Proceedings of 2014 Science and Information Conference, SAI 2014","source":"ResearchGate","title":"How Many Participants are Really Enough for Usability Studies?","author":[{"family":"Alroobaea","given":"Roobaea"},{"family":"Mayhew","given":"P.J."}],"issued":{"date-parts":[["2014",8,27]]}}}],"schema":"https://github.com/citation-style-language/schema/raw/master/csl-citation.json"} </w:instrText>
      </w:r>
      <w:r w:rsidR="00815CF7">
        <w:rPr>
          <w:sz w:val="22"/>
          <w:szCs w:val="22"/>
        </w:rPr>
        <w:fldChar w:fldCharType="separate"/>
      </w:r>
      <w:r w:rsidR="00815CF7">
        <w:rPr>
          <w:noProof/>
          <w:sz w:val="22"/>
          <w:szCs w:val="22"/>
        </w:rPr>
        <w:t>(Alroobaea y Mayhew, 2014)</w:t>
      </w:r>
      <w:r w:rsidR="00815CF7">
        <w:rPr>
          <w:sz w:val="22"/>
          <w:szCs w:val="22"/>
        </w:rPr>
        <w:fldChar w:fldCharType="end"/>
      </w:r>
      <w:r w:rsidR="00815CF7">
        <w:rPr>
          <w:sz w:val="22"/>
          <w:szCs w:val="22"/>
        </w:rPr>
        <w:t xml:space="preserve"> </w:t>
      </w:r>
      <w:r w:rsidR="001E4E3C">
        <w:rPr>
          <w:sz w:val="22"/>
          <w:szCs w:val="22"/>
        </w:rPr>
        <w:t xml:space="preserve">30 personas es </w:t>
      </w:r>
      <w:r w:rsidR="00815CF7">
        <w:rPr>
          <w:sz w:val="22"/>
          <w:szCs w:val="22"/>
        </w:rPr>
        <w:t>la cantidad suficiente para realizar estudio</w:t>
      </w:r>
      <w:r w:rsidR="003A6BB3">
        <w:rPr>
          <w:sz w:val="22"/>
          <w:szCs w:val="22"/>
        </w:rPr>
        <w:t>s</w:t>
      </w:r>
      <w:r w:rsidR="00815CF7">
        <w:rPr>
          <w:sz w:val="22"/>
          <w:szCs w:val="22"/>
        </w:rPr>
        <w:t xml:space="preserve"> de la usabilidad de</w:t>
      </w:r>
      <w:r w:rsidR="003A6BB3">
        <w:rPr>
          <w:sz w:val="22"/>
          <w:szCs w:val="22"/>
        </w:rPr>
        <w:t xml:space="preserve"> </w:t>
      </w:r>
      <w:r w:rsidR="00815CF7">
        <w:rPr>
          <w:sz w:val="22"/>
          <w:szCs w:val="22"/>
        </w:rPr>
        <w:t>l</w:t>
      </w:r>
      <w:r w:rsidR="003A6BB3">
        <w:rPr>
          <w:sz w:val="22"/>
          <w:szCs w:val="22"/>
        </w:rPr>
        <w:t>os</w:t>
      </w:r>
      <w:r w:rsidR="00815CF7">
        <w:rPr>
          <w:sz w:val="22"/>
          <w:szCs w:val="22"/>
        </w:rPr>
        <w:t xml:space="preserve"> sistema</w:t>
      </w:r>
      <w:r w:rsidR="003A6BB3">
        <w:rPr>
          <w:sz w:val="22"/>
          <w:szCs w:val="22"/>
        </w:rPr>
        <w:t>s</w:t>
      </w:r>
      <w:r w:rsidR="00D111E8">
        <w:rPr>
          <w:sz w:val="22"/>
          <w:szCs w:val="22"/>
        </w:rPr>
        <w:t>, estas personas son escogidas de manera aleatoria en cada estrat</w:t>
      </w:r>
      <w:r w:rsidR="001E4E3C">
        <w:rPr>
          <w:sz w:val="22"/>
          <w:szCs w:val="22"/>
        </w:rPr>
        <w:t>o</w:t>
      </w:r>
      <w:r w:rsidR="00B47F7B">
        <w:rPr>
          <w:sz w:val="22"/>
          <w:szCs w:val="22"/>
        </w:rPr>
        <w:t xml:space="preserve">. </w:t>
      </w:r>
      <w:r w:rsidR="00B47F7B">
        <w:rPr>
          <w:sz w:val="22"/>
          <w:szCs w:val="22"/>
        </w:rPr>
        <w:fldChar w:fldCharType="begin"/>
      </w:r>
      <w:r w:rsidR="00815CF7">
        <w:rPr>
          <w:sz w:val="22"/>
          <w:szCs w:val="22"/>
        </w:rPr>
        <w:instrText xml:space="preserve"> ADDIN ZOTERO_ITEM CSL_CITATION {"citationID":"6v9CC7lq","properties":{"formattedCitation":"(Otzen y Manterola 2017)","plainCitation":"(Otzen y Manterola 2017)","dontUpdate":true,"noteIndex":0},"citationItems":[{"id":174,"uris":["http://zotero.org/users/local/S6cLoLqa/items/SJLMDGA2"],"uri":["http://zotero.org/users/local/S6cLoLqa/items/SJLMDGA2"],"itemData":{"id":174,"type":"article-journal","abstract":"The representativeness of a sample allows extrapolating and therefore generalizes the results observed in this, the accessible population, and from this, to the target population.","container-title":"International Journal of Morphology","DOI":"10.4067/S0717-95022017000100037","ISSN":"0717-9502","issue":"1","journalAbbreviation":"Int. J. Morphol.","language":"es","page":"227-232","source":"DOI.org (Crossref)","title":"Técnicas de Muestreo sobre una Población a Estudio","volume":"35","author":[{"family":"Otzen","given":"Tamara"},{"family":"Manterola","given":"Carlos"}],"issued":{"date-parts":[["2017",3]]}}}],"schema":"https://github.com/citation-style-language/schema/raw/master/csl-citation.json"} </w:instrText>
      </w:r>
      <w:r w:rsidR="00B47F7B">
        <w:rPr>
          <w:sz w:val="22"/>
          <w:szCs w:val="22"/>
        </w:rPr>
        <w:fldChar w:fldCharType="separate"/>
      </w:r>
      <w:r w:rsidR="00B47F7B">
        <w:rPr>
          <w:noProof/>
          <w:sz w:val="22"/>
          <w:szCs w:val="22"/>
        </w:rPr>
        <w:t>(Otzen y Manterola</w:t>
      </w:r>
      <w:r w:rsidR="000C3920">
        <w:rPr>
          <w:noProof/>
          <w:sz w:val="22"/>
          <w:szCs w:val="22"/>
        </w:rPr>
        <w:t>,</w:t>
      </w:r>
      <w:r w:rsidR="00B47F7B">
        <w:rPr>
          <w:noProof/>
          <w:sz w:val="22"/>
          <w:szCs w:val="22"/>
        </w:rPr>
        <w:t xml:space="preserve"> 2017)</w:t>
      </w:r>
      <w:r w:rsidR="00B47F7B">
        <w:rPr>
          <w:sz w:val="22"/>
          <w:szCs w:val="22"/>
        </w:rPr>
        <w:fldChar w:fldCharType="end"/>
      </w:r>
    </w:p>
    <w:p w14:paraId="2A1377AE" w14:textId="7CC9678B" w:rsidR="008E28EB" w:rsidRDefault="008E28EB" w:rsidP="00174713">
      <w:pPr>
        <w:spacing w:line="360" w:lineRule="auto"/>
        <w:jc w:val="both"/>
        <w:rPr>
          <w:sz w:val="22"/>
          <w:szCs w:val="22"/>
        </w:rPr>
      </w:pPr>
    </w:p>
    <w:p w14:paraId="0D74F95F" w14:textId="2CF906CD" w:rsidR="00174713" w:rsidRDefault="001128A9" w:rsidP="000F5F6E">
      <w:pPr>
        <w:pStyle w:val="Ttulo2"/>
      </w:pPr>
      <w:bookmarkStart w:id="86" w:name="_Toc63101650"/>
      <w:r>
        <w:lastRenderedPageBreak/>
        <w:t>Parámetros de medición de la calidad.</w:t>
      </w:r>
      <w:bookmarkEnd w:id="86"/>
    </w:p>
    <w:p w14:paraId="1350FCF5" w14:textId="740515DE" w:rsidR="00CC7EAE" w:rsidRDefault="00CC7EAE" w:rsidP="00174713">
      <w:pPr>
        <w:spacing w:line="360" w:lineRule="auto"/>
        <w:jc w:val="both"/>
        <w:rPr>
          <w:b/>
          <w:bCs/>
          <w:sz w:val="22"/>
          <w:szCs w:val="22"/>
        </w:rPr>
      </w:pPr>
    </w:p>
    <w:p w14:paraId="0224CAA8" w14:textId="3EDA38F1" w:rsidR="003E68CE" w:rsidRDefault="001128A9" w:rsidP="00174713">
      <w:pPr>
        <w:spacing w:line="360" w:lineRule="auto"/>
        <w:jc w:val="both"/>
        <w:rPr>
          <w:sz w:val="22"/>
          <w:szCs w:val="22"/>
        </w:rPr>
      </w:pPr>
      <w:r>
        <w:rPr>
          <w:sz w:val="22"/>
          <w:szCs w:val="22"/>
        </w:rPr>
        <w:t xml:space="preserve">Los parámetros </w:t>
      </w:r>
      <w:r w:rsidR="00A47E31">
        <w:rPr>
          <w:sz w:val="22"/>
          <w:szCs w:val="22"/>
        </w:rPr>
        <w:t xml:space="preserve">y métricas </w:t>
      </w:r>
      <w:r>
        <w:rPr>
          <w:sz w:val="22"/>
          <w:szCs w:val="22"/>
        </w:rPr>
        <w:t xml:space="preserve">que se </w:t>
      </w:r>
      <w:r w:rsidR="00E96C7D">
        <w:rPr>
          <w:sz w:val="22"/>
          <w:szCs w:val="22"/>
        </w:rPr>
        <w:t>utilizaron</w:t>
      </w:r>
      <w:r>
        <w:rPr>
          <w:sz w:val="22"/>
          <w:szCs w:val="22"/>
        </w:rPr>
        <w:t xml:space="preserve"> para evaluar </w:t>
      </w:r>
      <w:r w:rsidR="00A53F1F">
        <w:rPr>
          <w:sz w:val="22"/>
          <w:szCs w:val="22"/>
        </w:rPr>
        <w:t xml:space="preserve">el </w:t>
      </w:r>
      <w:r>
        <w:rPr>
          <w:sz w:val="22"/>
          <w:szCs w:val="22"/>
        </w:rPr>
        <w:t xml:space="preserve">sistema </w:t>
      </w:r>
      <w:r w:rsidR="003E68CE">
        <w:rPr>
          <w:sz w:val="22"/>
          <w:szCs w:val="22"/>
        </w:rPr>
        <w:t xml:space="preserve">nos </w:t>
      </w:r>
      <w:r>
        <w:rPr>
          <w:sz w:val="22"/>
          <w:szCs w:val="22"/>
        </w:rPr>
        <w:t>permiten</w:t>
      </w:r>
      <w:r w:rsidR="003E68CE">
        <w:rPr>
          <w:sz w:val="22"/>
          <w:szCs w:val="22"/>
        </w:rPr>
        <w:t xml:space="preserve"> establecer cuan usable es el sistema web</w:t>
      </w:r>
      <w:r w:rsidR="00A53F1F">
        <w:rPr>
          <w:sz w:val="22"/>
          <w:szCs w:val="22"/>
        </w:rPr>
        <w:t xml:space="preserve">, la usabilidad </w:t>
      </w:r>
      <w:r w:rsidR="00A47E31">
        <w:rPr>
          <w:sz w:val="22"/>
          <w:szCs w:val="22"/>
        </w:rPr>
        <w:t xml:space="preserve">del </w:t>
      </w:r>
      <w:r w:rsidR="00A47E31" w:rsidRPr="00CC7EAE">
        <w:rPr>
          <w:sz w:val="22"/>
          <w:szCs w:val="22"/>
        </w:rPr>
        <w:t>estándar</w:t>
      </w:r>
      <w:r w:rsidR="00A47E31">
        <w:rPr>
          <w:sz w:val="22"/>
          <w:szCs w:val="22"/>
        </w:rPr>
        <w:t xml:space="preserve"> ISO/IEC 9126-3 </w:t>
      </w:r>
      <w:r w:rsidR="00A53F1F">
        <w:rPr>
          <w:sz w:val="22"/>
          <w:szCs w:val="22"/>
        </w:rPr>
        <w:t xml:space="preserve">está compuesta por cinco subcaracterísticas </w:t>
      </w:r>
      <w:r w:rsidR="00A47E31">
        <w:rPr>
          <w:sz w:val="22"/>
          <w:szCs w:val="22"/>
        </w:rPr>
        <w:t>las cuales son</w:t>
      </w:r>
      <w:r w:rsidR="00A53F1F">
        <w:rPr>
          <w:sz w:val="22"/>
          <w:szCs w:val="22"/>
        </w:rPr>
        <w:t xml:space="preserve">: entendimiento, aprendizaje, </w:t>
      </w:r>
      <w:proofErr w:type="spellStart"/>
      <w:r w:rsidR="00A53F1F">
        <w:rPr>
          <w:sz w:val="22"/>
          <w:szCs w:val="22"/>
        </w:rPr>
        <w:t>operabilidad</w:t>
      </w:r>
      <w:proofErr w:type="spellEnd"/>
      <w:r w:rsidR="00A53F1F">
        <w:rPr>
          <w:sz w:val="22"/>
          <w:szCs w:val="22"/>
        </w:rPr>
        <w:t>, atracción y conformidad de la usabilidad</w:t>
      </w:r>
      <w:r w:rsidR="003E68CE">
        <w:rPr>
          <w:sz w:val="22"/>
          <w:szCs w:val="22"/>
        </w:rPr>
        <w:t xml:space="preserve">. A continuación, en la </w:t>
      </w:r>
      <w:r w:rsidR="00A53F1F" w:rsidRPr="00A53F1F">
        <w:rPr>
          <w:b/>
          <w:bCs/>
          <w:sz w:val="22"/>
          <w:szCs w:val="22"/>
        </w:rPr>
        <w:t>T</w:t>
      </w:r>
      <w:r w:rsidR="003E68CE" w:rsidRPr="00A53F1F">
        <w:rPr>
          <w:b/>
          <w:bCs/>
          <w:sz w:val="22"/>
          <w:szCs w:val="22"/>
        </w:rPr>
        <w:t>abla</w:t>
      </w:r>
      <w:r w:rsidR="00A53F1F" w:rsidRPr="00A53F1F">
        <w:rPr>
          <w:b/>
          <w:bCs/>
          <w:sz w:val="22"/>
          <w:szCs w:val="22"/>
        </w:rPr>
        <w:t xml:space="preserve"> 16-4</w:t>
      </w:r>
      <w:r w:rsidR="003E68CE">
        <w:rPr>
          <w:sz w:val="22"/>
          <w:szCs w:val="22"/>
        </w:rPr>
        <w:t xml:space="preserve"> se detallan</w:t>
      </w:r>
      <w:r w:rsidR="00A47E31">
        <w:rPr>
          <w:sz w:val="22"/>
          <w:szCs w:val="22"/>
        </w:rPr>
        <w:t xml:space="preserve"> los parámetros para la medición de la calidad del sistema</w:t>
      </w:r>
      <w:r w:rsidR="003E68CE">
        <w:rPr>
          <w:sz w:val="22"/>
          <w:szCs w:val="22"/>
        </w:rPr>
        <w:t>.</w:t>
      </w:r>
    </w:p>
    <w:p w14:paraId="7C4879A7" w14:textId="01329D7D" w:rsidR="003E68CE" w:rsidRDefault="003E68CE" w:rsidP="00174713">
      <w:pPr>
        <w:spacing w:line="360" w:lineRule="auto"/>
        <w:jc w:val="both"/>
        <w:rPr>
          <w:sz w:val="22"/>
          <w:szCs w:val="22"/>
        </w:rPr>
      </w:pPr>
    </w:p>
    <w:p w14:paraId="0DD085FA" w14:textId="7EA59CFB" w:rsidR="003E68CE" w:rsidRPr="007A1257" w:rsidRDefault="003E68CE" w:rsidP="003E68CE">
      <w:pPr>
        <w:pStyle w:val="Descripcin"/>
        <w:rPr>
          <w:b/>
          <w:bCs/>
          <w:i w:val="0"/>
          <w:iCs w:val="0"/>
          <w:sz w:val="21"/>
          <w:szCs w:val="20"/>
        </w:rPr>
      </w:pPr>
      <w:r w:rsidRPr="007A1257">
        <w:rPr>
          <w:b/>
          <w:bCs/>
          <w:i w:val="0"/>
          <w:iCs w:val="0"/>
          <w:sz w:val="22"/>
          <w:szCs w:val="22"/>
        </w:rPr>
        <w:t xml:space="preserve">Tabla </w:t>
      </w:r>
      <w:r w:rsidRPr="007A1257">
        <w:rPr>
          <w:b/>
          <w:bCs/>
          <w:i w:val="0"/>
          <w:iCs w:val="0"/>
          <w:sz w:val="22"/>
          <w:szCs w:val="22"/>
        </w:rPr>
        <w:fldChar w:fldCharType="begin"/>
      </w:r>
      <w:r w:rsidRPr="007A1257">
        <w:rPr>
          <w:b/>
          <w:bCs/>
          <w:i w:val="0"/>
          <w:iCs w:val="0"/>
          <w:sz w:val="22"/>
          <w:szCs w:val="22"/>
        </w:rPr>
        <w:instrText xml:space="preserve"> SEQ Tabla \* ARABIC </w:instrText>
      </w:r>
      <w:r w:rsidRPr="007A1257">
        <w:rPr>
          <w:b/>
          <w:bCs/>
          <w:i w:val="0"/>
          <w:iCs w:val="0"/>
          <w:sz w:val="22"/>
          <w:szCs w:val="22"/>
        </w:rPr>
        <w:fldChar w:fldCharType="separate"/>
      </w:r>
      <w:r w:rsidR="00117432">
        <w:rPr>
          <w:b/>
          <w:bCs/>
          <w:i w:val="0"/>
          <w:iCs w:val="0"/>
          <w:noProof/>
          <w:sz w:val="22"/>
          <w:szCs w:val="22"/>
        </w:rPr>
        <w:t>19</w:t>
      </w:r>
      <w:r w:rsidRPr="007A1257">
        <w:rPr>
          <w:b/>
          <w:bCs/>
          <w:i w:val="0"/>
          <w:iCs w:val="0"/>
          <w:sz w:val="22"/>
          <w:szCs w:val="22"/>
        </w:rPr>
        <w:fldChar w:fldCharType="end"/>
      </w:r>
      <w:r w:rsidRPr="007A1257">
        <w:rPr>
          <w:b/>
          <w:bCs/>
          <w:i w:val="0"/>
          <w:iCs w:val="0"/>
          <w:sz w:val="22"/>
          <w:szCs w:val="22"/>
        </w:rPr>
        <w:t xml:space="preserve">-4: </w:t>
      </w:r>
      <w:r w:rsidR="001128A9" w:rsidRPr="007A1257">
        <w:rPr>
          <w:i w:val="0"/>
          <w:iCs w:val="0"/>
          <w:sz w:val="22"/>
          <w:szCs w:val="22"/>
        </w:rPr>
        <w:t>Parámetros para la medición de la usabilidad</w:t>
      </w:r>
      <w:r w:rsidRPr="007A1257">
        <w:rPr>
          <w:i w:val="0"/>
          <w:iCs w:val="0"/>
          <w:sz w:val="22"/>
          <w:szCs w:val="22"/>
        </w:rPr>
        <w:t>.</w:t>
      </w:r>
    </w:p>
    <w:tbl>
      <w:tblPr>
        <w:tblStyle w:val="Tablaconcuadrcula"/>
        <w:tblW w:w="0" w:type="auto"/>
        <w:tblLook w:val="04A0" w:firstRow="1" w:lastRow="0" w:firstColumn="1" w:lastColumn="0" w:noHBand="0" w:noVBand="1"/>
      </w:tblPr>
      <w:tblGrid>
        <w:gridCol w:w="4414"/>
        <w:gridCol w:w="4415"/>
      </w:tblGrid>
      <w:tr w:rsidR="003E68CE" w:rsidRPr="003E68CE" w14:paraId="028CF6FF" w14:textId="77777777" w:rsidTr="003E68CE">
        <w:tc>
          <w:tcPr>
            <w:tcW w:w="4414" w:type="dxa"/>
          </w:tcPr>
          <w:p w14:paraId="49FBAEDC" w14:textId="3D64C22B" w:rsidR="003E68CE" w:rsidRPr="003E68CE" w:rsidRDefault="007756B8" w:rsidP="00174713">
            <w:pPr>
              <w:spacing w:line="360" w:lineRule="auto"/>
              <w:jc w:val="both"/>
              <w:rPr>
                <w:rFonts w:ascii="Times New Roman" w:hAnsi="Times New Roman"/>
                <w:b/>
                <w:bCs/>
              </w:rPr>
            </w:pPr>
            <w:r w:rsidRPr="003E68CE">
              <w:rPr>
                <w:rFonts w:ascii="Times New Roman" w:hAnsi="Times New Roman"/>
                <w:b/>
                <w:bCs/>
              </w:rPr>
              <w:t>NIVEL DE ACEPTACIÓN</w:t>
            </w:r>
          </w:p>
        </w:tc>
        <w:tc>
          <w:tcPr>
            <w:tcW w:w="4415" w:type="dxa"/>
          </w:tcPr>
          <w:p w14:paraId="57701971" w14:textId="001BC97A" w:rsidR="003E68CE" w:rsidRPr="003E68CE" w:rsidRDefault="007756B8" w:rsidP="00174713">
            <w:pPr>
              <w:spacing w:line="360" w:lineRule="auto"/>
              <w:jc w:val="both"/>
              <w:rPr>
                <w:rFonts w:ascii="Times New Roman" w:hAnsi="Times New Roman"/>
                <w:b/>
                <w:bCs/>
              </w:rPr>
            </w:pPr>
            <w:r w:rsidRPr="003E68CE">
              <w:rPr>
                <w:rFonts w:ascii="Times New Roman" w:hAnsi="Times New Roman"/>
                <w:b/>
                <w:bCs/>
              </w:rPr>
              <w:t>RANGO DE ACEPTACIÓN</w:t>
            </w:r>
          </w:p>
        </w:tc>
      </w:tr>
      <w:tr w:rsidR="003E68CE" w:rsidRPr="003E68CE" w14:paraId="5410BC0F" w14:textId="77777777" w:rsidTr="003E68CE">
        <w:tc>
          <w:tcPr>
            <w:tcW w:w="4414" w:type="dxa"/>
          </w:tcPr>
          <w:p w14:paraId="74EC3A2C" w14:textId="4A964EB1" w:rsidR="003E68CE" w:rsidRPr="003E68CE" w:rsidRDefault="003E68CE" w:rsidP="00174713">
            <w:pPr>
              <w:spacing w:line="360" w:lineRule="auto"/>
              <w:jc w:val="both"/>
              <w:rPr>
                <w:rFonts w:ascii="Times New Roman" w:hAnsi="Times New Roman"/>
              </w:rPr>
            </w:pPr>
            <w:r w:rsidRPr="003E68CE">
              <w:rPr>
                <w:rFonts w:ascii="Times New Roman" w:hAnsi="Times New Roman"/>
              </w:rPr>
              <w:t>A</w:t>
            </w:r>
            <w:r w:rsidR="007756B8">
              <w:rPr>
                <w:rFonts w:ascii="Times New Roman" w:hAnsi="Times New Roman"/>
              </w:rPr>
              <w:t>lta</w:t>
            </w:r>
          </w:p>
        </w:tc>
        <w:tc>
          <w:tcPr>
            <w:tcW w:w="4415" w:type="dxa"/>
          </w:tcPr>
          <w:p w14:paraId="2580AA44" w14:textId="4E9D8FDF" w:rsidR="003E68CE" w:rsidRPr="003E68CE" w:rsidRDefault="003E68CE" w:rsidP="00174713">
            <w:pPr>
              <w:spacing w:line="360" w:lineRule="auto"/>
              <w:jc w:val="both"/>
              <w:rPr>
                <w:rFonts w:ascii="Times New Roman" w:hAnsi="Times New Roman"/>
              </w:rPr>
            </w:pPr>
            <w:r w:rsidRPr="003E68CE">
              <w:rPr>
                <w:rFonts w:ascii="Times New Roman" w:hAnsi="Times New Roman"/>
              </w:rPr>
              <w:t>0,71 – 1,00</w:t>
            </w:r>
          </w:p>
        </w:tc>
      </w:tr>
      <w:tr w:rsidR="003E68CE" w:rsidRPr="003E68CE" w14:paraId="5F49E5B4" w14:textId="77777777" w:rsidTr="003E68CE">
        <w:tc>
          <w:tcPr>
            <w:tcW w:w="4414" w:type="dxa"/>
          </w:tcPr>
          <w:p w14:paraId="210B5E9F" w14:textId="6EC47EA9" w:rsidR="003E68CE" w:rsidRPr="003E68CE" w:rsidRDefault="003E68CE" w:rsidP="00174713">
            <w:pPr>
              <w:spacing w:line="360" w:lineRule="auto"/>
              <w:jc w:val="both"/>
              <w:rPr>
                <w:rFonts w:ascii="Times New Roman" w:hAnsi="Times New Roman"/>
              </w:rPr>
            </w:pPr>
            <w:r w:rsidRPr="003E68CE">
              <w:rPr>
                <w:rFonts w:ascii="Times New Roman" w:hAnsi="Times New Roman"/>
              </w:rPr>
              <w:t>M</w:t>
            </w:r>
            <w:r w:rsidR="007756B8">
              <w:rPr>
                <w:rFonts w:ascii="Times New Roman" w:hAnsi="Times New Roman"/>
              </w:rPr>
              <w:t>edia</w:t>
            </w:r>
          </w:p>
        </w:tc>
        <w:tc>
          <w:tcPr>
            <w:tcW w:w="4415" w:type="dxa"/>
          </w:tcPr>
          <w:p w14:paraId="4C39C510" w14:textId="7F757665" w:rsidR="003E68CE" w:rsidRPr="003E68CE" w:rsidRDefault="003E68CE" w:rsidP="00174713">
            <w:pPr>
              <w:spacing w:line="360" w:lineRule="auto"/>
              <w:jc w:val="both"/>
              <w:rPr>
                <w:rFonts w:ascii="Times New Roman" w:hAnsi="Times New Roman"/>
              </w:rPr>
            </w:pPr>
            <w:r w:rsidRPr="003E68CE">
              <w:rPr>
                <w:rFonts w:ascii="Times New Roman" w:hAnsi="Times New Roman"/>
              </w:rPr>
              <w:t>0,36 – 0,70</w:t>
            </w:r>
          </w:p>
        </w:tc>
      </w:tr>
      <w:tr w:rsidR="003E68CE" w:rsidRPr="003E68CE" w14:paraId="2E4A2F86" w14:textId="77777777" w:rsidTr="003E68CE">
        <w:tc>
          <w:tcPr>
            <w:tcW w:w="4414" w:type="dxa"/>
          </w:tcPr>
          <w:p w14:paraId="7CCB11FF" w14:textId="2121837A" w:rsidR="003E68CE" w:rsidRPr="003E68CE" w:rsidRDefault="003E68CE" w:rsidP="00174713">
            <w:pPr>
              <w:spacing w:line="360" w:lineRule="auto"/>
              <w:jc w:val="both"/>
              <w:rPr>
                <w:rFonts w:ascii="Times New Roman" w:hAnsi="Times New Roman"/>
              </w:rPr>
            </w:pPr>
            <w:r w:rsidRPr="003E68CE">
              <w:rPr>
                <w:rFonts w:ascii="Times New Roman" w:hAnsi="Times New Roman"/>
              </w:rPr>
              <w:t>B</w:t>
            </w:r>
            <w:r w:rsidR="007756B8">
              <w:rPr>
                <w:rFonts w:ascii="Times New Roman" w:hAnsi="Times New Roman"/>
              </w:rPr>
              <w:t>aja</w:t>
            </w:r>
          </w:p>
        </w:tc>
        <w:tc>
          <w:tcPr>
            <w:tcW w:w="4415" w:type="dxa"/>
          </w:tcPr>
          <w:p w14:paraId="157E6DE2" w14:textId="68B9E182" w:rsidR="003E68CE" w:rsidRPr="003E68CE" w:rsidRDefault="003E68CE" w:rsidP="00174713">
            <w:pPr>
              <w:spacing w:line="360" w:lineRule="auto"/>
              <w:jc w:val="both"/>
              <w:rPr>
                <w:rFonts w:ascii="Times New Roman" w:hAnsi="Times New Roman"/>
              </w:rPr>
            </w:pPr>
            <w:r w:rsidRPr="003E68CE">
              <w:rPr>
                <w:rFonts w:ascii="Times New Roman" w:hAnsi="Times New Roman"/>
              </w:rPr>
              <w:t>0,00 – 0,35</w:t>
            </w:r>
          </w:p>
        </w:tc>
      </w:tr>
    </w:tbl>
    <w:p w14:paraId="0BBC8BB2" w14:textId="465E924C" w:rsidR="00C41775" w:rsidRPr="00C41775" w:rsidRDefault="00A47E31" w:rsidP="00174713">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{"citationID":"wwS83JAQ","properties":{"formattedCitation":"(Mena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w:t>
      </w:r>
      <w:r w:rsidR="00612620">
        <w:rPr>
          <w:noProof/>
          <w:sz w:val="16"/>
          <w:szCs w:val="16"/>
        </w:rPr>
        <w:t>0</w:t>
      </w:r>
      <w:r w:rsidRPr="00C41775">
        <w:rPr>
          <w:noProof/>
          <w:sz w:val="16"/>
          <w:szCs w:val="16"/>
        </w:rPr>
        <w:t>6)</w:t>
      </w:r>
      <w:r w:rsidRPr="00C41775">
        <w:rPr>
          <w:sz w:val="16"/>
          <w:szCs w:val="16"/>
        </w:rPr>
        <w:fldChar w:fldCharType="end"/>
      </w:r>
      <w:r w:rsidR="007756B8" w:rsidRPr="00C41775">
        <w:rPr>
          <w:sz w:val="16"/>
          <w:szCs w:val="16"/>
        </w:rPr>
        <w:t>.</w:t>
      </w:r>
    </w:p>
    <w:p w14:paraId="6E8D6227" w14:textId="2D1FE303" w:rsidR="00C41775" w:rsidRPr="00C41775" w:rsidRDefault="00C41775" w:rsidP="00174713">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3A142129" w14:textId="63079A66" w:rsidR="007E483A" w:rsidRDefault="00A47E31" w:rsidP="00174713">
      <w:pPr>
        <w:spacing w:line="360" w:lineRule="auto"/>
        <w:jc w:val="both"/>
        <w:rPr>
          <w:b/>
          <w:bCs/>
          <w:sz w:val="22"/>
          <w:szCs w:val="22"/>
        </w:rPr>
      </w:pPr>
      <w:r w:rsidRPr="00A47E31">
        <w:rPr>
          <w:sz w:val="22"/>
          <w:szCs w:val="22"/>
        </w:rPr>
        <w:fldChar w:fldCharType="begin"/>
      </w:r>
      <w:r w:rsidR="00EC5911">
        <w:rPr>
          <w:sz w:val="22"/>
          <w:szCs w:val="22"/>
        </w:rPr>
        <w:instrText xml:space="preserve"> ADDIN ZOTERO_ITEM CSL_CITATION {"citationID":"5fNlIUYj","properties":{"formattedCitation":"(Mena Mendoza 2016)","plainCitation":"(Mena Mendoza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A47E31">
        <w:rPr>
          <w:sz w:val="22"/>
          <w:szCs w:val="22"/>
        </w:rPr>
        <w:fldChar w:fldCharType="end"/>
      </w:r>
    </w:p>
    <w:p w14:paraId="5087C6F1" w14:textId="77777777" w:rsidR="007756B8" w:rsidRDefault="00A47E31" w:rsidP="00174713">
      <w:pPr>
        <w:spacing w:line="360" w:lineRule="auto"/>
        <w:jc w:val="both"/>
        <w:rPr>
          <w:sz w:val="22"/>
          <w:szCs w:val="22"/>
        </w:rPr>
      </w:pPr>
      <w:r>
        <w:rPr>
          <w:sz w:val="22"/>
          <w:szCs w:val="22"/>
        </w:rPr>
        <w:t xml:space="preserve">A continuación, en la tabla se presentan las subcaracterísticas de la usabilidad </w:t>
      </w:r>
      <w:r w:rsidR="007756B8">
        <w:rPr>
          <w:sz w:val="22"/>
          <w:szCs w:val="22"/>
        </w:rPr>
        <w:t>con su nivel de aceptación requerido.</w:t>
      </w:r>
    </w:p>
    <w:p w14:paraId="755D3C35" w14:textId="77777777" w:rsidR="007756B8" w:rsidRDefault="007756B8" w:rsidP="00174713">
      <w:pPr>
        <w:spacing w:line="360" w:lineRule="auto"/>
        <w:jc w:val="both"/>
        <w:rPr>
          <w:sz w:val="22"/>
          <w:szCs w:val="22"/>
        </w:rPr>
      </w:pPr>
    </w:p>
    <w:p w14:paraId="701B3DD9" w14:textId="27545927" w:rsidR="007756B8" w:rsidRPr="007756B8" w:rsidRDefault="007756B8" w:rsidP="007756B8">
      <w:pPr>
        <w:pStyle w:val="Descripcin"/>
        <w:rPr>
          <w:b/>
          <w:bCs/>
          <w:i w:val="0"/>
          <w:iCs w:val="0"/>
          <w:sz w:val="22"/>
          <w:szCs w:val="22"/>
        </w:rPr>
      </w:pPr>
      <w:r w:rsidRPr="007756B8">
        <w:rPr>
          <w:b/>
          <w:bCs/>
          <w:i w:val="0"/>
          <w:iCs w:val="0"/>
          <w:sz w:val="22"/>
          <w:szCs w:val="22"/>
        </w:rPr>
        <w:t xml:space="preserve"> </w:t>
      </w:r>
      <w:r w:rsidRPr="007A1257">
        <w:rPr>
          <w:b/>
          <w:bCs/>
          <w:i w:val="0"/>
          <w:iCs w:val="0"/>
          <w:sz w:val="22"/>
          <w:szCs w:val="22"/>
        </w:rPr>
        <w:t xml:space="preserve">Tabla </w:t>
      </w:r>
      <w:r w:rsidRPr="007A1257">
        <w:rPr>
          <w:b/>
          <w:bCs/>
          <w:i w:val="0"/>
          <w:iCs w:val="0"/>
          <w:sz w:val="22"/>
          <w:szCs w:val="22"/>
        </w:rPr>
        <w:fldChar w:fldCharType="begin"/>
      </w:r>
      <w:r w:rsidRPr="007A1257">
        <w:rPr>
          <w:b/>
          <w:bCs/>
          <w:i w:val="0"/>
          <w:iCs w:val="0"/>
          <w:sz w:val="22"/>
          <w:szCs w:val="22"/>
        </w:rPr>
        <w:instrText xml:space="preserve"> SEQ Tabla \* ARABIC </w:instrText>
      </w:r>
      <w:r w:rsidRPr="007A1257">
        <w:rPr>
          <w:b/>
          <w:bCs/>
          <w:i w:val="0"/>
          <w:iCs w:val="0"/>
          <w:sz w:val="22"/>
          <w:szCs w:val="22"/>
        </w:rPr>
        <w:fldChar w:fldCharType="separate"/>
      </w:r>
      <w:r w:rsidR="00117432">
        <w:rPr>
          <w:b/>
          <w:bCs/>
          <w:i w:val="0"/>
          <w:iCs w:val="0"/>
          <w:noProof/>
          <w:sz w:val="22"/>
          <w:szCs w:val="22"/>
        </w:rPr>
        <w:t>20</w:t>
      </w:r>
      <w:r w:rsidRPr="007A1257">
        <w:rPr>
          <w:b/>
          <w:bCs/>
          <w:i w:val="0"/>
          <w:iCs w:val="0"/>
          <w:sz w:val="22"/>
          <w:szCs w:val="22"/>
        </w:rPr>
        <w:fldChar w:fldCharType="end"/>
      </w:r>
      <w:r w:rsidRPr="007A1257">
        <w:rPr>
          <w:b/>
          <w:bCs/>
          <w:i w:val="0"/>
          <w:iCs w:val="0"/>
          <w:sz w:val="22"/>
          <w:szCs w:val="22"/>
        </w:rPr>
        <w:t xml:space="preserve">-4: </w:t>
      </w:r>
      <w:r w:rsidRPr="007A1257">
        <w:rPr>
          <w:i w:val="0"/>
          <w:iCs w:val="0"/>
          <w:sz w:val="22"/>
          <w:szCs w:val="22"/>
        </w:rPr>
        <w:t>Sub características de la usabilidad</w:t>
      </w:r>
    </w:p>
    <w:tbl>
      <w:tblPr>
        <w:tblStyle w:val="Tablaconcuadrcula"/>
        <w:tblW w:w="4955" w:type="pct"/>
        <w:tblLook w:val="04A0" w:firstRow="1" w:lastRow="0" w:firstColumn="1" w:lastColumn="0" w:noHBand="0" w:noVBand="1"/>
      </w:tblPr>
      <w:tblGrid>
        <w:gridCol w:w="2735"/>
        <w:gridCol w:w="3302"/>
        <w:gridCol w:w="2713"/>
      </w:tblGrid>
      <w:tr w:rsidR="007756B8" w:rsidRPr="007756B8" w14:paraId="47F70934" w14:textId="77777777" w:rsidTr="007756B8">
        <w:trPr>
          <w:trHeight w:val="308"/>
        </w:trPr>
        <w:tc>
          <w:tcPr>
            <w:tcW w:w="1563" w:type="pct"/>
          </w:tcPr>
          <w:p w14:paraId="510B333B" w14:textId="7E820317" w:rsidR="007756B8" w:rsidRPr="007756B8" w:rsidRDefault="007756B8" w:rsidP="00442620">
            <w:pPr>
              <w:rPr>
                <w:rFonts w:ascii="Times New Roman" w:hAnsi="Times New Roman"/>
                <w:b/>
                <w:bCs/>
                <w:lang w:eastAsia="es-EC"/>
              </w:rPr>
            </w:pPr>
            <w:r w:rsidRPr="007756B8">
              <w:rPr>
                <w:rFonts w:ascii="Times New Roman" w:hAnsi="Times New Roman"/>
                <w:b/>
                <w:bCs/>
                <w:lang w:eastAsia="es-EC"/>
              </w:rPr>
              <w:t>CARACTERÍSTICA</w:t>
            </w:r>
          </w:p>
        </w:tc>
        <w:tc>
          <w:tcPr>
            <w:tcW w:w="1887" w:type="pct"/>
          </w:tcPr>
          <w:p w14:paraId="35B947C9" w14:textId="4AFDD267" w:rsidR="007756B8" w:rsidRPr="007756B8" w:rsidRDefault="007756B8" w:rsidP="00442620">
            <w:pPr>
              <w:rPr>
                <w:rFonts w:ascii="Times New Roman" w:hAnsi="Times New Roman"/>
                <w:b/>
                <w:bCs/>
                <w:lang w:eastAsia="es-EC"/>
              </w:rPr>
            </w:pPr>
            <w:r w:rsidRPr="007756B8">
              <w:rPr>
                <w:rFonts w:ascii="Times New Roman" w:hAnsi="Times New Roman"/>
                <w:b/>
                <w:bCs/>
                <w:lang w:eastAsia="es-EC"/>
              </w:rPr>
              <w:t>SUB CARACTERÍSTICAS</w:t>
            </w:r>
          </w:p>
        </w:tc>
        <w:tc>
          <w:tcPr>
            <w:tcW w:w="1550" w:type="pct"/>
          </w:tcPr>
          <w:p w14:paraId="2003AC55" w14:textId="7889AFE3" w:rsidR="007756B8" w:rsidRPr="007756B8" w:rsidRDefault="007756B8" w:rsidP="00442620">
            <w:pPr>
              <w:jc w:val="center"/>
              <w:rPr>
                <w:rFonts w:ascii="Times New Roman" w:hAnsi="Times New Roman"/>
                <w:b/>
                <w:bCs/>
                <w:lang w:eastAsia="es-EC"/>
              </w:rPr>
            </w:pPr>
            <w:r w:rsidRPr="007756B8">
              <w:rPr>
                <w:rFonts w:ascii="Times New Roman" w:hAnsi="Times New Roman"/>
                <w:b/>
                <w:bCs/>
                <w:lang w:eastAsia="es-EC"/>
              </w:rPr>
              <w:t>NIVEL DE ACEPTACIÓN REQUERIDA</w:t>
            </w:r>
          </w:p>
        </w:tc>
      </w:tr>
      <w:tr w:rsidR="007756B8" w:rsidRPr="007756B8" w14:paraId="508C539F" w14:textId="77777777" w:rsidTr="007756B8">
        <w:trPr>
          <w:trHeight w:val="308"/>
        </w:trPr>
        <w:tc>
          <w:tcPr>
            <w:tcW w:w="1563" w:type="pct"/>
            <w:vMerge w:val="restart"/>
          </w:tcPr>
          <w:p w14:paraId="2A2FA5E1" w14:textId="77777777" w:rsidR="007756B8" w:rsidRPr="007756B8" w:rsidRDefault="007756B8" w:rsidP="00442620">
            <w:pPr>
              <w:rPr>
                <w:rFonts w:ascii="Times New Roman" w:hAnsi="Times New Roman"/>
              </w:rPr>
            </w:pPr>
            <w:r w:rsidRPr="007756B8">
              <w:rPr>
                <w:rFonts w:ascii="Times New Roman" w:hAnsi="Times New Roman"/>
                <w:lang w:eastAsia="es-EC"/>
              </w:rPr>
              <w:t>Usabilidad</w:t>
            </w:r>
          </w:p>
        </w:tc>
        <w:tc>
          <w:tcPr>
            <w:tcW w:w="1887" w:type="pct"/>
          </w:tcPr>
          <w:p w14:paraId="00FB789E" w14:textId="77777777" w:rsidR="007756B8" w:rsidRPr="007756B8" w:rsidRDefault="007756B8" w:rsidP="00442620">
            <w:pPr>
              <w:rPr>
                <w:rFonts w:ascii="Times New Roman" w:hAnsi="Times New Roman"/>
                <w:lang w:eastAsia="es-EC"/>
              </w:rPr>
            </w:pPr>
            <w:r w:rsidRPr="007756B8">
              <w:rPr>
                <w:rFonts w:ascii="Times New Roman" w:hAnsi="Times New Roman"/>
                <w:lang w:eastAsia="es-EC"/>
              </w:rPr>
              <w:t>Entendimiento</w:t>
            </w:r>
          </w:p>
        </w:tc>
        <w:tc>
          <w:tcPr>
            <w:tcW w:w="1550" w:type="pct"/>
          </w:tcPr>
          <w:p w14:paraId="4A4EEAA3" w14:textId="77777777" w:rsidR="007756B8" w:rsidRPr="007756B8" w:rsidRDefault="007756B8" w:rsidP="00442620">
            <w:pPr>
              <w:jc w:val="center"/>
              <w:rPr>
                <w:rFonts w:ascii="Times New Roman" w:hAnsi="Times New Roman"/>
                <w:lang w:eastAsia="es-EC"/>
              </w:rPr>
            </w:pPr>
            <w:r w:rsidRPr="007756B8">
              <w:rPr>
                <w:rFonts w:ascii="Times New Roman" w:hAnsi="Times New Roman"/>
                <w:lang w:eastAsia="es-EC"/>
              </w:rPr>
              <w:t>Alta</w:t>
            </w:r>
          </w:p>
        </w:tc>
      </w:tr>
      <w:tr w:rsidR="007756B8" w:rsidRPr="007756B8" w14:paraId="6C33232D" w14:textId="77777777" w:rsidTr="007756B8">
        <w:trPr>
          <w:trHeight w:val="308"/>
        </w:trPr>
        <w:tc>
          <w:tcPr>
            <w:tcW w:w="1563" w:type="pct"/>
            <w:vMerge/>
          </w:tcPr>
          <w:p w14:paraId="3270C8FD" w14:textId="77777777" w:rsidR="007756B8" w:rsidRPr="007756B8" w:rsidRDefault="007756B8" w:rsidP="00442620">
            <w:pPr>
              <w:rPr>
                <w:rFonts w:ascii="Times New Roman" w:hAnsi="Times New Roman"/>
                <w:lang w:eastAsia="es-EC"/>
              </w:rPr>
            </w:pPr>
          </w:p>
        </w:tc>
        <w:tc>
          <w:tcPr>
            <w:tcW w:w="1887" w:type="pct"/>
          </w:tcPr>
          <w:p w14:paraId="2BDB5DAA" w14:textId="77777777" w:rsidR="007756B8" w:rsidRPr="007756B8" w:rsidRDefault="007756B8" w:rsidP="00442620">
            <w:pPr>
              <w:rPr>
                <w:rFonts w:ascii="Times New Roman" w:hAnsi="Times New Roman"/>
                <w:lang w:eastAsia="es-EC"/>
              </w:rPr>
            </w:pPr>
            <w:r w:rsidRPr="007756B8">
              <w:rPr>
                <w:rFonts w:ascii="Times New Roman" w:hAnsi="Times New Roman"/>
                <w:lang w:eastAsia="es-EC"/>
              </w:rPr>
              <w:t>Aprendizaje</w:t>
            </w:r>
          </w:p>
        </w:tc>
        <w:tc>
          <w:tcPr>
            <w:tcW w:w="1550" w:type="pct"/>
          </w:tcPr>
          <w:p w14:paraId="19A50EBD" w14:textId="77777777" w:rsidR="007756B8" w:rsidRPr="007756B8" w:rsidRDefault="007756B8" w:rsidP="00442620">
            <w:pPr>
              <w:jc w:val="center"/>
              <w:rPr>
                <w:rFonts w:ascii="Times New Roman" w:hAnsi="Times New Roman"/>
                <w:lang w:eastAsia="es-EC"/>
              </w:rPr>
            </w:pPr>
            <w:r w:rsidRPr="007756B8">
              <w:rPr>
                <w:rFonts w:ascii="Times New Roman" w:hAnsi="Times New Roman"/>
                <w:lang w:eastAsia="es-EC"/>
              </w:rPr>
              <w:t>Alta</w:t>
            </w:r>
          </w:p>
        </w:tc>
      </w:tr>
      <w:tr w:rsidR="007756B8" w:rsidRPr="007756B8" w14:paraId="534F7C75" w14:textId="77777777" w:rsidTr="007756B8">
        <w:trPr>
          <w:trHeight w:val="308"/>
        </w:trPr>
        <w:tc>
          <w:tcPr>
            <w:tcW w:w="1563" w:type="pct"/>
            <w:vMerge/>
          </w:tcPr>
          <w:p w14:paraId="00D9703C" w14:textId="77777777" w:rsidR="007756B8" w:rsidRPr="007756B8" w:rsidRDefault="007756B8" w:rsidP="00442620">
            <w:pPr>
              <w:rPr>
                <w:rFonts w:ascii="Times New Roman" w:hAnsi="Times New Roman"/>
                <w:lang w:eastAsia="es-EC"/>
              </w:rPr>
            </w:pPr>
          </w:p>
        </w:tc>
        <w:tc>
          <w:tcPr>
            <w:tcW w:w="1887" w:type="pct"/>
          </w:tcPr>
          <w:p w14:paraId="30B35D14" w14:textId="77777777" w:rsidR="007756B8" w:rsidRPr="007756B8" w:rsidRDefault="007756B8" w:rsidP="00442620">
            <w:pPr>
              <w:rPr>
                <w:rFonts w:ascii="Times New Roman" w:hAnsi="Times New Roman"/>
                <w:lang w:eastAsia="es-EC"/>
              </w:rPr>
            </w:pPr>
            <w:r w:rsidRPr="007756B8">
              <w:rPr>
                <w:rFonts w:ascii="Times New Roman" w:hAnsi="Times New Roman"/>
                <w:lang w:eastAsia="es-EC"/>
              </w:rPr>
              <w:t>Operabilidad</w:t>
            </w:r>
          </w:p>
        </w:tc>
        <w:tc>
          <w:tcPr>
            <w:tcW w:w="1550" w:type="pct"/>
          </w:tcPr>
          <w:p w14:paraId="6C069358" w14:textId="77777777" w:rsidR="007756B8" w:rsidRPr="007756B8" w:rsidRDefault="007756B8" w:rsidP="00442620">
            <w:pPr>
              <w:jc w:val="center"/>
              <w:rPr>
                <w:rFonts w:ascii="Times New Roman" w:hAnsi="Times New Roman"/>
                <w:lang w:eastAsia="es-EC"/>
              </w:rPr>
            </w:pPr>
            <w:r w:rsidRPr="007756B8">
              <w:rPr>
                <w:rFonts w:ascii="Times New Roman" w:hAnsi="Times New Roman"/>
                <w:lang w:eastAsia="es-EC"/>
              </w:rPr>
              <w:t>Media</w:t>
            </w:r>
          </w:p>
        </w:tc>
      </w:tr>
      <w:tr w:rsidR="007756B8" w:rsidRPr="007756B8" w14:paraId="4F97FAE0" w14:textId="77777777" w:rsidTr="007756B8">
        <w:trPr>
          <w:trHeight w:val="308"/>
        </w:trPr>
        <w:tc>
          <w:tcPr>
            <w:tcW w:w="1563" w:type="pct"/>
            <w:vMerge/>
          </w:tcPr>
          <w:p w14:paraId="2B6682E0" w14:textId="77777777" w:rsidR="007756B8" w:rsidRPr="007756B8" w:rsidRDefault="007756B8" w:rsidP="00442620">
            <w:pPr>
              <w:rPr>
                <w:rFonts w:ascii="Times New Roman" w:hAnsi="Times New Roman"/>
                <w:lang w:eastAsia="es-EC"/>
              </w:rPr>
            </w:pPr>
          </w:p>
        </w:tc>
        <w:tc>
          <w:tcPr>
            <w:tcW w:w="1887" w:type="pct"/>
          </w:tcPr>
          <w:p w14:paraId="16B79435" w14:textId="77777777" w:rsidR="007756B8" w:rsidRPr="007756B8" w:rsidRDefault="007756B8" w:rsidP="00442620">
            <w:pPr>
              <w:rPr>
                <w:rFonts w:ascii="Times New Roman" w:hAnsi="Times New Roman"/>
                <w:lang w:eastAsia="es-EC"/>
              </w:rPr>
            </w:pPr>
            <w:r w:rsidRPr="007756B8">
              <w:rPr>
                <w:rFonts w:ascii="Times New Roman" w:hAnsi="Times New Roman"/>
                <w:lang w:eastAsia="es-EC"/>
              </w:rPr>
              <w:t>Atracción</w:t>
            </w:r>
          </w:p>
        </w:tc>
        <w:tc>
          <w:tcPr>
            <w:tcW w:w="1550" w:type="pct"/>
          </w:tcPr>
          <w:p w14:paraId="1BBD7E03" w14:textId="12812072" w:rsidR="007756B8" w:rsidRPr="007756B8" w:rsidRDefault="000F6988" w:rsidP="00442620">
            <w:pPr>
              <w:jc w:val="center"/>
              <w:rPr>
                <w:rFonts w:ascii="Times New Roman" w:hAnsi="Times New Roman"/>
                <w:lang w:eastAsia="es-EC"/>
              </w:rPr>
            </w:pPr>
            <w:r>
              <w:rPr>
                <w:rFonts w:ascii="Times New Roman" w:hAnsi="Times New Roman"/>
                <w:lang w:eastAsia="es-EC"/>
              </w:rPr>
              <w:t>Media</w:t>
            </w:r>
          </w:p>
        </w:tc>
      </w:tr>
      <w:tr w:rsidR="007756B8" w:rsidRPr="007756B8" w14:paraId="202B778F" w14:textId="77777777" w:rsidTr="007756B8">
        <w:trPr>
          <w:trHeight w:val="308"/>
        </w:trPr>
        <w:tc>
          <w:tcPr>
            <w:tcW w:w="1563" w:type="pct"/>
            <w:vMerge/>
          </w:tcPr>
          <w:p w14:paraId="14804FA6" w14:textId="77777777" w:rsidR="007756B8" w:rsidRPr="007756B8" w:rsidRDefault="007756B8" w:rsidP="00442620">
            <w:pPr>
              <w:rPr>
                <w:rFonts w:ascii="Times New Roman" w:hAnsi="Times New Roman"/>
                <w:lang w:eastAsia="es-EC"/>
              </w:rPr>
            </w:pPr>
          </w:p>
        </w:tc>
        <w:tc>
          <w:tcPr>
            <w:tcW w:w="1887" w:type="pct"/>
          </w:tcPr>
          <w:p w14:paraId="197C58D7" w14:textId="77777777" w:rsidR="007756B8" w:rsidRPr="007756B8" w:rsidRDefault="007756B8" w:rsidP="00442620">
            <w:pPr>
              <w:rPr>
                <w:rFonts w:ascii="Times New Roman" w:hAnsi="Times New Roman"/>
                <w:lang w:eastAsia="es-EC"/>
              </w:rPr>
            </w:pPr>
            <w:r w:rsidRPr="007756B8">
              <w:rPr>
                <w:rFonts w:ascii="Times New Roman" w:hAnsi="Times New Roman"/>
                <w:lang w:eastAsia="es-EC"/>
              </w:rPr>
              <w:t>Conformidad de la usabilidad</w:t>
            </w:r>
          </w:p>
        </w:tc>
        <w:tc>
          <w:tcPr>
            <w:tcW w:w="1550" w:type="pct"/>
          </w:tcPr>
          <w:p w14:paraId="5268F929" w14:textId="77777777" w:rsidR="007756B8" w:rsidRPr="007756B8" w:rsidRDefault="007756B8" w:rsidP="00442620">
            <w:pPr>
              <w:jc w:val="center"/>
              <w:rPr>
                <w:rFonts w:ascii="Times New Roman" w:hAnsi="Times New Roman"/>
                <w:lang w:eastAsia="es-EC"/>
              </w:rPr>
            </w:pPr>
            <w:r w:rsidRPr="007756B8">
              <w:rPr>
                <w:rFonts w:ascii="Times New Roman" w:hAnsi="Times New Roman"/>
                <w:lang w:eastAsia="es-EC"/>
              </w:rPr>
              <w:t>Media</w:t>
            </w:r>
          </w:p>
        </w:tc>
      </w:tr>
    </w:tbl>
    <w:p w14:paraId="560B42B2" w14:textId="69D04E26" w:rsidR="007E483A" w:rsidRPr="00C41775" w:rsidRDefault="007756B8" w:rsidP="00174713">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{"citationID":"MaQH3Iuw","properties":{"formattedCitation":"(Mena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w:t>
      </w:r>
      <w:r w:rsidR="00612620">
        <w:rPr>
          <w:noProof/>
          <w:sz w:val="16"/>
          <w:szCs w:val="16"/>
        </w:rPr>
        <w:t>0</w:t>
      </w:r>
      <w:r w:rsidRPr="00C41775">
        <w:rPr>
          <w:noProof/>
          <w:sz w:val="16"/>
          <w:szCs w:val="16"/>
        </w:rPr>
        <w:t>6)</w:t>
      </w:r>
      <w:r w:rsidRPr="00C41775">
        <w:rPr>
          <w:sz w:val="16"/>
          <w:szCs w:val="16"/>
        </w:rPr>
        <w:fldChar w:fldCharType="end"/>
      </w:r>
      <w:r w:rsidRPr="00C41775">
        <w:rPr>
          <w:sz w:val="16"/>
          <w:szCs w:val="16"/>
        </w:rPr>
        <w:fldChar w:fldCharType="begin"/>
      </w:r>
      <w:r w:rsidR="00EC5911">
        <w:rPr>
          <w:sz w:val="16"/>
          <w:szCs w:val="16"/>
        </w:rPr>
        <w:instrText xml:space="preserve"> ADDIN ZOTERO_ITEM CSL_CITATION {"citationID":"UdZDWvnA","properties":{"formattedCitation":"(Mena Mendoza 2016)","plainCitation":"(Mena Mendoza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end"/>
      </w:r>
      <w:r w:rsidRPr="00C41775">
        <w:rPr>
          <w:sz w:val="16"/>
          <w:szCs w:val="16"/>
        </w:rPr>
        <w:t>.</w:t>
      </w:r>
    </w:p>
    <w:p w14:paraId="0E895947" w14:textId="5B60C05E" w:rsidR="00C41775" w:rsidRPr="00C41775" w:rsidRDefault="00C41775" w:rsidP="00C41775">
      <w:pPr>
        <w:spacing w:line="360" w:lineRule="auto"/>
        <w:jc w:val="both"/>
        <w:rPr>
          <w:sz w:val="16"/>
          <w:szCs w:val="16"/>
        </w:rPr>
      </w:pPr>
      <w:r w:rsidRPr="00C41775">
        <w:rPr>
          <w:b/>
          <w:bCs/>
          <w:sz w:val="16"/>
          <w:szCs w:val="16"/>
        </w:rPr>
        <w:t>Realizado por:</w:t>
      </w:r>
      <w:r w:rsidRPr="00C41775">
        <w:rPr>
          <w:sz w:val="16"/>
          <w:szCs w:val="16"/>
        </w:rPr>
        <w:t xml:space="preserve"> Lema Freddy, 20</w:t>
      </w:r>
      <w:r w:rsidR="00B3178E">
        <w:rPr>
          <w:sz w:val="16"/>
          <w:szCs w:val="16"/>
        </w:rPr>
        <w:t>21</w:t>
      </w:r>
    </w:p>
    <w:p w14:paraId="767C02EE" w14:textId="0F45A4BE" w:rsidR="00C41775" w:rsidRDefault="00C41775" w:rsidP="00174713">
      <w:pPr>
        <w:spacing w:line="360" w:lineRule="auto"/>
        <w:jc w:val="both"/>
        <w:rPr>
          <w:b/>
          <w:bCs/>
          <w:sz w:val="22"/>
          <w:szCs w:val="22"/>
        </w:rPr>
      </w:pPr>
    </w:p>
    <w:p w14:paraId="02EFDB98" w14:textId="54E4BF6A" w:rsidR="00DF1656" w:rsidRDefault="00DF1656" w:rsidP="00174713">
      <w:pPr>
        <w:spacing w:line="360" w:lineRule="auto"/>
        <w:jc w:val="both"/>
        <w:rPr>
          <w:sz w:val="22"/>
          <w:szCs w:val="22"/>
        </w:rPr>
      </w:pPr>
      <w:r>
        <w:rPr>
          <w:sz w:val="22"/>
          <w:szCs w:val="22"/>
        </w:rPr>
        <w:t>El sistema también deberá regirse a un conjunto mínimo de normas o estándares para la conformidad de us</w:t>
      </w:r>
      <w:r w:rsidR="00B3178E">
        <w:rPr>
          <w:sz w:val="22"/>
          <w:szCs w:val="22"/>
        </w:rPr>
        <w:t>abilidad</w:t>
      </w:r>
      <w:r>
        <w:rPr>
          <w:sz w:val="22"/>
          <w:szCs w:val="22"/>
        </w:rPr>
        <w:t>. A continuación, en la tabla</w:t>
      </w:r>
      <w:r w:rsidR="00A61D6D">
        <w:rPr>
          <w:sz w:val="22"/>
          <w:szCs w:val="22"/>
        </w:rPr>
        <w:t xml:space="preserve"> se detallan las normas heurísticas definidas por Jakob </w:t>
      </w:r>
      <w:proofErr w:type="spellStart"/>
      <w:r w:rsidR="00A61D6D">
        <w:rPr>
          <w:sz w:val="22"/>
          <w:szCs w:val="22"/>
        </w:rPr>
        <w:t>Nielsen</w:t>
      </w:r>
      <w:proofErr w:type="spellEnd"/>
      <w:r>
        <w:rPr>
          <w:sz w:val="22"/>
          <w:szCs w:val="22"/>
        </w:rPr>
        <w:t>.</w:t>
      </w:r>
    </w:p>
    <w:p w14:paraId="0A44DE6B" w14:textId="77777777" w:rsidR="00251788" w:rsidRDefault="00251788" w:rsidP="00174713">
      <w:pPr>
        <w:spacing w:line="360" w:lineRule="auto"/>
        <w:jc w:val="both"/>
        <w:rPr>
          <w:sz w:val="22"/>
          <w:szCs w:val="22"/>
        </w:rPr>
      </w:pPr>
    </w:p>
    <w:p w14:paraId="0C30E91B" w14:textId="66E7E67D" w:rsidR="00DF1656" w:rsidRPr="00DF1656" w:rsidRDefault="00DF1656" w:rsidP="00DF1656">
      <w:pPr>
        <w:pStyle w:val="Descripcin"/>
        <w:rPr>
          <w:b/>
          <w:bCs/>
          <w:i w:val="0"/>
          <w:iCs w:val="0"/>
          <w:sz w:val="21"/>
          <w:szCs w:val="20"/>
        </w:rPr>
      </w:pPr>
      <w:r w:rsidRPr="00DF1656">
        <w:rPr>
          <w:b/>
          <w:bCs/>
          <w:i w:val="0"/>
          <w:iCs w:val="0"/>
          <w:sz w:val="22"/>
          <w:szCs w:val="22"/>
        </w:rPr>
        <w:t xml:space="preserve">Tabla </w:t>
      </w:r>
      <w:r w:rsidRPr="00DF1656">
        <w:rPr>
          <w:b/>
          <w:bCs/>
          <w:i w:val="0"/>
          <w:iCs w:val="0"/>
          <w:sz w:val="22"/>
          <w:szCs w:val="22"/>
        </w:rPr>
        <w:fldChar w:fldCharType="begin"/>
      </w:r>
      <w:r w:rsidRPr="00DF1656">
        <w:rPr>
          <w:b/>
          <w:bCs/>
          <w:i w:val="0"/>
          <w:iCs w:val="0"/>
          <w:sz w:val="22"/>
          <w:szCs w:val="22"/>
        </w:rPr>
        <w:instrText xml:space="preserve"> SEQ Tabla \* ARABIC </w:instrText>
      </w:r>
      <w:r w:rsidRPr="00DF1656">
        <w:rPr>
          <w:b/>
          <w:bCs/>
          <w:i w:val="0"/>
          <w:iCs w:val="0"/>
          <w:sz w:val="22"/>
          <w:szCs w:val="22"/>
        </w:rPr>
        <w:fldChar w:fldCharType="separate"/>
      </w:r>
      <w:r w:rsidR="00117432">
        <w:rPr>
          <w:b/>
          <w:bCs/>
          <w:i w:val="0"/>
          <w:iCs w:val="0"/>
          <w:noProof/>
          <w:sz w:val="22"/>
          <w:szCs w:val="22"/>
        </w:rPr>
        <w:t>21</w:t>
      </w:r>
      <w:r w:rsidRPr="00DF1656">
        <w:rPr>
          <w:b/>
          <w:bCs/>
          <w:i w:val="0"/>
          <w:iCs w:val="0"/>
          <w:sz w:val="22"/>
          <w:szCs w:val="22"/>
        </w:rPr>
        <w:fldChar w:fldCharType="end"/>
      </w:r>
      <w:r w:rsidRPr="00DF1656">
        <w:rPr>
          <w:b/>
          <w:bCs/>
          <w:i w:val="0"/>
          <w:iCs w:val="0"/>
          <w:sz w:val="22"/>
          <w:szCs w:val="22"/>
        </w:rPr>
        <w:t xml:space="preserve">-4: </w:t>
      </w:r>
      <w:r w:rsidRPr="00DF1656">
        <w:rPr>
          <w:i w:val="0"/>
          <w:iCs w:val="0"/>
          <w:sz w:val="22"/>
          <w:szCs w:val="22"/>
        </w:rPr>
        <w:t>Normas para la conformidad de la usabilidad</w:t>
      </w:r>
    </w:p>
    <w:tbl>
      <w:tblPr>
        <w:tblStyle w:val="Tablaconcuadrcula"/>
        <w:tblW w:w="0" w:type="auto"/>
        <w:tblLook w:val="04A0" w:firstRow="1" w:lastRow="0" w:firstColumn="1" w:lastColumn="0" w:noHBand="0" w:noVBand="1"/>
      </w:tblPr>
      <w:tblGrid>
        <w:gridCol w:w="2943"/>
        <w:gridCol w:w="2943"/>
        <w:gridCol w:w="2943"/>
      </w:tblGrid>
      <w:tr w:rsidR="00DF1656" w:rsidRPr="000A2EAF" w14:paraId="6CD43330" w14:textId="77777777" w:rsidTr="00B3178E">
        <w:tc>
          <w:tcPr>
            <w:tcW w:w="2943" w:type="dxa"/>
          </w:tcPr>
          <w:p w14:paraId="0A5FF02A" w14:textId="095CA687" w:rsidR="00DF1656" w:rsidRPr="000A2EAF" w:rsidRDefault="00B3178E" w:rsidP="000A2EAF">
            <w:pPr>
              <w:rPr>
                <w:rFonts w:ascii="Times New Roman" w:hAnsi="Times New Roman"/>
                <w:b/>
                <w:bCs/>
              </w:rPr>
            </w:pPr>
            <w:r w:rsidRPr="000A2EAF">
              <w:rPr>
                <w:rFonts w:ascii="Times New Roman" w:hAnsi="Times New Roman"/>
                <w:b/>
                <w:bCs/>
              </w:rPr>
              <w:lastRenderedPageBreak/>
              <w:t>NORMA</w:t>
            </w:r>
          </w:p>
        </w:tc>
        <w:tc>
          <w:tcPr>
            <w:tcW w:w="2943" w:type="dxa"/>
          </w:tcPr>
          <w:p w14:paraId="1D8D351B" w14:textId="5297055D" w:rsidR="00DF1656" w:rsidRPr="000A2EAF" w:rsidRDefault="00B3178E" w:rsidP="000A2EAF">
            <w:pPr>
              <w:rPr>
                <w:rFonts w:ascii="Times New Roman" w:hAnsi="Times New Roman"/>
                <w:b/>
                <w:bCs/>
              </w:rPr>
            </w:pPr>
            <w:r w:rsidRPr="000A2EAF">
              <w:rPr>
                <w:rFonts w:ascii="Times New Roman" w:hAnsi="Times New Roman"/>
                <w:b/>
                <w:bCs/>
              </w:rPr>
              <w:t>DESCRIPCIÓN</w:t>
            </w:r>
          </w:p>
        </w:tc>
        <w:tc>
          <w:tcPr>
            <w:tcW w:w="2943" w:type="dxa"/>
          </w:tcPr>
          <w:p w14:paraId="4D3B08FA" w14:textId="690B32AD" w:rsidR="00DF1656" w:rsidRPr="000A2EAF" w:rsidRDefault="00B3178E" w:rsidP="000A2EAF">
            <w:pPr>
              <w:rPr>
                <w:rFonts w:ascii="Times New Roman" w:hAnsi="Times New Roman"/>
                <w:b/>
                <w:bCs/>
              </w:rPr>
            </w:pPr>
            <w:r w:rsidRPr="000A2EAF">
              <w:rPr>
                <w:rFonts w:ascii="Times New Roman" w:hAnsi="Times New Roman"/>
                <w:b/>
                <w:bCs/>
              </w:rPr>
              <w:t>REQUERIDO</w:t>
            </w:r>
          </w:p>
        </w:tc>
      </w:tr>
      <w:tr w:rsidR="00DF1656" w:rsidRPr="000A2EAF" w14:paraId="286B8FA0" w14:textId="77777777" w:rsidTr="00B3178E">
        <w:tc>
          <w:tcPr>
            <w:tcW w:w="2943" w:type="dxa"/>
          </w:tcPr>
          <w:p w14:paraId="23BCA682" w14:textId="63701859" w:rsidR="00DF1656" w:rsidRPr="000A2EAF" w:rsidRDefault="00B3178E" w:rsidP="000A2EAF">
            <w:pPr>
              <w:jc w:val="both"/>
              <w:rPr>
                <w:rFonts w:ascii="Times New Roman" w:hAnsi="Times New Roman"/>
                <w:b/>
                <w:bCs/>
              </w:rPr>
            </w:pPr>
            <w:r w:rsidRPr="000A2EAF">
              <w:rPr>
                <w:rFonts w:ascii="Times New Roman" w:hAnsi="Times New Roman"/>
                <w:b/>
                <w:bCs/>
              </w:rPr>
              <w:t>Prevención de Errores</w:t>
            </w:r>
          </w:p>
        </w:tc>
        <w:tc>
          <w:tcPr>
            <w:tcW w:w="2943" w:type="dxa"/>
          </w:tcPr>
          <w:p w14:paraId="174C9CA0" w14:textId="4C306C7F" w:rsidR="00DF1656" w:rsidRPr="000A2EAF" w:rsidRDefault="00165A02" w:rsidP="000A2EAF">
            <w:pPr>
              <w:jc w:val="both"/>
              <w:rPr>
                <w:rFonts w:ascii="Times New Roman" w:hAnsi="Times New Roman"/>
              </w:rPr>
            </w:pPr>
            <w:r>
              <w:rPr>
                <w:rFonts w:ascii="Times New Roman" w:hAnsi="Times New Roman"/>
              </w:rPr>
              <w:t>Se debe tratar de realizar diseños que sean simples y fáciles de usar, para que el usuario cometa el mínimo de errores.</w:t>
            </w:r>
          </w:p>
        </w:tc>
        <w:tc>
          <w:tcPr>
            <w:tcW w:w="2943" w:type="dxa"/>
          </w:tcPr>
          <w:p w14:paraId="71215FF8" w14:textId="161F6C16" w:rsidR="00DF1656" w:rsidRPr="000A2EAF" w:rsidRDefault="00B3178E" w:rsidP="000A2EAF">
            <w:pPr>
              <w:jc w:val="center"/>
              <w:rPr>
                <w:rFonts w:ascii="Times New Roman" w:hAnsi="Times New Roman"/>
              </w:rPr>
            </w:pPr>
            <w:r w:rsidRPr="000A2EAF">
              <w:rPr>
                <w:rFonts w:ascii="Times New Roman" w:hAnsi="Times New Roman"/>
              </w:rPr>
              <w:t>SI</w:t>
            </w:r>
          </w:p>
        </w:tc>
      </w:tr>
      <w:tr w:rsidR="00DF1656" w:rsidRPr="000A2EAF" w14:paraId="24F587D4" w14:textId="77777777" w:rsidTr="00B3178E">
        <w:tc>
          <w:tcPr>
            <w:tcW w:w="2943" w:type="dxa"/>
          </w:tcPr>
          <w:p w14:paraId="5741B51D" w14:textId="77777777" w:rsidR="00B3178E" w:rsidRPr="000A2EAF" w:rsidRDefault="00B3178E" w:rsidP="000A2EAF">
            <w:pPr>
              <w:jc w:val="both"/>
              <w:rPr>
                <w:rFonts w:ascii="Times New Roman" w:hAnsi="Times New Roman"/>
                <w:b/>
                <w:bCs/>
                <w:szCs w:val="32"/>
              </w:rPr>
            </w:pPr>
            <w:r w:rsidRPr="000A2EAF">
              <w:rPr>
                <w:rFonts w:ascii="Times New Roman" w:hAnsi="Times New Roman"/>
                <w:b/>
                <w:bCs/>
                <w:szCs w:val="32"/>
              </w:rPr>
              <w:t>Diseño adaptable a cualquier dispositivo.</w:t>
            </w:r>
          </w:p>
          <w:p w14:paraId="4171C192" w14:textId="77777777" w:rsidR="00DF1656" w:rsidRPr="000A2EAF" w:rsidRDefault="00DF1656" w:rsidP="000A2EAF">
            <w:pPr>
              <w:jc w:val="both"/>
              <w:rPr>
                <w:rFonts w:ascii="Times New Roman" w:hAnsi="Times New Roman"/>
                <w:b/>
                <w:bCs/>
              </w:rPr>
            </w:pPr>
          </w:p>
        </w:tc>
        <w:tc>
          <w:tcPr>
            <w:tcW w:w="2943" w:type="dxa"/>
          </w:tcPr>
          <w:p w14:paraId="441BCCB7" w14:textId="504D2337" w:rsidR="00DF1656" w:rsidRPr="000A2EAF" w:rsidRDefault="00B3178E" w:rsidP="000A2EAF">
            <w:pPr>
              <w:jc w:val="both"/>
              <w:rPr>
                <w:rFonts w:ascii="Times New Roman" w:hAnsi="Times New Roman"/>
              </w:rPr>
            </w:pPr>
            <w:r w:rsidRPr="000A2EAF">
              <w:rPr>
                <w:rFonts w:ascii="Times New Roman" w:hAnsi="Times New Roman"/>
              </w:rPr>
              <w:t>El sistema deberá ser desarrollado para ser responsivo es decir adaptarse a cualquier tamaño de dispositivo.</w:t>
            </w:r>
          </w:p>
        </w:tc>
        <w:tc>
          <w:tcPr>
            <w:tcW w:w="2943" w:type="dxa"/>
          </w:tcPr>
          <w:p w14:paraId="798957AD" w14:textId="7D93852D" w:rsidR="00DF1656" w:rsidRPr="000A2EAF" w:rsidRDefault="00B3178E" w:rsidP="000A2EAF">
            <w:pPr>
              <w:jc w:val="center"/>
              <w:rPr>
                <w:rFonts w:ascii="Times New Roman" w:hAnsi="Times New Roman"/>
              </w:rPr>
            </w:pPr>
            <w:r w:rsidRPr="000A2EAF">
              <w:rPr>
                <w:rFonts w:ascii="Times New Roman" w:hAnsi="Times New Roman"/>
              </w:rPr>
              <w:t>SI</w:t>
            </w:r>
          </w:p>
        </w:tc>
      </w:tr>
      <w:tr w:rsidR="00DF1656" w:rsidRPr="000A2EAF" w14:paraId="42C8D5F2" w14:textId="77777777" w:rsidTr="00B3178E">
        <w:tc>
          <w:tcPr>
            <w:tcW w:w="2943" w:type="dxa"/>
          </w:tcPr>
          <w:p w14:paraId="7A688CC7" w14:textId="0131E460" w:rsidR="00DF1656" w:rsidRPr="000A2EAF" w:rsidRDefault="00B3178E" w:rsidP="000A2EAF">
            <w:pPr>
              <w:jc w:val="both"/>
              <w:rPr>
                <w:rFonts w:ascii="Times New Roman" w:hAnsi="Times New Roman"/>
                <w:b/>
                <w:bCs/>
              </w:rPr>
            </w:pPr>
            <w:r w:rsidRPr="000A2EAF">
              <w:rPr>
                <w:rFonts w:ascii="Times New Roman" w:hAnsi="Times New Roman"/>
                <w:b/>
                <w:bCs/>
              </w:rPr>
              <w:t>Consistencia</w:t>
            </w:r>
            <w:r w:rsidR="000F5F6E" w:rsidRPr="000A2EAF">
              <w:rPr>
                <w:rFonts w:ascii="Times New Roman" w:hAnsi="Times New Roman"/>
                <w:b/>
                <w:bCs/>
              </w:rPr>
              <w:t xml:space="preserve"> y estándares</w:t>
            </w:r>
          </w:p>
        </w:tc>
        <w:tc>
          <w:tcPr>
            <w:tcW w:w="2943" w:type="dxa"/>
          </w:tcPr>
          <w:p w14:paraId="4E563F3A" w14:textId="3B5AC719" w:rsidR="000F5F6E" w:rsidRPr="000A2EAF" w:rsidRDefault="00476EEB" w:rsidP="000A2EAF">
            <w:pPr>
              <w:rPr>
                <w:rFonts w:ascii="Times New Roman" w:hAnsi="Times New Roman"/>
              </w:rPr>
            </w:pPr>
            <w:r>
              <w:rPr>
                <w:rFonts w:ascii="Times New Roman" w:hAnsi="Times New Roman"/>
              </w:rPr>
              <w:t>Toda las pantallas y los componentes deben guardar similitud entre todas los componentes y funcionalidades.</w:t>
            </w:r>
          </w:p>
          <w:p w14:paraId="17EDBA69" w14:textId="5D8EE78F" w:rsidR="00DF1656" w:rsidRPr="000A2EAF" w:rsidRDefault="00DF1656" w:rsidP="000A2EAF">
            <w:pPr>
              <w:jc w:val="both"/>
              <w:rPr>
                <w:rFonts w:ascii="Times New Roman" w:hAnsi="Times New Roman"/>
              </w:rPr>
            </w:pPr>
          </w:p>
        </w:tc>
        <w:tc>
          <w:tcPr>
            <w:tcW w:w="2943" w:type="dxa"/>
          </w:tcPr>
          <w:p w14:paraId="16151B66" w14:textId="199B0799" w:rsidR="00DF1656" w:rsidRPr="000A2EAF" w:rsidRDefault="00B3178E" w:rsidP="000A2EAF">
            <w:pPr>
              <w:jc w:val="center"/>
              <w:rPr>
                <w:rFonts w:ascii="Times New Roman" w:hAnsi="Times New Roman"/>
              </w:rPr>
            </w:pPr>
            <w:r w:rsidRPr="000A2EAF">
              <w:rPr>
                <w:rFonts w:ascii="Times New Roman" w:hAnsi="Times New Roman"/>
              </w:rPr>
              <w:t>SI</w:t>
            </w:r>
          </w:p>
        </w:tc>
      </w:tr>
      <w:tr w:rsidR="000F5F6E" w:rsidRPr="000A2EAF" w14:paraId="1A2FBE20" w14:textId="77777777" w:rsidTr="00B3178E">
        <w:tc>
          <w:tcPr>
            <w:tcW w:w="2943" w:type="dxa"/>
          </w:tcPr>
          <w:p w14:paraId="2CE159B2" w14:textId="4288A824" w:rsidR="000F5F6E" w:rsidRPr="000A2EAF" w:rsidRDefault="000F5F6E" w:rsidP="000A2EAF">
            <w:pPr>
              <w:jc w:val="both"/>
              <w:rPr>
                <w:rFonts w:ascii="Times New Roman" w:hAnsi="Times New Roman"/>
                <w:b/>
                <w:bCs/>
              </w:rPr>
            </w:pPr>
            <w:r w:rsidRPr="000A2EAF">
              <w:rPr>
                <w:rFonts w:ascii="Times New Roman" w:hAnsi="Times New Roman"/>
                <w:b/>
                <w:bCs/>
              </w:rPr>
              <w:t>Visibilidad del estado del sistema</w:t>
            </w:r>
          </w:p>
        </w:tc>
        <w:tc>
          <w:tcPr>
            <w:tcW w:w="2943" w:type="dxa"/>
          </w:tcPr>
          <w:p w14:paraId="5C3AD090" w14:textId="640D9012" w:rsidR="000F5F6E" w:rsidRPr="000A2EAF" w:rsidRDefault="00476EEB" w:rsidP="000A2EAF">
            <w:pPr>
              <w:jc w:val="both"/>
              <w:rPr>
                <w:rFonts w:ascii="Times New Roman" w:hAnsi="Times New Roman"/>
              </w:rPr>
            </w:pPr>
            <w:r>
              <w:rPr>
                <w:rFonts w:ascii="Times New Roman" w:hAnsi="Times New Roman"/>
              </w:rPr>
              <w:t>Siempre se debe mantener comunicado al usuario de que esta sucediendo en el sistema, a través de indicadores, mensajes, alertas, etc.</w:t>
            </w:r>
          </w:p>
        </w:tc>
        <w:tc>
          <w:tcPr>
            <w:tcW w:w="2943" w:type="dxa"/>
          </w:tcPr>
          <w:p w14:paraId="5760086A" w14:textId="20C5869F" w:rsidR="000F5F6E" w:rsidRPr="000A2EAF" w:rsidRDefault="000F5F6E" w:rsidP="000A2EAF">
            <w:pPr>
              <w:jc w:val="center"/>
              <w:rPr>
                <w:rFonts w:ascii="Times New Roman" w:hAnsi="Times New Roman"/>
              </w:rPr>
            </w:pPr>
            <w:r w:rsidRPr="000A2EAF">
              <w:rPr>
                <w:rFonts w:ascii="Times New Roman" w:hAnsi="Times New Roman"/>
              </w:rPr>
              <w:t>SI</w:t>
            </w:r>
          </w:p>
        </w:tc>
      </w:tr>
      <w:tr w:rsidR="000F5F6E" w:rsidRPr="000A2EAF" w14:paraId="237C06B1" w14:textId="77777777" w:rsidTr="00B3178E">
        <w:tc>
          <w:tcPr>
            <w:tcW w:w="2943" w:type="dxa"/>
          </w:tcPr>
          <w:p w14:paraId="44C0BA66" w14:textId="77777777" w:rsidR="000F5F6E" w:rsidRPr="000A2EAF" w:rsidRDefault="000F5F6E" w:rsidP="000A2EAF">
            <w:pPr>
              <w:pStyle w:val="HTMLconformatoprevio"/>
              <w:rPr>
                <w:rFonts w:ascii="Times New Roman" w:hAnsi="Times New Roman" w:cs="Times New Roman"/>
                <w:b/>
                <w:bCs/>
              </w:rPr>
            </w:pPr>
            <w:r w:rsidRPr="000A2EAF">
              <w:rPr>
                <w:rFonts w:ascii="Times New Roman" w:hAnsi="Times New Roman" w:cs="Times New Roman"/>
                <w:b/>
                <w:bCs/>
                <w:lang w:val="es-ES"/>
              </w:rPr>
              <w:t>Coincidencia entre el sistema y el mundo real</w:t>
            </w:r>
          </w:p>
          <w:p w14:paraId="7CC261D4" w14:textId="77777777" w:rsidR="000F5F6E" w:rsidRPr="000A2EAF" w:rsidRDefault="000F5F6E" w:rsidP="000A2EAF">
            <w:pPr>
              <w:jc w:val="both"/>
              <w:rPr>
                <w:rFonts w:ascii="Times New Roman" w:hAnsi="Times New Roman"/>
                <w:b/>
                <w:bCs/>
              </w:rPr>
            </w:pPr>
          </w:p>
        </w:tc>
        <w:tc>
          <w:tcPr>
            <w:tcW w:w="2943" w:type="dxa"/>
          </w:tcPr>
          <w:p w14:paraId="482FF88D" w14:textId="2621A401" w:rsidR="000F5F6E" w:rsidRPr="000A2EAF" w:rsidRDefault="001E5BDE" w:rsidP="000A2EAF">
            <w:pPr>
              <w:jc w:val="both"/>
              <w:rPr>
                <w:rFonts w:ascii="Times New Roman" w:hAnsi="Times New Roman"/>
              </w:rPr>
            </w:pPr>
            <w:r>
              <w:rPr>
                <w:rFonts w:ascii="Times New Roman" w:hAnsi="Times New Roman"/>
              </w:rPr>
              <w:t>Cada elemento en la pantalla debe ser representativo para que el usuario sepa lo que hace solamente al visualizarse.</w:t>
            </w:r>
          </w:p>
        </w:tc>
        <w:tc>
          <w:tcPr>
            <w:tcW w:w="2943" w:type="dxa"/>
          </w:tcPr>
          <w:p w14:paraId="735F20D8" w14:textId="324E48CC" w:rsidR="000F5F6E" w:rsidRPr="000A2EAF" w:rsidRDefault="000A2EAF" w:rsidP="000A2EAF">
            <w:pPr>
              <w:jc w:val="center"/>
              <w:rPr>
                <w:rFonts w:ascii="Times New Roman" w:hAnsi="Times New Roman"/>
              </w:rPr>
            </w:pPr>
            <w:r>
              <w:rPr>
                <w:rFonts w:ascii="Times New Roman" w:hAnsi="Times New Roman"/>
              </w:rPr>
              <w:t>SI</w:t>
            </w:r>
          </w:p>
        </w:tc>
      </w:tr>
      <w:tr w:rsidR="000F5F6E" w:rsidRPr="000A2EAF" w14:paraId="416A6A16" w14:textId="77777777" w:rsidTr="00B3178E">
        <w:tc>
          <w:tcPr>
            <w:tcW w:w="2943" w:type="dxa"/>
          </w:tcPr>
          <w:p w14:paraId="7ABB44DA" w14:textId="766FF2E9" w:rsidR="000F5F6E" w:rsidRPr="000A2EAF" w:rsidRDefault="000F5F6E" w:rsidP="000A2EAF">
            <w:pPr>
              <w:pStyle w:val="HTMLconformatoprevio"/>
              <w:rPr>
                <w:rFonts w:ascii="Times New Roman" w:hAnsi="Times New Roman" w:cs="Times New Roman"/>
                <w:b/>
                <w:bCs/>
                <w:lang w:val="es-ES"/>
              </w:rPr>
            </w:pPr>
            <w:r w:rsidRPr="000A2EAF">
              <w:rPr>
                <w:rFonts w:ascii="Times New Roman" w:hAnsi="Times New Roman" w:cs="Times New Roman"/>
                <w:b/>
                <w:bCs/>
                <w:lang w:val="es-ES"/>
              </w:rPr>
              <w:t>Control y libertad del usuario</w:t>
            </w:r>
          </w:p>
        </w:tc>
        <w:tc>
          <w:tcPr>
            <w:tcW w:w="2943" w:type="dxa"/>
          </w:tcPr>
          <w:p w14:paraId="7D4D544E" w14:textId="0EC8DF83" w:rsidR="000F5F6E" w:rsidRPr="000A2EAF" w:rsidRDefault="00476EEB" w:rsidP="000A2EAF">
            <w:pPr>
              <w:jc w:val="both"/>
              <w:rPr>
                <w:rFonts w:ascii="Times New Roman" w:hAnsi="Times New Roman"/>
                <w:lang w:val="es-EC"/>
              </w:rPr>
            </w:pPr>
            <w:r>
              <w:rPr>
                <w:rFonts w:ascii="Times New Roman" w:hAnsi="Times New Roman"/>
                <w:lang w:val="es-EC"/>
              </w:rPr>
              <w:t>En ocasiones los usuarios realizan alguna acción por error y por defecto debe existir alguna funcionalidad que permita deshacer esos cambios o acciones.</w:t>
            </w:r>
          </w:p>
        </w:tc>
        <w:tc>
          <w:tcPr>
            <w:tcW w:w="2943" w:type="dxa"/>
          </w:tcPr>
          <w:p w14:paraId="1AA830F2" w14:textId="6E3B45AA" w:rsidR="000F5F6E" w:rsidRPr="000A2EAF" w:rsidRDefault="000A2EAF" w:rsidP="000A2EAF">
            <w:pPr>
              <w:jc w:val="center"/>
              <w:rPr>
                <w:rFonts w:ascii="Times New Roman" w:hAnsi="Times New Roman"/>
              </w:rPr>
            </w:pPr>
            <w:r>
              <w:rPr>
                <w:rFonts w:ascii="Times New Roman" w:hAnsi="Times New Roman"/>
              </w:rPr>
              <w:t>SI</w:t>
            </w:r>
          </w:p>
        </w:tc>
      </w:tr>
      <w:tr w:rsidR="000F5F6E" w:rsidRPr="000A2EAF" w14:paraId="4BD8CF49" w14:textId="77777777" w:rsidTr="00B3178E">
        <w:tc>
          <w:tcPr>
            <w:tcW w:w="2943" w:type="dxa"/>
          </w:tcPr>
          <w:p w14:paraId="3DAEB2DE" w14:textId="522B8C86" w:rsidR="000F5F6E" w:rsidRPr="000A2EAF" w:rsidRDefault="000F5F6E" w:rsidP="000A2EAF">
            <w:pPr>
              <w:pStyle w:val="HTMLconformatoprevio"/>
              <w:rPr>
                <w:rFonts w:ascii="Times New Roman" w:hAnsi="Times New Roman" w:cs="Times New Roman"/>
                <w:b/>
                <w:bCs/>
                <w:lang w:val="es-ES"/>
              </w:rPr>
            </w:pPr>
            <w:r w:rsidRPr="000A2EAF">
              <w:rPr>
                <w:rFonts w:ascii="Times New Roman" w:hAnsi="Times New Roman" w:cs="Times New Roman"/>
                <w:b/>
                <w:bCs/>
                <w:lang w:val="es-ES"/>
              </w:rPr>
              <w:t>Reconocimiento en lugar de recordar</w:t>
            </w:r>
          </w:p>
        </w:tc>
        <w:tc>
          <w:tcPr>
            <w:tcW w:w="2943" w:type="dxa"/>
          </w:tcPr>
          <w:p w14:paraId="7210B47B" w14:textId="2C74F84F" w:rsidR="000F5F6E" w:rsidRPr="000A2EAF" w:rsidRDefault="000F5F6E" w:rsidP="000A2EAF">
            <w:pPr>
              <w:jc w:val="both"/>
              <w:rPr>
                <w:rFonts w:ascii="Times New Roman" w:hAnsi="Times New Roman"/>
                <w:lang w:val="es-EC"/>
              </w:rPr>
            </w:pPr>
            <w:r w:rsidRPr="000A2EAF">
              <w:rPr>
                <w:rFonts w:ascii="Times New Roman" w:hAnsi="Times New Roman"/>
                <w:lang w:val="es-EC"/>
              </w:rPr>
              <w:t>Los procesos flexibles se pueden llevar a cabo de diferentes maneras, de modo que las personas puedan elegir el método que les funcione.</w:t>
            </w:r>
          </w:p>
        </w:tc>
        <w:tc>
          <w:tcPr>
            <w:tcW w:w="2943" w:type="dxa"/>
          </w:tcPr>
          <w:p w14:paraId="05E8B79E" w14:textId="73437179" w:rsidR="000F5F6E" w:rsidRPr="000A2EAF" w:rsidRDefault="000A2EAF" w:rsidP="000A2EAF">
            <w:pPr>
              <w:jc w:val="center"/>
              <w:rPr>
                <w:rFonts w:ascii="Times New Roman" w:hAnsi="Times New Roman"/>
              </w:rPr>
            </w:pPr>
            <w:r>
              <w:rPr>
                <w:rFonts w:ascii="Times New Roman" w:hAnsi="Times New Roman"/>
              </w:rPr>
              <w:t>SI</w:t>
            </w:r>
          </w:p>
        </w:tc>
      </w:tr>
      <w:tr w:rsidR="000F5F6E" w:rsidRPr="000A2EAF" w14:paraId="52FBED81" w14:textId="77777777" w:rsidTr="00B3178E">
        <w:tc>
          <w:tcPr>
            <w:tcW w:w="2943" w:type="dxa"/>
          </w:tcPr>
          <w:p w14:paraId="224C1102" w14:textId="4811F9A0" w:rsidR="000F5F6E" w:rsidRPr="000A2EAF" w:rsidRDefault="000F5F6E" w:rsidP="000A2EAF">
            <w:pPr>
              <w:pStyle w:val="HTMLconformatoprevio"/>
              <w:rPr>
                <w:rFonts w:ascii="Times New Roman" w:hAnsi="Times New Roman" w:cs="Times New Roman"/>
                <w:b/>
                <w:bCs/>
                <w:lang w:val="es-ES"/>
              </w:rPr>
            </w:pPr>
            <w:r w:rsidRPr="000A2EAF">
              <w:rPr>
                <w:rFonts w:ascii="Times New Roman" w:hAnsi="Times New Roman" w:cs="Times New Roman"/>
                <w:b/>
                <w:bCs/>
                <w:lang w:val="es-ES"/>
              </w:rPr>
              <w:t>Diseño estético y minimalista</w:t>
            </w:r>
          </w:p>
        </w:tc>
        <w:tc>
          <w:tcPr>
            <w:tcW w:w="2943" w:type="dxa"/>
          </w:tcPr>
          <w:p w14:paraId="5B35379E" w14:textId="59D150BB" w:rsidR="000F5F6E" w:rsidRPr="000A2EAF" w:rsidRDefault="00AD14CE" w:rsidP="000A2EAF">
            <w:pPr>
              <w:jc w:val="both"/>
              <w:rPr>
                <w:rFonts w:ascii="Times New Roman" w:hAnsi="Times New Roman"/>
                <w:lang w:val="es-EC"/>
              </w:rPr>
            </w:pPr>
            <w:r>
              <w:rPr>
                <w:rFonts w:ascii="Times New Roman" w:hAnsi="Times New Roman"/>
                <w:lang w:val="es-EC"/>
              </w:rPr>
              <w:t>En ocasiones hay que realizar  diseños que sean sencillos pero contundentes, no se debe tener en la pantalla del usuario información que se innecesaria.</w:t>
            </w:r>
          </w:p>
        </w:tc>
        <w:tc>
          <w:tcPr>
            <w:tcW w:w="2943" w:type="dxa"/>
          </w:tcPr>
          <w:p w14:paraId="23A38397" w14:textId="2A932EE4" w:rsidR="000F5F6E" w:rsidRPr="000A2EAF" w:rsidRDefault="000A2EAF" w:rsidP="000A2EAF">
            <w:pPr>
              <w:jc w:val="center"/>
              <w:rPr>
                <w:rFonts w:ascii="Times New Roman" w:hAnsi="Times New Roman"/>
              </w:rPr>
            </w:pPr>
            <w:r>
              <w:rPr>
                <w:rFonts w:ascii="Times New Roman" w:hAnsi="Times New Roman"/>
              </w:rPr>
              <w:t>SI</w:t>
            </w:r>
          </w:p>
        </w:tc>
      </w:tr>
      <w:tr w:rsidR="000A2EAF" w:rsidRPr="000A2EAF" w14:paraId="5981C512" w14:textId="77777777" w:rsidTr="00B3178E">
        <w:tc>
          <w:tcPr>
            <w:tcW w:w="2943" w:type="dxa"/>
          </w:tcPr>
          <w:p w14:paraId="371CC0F8" w14:textId="5C4F00A5" w:rsidR="000A2EAF" w:rsidRPr="000A2EAF" w:rsidRDefault="000A2EAF" w:rsidP="000A2EAF">
            <w:pPr>
              <w:pStyle w:val="HTMLconformatoprevio"/>
              <w:rPr>
                <w:rFonts w:ascii="Times New Roman" w:hAnsi="Times New Roman" w:cs="Times New Roman"/>
                <w:b/>
                <w:bCs/>
                <w:lang w:val="es-ES"/>
              </w:rPr>
            </w:pPr>
            <w:r w:rsidRPr="000A2EAF">
              <w:rPr>
                <w:rFonts w:ascii="Times New Roman" w:hAnsi="Times New Roman" w:cs="Times New Roman"/>
                <w:b/>
                <w:bCs/>
                <w:lang w:val="es-ES"/>
              </w:rPr>
              <w:t>Ayude a los usuarios a reconocer, diagnosticar y recuperarse de errores</w:t>
            </w:r>
          </w:p>
        </w:tc>
        <w:tc>
          <w:tcPr>
            <w:tcW w:w="2943" w:type="dxa"/>
          </w:tcPr>
          <w:p w14:paraId="46741EAD" w14:textId="2F0969D6" w:rsidR="000A2EAF" w:rsidRPr="000A2EAF" w:rsidRDefault="005A6A4B" w:rsidP="000A2EAF">
            <w:pPr>
              <w:rPr>
                <w:rFonts w:ascii="Times New Roman" w:hAnsi="Times New Roman"/>
                <w:lang w:val="es-EC"/>
              </w:rPr>
            </w:pPr>
            <w:r>
              <w:rPr>
                <w:rFonts w:ascii="Times New Roman" w:hAnsi="Times New Roman"/>
                <w:lang w:val="es-EC"/>
              </w:rPr>
              <w:t>Cada mensaje de error debe ser entendido por los usuarios, a traves de mensajes que tengan un lenguaje apropiado.</w:t>
            </w:r>
          </w:p>
          <w:p w14:paraId="6523C38E" w14:textId="77777777" w:rsidR="000A2EAF" w:rsidRPr="000A2EAF" w:rsidRDefault="000A2EAF" w:rsidP="000A2EAF">
            <w:pPr>
              <w:jc w:val="both"/>
              <w:rPr>
                <w:rFonts w:ascii="Times New Roman" w:hAnsi="Times New Roman"/>
                <w:lang w:val="es-EC"/>
              </w:rPr>
            </w:pPr>
          </w:p>
        </w:tc>
        <w:tc>
          <w:tcPr>
            <w:tcW w:w="2943" w:type="dxa"/>
          </w:tcPr>
          <w:p w14:paraId="28121A25" w14:textId="59393EC4" w:rsidR="000A2EAF" w:rsidRPr="000A2EAF" w:rsidRDefault="000A2EAF" w:rsidP="000A2EAF">
            <w:pPr>
              <w:jc w:val="center"/>
              <w:rPr>
                <w:rFonts w:ascii="Times New Roman" w:hAnsi="Times New Roman"/>
              </w:rPr>
            </w:pPr>
            <w:r>
              <w:rPr>
                <w:rFonts w:ascii="Times New Roman" w:hAnsi="Times New Roman"/>
              </w:rPr>
              <w:t>SI</w:t>
            </w:r>
          </w:p>
        </w:tc>
      </w:tr>
      <w:tr w:rsidR="000A2EAF" w:rsidRPr="000A2EAF" w14:paraId="50E4B6A2" w14:textId="77777777" w:rsidTr="00B3178E">
        <w:tc>
          <w:tcPr>
            <w:tcW w:w="2943" w:type="dxa"/>
          </w:tcPr>
          <w:p w14:paraId="5919AAC8" w14:textId="09027827" w:rsidR="000A2EAF" w:rsidRPr="000A2EAF" w:rsidRDefault="000A2EAF" w:rsidP="000A2EAF">
            <w:pPr>
              <w:pStyle w:val="HTMLconformatoprevio"/>
              <w:rPr>
                <w:rFonts w:ascii="Times New Roman" w:hAnsi="Times New Roman" w:cs="Times New Roman"/>
                <w:b/>
                <w:bCs/>
                <w:lang w:val="es-ES"/>
              </w:rPr>
            </w:pPr>
            <w:r w:rsidRPr="000A2EAF">
              <w:rPr>
                <w:rFonts w:ascii="Times New Roman" w:hAnsi="Times New Roman" w:cs="Times New Roman"/>
                <w:b/>
                <w:bCs/>
                <w:lang w:val="es-ES"/>
              </w:rPr>
              <w:t>Ayuda y documentación</w:t>
            </w:r>
          </w:p>
        </w:tc>
        <w:tc>
          <w:tcPr>
            <w:tcW w:w="2943" w:type="dxa"/>
          </w:tcPr>
          <w:p w14:paraId="48B9ADD2" w14:textId="3AE18C8F" w:rsidR="000A2EAF" w:rsidRPr="000A2EAF" w:rsidRDefault="00476EEB" w:rsidP="000A2EAF">
            <w:pPr>
              <w:rPr>
                <w:rFonts w:ascii="Times New Roman" w:hAnsi="Times New Roman"/>
                <w:lang w:val="es-EC"/>
              </w:rPr>
            </w:pPr>
            <w:r>
              <w:rPr>
                <w:rFonts w:ascii="Times New Roman" w:hAnsi="Times New Roman"/>
                <w:lang w:val="es-EC"/>
              </w:rPr>
              <w:t xml:space="preserve">Todo sistema consta con documentación como un </w:t>
            </w:r>
            <w:r>
              <w:rPr>
                <w:rFonts w:ascii="Times New Roman" w:hAnsi="Times New Roman"/>
                <w:lang w:val="es-EC"/>
              </w:rPr>
              <w:lastRenderedPageBreak/>
              <w:t>manual de usuario</w:t>
            </w:r>
            <w:r w:rsidR="00AD14CE">
              <w:rPr>
                <w:rFonts w:ascii="Times New Roman" w:hAnsi="Times New Roman"/>
                <w:lang w:val="es-EC"/>
              </w:rPr>
              <w:t xml:space="preserve"> que permita instruir al usuario sobre las funcionalidades el sistema.</w:t>
            </w:r>
          </w:p>
        </w:tc>
        <w:tc>
          <w:tcPr>
            <w:tcW w:w="2943" w:type="dxa"/>
          </w:tcPr>
          <w:p w14:paraId="164E3219" w14:textId="50705C38" w:rsidR="000A2EAF" w:rsidRPr="000A2EAF" w:rsidRDefault="000A2EAF" w:rsidP="000A2EAF">
            <w:pPr>
              <w:jc w:val="center"/>
              <w:rPr>
                <w:rFonts w:ascii="Times New Roman" w:hAnsi="Times New Roman"/>
              </w:rPr>
            </w:pPr>
            <w:r>
              <w:rPr>
                <w:rFonts w:ascii="Times New Roman" w:hAnsi="Times New Roman"/>
              </w:rPr>
              <w:lastRenderedPageBreak/>
              <w:t>SI</w:t>
            </w:r>
          </w:p>
        </w:tc>
      </w:tr>
    </w:tbl>
    <w:p w14:paraId="5ABBCC61" w14:textId="6B610055" w:rsidR="000A2EAF" w:rsidRDefault="000A2EAF" w:rsidP="00B3178E">
      <w:pPr>
        <w:spacing w:line="360" w:lineRule="auto"/>
        <w:jc w:val="both"/>
        <w:rPr>
          <w:b/>
          <w:bCs/>
          <w:sz w:val="16"/>
          <w:szCs w:val="16"/>
        </w:rPr>
      </w:pPr>
      <w:r>
        <w:rPr>
          <w:b/>
          <w:bCs/>
          <w:sz w:val="16"/>
          <w:szCs w:val="16"/>
        </w:rPr>
        <w:t xml:space="preserve">Fuente: </w:t>
      </w:r>
      <w:r w:rsidRPr="000A2EAF">
        <w:rPr>
          <w:sz w:val="16"/>
          <w:szCs w:val="16"/>
        </w:rPr>
        <w:fldChar w:fldCharType="begin"/>
      </w:r>
      <w:r w:rsidR="00506B65">
        <w:rPr>
          <w:sz w:val="16"/>
          <w:szCs w:val="16"/>
        </w:rPr>
        <w:instrText xml:space="preserve"> ADDIN ZOTERO_ITEM CSL_CITATION {"citationID":"mfjlfq1t","properties":{"formattedCitation":"(Nielsen 1994)","plainCitation":"(Nielsen 1994)","dontUpdate":true,"noteIndex":0},"citationItems":[{"id":177,"uris":["http://zotero.org/users/local/S6cLoLqa/items/BKX8Z2TN"],"uri":["http://zotero.org/users/local/S6cLoLqa/items/BKX8Z2TN"],"itemData":{"id":177,"type":"webpage","abstract":"Jakob Nielsen's 10 general principles for interaction design. They are called \"heuristics\" because they are broad rules of thumb and not specific usability guidelines.","container-title":"Nielsen Norman Group","language":"en","title":"10 Usability Heuristics for User Interface Design","URL":"https://www.nngroup.com/articles/ten-usability-heuristics/","author":[{"family":"Nielsen","given":"Jakob"}],"accessed":{"date-parts":[["2021",1,19]]},"issued":{"date-parts":[["1994"]]}}}],"schema":"https://github.com/citation-style-language/schema/raw/master/csl-citation.json"} </w:instrText>
      </w:r>
      <w:r w:rsidRPr="000A2EAF">
        <w:rPr>
          <w:sz w:val="16"/>
          <w:szCs w:val="16"/>
        </w:rPr>
        <w:fldChar w:fldCharType="separate"/>
      </w:r>
      <w:r w:rsidRPr="000A2EAF">
        <w:rPr>
          <w:noProof/>
          <w:sz w:val="16"/>
          <w:szCs w:val="16"/>
        </w:rPr>
        <w:t>(Nielsen</w:t>
      </w:r>
      <w:r w:rsidR="00C82E19">
        <w:rPr>
          <w:noProof/>
          <w:sz w:val="16"/>
          <w:szCs w:val="16"/>
        </w:rPr>
        <w:t>,</w:t>
      </w:r>
      <w:r w:rsidRPr="000A2EAF">
        <w:rPr>
          <w:noProof/>
          <w:sz w:val="16"/>
          <w:szCs w:val="16"/>
        </w:rPr>
        <w:t xml:space="preserve"> 1994)</w:t>
      </w:r>
      <w:r w:rsidRPr="000A2EAF">
        <w:rPr>
          <w:sz w:val="16"/>
          <w:szCs w:val="16"/>
        </w:rPr>
        <w:fldChar w:fldCharType="end"/>
      </w:r>
    </w:p>
    <w:p w14:paraId="71EEA026" w14:textId="018EB4D4" w:rsidR="00B3178E" w:rsidRPr="00C41775" w:rsidRDefault="00B3178E" w:rsidP="00B3178E">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52D3339C" w14:textId="0FA159EA" w:rsidR="008275DE" w:rsidRDefault="008275DE" w:rsidP="00442620">
      <w:pPr>
        <w:spacing w:line="360" w:lineRule="auto"/>
        <w:jc w:val="both"/>
        <w:rPr>
          <w:sz w:val="22"/>
          <w:szCs w:val="22"/>
        </w:rPr>
      </w:pPr>
    </w:p>
    <w:p w14:paraId="3C033030" w14:textId="3E2888D6" w:rsidR="00442620" w:rsidRDefault="00442620" w:rsidP="000F5F6E">
      <w:pPr>
        <w:pStyle w:val="Ttulo2"/>
      </w:pPr>
      <w:bookmarkStart w:id="87" w:name="_Toc63101651"/>
      <w:r w:rsidRPr="00442620">
        <w:t>Análisis de la usabilidad del sistema</w:t>
      </w:r>
      <w:bookmarkEnd w:id="87"/>
    </w:p>
    <w:p w14:paraId="34163F34" w14:textId="54836FFA" w:rsidR="00442620" w:rsidRDefault="00442620" w:rsidP="00442620"/>
    <w:p w14:paraId="20C975EF" w14:textId="5726168B" w:rsidR="00442620" w:rsidRPr="007A1257" w:rsidRDefault="00442620" w:rsidP="00442620">
      <w:pPr>
        <w:spacing w:line="360" w:lineRule="auto"/>
        <w:jc w:val="both"/>
        <w:rPr>
          <w:b/>
          <w:bCs/>
          <w:sz w:val="22"/>
          <w:szCs w:val="22"/>
        </w:rPr>
      </w:pPr>
      <w:r w:rsidRPr="007A1257">
        <w:rPr>
          <w:sz w:val="22"/>
          <w:szCs w:val="22"/>
        </w:rPr>
        <w:t xml:space="preserve">Para </w:t>
      </w:r>
      <w:r w:rsidR="004242DF">
        <w:rPr>
          <w:sz w:val="22"/>
          <w:szCs w:val="22"/>
        </w:rPr>
        <w:t xml:space="preserve">la evaluación </w:t>
      </w:r>
      <w:r w:rsidRPr="007A1257">
        <w:rPr>
          <w:sz w:val="22"/>
          <w:szCs w:val="22"/>
        </w:rPr>
        <w:t xml:space="preserve">de la </w:t>
      </w:r>
      <w:r w:rsidR="004242DF">
        <w:rPr>
          <w:sz w:val="22"/>
          <w:szCs w:val="22"/>
        </w:rPr>
        <w:t xml:space="preserve">característica </w:t>
      </w:r>
      <w:r w:rsidRPr="007A1257">
        <w:rPr>
          <w:sz w:val="22"/>
          <w:szCs w:val="22"/>
        </w:rPr>
        <w:t>usabilidad del sistema se estableció realizar una encuesta</w:t>
      </w:r>
      <w:r w:rsidR="00C24E38">
        <w:rPr>
          <w:sz w:val="22"/>
          <w:szCs w:val="22"/>
        </w:rPr>
        <w:t xml:space="preserve"> que será aplicada de manera onlin</w:t>
      </w:r>
      <w:r w:rsidR="00321E74">
        <w:rPr>
          <w:sz w:val="22"/>
          <w:szCs w:val="22"/>
        </w:rPr>
        <w:t xml:space="preserve">e mediante la </w:t>
      </w:r>
      <w:r w:rsidR="00202AC5">
        <w:rPr>
          <w:sz w:val="22"/>
          <w:szCs w:val="22"/>
        </w:rPr>
        <w:t xml:space="preserve">siguiente </w:t>
      </w:r>
      <w:r w:rsidR="00321E74">
        <w:rPr>
          <w:sz w:val="22"/>
          <w:szCs w:val="22"/>
        </w:rPr>
        <w:t>Url</w:t>
      </w:r>
      <w:r w:rsidR="00202AC5">
        <w:rPr>
          <w:sz w:val="22"/>
          <w:szCs w:val="22"/>
        </w:rPr>
        <w:t>: (</w:t>
      </w:r>
      <w:r w:rsidR="00321E74" w:rsidRPr="00202AC5">
        <w:rPr>
          <w:sz w:val="22"/>
          <w:szCs w:val="22"/>
          <w:u w:val="single"/>
        </w:rPr>
        <w:t>https://docs.google.com/forms/d/e/1FAIpQLSdcsoPIeQEy1DyQ30FexKf59pel7cY5btQSsUr1ZbujgBPkmg/closedform</w:t>
      </w:r>
      <w:r w:rsidR="00202AC5">
        <w:rPr>
          <w:sz w:val="22"/>
          <w:szCs w:val="22"/>
        </w:rPr>
        <w:t>)</w:t>
      </w:r>
      <w:r w:rsidR="00C24E38">
        <w:rPr>
          <w:sz w:val="22"/>
          <w:szCs w:val="22"/>
        </w:rPr>
        <w:t xml:space="preserve">, a cada unos de </w:t>
      </w:r>
      <w:r w:rsidRPr="007A1257">
        <w:rPr>
          <w:sz w:val="22"/>
          <w:szCs w:val="22"/>
        </w:rPr>
        <w:t>los usuari</w:t>
      </w:r>
      <w:r w:rsidR="00C24E38">
        <w:rPr>
          <w:sz w:val="22"/>
          <w:szCs w:val="22"/>
        </w:rPr>
        <w:t xml:space="preserve">os se les envió el link para que contesten el cuestionario que se realizo en Google </w:t>
      </w:r>
      <w:proofErr w:type="spellStart"/>
      <w:r w:rsidR="00C24E38">
        <w:rPr>
          <w:sz w:val="22"/>
          <w:szCs w:val="22"/>
        </w:rPr>
        <w:t>Forms</w:t>
      </w:r>
      <w:proofErr w:type="spellEnd"/>
      <w:r w:rsidRPr="007A1257">
        <w:rPr>
          <w:sz w:val="22"/>
          <w:szCs w:val="22"/>
        </w:rPr>
        <w:t xml:space="preserve">, las preguntas fueron orientadas a conocer las opiniones de cada uno de ellos para evaluar cada una las subcaracterísticas de la usabilidad perteneciente al estándar ISO/IEC 9126-3 las cuales son: entendimiento, aprendizaje, </w:t>
      </w:r>
      <w:proofErr w:type="spellStart"/>
      <w:r w:rsidRPr="007A1257">
        <w:rPr>
          <w:sz w:val="22"/>
          <w:szCs w:val="22"/>
        </w:rPr>
        <w:t>operabilidad</w:t>
      </w:r>
      <w:proofErr w:type="spellEnd"/>
      <w:r w:rsidRPr="007A1257">
        <w:rPr>
          <w:sz w:val="22"/>
          <w:szCs w:val="22"/>
        </w:rPr>
        <w:t xml:space="preserve">, atracción y conformidad de la usabilidad. Para mas detalles de la encuesta revisar el </w:t>
      </w:r>
      <w:r w:rsidRPr="007A1257">
        <w:rPr>
          <w:b/>
          <w:bCs/>
          <w:sz w:val="22"/>
          <w:szCs w:val="22"/>
        </w:rPr>
        <w:t>Anexo C.</w:t>
      </w:r>
    </w:p>
    <w:p w14:paraId="38897300" w14:textId="3EEC481B" w:rsidR="00690796" w:rsidRPr="00690796" w:rsidRDefault="00690796" w:rsidP="00442620">
      <w:pPr>
        <w:spacing w:line="360" w:lineRule="auto"/>
        <w:jc w:val="both"/>
        <w:rPr>
          <w:sz w:val="22"/>
          <w:szCs w:val="22"/>
        </w:rPr>
      </w:pPr>
    </w:p>
    <w:p w14:paraId="043B1C3D" w14:textId="31181D62" w:rsidR="00690796" w:rsidRDefault="00C24E38" w:rsidP="00442620">
      <w:pPr>
        <w:spacing w:line="360" w:lineRule="auto"/>
        <w:jc w:val="both"/>
        <w:rPr>
          <w:sz w:val="22"/>
          <w:szCs w:val="22"/>
        </w:rPr>
      </w:pPr>
      <w:r>
        <w:rPr>
          <w:sz w:val="22"/>
          <w:szCs w:val="22"/>
        </w:rPr>
        <w:t xml:space="preserve">Las preguntas que contiene la encuesta </w:t>
      </w:r>
      <w:r w:rsidR="001F362C">
        <w:rPr>
          <w:sz w:val="22"/>
          <w:szCs w:val="22"/>
        </w:rPr>
        <w:t xml:space="preserve">se basaron en el cuestionario de </w:t>
      </w:r>
      <w:r w:rsidR="00057E73" w:rsidRPr="00C24E38">
        <w:rPr>
          <w:sz w:val="22"/>
          <w:szCs w:val="22"/>
        </w:rPr>
        <w:t>SUS</w:t>
      </w:r>
      <w:r w:rsidR="001D7425">
        <w:rPr>
          <w:sz w:val="22"/>
          <w:szCs w:val="22"/>
        </w:rPr>
        <w:t xml:space="preserve"> ver </w:t>
      </w:r>
      <w:r w:rsidR="001D7425" w:rsidRPr="00925153">
        <w:rPr>
          <w:b/>
          <w:bCs/>
          <w:sz w:val="22"/>
          <w:szCs w:val="22"/>
        </w:rPr>
        <w:t>Figura</w:t>
      </w:r>
      <w:r w:rsidR="00925153" w:rsidRPr="00925153">
        <w:rPr>
          <w:b/>
          <w:bCs/>
          <w:sz w:val="22"/>
          <w:szCs w:val="22"/>
        </w:rPr>
        <w:t xml:space="preserve"> 22-4</w:t>
      </w:r>
      <w:r w:rsidR="00057E73" w:rsidRPr="00C24E38">
        <w:rPr>
          <w:sz w:val="22"/>
          <w:szCs w:val="22"/>
        </w:rPr>
        <w:t>,</w:t>
      </w:r>
      <w:r w:rsidR="001F362C">
        <w:rPr>
          <w:sz w:val="22"/>
          <w:szCs w:val="22"/>
        </w:rPr>
        <w:t xml:space="preserve"> el cual permite evaluar un sinnúmero </w:t>
      </w:r>
      <w:r w:rsidR="001D7425">
        <w:rPr>
          <w:sz w:val="22"/>
          <w:szCs w:val="22"/>
        </w:rPr>
        <w:t xml:space="preserve">de servicios y productos como: </w:t>
      </w:r>
      <w:r w:rsidR="00C82E19">
        <w:rPr>
          <w:sz w:val="22"/>
          <w:szCs w:val="22"/>
        </w:rPr>
        <w:t>Software, Hardware, pá</w:t>
      </w:r>
      <w:r w:rsidR="001D7425">
        <w:rPr>
          <w:sz w:val="22"/>
          <w:szCs w:val="22"/>
        </w:rPr>
        <w:t>ginas web, aplicaciones para dispositivos móviles</w:t>
      </w:r>
      <w:r w:rsidR="00C82E19">
        <w:rPr>
          <w:sz w:val="22"/>
          <w:szCs w:val="22"/>
        </w:rPr>
        <w:t xml:space="preserve"> </w:t>
      </w:r>
      <w:r w:rsidR="00C82E19">
        <w:rPr>
          <w:sz w:val="22"/>
          <w:szCs w:val="22"/>
        </w:rPr>
        <w:fldChar w:fldCharType="begin"/>
      </w:r>
      <w:r w:rsidR="00506B65">
        <w:rPr>
          <w:sz w:val="22"/>
          <w:szCs w:val="22"/>
        </w:rPr>
        <w:instrText xml:space="preserve"> ADDIN ZOTERO_ITEM CSL_CITATION {"citationID":"ATUypjzo","properties":{"formattedCitation":"(Affairs 2013)","plainCitation":"(Affairs 2013)","dontUpdate":true,"noteIndex":0},"citationItems":[{"id":195,"uris":["http://zotero.org/users/local/S6cLoLqa/items/WGZ3QT4K"],"uri":["http://zotero.org/users/local/S6cLoLqa/items/WGZ3QT4K"],"itemData":{"id":195,"type":"webpage","abstract":"The System Usability Scale (SUS) is a reliable tool for measuring the usability.   It consists of a 10 item questionnaire with five response options for respondents; from Strongly agree to Strongly disagree.","language":"en-us","note":"publisher: Department of Health and Human Services","title":"System Usability Scale (SUS)","URL":"system-usability-scale.html","author":[{"family":"Affairs","given":"Assistant Secretary for Public"}],"accessed":{"date-parts":[["2021",1,22]]},"issued":{"date-parts":[["2013",9,6]]}}}],"schema":"https://github.com/citation-style-language/schema/raw/master/csl-citation.json"} </w:instrText>
      </w:r>
      <w:r w:rsidR="00C82E19">
        <w:rPr>
          <w:sz w:val="22"/>
          <w:szCs w:val="22"/>
        </w:rPr>
        <w:fldChar w:fldCharType="separate"/>
      </w:r>
      <w:r w:rsidR="00C82E19">
        <w:rPr>
          <w:noProof/>
          <w:sz w:val="22"/>
          <w:szCs w:val="22"/>
        </w:rPr>
        <w:t>(Affairs, 2013)</w:t>
      </w:r>
      <w:r w:rsidR="00C82E19">
        <w:rPr>
          <w:sz w:val="22"/>
          <w:szCs w:val="22"/>
        </w:rPr>
        <w:fldChar w:fldCharType="end"/>
      </w:r>
      <w:r w:rsidR="00690796">
        <w:rPr>
          <w:sz w:val="22"/>
          <w:szCs w:val="22"/>
        </w:rPr>
        <w:t>.</w:t>
      </w:r>
      <w:r w:rsidR="001F362C">
        <w:rPr>
          <w:sz w:val="22"/>
          <w:szCs w:val="22"/>
        </w:rPr>
        <w:t xml:space="preserve"> </w:t>
      </w:r>
      <w:r w:rsidR="00690796">
        <w:rPr>
          <w:sz w:val="22"/>
          <w:szCs w:val="22"/>
        </w:rPr>
        <w:t xml:space="preserve">Se escogió </w:t>
      </w:r>
      <w:r w:rsidR="00193725">
        <w:rPr>
          <w:sz w:val="22"/>
          <w:szCs w:val="22"/>
        </w:rPr>
        <w:t>SUS porque es un cuestionario estandarizado para la evaluación de la usabilidad en sistemas web además es de</w:t>
      </w:r>
      <w:r w:rsidR="00690796">
        <w:rPr>
          <w:sz w:val="22"/>
          <w:szCs w:val="22"/>
        </w:rPr>
        <w:t xml:space="preserve"> </w:t>
      </w:r>
      <w:r w:rsidR="00193725">
        <w:rPr>
          <w:sz w:val="22"/>
          <w:szCs w:val="22"/>
        </w:rPr>
        <w:t xml:space="preserve">gran precisión y </w:t>
      </w:r>
      <w:r w:rsidR="00690796">
        <w:rPr>
          <w:sz w:val="22"/>
          <w:szCs w:val="22"/>
        </w:rPr>
        <w:t>simplicidad</w:t>
      </w:r>
      <w:r w:rsidR="00193725">
        <w:rPr>
          <w:sz w:val="22"/>
          <w:szCs w:val="22"/>
        </w:rPr>
        <w:t xml:space="preserve"> ya que contiene10 preguntas las cuales se puede contestar en poco tiempo.</w:t>
      </w:r>
    </w:p>
    <w:p w14:paraId="0897E6F6" w14:textId="77777777" w:rsidR="00690796" w:rsidRDefault="00690796" w:rsidP="00442620">
      <w:pPr>
        <w:spacing w:line="360" w:lineRule="auto"/>
        <w:jc w:val="both"/>
        <w:rPr>
          <w:sz w:val="22"/>
          <w:szCs w:val="22"/>
        </w:rPr>
      </w:pPr>
    </w:p>
    <w:p w14:paraId="5CE11FDE" w14:textId="6AB6F9BE" w:rsidR="001A44E8" w:rsidRPr="00A07A90" w:rsidRDefault="001D7425" w:rsidP="00442620">
      <w:pPr>
        <w:spacing w:line="360" w:lineRule="auto"/>
        <w:jc w:val="both"/>
        <w:rPr>
          <w:sz w:val="22"/>
          <w:szCs w:val="22"/>
        </w:rPr>
      </w:pPr>
      <w:r>
        <w:rPr>
          <w:sz w:val="22"/>
          <w:szCs w:val="22"/>
        </w:rPr>
        <w:t xml:space="preserve">Se </w:t>
      </w:r>
      <w:r w:rsidR="00C24E38" w:rsidRPr="00C24E38">
        <w:rPr>
          <w:sz w:val="22"/>
          <w:szCs w:val="22"/>
        </w:rPr>
        <w:t>escogieron</w:t>
      </w:r>
      <w:r w:rsidR="00057E73" w:rsidRPr="00C24E38">
        <w:rPr>
          <w:sz w:val="22"/>
          <w:szCs w:val="22"/>
        </w:rPr>
        <w:t xml:space="preserve"> </w:t>
      </w:r>
      <w:r>
        <w:rPr>
          <w:sz w:val="22"/>
          <w:szCs w:val="22"/>
        </w:rPr>
        <w:t>las</w:t>
      </w:r>
      <w:r w:rsidRPr="00C24E38">
        <w:rPr>
          <w:sz w:val="22"/>
          <w:szCs w:val="22"/>
        </w:rPr>
        <w:t xml:space="preserve"> </w:t>
      </w:r>
      <w:r>
        <w:rPr>
          <w:sz w:val="22"/>
          <w:szCs w:val="22"/>
        </w:rPr>
        <w:t xml:space="preserve">preguntas </w:t>
      </w:r>
      <w:r w:rsidR="00C82E19">
        <w:rPr>
          <w:sz w:val="22"/>
          <w:szCs w:val="22"/>
        </w:rPr>
        <w:t>mas representativas</w:t>
      </w:r>
      <w:r>
        <w:rPr>
          <w:sz w:val="22"/>
          <w:szCs w:val="22"/>
        </w:rPr>
        <w:t xml:space="preserve"> </w:t>
      </w:r>
      <w:r w:rsidR="00C24E38" w:rsidRPr="00C24E38">
        <w:rPr>
          <w:sz w:val="22"/>
          <w:szCs w:val="22"/>
        </w:rPr>
        <w:t>para evaluar las subcaracterísticas</w:t>
      </w:r>
      <w:r w:rsidR="00A07A90">
        <w:rPr>
          <w:sz w:val="22"/>
          <w:szCs w:val="22"/>
        </w:rPr>
        <w:t xml:space="preserve"> de: Aprendizaje, Operabilidad y Atracción </w:t>
      </w:r>
      <w:r w:rsidR="00C24E38" w:rsidRPr="00C24E38">
        <w:rPr>
          <w:sz w:val="22"/>
          <w:szCs w:val="22"/>
        </w:rPr>
        <w:t>de la usabilidad</w:t>
      </w:r>
      <w:r w:rsidR="001F362C">
        <w:rPr>
          <w:sz w:val="22"/>
          <w:szCs w:val="22"/>
        </w:rPr>
        <w:t xml:space="preserve"> que se establecieron en la </w:t>
      </w:r>
      <w:r w:rsidR="001F362C" w:rsidRPr="001F362C">
        <w:rPr>
          <w:b/>
          <w:bCs/>
          <w:sz w:val="22"/>
          <w:szCs w:val="22"/>
        </w:rPr>
        <w:t>Tabla 17-4</w:t>
      </w:r>
      <w:r w:rsidR="00A07A90">
        <w:rPr>
          <w:sz w:val="22"/>
          <w:szCs w:val="22"/>
        </w:rPr>
        <w:t xml:space="preserve">, las preguntas para las 2 subcaracterísticas restantes se tomaron de la guía para medir la usabilidad de </w:t>
      </w:r>
      <w:r w:rsidR="00A07A90">
        <w:rPr>
          <w:sz w:val="22"/>
          <w:szCs w:val="22"/>
        </w:rPr>
        <w:fldChar w:fldCharType="begin"/>
      </w:r>
      <w:r w:rsidR="00EC5911">
        <w:rPr>
          <w:sz w:val="22"/>
          <w:szCs w:val="22"/>
        </w:rPr>
        <w:instrText xml:space="preserve"> ADDIN ZOTERO_ITEM CSL_CITATION {"citationID":"eI8bXxUz","properties":{"formattedCitation":"(Mena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00A07A90">
        <w:rPr>
          <w:sz w:val="22"/>
          <w:szCs w:val="22"/>
        </w:rPr>
        <w:fldChar w:fldCharType="separate"/>
      </w:r>
      <w:r w:rsidR="00A07A90">
        <w:rPr>
          <w:noProof/>
          <w:sz w:val="22"/>
          <w:szCs w:val="22"/>
        </w:rPr>
        <w:t>(Mena, 2016)</w:t>
      </w:r>
      <w:r w:rsidR="00A07A90">
        <w:rPr>
          <w:sz w:val="22"/>
          <w:szCs w:val="22"/>
        </w:rPr>
        <w:fldChar w:fldCharType="end"/>
      </w:r>
      <w:r w:rsidR="00A07A90">
        <w:rPr>
          <w:sz w:val="22"/>
          <w:szCs w:val="22"/>
        </w:rPr>
        <w:t>.</w:t>
      </w:r>
    </w:p>
    <w:p w14:paraId="301BBB8B" w14:textId="77777777" w:rsidR="001D7425" w:rsidRPr="00C24E38" w:rsidRDefault="001D7425" w:rsidP="00442620">
      <w:pPr>
        <w:spacing w:line="360" w:lineRule="auto"/>
        <w:jc w:val="both"/>
        <w:rPr>
          <w:sz w:val="22"/>
          <w:szCs w:val="22"/>
        </w:rPr>
      </w:pPr>
    </w:p>
    <w:p w14:paraId="692F9A83" w14:textId="23CDE169" w:rsidR="00925153" w:rsidRPr="00925153" w:rsidRDefault="00925153" w:rsidP="00925153">
      <w:pPr>
        <w:suppressAutoHyphens w:val="0"/>
        <w:ind w:left="708" w:hanging="708"/>
        <w:jc w:val="center"/>
        <w:rPr>
          <w:sz w:val="24"/>
          <w:szCs w:val="24"/>
          <w:lang w:val="es-EC" w:eastAsia="es-ES_tradnl"/>
        </w:rPr>
      </w:pPr>
      <w:r w:rsidRPr="00925153">
        <w:rPr>
          <w:sz w:val="24"/>
          <w:szCs w:val="24"/>
          <w:lang w:val="es-EC" w:eastAsia="es-ES_tradnl"/>
        </w:rPr>
        <w:lastRenderedPageBreak/>
        <w:fldChar w:fldCharType="begin"/>
      </w:r>
      <w:r w:rsidRPr="00925153">
        <w:rPr>
          <w:sz w:val="24"/>
          <w:szCs w:val="24"/>
          <w:lang w:val="es-EC" w:eastAsia="es-ES_tradnl"/>
        </w:rPr>
        <w:instrText xml:space="preserve"> INCLUDEPICTURE "https://i.pinimg.com/originals/df/61/dd/df61dd0f4f449182b7e0fdefd5be0278.png" \* MERGEFORMATINET </w:instrText>
      </w:r>
      <w:r w:rsidRPr="00925153">
        <w:rPr>
          <w:sz w:val="24"/>
          <w:szCs w:val="24"/>
          <w:lang w:val="es-EC" w:eastAsia="es-ES_tradnl"/>
        </w:rPr>
        <w:fldChar w:fldCharType="separate"/>
      </w:r>
      <w:r w:rsidRPr="00925153">
        <w:rPr>
          <w:noProof/>
          <w:sz w:val="24"/>
          <w:szCs w:val="24"/>
          <w:lang w:val="es-EC" w:eastAsia="es-ES_tradnl"/>
        </w:rPr>
        <w:drawing>
          <wp:inline distT="0" distB="0" distL="0" distR="0" wp14:anchorId="1150F0B9" wp14:editId="03BD1918">
            <wp:extent cx="3254375" cy="2596896"/>
            <wp:effectExtent l="0" t="0" r="0" b="0"/>
            <wp:docPr id="33" name="Imagen 33" descr="Choosing the Right Usability Questionnaire | ChaiOne | Questionnaire  design, Questionnaire, U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ing the Right Usability Questionnaire | ChaiOne | Questionnaire  design, Questionnaire, Usability"/>
                    <pic:cNvPicPr>
                      <a:picLocks noChangeAspect="1" noChangeArrowheads="1"/>
                    </pic:cNvPicPr>
                  </pic:nvPicPr>
                  <pic:blipFill rotWithShape="1">
                    <a:blip r:embed="rId40">
                      <a:extLst>
                        <a:ext uri="{28A0092B-C50C-407E-A947-70E740481C1C}">
                          <a14:useLocalDpi xmlns:a14="http://schemas.microsoft.com/office/drawing/2010/main" val="0"/>
                        </a:ext>
                      </a:extLst>
                    </a:blip>
                    <a:srcRect l="5214" t="16589" r="36787" b="3543"/>
                    <a:stretch/>
                  </pic:blipFill>
                  <pic:spPr bwMode="auto">
                    <a:xfrm>
                      <a:off x="0" y="0"/>
                      <a:ext cx="3255352" cy="2597675"/>
                    </a:xfrm>
                    <a:prstGeom prst="rect">
                      <a:avLst/>
                    </a:prstGeom>
                    <a:noFill/>
                    <a:ln>
                      <a:noFill/>
                    </a:ln>
                    <a:extLst>
                      <a:ext uri="{53640926-AAD7-44D8-BBD7-CCE9431645EC}">
                        <a14:shadowObscured xmlns:a14="http://schemas.microsoft.com/office/drawing/2010/main"/>
                      </a:ext>
                    </a:extLst>
                  </pic:spPr>
                </pic:pic>
              </a:graphicData>
            </a:graphic>
          </wp:inline>
        </w:drawing>
      </w:r>
      <w:r w:rsidRPr="00925153">
        <w:rPr>
          <w:sz w:val="24"/>
          <w:szCs w:val="24"/>
          <w:lang w:val="es-EC" w:eastAsia="es-ES_tradnl"/>
        </w:rPr>
        <w:fldChar w:fldCharType="end"/>
      </w:r>
    </w:p>
    <w:p w14:paraId="4319FB62" w14:textId="3411FB8B" w:rsidR="00925153" w:rsidRDefault="00925153" w:rsidP="00925153">
      <w:pPr>
        <w:pStyle w:val="Descripcin"/>
        <w:rPr>
          <w:i w:val="0"/>
          <w:iCs w:val="0"/>
          <w:sz w:val="22"/>
          <w:szCs w:val="22"/>
        </w:rPr>
      </w:pPr>
      <w:r>
        <w:rPr>
          <w:lang w:val="es-EC" w:eastAsia="es-ES_tradnl"/>
        </w:rPr>
        <w:tab/>
      </w:r>
      <w:r>
        <w:rPr>
          <w:lang w:val="es-EC" w:eastAsia="es-ES_tradnl"/>
        </w:rPr>
        <w:tab/>
        <w:t xml:space="preserve">       </w:t>
      </w:r>
      <w:r w:rsidRPr="00925153">
        <w:rPr>
          <w:b/>
          <w:bCs/>
          <w:i w:val="0"/>
          <w:iCs w:val="0"/>
          <w:sz w:val="22"/>
          <w:szCs w:val="22"/>
        </w:rPr>
        <w:t xml:space="preserve">Figura </w:t>
      </w:r>
      <w:r w:rsidRPr="00925153">
        <w:rPr>
          <w:b/>
          <w:bCs/>
          <w:i w:val="0"/>
          <w:iCs w:val="0"/>
          <w:sz w:val="22"/>
          <w:szCs w:val="22"/>
        </w:rPr>
        <w:fldChar w:fldCharType="begin"/>
      </w:r>
      <w:r w:rsidRPr="00925153">
        <w:rPr>
          <w:b/>
          <w:bCs/>
          <w:i w:val="0"/>
          <w:iCs w:val="0"/>
          <w:sz w:val="22"/>
          <w:szCs w:val="22"/>
        </w:rPr>
        <w:instrText xml:space="preserve"> SEQ Figura \* ARABIC </w:instrText>
      </w:r>
      <w:r w:rsidRPr="00925153">
        <w:rPr>
          <w:b/>
          <w:bCs/>
          <w:i w:val="0"/>
          <w:iCs w:val="0"/>
          <w:sz w:val="22"/>
          <w:szCs w:val="22"/>
        </w:rPr>
        <w:fldChar w:fldCharType="separate"/>
      </w:r>
      <w:r w:rsidR="00784BCB">
        <w:rPr>
          <w:b/>
          <w:bCs/>
          <w:i w:val="0"/>
          <w:iCs w:val="0"/>
          <w:noProof/>
          <w:sz w:val="22"/>
          <w:szCs w:val="22"/>
        </w:rPr>
        <w:t>25</w:t>
      </w:r>
      <w:r w:rsidRPr="00925153">
        <w:rPr>
          <w:b/>
          <w:bCs/>
          <w:i w:val="0"/>
          <w:iCs w:val="0"/>
          <w:sz w:val="22"/>
          <w:szCs w:val="22"/>
        </w:rPr>
        <w:fldChar w:fldCharType="end"/>
      </w:r>
      <w:r w:rsidRPr="00925153">
        <w:rPr>
          <w:b/>
          <w:bCs/>
          <w:i w:val="0"/>
          <w:iCs w:val="0"/>
          <w:sz w:val="22"/>
          <w:szCs w:val="22"/>
        </w:rPr>
        <w:t>-4:</w:t>
      </w:r>
      <w:r w:rsidRPr="00925153">
        <w:rPr>
          <w:i w:val="0"/>
          <w:iCs w:val="0"/>
          <w:sz w:val="22"/>
          <w:szCs w:val="22"/>
        </w:rPr>
        <w:t xml:space="preserve"> Preguntas Cuestionario SUS</w:t>
      </w:r>
    </w:p>
    <w:p w14:paraId="6F0B16B2" w14:textId="0A000577" w:rsidR="00925153" w:rsidRDefault="00925153" w:rsidP="00925153">
      <w:pPr>
        <w:pStyle w:val="Descripcin"/>
        <w:rPr>
          <w:i w:val="0"/>
          <w:iCs w:val="0"/>
          <w:sz w:val="16"/>
          <w:szCs w:val="14"/>
        </w:rPr>
      </w:pPr>
      <w:r>
        <w:rPr>
          <w:i w:val="0"/>
          <w:iCs w:val="0"/>
          <w:sz w:val="22"/>
          <w:szCs w:val="22"/>
        </w:rPr>
        <w:tab/>
      </w:r>
      <w:r>
        <w:rPr>
          <w:i w:val="0"/>
          <w:iCs w:val="0"/>
          <w:sz w:val="22"/>
          <w:szCs w:val="22"/>
        </w:rPr>
        <w:tab/>
        <w:t xml:space="preserve">      </w:t>
      </w:r>
      <w:r w:rsidRPr="00925153">
        <w:rPr>
          <w:b/>
          <w:bCs/>
          <w:i w:val="0"/>
          <w:iCs w:val="0"/>
          <w:sz w:val="22"/>
          <w:szCs w:val="22"/>
        </w:rPr>
        <w:t xml:space="preserve">  </w:t>
      </w:r>
      <w:r w:rsidRPr="00925153">
        <w:rPr>
          <w:b/>
          <w:bCs/>
          <w:i w:val="0"/>
          <w:iCs w:val="0"/>
          <w:sz w:val="16"/>
          <w:szCs w:val="14"/>
        </w:rPr>
        <w:t xml:space="preserve">Fuente: </w:t>
      </w:r>
      <w:r w:rsidRPr="00925153">
        <w:rPr>
          <w:i w:val="0"/>
          <w:iCs w:val="0"/>
          <w:sz w:val="16"/>
          <w:szCs w:val="14"/>
        </w:rPr>
        <w:fldChar w:fldCharType="begin"/>
      </w:r>
      <w:r w:rsidR="00506B65">
        <w:rPr>
          <w:i w:val="0"/>
          <w:iCs w:val="0"/>
          <w:sz w:val="16"/>
          <w:szCs w:val="14"/>
        </w:rPr>
        <w:instrText xml:space="preserve"> ADDIN ZOTERO_ITEM CSL_CITATION {"citationID":"XPcnjKiy","properties":{"formattedCitation":"(Sauro 2011)","plainCitation":"(Sauro 2011)","dontUpdate":true,"noteIndex":0},"citationItems":[{"id":193,"uris":["http://zotero.org/users/local/S6cLoLqa/items/DUADQZJ7"],"uri":["http://zotero.org/users/local/S6cLoLqa/items/DUADQZJ7"],"itemData":{"id":193,"type":"post-weblog","language":"en","title":"MeasuringU: Measuring Usability with the System Usability Scale (SUS)","title-short":"MeasuringU","URL":"https://measuringu.com/sus/","author":[{"family":"Sauro","given":"Jeff"}],"accessed":{"date-parts":[["2021",1,22]]},"issued":{"date-parts":[["2011",2,2]]}}}],"schema":"https://github.com/citation-style-language/schema/raw/master/csl-citation.json"} </w:instrText>
      </w:r>
      <w:r w:rsidRPr="00925153">
        <w:rPr>
          <w:i w:val="0"/>
          <w:iCs w:val="0"/>
          <w:sz w:val="16"/>
          <w:szCs w:val="14"/>
        </w:rPr>
        <w:fldChar w:fldCharType="separate"/>
      </w:r>
      <w:r w:rsidRPr="00925153">
        <w:rPr>
          <w:i w:val="0"/>
          <w:iCs w:val="0"/>
          <w:noProof/>
          <w:sz w:val="16"/>
          <w:szCs w:val="14"/>
        </w:rPr>
        <w:t>(Sauro</w:t>
      </w:r>
      <w:r>
        <w:rPr>
          <w:i w:val="0"/>
          <w:iCs w:val="0"/>
          <w:noProof/>
          <w:sz w:val="16"/>
          <w:szCs w:val="14"/>
        </w:rPr>
        <w:t>,</w:t>
      </w:r>
      <w:r w:rsidRPr="00925153">
        <w:rPr>
          <w:i w:val="0"/>
          <w:iCs w:val="0"/>
          <w:noProof/>
          <w:sz w:val="16"/>
          <w:szCs w:val="14"/>
        </w:rPr>
        <w:t xml:space="preserve"> 2011)</w:t>
      </w:r>
      <w:r w:rsidRPr="00925153">
        <w:rPr>
          <w:i w:val="0"/>
          <w:iCs w:val="0"/>
          <w:sz w:val="16"/>
          <w:szCs w:val="14"/>
        </w:rPr>
        <w:fldChar w:fldCharType="end"/>
      </w:r>
    </w:p>
    <w:p w14:paraId="388A3264" w14:textId="052BFBF7" w:rsidR="004715A6" w:rsidRDefault="004715A6" w:rsidP="00925153">
      <w:pPr>
        <w:pStyle w:val="Descripcin"/>
        <w:rPr>
          <w:i w:val="0"/>
          <w:iCs w:val="0"/>
          <w:sz w:val="22"/>
          <w:szCs w:val="22"/>
          <w:lang w:val="es-EC" w:eastAsia="es-ES_tradnl"/>
        </w:rPr>
      </w:pPr>
    </w:p>
    <w:p w14:paraId="036DF186" w14:textId="196C95D4" w:rsidR="00193725" w:rsidRDefault="00193725" w:rsidP="00925153">
      <w:pPr>
        <w:pStyle w:val="Descripcin"/>
        <w:rPr>
          <w:i w:val="0"/>
          <w:iCs w:val="0"/>
          <w:sz w:val="22"/>
          <w:szCs w:val="22"/>
          <w:lang w:val="es-EC" w:eastAsia="es-ES_tradnl"/>
        </w:rPr>
      </w:pPr>
      <w:r>
        <w:rPr>
          <w:i w:val="0"/>
          <w:iCs w:val="0"/>
          <w:sz w:val="22"/>
          <w:szCs w:val="22"/>
          <w:lang w:val="es-EC" w:eastAsia="es-ES_tradnl"/>
        </w:rPr>
        <w:t>A continuación, se detallan como se adaptaron cada una de las preguntas:</w:t>
      </w:r>
    </w:p>
    <w:p w14:paraId="75BC9777" w14:textId="77777777" w:rsidR="00193725" w:rsidRDefault="00193725" w:rsidP="00925153">
      <w:pPr>
        <w:pStyle w:val="Descripcin"/>
        <w:rPr>
          <w:i w:val="0"/>
          <w:iCs w:val="0"/>
          <w:sz w:val="22"/>
          <w:szCs w:val="22"/>
          <w:lang w:val="es-EC" w:eastAsia="es-ES_tradnl"/>
        </w:rPr>
      </w:pPr>
    </w:p>
    <w:p w14:paraId="6022A64C" w14:textId="3700CB61" w:rsidR="004715A6" w:rsidRDefault="004715A6" w:rsidP="00925153">
      <w:pPr>
        <w:pStyle w:val="Descripcin"/>
        <w:rPr>
          <w:i w:val="0"/>
          <w:iCs w:val="0"/>
          <w:sz w:val="22"/>
          <w:szCs w:val="22"/>
          <w:lang w:val="es-EC" w:eastAsia="es-ES_tradnl"/>
        </w:rPr>
      </w:pPr>
      <w:r>
        <w:rPr>
          <w:i w:val="0"/>
          <w:iCs w:val="0"/>
          <w:sz w:val="22"/>
          <w:szCs w:val="22"/>
          <w:lang w:val="es-EC" w:eastAsia="es-ES_tradnl"/>
        </w:rPr>
        <w:t>Preguntas de la encuesta para medir la usabilidad del sistema web para la gestión del reciclaje en la ciudad de Riobamba</w:t>
      </w:r>
    </w:p>
    <w:p w14:paraId="348712B8" w14:textId="77777777" w:rsidR="004715A6" w:rsidRDefault="004715A6" w:rsidP="00925153">
      <w:pPr>
        <w:pStyle w:val="Descripcin"/>
        <w:rPr>
          <w:i w:val="0"/>
          <w:iCs w:val="0"/>
          <w:sz w:val="22"/>
          <w:szCs w:val="22"/>
          <w:lang w:val="es-EC" w:eastAsia="es-ES_tradnl"/>
        </w:rPr>
      </w:pPr>
    </w:p>
    <w:p w14:paraId="2B6BBBC8" w14:textId="6127F9D2" w:rsidR="004715A6" w:rsidRDefault="004715A6" w:rsidP="00925153">
      <w:pPr>
        <w:pStyle w:val="Descripcin"/>
        <w:rPr>
          <w:b/>
          <w:bCs/>
          <w:i w:val="0"/>
          <w:iCs w:val="0"/>
          <w:sz w:val="22"/>
          <w:szCs w:val="22"/>
          <w:lang w:val="es-EC" w:eastAsia="es-ES_tradnl"/>
        </w:rPr>
      </w:pPr>
      <w:r w:rsidRPr="004715A6">
        <w:rPr>
          <w:b/>
          <w:bCs/>
          <w:i w:val="0"/>
          <w:iCs w:val="0"/>
          <w:sz w:val="22"/>
          <w:szCs w:val="22"/>
          <w:lang w:val="es-EC" w:eastAsia="es-ES_tradnl"/>
        </w:rPr>
        <w:t>Entendimiento</w:t>
      </w:r>
    </w:p>
    <w:p w14:paraId="55A7EA75" w14:textId="6DF2A0A3" w:rsidR="00612620" w:rsidRPr="00612620" w:rsidRDefault="00612620" w:rsidP="00925153">
      <w:pPr>
        <w:pStyle w:val="Descripcin"/>
        <w:rPr>
          <w:i w:val="0"/>
          <w:iCs w:val="0"/>
          <w:sz w:val="22"/>
          <w:szCs w:val="22"/>
          <w:lang w:val="es-EC" w:eastAsia="es-ES_tradnl"/>
        </w:rPr>
      </w:pPr>
      <w:r>
        <w:rPr>
          <w:i w:val="0"/>
          <w:iCs w:val="0"/>
          <w:sz w:val="22"/>
          <w:szCs w:val="22"/>
          <w:lang w:val="es-EC" w:eastAsia="es-ES_tradnl"/>
        </w:rPr>
        <w:t xml:space="preserve">Para </w:t>
      </w:r>
      <w:r w:rsidR="00DC5799">
        <w:rPr>
          <w:i w:val="0"/>
          <w:iCs w:val="0"/>
          <w:sz w:val="22"/>
          <w:szCs w:val="22"/>
          <w:lang w:val="es-EC" w:eastAsia="es-ES_tradnl"/>
        </w:rPr>
        <w:t>evaluar</w:t>
      </w:r>
      <w:r>
        <w:rPr>
          <w:i w:val="0"/>
          <w:iCs w:val="0"/>
          <w:sz w:val="22"/>
          <w:szCs w:val="22"/>
          <w:lang w:val="es-EC" w:eastAsia="es-ES_tradnl"/>
        </w:rPr>
        <w:t xml:space="preserve"> esta métrica se utilizó la guía</w:t>
      </w:r>
      <w:r w:rsidR="00DC5799">
        <w:rPr>
          <w:i w:val="0"/>
          <w:iCs w:val="0"/>
          <w:sz w:val="22"/>
          <w:szCs w:val="22"/>
          <w:lang w:val="es-EC" w:eastAsia="es-ES_tradnl"/>
        </w:rPr>
        <w:t xml:space="preserve"> de </w:t>
      </w:r>
      <w:r w:rsidR="00DC5799">
        <w:rPr>
          <w:i w:val="0"/>
          <w:iCs w:val="0"/>
          <w:sz w:val="22"/>
          <w:szCs w:val="22"/>
          <w:lang w:val="es-EC" w:eastAsia="es-ES_tradnl"/>
        </w:rPr>
        <w:fldChar w:fldCharType="begin"/>
      </w:r>
      <w:r w:rsidR="00DC5799">
        <w:rPr>
          <w:i w:val="0"/>
          <w:iCs w:val="0"/>
          <w:sz w:val="22"/>
          <w:szCs w:val="22"/>
          <w:lang w:val="es-EC" w:eastAsia="es-ES_tradnl"/>
        </w:rPr>
        <w:instrText xml:space="preserve"> ADDIN ZOTERO_ITEM CSL_CITATION {"citationID":"sheEzFet","properties":{"formattedCitation":"(Mena 2006)","plainCitation":"(Mena 2006)","noteIndex":0},"citationItems":[{"id":171,"uris":["http://zotero.org/users/local/S6cLoLqa/items/PXMGV7EF"],"uri":["http://zotero.org/users/local/S6cLoLqa/items/PXMGV7EF"],"itemData":{"id":171,"type":"webpage","title":"ISO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00DC5799">
        <w:rPr>
          <w:i w:val="0"/>
          <w:iCs w:val="0"/>
          <w:sz w:val="22"/>
          <w:szCs w:val="22"/>
          <w:lang w:val="es-EC" w:eastAsia="es-ES_tradnl"/>
        </w:rPr>
        <w:fldChar w:fldCharType="separate"/>
      </w:r>
      <w:r w:rsidR="00DC5799">
        <w:rPr>
          <w:i w:val="0"/>
          <w:iCs w:val="0"/>
          <w:noProof/>
          <w:sz w:val="22"/>
          <w:szCs w:val="22"/>
          <w:lang w:val="es-EC" w:eastAsia="es-ES_tradnl"/>
        </w:rPr>
        <w:t>(Mena, 2006)</w:t>
      </w:r>
      <w:r w:rsidR="00DC5799">
        <w:rPr>
          <w:i w:val="0"/>
          <w:iCs w:val="0"/>
          <w:sz w:val="22"/>
          <w:szCs w:val="22"/>
          <w:lang w:val="es-EC" w:eastAsia="es-ES_tradnl"/>
        </w:rPr>
        <w:fldChar w:fldCharType="end"/>
      </w:r>
    </w:p>
    <w:p w14:paraId="5AA046FD" w14:textId="5E9E581F" w:rsidR="004715A6" w:rsidRPr="004715A6" w:rsidRDefault="004715A6" w:rsidP="00925153">
      <w:pPr>
        <w:pStyle w:val="Descripcin"/>
        <w:rPr>
          <w:i w:val="0"/>
          <w:iCs w:val="0"/>
          <w:sz w:val="22"/>
          <w:szCs w:val="22"/>
          <w:lang w:val="es-EC" w:eastAsia="es-ES_tradnl"/>
        </w:rPr>
      </w:pPr>
      <w:r w:rsidRPr="004715A6">
        <w:rPr>
          <w:i w:val="0"/>
          <w:iCs w:val="0"/>
          <w:sz w:val="22"/>
          <w:szCs w:val="22"/>
          <w:lang w:val="es-EC" w:eastAsia="es-ES_tradnl"/>
        </w:rPr>
        <w:t>¿Cuantas funcionalidades o herramientas del sistema web</w:t>
      </w:r>
      <w:r>
        <w:rPr>
          <w:i w:val="0"/>
          <w:iCs w:val="0"/>
          <w:sz w:val="22"/>
          <w:szCs w:val="22"/>
          <w:lang w:val="es-EC" w:eastAsia="es-ES_tradnl"/>
        </w:rPr>
        <w:t xml:space="preserve"> para el reciclaje</w:t>
      </w:r>
      <w:r w:rsidRPr="004715A6">
        <w:rPr>
          <w:i w:val="0"/>
          <w:iCs w:val="0"/>
          <w:sz w:val="22"/>
          <w:szCs w:val="22"/>
          <w:lang w:val="es-EC" w:eastAsia="es-ES_tradnl"/>
        </w:rPr>
        <w:t xml:space="preserve"> son evidentes para usted?</w:t>
      </w:r>
    </w:p>
    <w:p w14:paraId="5302D42A" w14:textId="7F319DB2" w:rsidR="004715A6" w:rsidRDefault="004715A6" w:rsidP="00925153">
      <w:pPr>
        <w:pStyle w:val="Descripcin"/>
        <w:rPr>
          <w:i w:val="0"/>
          <w:iCs w:val="0"/>
          <w:sz w:val="22"/>
          <w:szCs w:val="22"/>
          <w:lang w:val="es-EC" w:eastAsia="es-ES_tradnl"/>
        </w:rPr>
      </w:pPr>
    </w:p>
    <w:p w14:paraId="2D7BBC89" w14:textId="53E8EE9B" w:rsidR="004715A6" w:rsidRPr="004715A6" w:rsidRDefault="004715A6" w:rsidP="00925153">
      <w:pPr>
        <w:pStyle w:val="Descripcin"/>
        <w:rPr>
          <w:b/>
          <w:bCs/>
          <w:i w:val="0"/>
          <w:iCs w:val="0"/>
          <w:sz w:val="22"/>
          <w:szCs w:val="22"/>
          <w:lang w:val="es-EC" w:eastAsia="es-ES_tradnl"/>
        </w:rPr>
      </w:pPr>
      <w:r w:rsidRPr="004715A6">
        <w:rPr>
          <w:b/>
          <w:bCs/>
          <w:i w:val="0"/>
          <w:iCs w:val="0"/>
          <w:sz w:val="22"/>
          <w:szCs w:val="22"/>
          <w:lang w:val="es-EC" w:eastAsia="es-ES_tradnl"/>
        </w:rPr>
        <w:t>Conformidad de la usabilidad</w:t>
      </w:r>
    </w:p>
    <w:p w14:paraId="55196684" w14:textId="52939CD2" w:rsidR="00DC5799" w:rsidRDefault="00DC5799" w:rsidP="00925153">
      <w:pPr>
        <w:pStyle w:val="Descripcin"/>
        <w:rPr>
          <w:i w:val="0"/>
          <w:iCs w:val="0"/>
          <w:sz w:val="22"/>
          <w:szCs w:val="22"/>
          <w:lang w:val="es-EC" w:eastAsia="es-ES_tradnl"/>
        </w:rPr>
      </w:pPr>
      <w:r>
        <w:rPr>
          <w:i w:val="0"/>
          <w:iCs w:val="0"/>
          <w:sz w:val="22"/>
          <w:szCs w:val="22"/>
          <w:lang w:val="es-EC" w:eastAsia="es-ES_tradnl"/>
        </w:rPr>
        <w:t xml:space="preserve">Para evaluar esta métrica se utilizó la guía de </w:t>
      </w:r>
      <w:r>
        <w:rPr>
          <w:i w:val="0"/>
          <w:iCs w:val="0"/>
          <w:sz w:val="22"/>
          <w:szCs w:val="22"/>
          <w:lang w:val="es-EC" w:eastAsia="es-ES_tradnl"/>
        </w:rPr>
        <w:fldChar w:fldCharType="begin"/>
      </w:r>
      <w:r>
        <w:rPr>
          <w:i w:val="0"/>
          <w:iCs w:val="0"/>
          <w:sz w:val="22"/>
          <w:szCs w:val="22"/>
          <w:lang w:val="es-EC" w:eastAsia="es-ES_tradnl"/>
        </w:rPr>
        <w:instrText xml:space="preserve"> ADDIN ZOTERO_ITEM CSL_CITATION {"citationID":"sheEzFet","properties":{"formattedCitation":"(Mena 2006)","plainCitation":"(Mena 2006)","noteIndex":0},"citationItems":[{"id":171,"uris":["http://zotero.org/users/local/S6cLoLqa/items/PXMGV7EF"],"uri":["http://zotero.org/users/local/S6cLoLqa/items/PXMGV7EF"],"itemData":{"id":171,"type":"webpage","title":"ISO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Pr>
          <w:i w:val="0"/>
          <w:iCs w:val="0"/>
          <w:sz w:val="22"/>
          <w:szCs w:val="22"/>
          <w:lang w:val="es-EC" w:eastAsia="es-ES_tradnl"/>
        </w:rPr>
        <w:fldChar w:fldCharType="separate"/>
      </w:r>
      <w:r>
        <w:rPr>
          <w:i w:val="0"/>
          <w:iCs w:val="0"/>
          <w:noProof/>
          <w:sz w:val="22"/>
          <w:szCs w:val="22"/>
          <w:lang w:val="es-EC" w:eastAsia="es-ES_tradnl"/>
        </w:rPr>
        <w:t>(Mena, 2006)</w:t>
      </w:r>
      <w:r>
        <w:rPr>
          <w:i w:val="0"/>
          <w:iCs w:val="0"/>
          <w:sz w:val="22"/>
          <w:szCs w:val="22"/>
          <w:lang w:val="es-EC" w:eastAsia="es-ES_tradnl"/>
        </w:rPr>
        <w:fldChar w:fldCharType="end"/>
      </w:r>
    </w:p>
    <w:p w14:paraId="2A16868D" w14:textId="10096FF9" w:rsidR="004715A6" w:rsidRDefault="004715A6" w:rsidP="00925153">
      <w:pPr>
        <w:pStyle w:val="Descripcin"/>
        <w:rPr>
          <w:i w:val="0"/>
          <w:iCs w:val="0"/>
          <w:sz w:val="22"/>
          <w:szCs w:val="22"/>
          <w:lang w:val="es-EC" w:eastAsia="es-ES_tradnl"/>
        </w:rPr>
      </w:pPr>
      <w:r>
        <w:rPr>
          <w:i w:val="0"/>
          <w:iCs w:val="0"/>
          <w:sz w:val="22"/>
          <w:szCs w:val="22"/>
          <w:lang w:val="es-EC" w:eastAsia="es-ES_tradnl"/>
        </w:rPr>
        <w:t xml:space="preserve">Escoja las normas que usted cree que se cumplen o se implementaron en el sistema web </w:t>
      </w:r>
    </w:p>
    <w:p w14:paraId="4F42297F" w14:textId="383EDA88" w:rsidR="004715A6" w:rsidRDefault="004715A6" w:rsidP="00925153">
      <w:pPr>
        <w:pStyle w:val="Descripcin"/>
        <w:rPr>
          <w:i w:val="0"/>
          <w:iCs w:val="0"/>
          <w:sz w:val="22"/>
          <w:szCs w:val="22"/>
          <w:lang w:val="es-EC" w:eastAsia="es-ES_tradnl"/>
        </w:rPr>
      </w:pPr>
    </w:p>
    <w:p w14:paraId="1C554EA1" w14:textId="03F401E1" w:rsidR="004715A6" w:rsidRDefault="004715A6" w:rsidP="004715A6">
      <w:pPr>
        <w:pStyle w:val="Descripcin"/>
        <w:rPr>
          <w:b/>
          <w:bCs/>
          <w:i w:val="0"/>
          <w:iCs w:val="0"/>
          <w:sz w:val="22"/>
          <w:szCs w:val="22"/>
          <w:lang w:val="es-EC" w:eastAsia="es-ES_tradnl"/>
        </w:rPr>
      </w:pPr>
      <w:r>
        <w:rPr>
          <w:b/>
          <w:bCs/>
          <w:i w:val="0"/>
          <w:iCs w:val="0"/>
          <w:sz w:val="22"/>
          <w:szCs w:val="22"/>
          <w:lang w:val="es-EC" w:eastAsia="es-ES_tradnl"/>
        </w:rPr>
        <w:t>Atracción</w:t>
      </w:r>
    </w:p>
    <w:p w14:paraId="42F8C332" w14:textId="189E704A" w:rsidR="00DC5799" w:rsidRPr="00DC5799" w:rsidRDefault="00DC5799" w:rsidP="004715A6">
      <w:pPr>
        <w:pStyle w:val="Descripcin"/>
        <w:rPr>
          <w:i w:val="0"/>
          <w:iCs w:val="0"/>
          <w:sz w:val="22"/>
          <w:szCs w:val="22"/>
          <w:lang w:eastAsia="es-ES_tradnl"/>
        </w:rPr>
      </w:pPr>
      <w:r>
        <w:rPr>
          <w:i w:val="0"/>
          <w:iCs w:val="0"/>
          <w:sz w:val="22"/>
          <w:szCs w:val="22"/>
          <w:lang w:val="es-EC" w:eastAsia="es-ES_tradnl"/>
        </w:rPr>
        <w:t>Para la evaluación de esta métrica se utilizó la pregunta número 1 del cuestionario de SUS que se relaciona con la atracción.</w:t>
      </w:r>
    </w:p>
    <w:p w14:paraId="2F82F70D" w14:textId="2E0C3960" w:rsidR="004715A6" w:rsidRDefault="00024EB8" w:rsidP="004715A6">
      <w:pPr>
        <w:pStyle w:val="Descripcin"/>
        <w:rPr>
          <w:i w:val="0"/>
          <w:iCs w:val="0"/>
          <w:sz w:val="22"/>
          <w:szCs w:val="22"/>
          <w:lang w:val="es-EC" w:eastAsia="es-ES_tradnl"/>
        </w:rPr>
      </w:pPr>
      <w:r>
        <w:rPr>
          <w:i w:val="0"/>
          <w:iCs w:val="0"/>
          <w:sz w:val="22"/>
          <w:szCs w:val="22"/>
          <w:lang w:val="es-EC" w:eastAsia="es-ES_tradnl"/>
        </w:rPr>
        <w:t>El diseño del sistema es agradable c</w:t>
      </w:r>
      <w:r w:rsidR="004715A6" w:rsidRPr="004715A6">
        <w:rPr>
          <w:i w:val="0"/>
          <w:iCs w:val="0"/>
          <w:sz w:val="22"/>
          <w:szCs w:val="22"/>
          <w:lang w:val="es-EC" w:eastAsia="es-ES_tradnl"/>
        </w:rPr>
        <w:t xml:space="preserve">reo que me gustará visitar con frecuencia este </w:t>
      </w:r>
      <w:r w:rsidR="005A181D">
        <w:rPr>
          <w:i w:val="0"/>
          <w:iCs w:val="0"/>
          <w:sz w:val="22"/>
          <w:szCs w:val="22"/>
          <w:lang w:val="es-EC" w:eastAsia="es-ES_tradnl"/>
        </w:rPr>
        <w:t>sistema web</w:t>
      </w:r>
    </w:p>
    <w:p w14:paraId="68F970FB" w14:textId="10444734" w:rsidR="004715A6" w:rsidRDefault="004715A6" w:rsidP="004715A6">
      <w:pPr>
        <w:pStyle w:val="Descripcin"/>
        <w:rPr>
          <w:i w:val="0"/>
          <w:iCs w:val="0"/>
          <w:sz w:val="22"/>
          <w:szCs w:val="22"/>
          <w:lang w:val="es-EC" w:eastAsia="es-ES_tradnl"/>
        </w:rPr>
      </w:pPr>
    </w:p>
    <w:p w14:paraId="266C4C11" w14:textId="2864C2B3" w:rsidR="004715A6" w:rsidRDefault="004715A6" w:rsidP="004715A6">
      <w:pPr>
        <w:pStyle w:val="Descripcin"/>
        <w:rPr>
          <w:b/>
          <w:bCs/>
          <w:i w:val="0"/>
          <w:iCs w:val="0"/>
          <w:sz w:val="22"/>
          <w:szCs w:val="22"/>
          <w:lang w:val="es-EC" w:eastAsia="es-ES_tradnl"/>
        </w:rPr>
      </w:pPr>
      <w:r w:rsidRPr="004715A6">
        <w:rPr>
          <w:b/>
          <w:bCs/>
          <w:i w:val="0"/>
          <w:iCs w:val="0"/>
          <w:sz w:val="22"/>
          <w:szCs w:val="22"/>
          <w:lang w:val="es-EC" w:eastAsia="es-ES_tradnl"/>
        </w:rPr>
        <w:t>Aprendizaje</w:t>
      </w:r>
    </w:p>
    <w:p w14:paraId="310EF702" w14:textId="76C2CB79" w:rsidR="00DC5799" w:rsidRPr="00DC5799" w:rsidRDefault="00DC5799" w:rsidP="00DC5799">
      <w:pPr>
        <w:pStyle w:val="Descripcin"/>
        <w:rPr>
          <w:i w:val="0"/>
          <w:iCs w:val="0"/>
          <w:sz w:val="22"/>
          <w:szCs w:val="22"/>
          <w:lang w:eastAsia="es-ES_tradnl"/>
        </w:rPr>
      </w:pPr>
      <w:r>
        <w:rPr>
          <w:i w:val="0"/>
          <w:iCs w:val="0"/>
          <w:sz w:val="22"/>
          <w:szCs w:val="22"/>
          <w:lang w:val="es-EC" w:eastAsia="es-ES_tradnl"/>
        </w:rPr>
        <w:t>En la evaluación de esta métrica se utilizó la pregunta número 7 del cuestionario de SUS que se relaciona con el aprendizaje.</w:t>
      </w:r>
    </w:p>
    <w:p w14:paraId="3C8E102A" w14:textId="77777777" w:rsidR="00DC5799" w:rsidRPr="004715A6" w:rsidRDefault="00DC5799" w:rsidP="004715A6">
      <w:pPr>
        <w:pStyle w:val="Descripcin"/>
        <w:rPr>
          <w:b/>
          <w:bCs/>
          <w:i w:val="0"/>
          <w:iCs w:val="0"/>
          <w:sz w:val="22"/>
          <w:szCs w:val="22"/>
          <w:lang w:val="es-EC" w:eastAsia="es-ES_tradnl"/>
        </w:rPr>
      </w:pPr>
    </w:p>
    <w:p w14:paraId="630AF439" w14:textId="4E80E066" w:rsidR="004715A6" w:rsidRDefault="004715A6" w:rsidP="00925153">
      <w:pPr>
        <w:pStyle w:val="Descripcin"/>
        <w:rPr>
          <w:i w:val="0"/>
          <w:iCs w:val="0"/>
          <w:sz w:val="22"/>
          <w:szCs w:val="22"/>
          <w:lang w:val="es-EC" w:eastAsia="es-ES_tradnl"/>
        </w:rPr>
      </w:pPr>
      <w:r w:rsidRPr="004715A6">
        <w:rPr>
          <w:i w:val="0"/>
          <w:iCs w:val="0"/>
          <w:sz w:val="22"/>
          <w:szCs w:val="22"/>
          <w:lang w:val="es-EC" w:eastAsia="es-ES_tradnl"/>
        </w:rPr>
        <w:lastRenderedPageBreak/>
        <w:t>Imagino que la mayoría de las personas aprenderían muy rápidamente a utilizar el</w:t>
      </w:r>
      <w:r w:rsidR="005A181D">
        <w:rPr>
          <w:i w:val="0"/>
          <w:iCs w:val="0"/>
          <w:sz w:val="22"/>
          <w:szCs w:val="22"/>
          <w:lang w:val="es-EC" w:eastAsia="es-ES_tradnl"/>
        </w:rPr>
        <w:t xml:space="preserve"> sistema</w:t>
      </w:r>
      <w:r w:rsidR="004242DF">
        <w:rPr>
          <w:i w:val="0"/>
          <w:iCs w:val="0"/>
          <w:sz w:val="22"/>
          <w:szCs w:val="22"/>
          <w:lang w:val="es-EC" w:eastAsia="es-ES_tradnl"/>
        </w:rPr>
        <w:t xml:space="preserve"> web</w:t>
      </w:r>
    </w:p>
    <w:p w14:paraId="205A1926" w14:textId="3B837CAE" w:rsidR="004715A6" w:rsidRDefault="004715A6" w:rsidP="00925153">
      <w:pPr>
        <w:pStyle w:val="Descripcin"/>
        <w:rPr>
          <w:i w:val="0"/>
          <w:iCs w:val="0"/>
          <w:sz w:val="22"/>
          <w:szCs w:val="22"/>
          <w:lang w:val="es-EC" w:eastAsia="es-ES_tradnl"/>
        </w:rPr>
      </w:pPr>
    </w:p>
    <w:p w14:paraId="3E52E9B1" w14:textId="2A04EB6D" w:rsidR="004715A6" w:rsidRDefault="004715A6" w:rsidP="00925153">
      <w:pPr>
        <w:pStyle w:val="Descripcin"/>
        <w:rPr>
          <w:b/>
          <w:bCs/>
          <w:i w:val="0"/>
          <w:iCs w:val="0"/>
          <w:sz w:val="22"/>
          <w:szCs w:val="22"/>
          <w:lang w:val="es-EC" w:eastAsia="es-ES_tradnl"/>
        </w:rPr>
      </w:pPr>
      <w:r w:rsidRPr="005A181D">
        <w:rPr>
          <w:b/>
          <w:bCs/>
          <w:i w:val="0"/>
          <w:iCs w:val="0"/>
          <w:sz w:val="22"/>
          <w:szCs w:val="22"/>
          <w:lang w:val="es-EC" w:eastAsia="es-ES_tradnl"/>
        </w:rPr>
        <w:t>Operabilidad</w:t>
      </w:r>
    </w:p>
    <w:p w14:paraId="3C2A4616" w14:textId="10FC372B" w:rsidR="00DC5799" w:rsidRPr="00DC5799" w:rsidRDefault="00DC5799" w:rsidP="00DC5799">
      <w:pPr>
        <w:pStyle w:val="Descripcin"/>
        <w:rPr>
          <w:i w:val="0"/>
          <w:iCs w:val="0"/>
          <w:sz w:val="22"/>
          <w:szCs w:val="22"/>
          <w:lang w:eastAsia="es-ES_tradnl"/>
        </w:rPr>
      </w:pPr>
      <w:r>
        <w:rPr>
          <w:i w:val="0"/>
          <w:iCs w:val="0"/>
          <w:sz w:val="22"/>
          <w:szCs w:val="22"/>
          <w:lang w:val="es-EC" w:eastAsia="es-ES_tradnl"/>
        </w:rPr>
        <w:t>Finalmente, para la evaluación de esta métrica se utilizó la pregunta número 9 del cuestionario de SUS que se relaciona con la operabilidad.</w:t>
      </w:r>
    </w:p>
    <w:p w14:paraId="19C881DA" w14:textId="77777777" w:rsidR="00DC5799" w:rsidRPr="005A181D" w:rsidRDefault="00DC5799" w:rsidP="00925153">
      <w:pPr>
        <w:pStyle w:val="Descripcin"/>
        <w:rPr>
          <w:b/>
          <w:bCs/>
          <w:i w:val="0"/>
          <w:iCs w:val="0"/>
          <w:sz w:val="22"/>
          <w:szCs w:val="22"/>
          <w:lang w:val="es-EC" w:eastAsia="es-ES_tradnl"/>
        </w:rPr>
      </w:pPr>
    </w:p>
    <w:p w14:paraId="5AD6CE0F" w14:textId="44A2A518" w:rsidR="005A181D" w:rsidRPr="005A181D" w:rsidRDefault="005A181D" w:rsidP="005A181D">
      <w:pPr>
        <w:suppressAutoHyphens w:val="0"/>
        <w:rPr>
          <w:sz w:val="22"/>
          <w:szCs w:val="22"/>
          <w:lang w:val="es-EC" w:eastAsia="es-ES_tradnl"/>
        </w:rPr>
      </w:pPr>
      <w:r w:rsidRPr="005A181D">
        <w:rPr>
          <w:sz w:val="22"/>
          <w:szCs w:val="22"/>
          <w:lang w:val="es-EC" w:eastAsia="es-ES_tradnl"/>
        </w:rPr>
        <w:t xml:space="preserve">Me sentí muy confiado en el manejo del </w:t>
      </w:r>
      <w:r>
        <w:rPr>
          <w:sz w:val="22"/>
          <w:szCs w:val="22"/>
          <w:lang w:val="es-EC" w:eastAsia="es-ES_tradnl"/>
        </w:rPr>
        <w:t xml:space="preserve">sistema web </w:t>
      </w:r>
    </w:p>
    <w:p w14:paraId="192E7A0C" w14:textId="77777777" w:rsidR="005A181D" w:rsidRPr="004715A6" w:rsidRDefault="005A181D" w:rsidP="00925153">
      <w:pPr>
        <w:pStyle w:val="Descripcin"/>
        <w:rPr>
          <w:i w:val="0"/>
          <w:iCs w:val="0"/>
          <w:sz w:val="22"/>
          <w:szCs w:val="22"/>
          <w:lang w:val="es-EC" w:eastAsia="es-ES_tradnl"/>
        </w:rPr>
      </w:pPr>
    </w:p>
    <w:p w14:paraId="7DE5B4B7" w14:textId="2529FDCE" w:rsidR="009A3FB0" w:rsidRDefault="009A3FB0" w:rsidP="000F5F6E">
      <w:pPr>
        <w:pStyle w:val="Ttulo2"/>
      </w:pPr>
      <w:bookmarkStart w:id="88" w:name="_Toc63101652"/>
      <w:r>
        <w:t>Métrica de evaluación</w:t>
      </w:r>
      <w:r w:rsidR="007A1257">
        <w:t>: Entendimiento</w:t>
      </w:r>
      <w:bookmarkEnd w:id="88"/>
    </w:p>
    <w:p w14:paraId="56FA825B" w14:textId="6367B193" w:rsidR="007A1257" w:rsidRDefault="007A1257" w:rsidP="007A1257"/>
    <w:p w14:paraId="1C145069" w14:textId="5B69D261" w:rsidR="007A1257" w:rsidRDefault="007A1257" w:rsidP="007A1257">
      <w:pPr>
        <w:spacing w:line="360" w:lineRule="auto"/>
        <w:jc w:val="both"/>
        <w:rPr>
          <w:sz w:val="22"/>
          <w:szCs w:val="22"/>
        </w:rPr>
      </w:pPr>
      <w:r w:rsidRPr="007A1257">
        <w:rPr>
          <w:sz w:val="22"/>
          <w:szCs w:val="22"/>
        </w:rPr>
        <w:t xml:space="preserve">A continuación, se da a conocer la notación de las variables que se </w:t>
      </w:r>
      <w:r w:rsidR="00BF4674" w:rsidRPr="007A1257">
        <w:rPr>
          <w:sz w:val="22"/>
          <w:szCs w:val="22"/>
        </w:rPr>
        <w:t>utiliz</w:t>
      </w:r>
      <w:r w:rsidR="00BF4674">
        <w:rPr>
          <w:sz w:val="22"/>
          <w:szCs w:val="22"/>
        </w:rPr>
        <w:t>a</w:t>
      </w:r>
      <w:r w:rsidR="00BF4674" w:rsidRPr="007A1257">
        <w:rPr>
          <w:sz w:val="22"/>
          <w:szCs w:val="22"/>
        </w:rPr>
        <w:t>ron</w:t>
      </w:r>
      <w:r w:rsidRPr="007A1257">
        <w:rPr>
          <w:sz w:val="22"/>
          <w:szCs w:val="22"/>
        </w:rPr>
        <w:t xml:space="preserve"> para analizar la métrica de entendimiento para mayor detalle ver la </w:t>
      </w:r>
      <w:r w:rsidR="00564B28" w:rsidRPr="00564B28">
        <w:rPr>
          <w:b/>
          <w:bCs/>
          <w:sz w:val="22"/>
          <w:szCs w:val="22"/>
        </w:rPr>
        <w:t>T</w:t>
      </w:r>
      <w:r w:rsidRPr="00564B28">
        <w:rPr>
          <w:b/>
          <w:bCs/>
          <w:sz w:val="22"/>
          <w:szCs w:val="22"/>
        </w:rPr>
        <w:t>abla</w:t>
      </w:r>
      <w:r w:rsidR="00564B28" w:rsidRPr="00564B28">
        <w:rPr>
          <w:b/>
          <w:bCs/>
          <w:sz w:val="22"/>
          <w:szCs w:val="22"/>
        </w:rPr>
        <w:t xml:space="preserve"> 18-4</w:t>
      </w:r>
      <w:r w:rsidRPr="007A1257">
        <w:rPr>
          <w:sz w:val="22"/>
          <w:szCs w:val="22"/>
        </w:rPr>
        <w:t>.</w:t>
      </w:r>
    </w:p>
    <w:p w14:paraId="11520EE2" w14:textId="1411A628" w:rsidR="007A1257" w:rsidRDefault="007A1257" w:rsidP="007A1257">
      <w:pPr>
        <w:spacing w:line="360" w:lineRule="auto"/>
        <w:jc w:val="both"/>
        <w:rPr>
          <w:sz w:val="22"/>
          <w:szCs w:val="22"/>
        </w:rPr>
      </w:pPr>
    </w:p>
    <w:p w14:paraId="03C5D1CD" w14:textId="57C3F106" w:rsidR="007A1257" w:rsidRDefault="007A1257" w:rsidP="007A1257">
      <w:pPr>
        <w:pStyle w:val="Prrafodelista"/>
        <w:spacing w:line="360" w:lineRule="auto"/>
        <w:ind w:left="0"/>
        <w:jc w:val="both"/>
        <w:rPr>
          <w:sz w:val="22"/>
          <w:szCs w:val="22"/>
          <w:lang w:val="es-ES"/>
        </w:rPr>
      </w:pPr>
      <w:r>
        <w:rPr>
          <w:b/>
          <w:sz w:val="22"/>
          <w:szCs w:val="22"/>
          <w:lang w:val="es-ES"/>
        </w:rPr>
        <w:t>A</w:t>
      </w:r>
      <w:r w:rsidRPr="00C67931">
        <w:rPr>
          <w:b/>
          <w:sz w:val="22"/>
          <w:szCs w:val="22"/>
          <w:lang w:val="es-ES"/>
        </w:rPr>
        <w:t>:</w:t>
      </w:r>
      <w:r>
        <w:rPr>
          <w:sz w:val="22"/>
          <w:szCs w:val="22"/>
          <w:lang w:val="es-ES"/>
        </w:rPr>
        <w:t xml:space="preserve"> Número de funciones identificadas por el usuario. </w:t>
      </w:r>
    </w:p>
    <w:p w14:paraId="45A8DFBE" w14:textId="77777777" w:rsidR="007A1257" w:rsidRDefault="007A1257" w:rsidP="007A1257">
      <w:pPr>
        <w:pStyle w:val="Prrafodelista"/>
        <w:spacing w:line="360" w:lineRule="auto"/>
        <w:ind w:left="0"/>
        <w:jc w:val="both"/>
        <w:rPr>
          <w:sz w:val="22"/>
          <w:szCs w:val="22"/>
          <w:lang w:val="es-ES"/>
        </w:rPr>
      </w:pPr>
      <w:r>
        <w:rPr>
          <w:b/>
          <w:sz w:val="22"/>
          <w:szCs w:val="22"/>
          <w:lang w:val="es-ES"/>
        </w:rPr>
        <w:t>B</w:t>
      </w:r>
      <w:r w:rsidRPr="00C67931">
        <w:rPr>
          <w:b/>
          <w:sz w:val="22"/>
          <w:szCs w:val="22"/>
          <w:lang w:val="es-ES"/>
        </w:rPr>
        <w:t>:</w:t>
      </w:r>
      <w:r>
        <w:rPr>
          <w:sz w:val="22"/>
          <w:szCs w:val="22"/>
          <w:lang w:val="es-ES"/>
        </w:rPr>
        <w:t xml:space="preserve"> Número total de funciones existentes.</w:t>
      </w:r>
    </w:p>
    <w:p w14:paraId="78CC3D4F" w14:textId="390310D0" w:rsidR="007A1257" w:rsidRPr="007A1257" w:rsidRDefault="007A1257" w:rsidP="007A1257">
      <w:pPr>
        <w:pStyle w:val="Prrafodelista"/>
        <w:spacing w:line="360" w:lineRule="auto"/>
        <w:ind w:left="0"/>
        <w:jc w:val="both"/>
        <w:rPr>
          <w:sz w:val="24"/>
          <w:szCs w:val="24"/>
          <w:lang w:val="es-EC" w:eastAsia="es-ES_tradnl"/>
        </w:rPr>
      </w:pPr>
      <w:r w:rsidRPr="007A1257">
        <w:rPr>
          <w:rFonts w:ascii="TimesNewRomanPS" w:hAnsi="TimesNewRomanPS"/>
          <w:b/>
          <w:bCs/>
          <w:sz w:val="22"/>
          <w:szCs w:val="22"/>
          <w:lang w:val="es-EC" w:eastAsia="es-ES_tradnl"/>
        </w:rPr>
        <w:t xml:space="preserve">X: </w:t>
      </w:r>
      <w:r w:rsidRPr="007A1257">
        <w:rPr>
          <w:rFonts w:ascii="TimesNewRomanPSMT" w:hAnsi="TimesNewRomanPSMT"/>
          <w:sz w:val="22"/>
          <w:szCs w:val="22"/>
          <w:lang w:val="es-EC" w:eastAsia="es-ES_tradnl"/>
        </w:rPr>
        <w:t xml:space="preserve">Variable resultante de la fórmula de medición. </w:t>
      </w:r>
    </w:p>
    <w:p w14:paraId="58F5800B" w14:textId="6F25B0DF" w:rsidR="007A1257" w:rsidRPr="00C41775" w:rsidRDefault="007A1257" w:rsidP="007A1257">
      <w:pPr>
        <w:pStyle w:val="Prrafodelista"/>
        <w:spacing w:line="360" w:lineRule="auto"/>
        <w:ind w:left="0"/>
        <w:jc w:val="both"/>
        <w:rPr>
          <w:sz w:val="22"/>
          <w:szCs w:val="22"/>
          <w:lang w:val="es-EC"/>
        </w:rPr>
      </w:pPr>
    </w:p>
    <w:p w14:paraId="13FF5C0B" w14:textId="7B044033" w:rsidR="00C41775" w:rsidRPr="00C41775" w:rsidRDefault="00C41775" w:rsidP="00C41775">
      <w:pPr>
        <w:pStyle w:val="Descripcin"/>
        <w:rPr>
          <w:b/>
          <w:bCs/>
          <w:i w:val="0"/>
          <w:iCs w:val="0"/>
          <w:sz w:val="21"/>
          <w:szCs w:val="20"/>
          <w:lang w:val="es-EC"/>
        </w:rPr>
      </w:pPr>
      <w:r w:rsidRPr="00C41775">
        <w:rPr>
          <w:b/>
          <w:bCs/>
          <w:i w:val="0"/>
          <w:iCs w:val="0"/>
          <w:sz w:val="22"/>
          <w:szCs w:val="22"/>
        </w:rPr>
        <w:t xml:space="preserve">Tabla </w:t>
      </w:r>
      <w:r w:rsidRPr="00C41775">
        <w:rPr>
          <w:b/>
          <w:bCs/>
          <w:i w:val="0"/>
          <w:iCs w:val="0"/>
          <w:sz w:val="22"/>
          <w:szCs w:val="22"/>
        </w:rPr>
        <w:fldChar w:fldCharType="begin"/>
      </w:r>
      <w:r w:rsidRPr="00C41775">
        <w:rPr>
          <w:b/>
          <w:bCs/>
          <w:i w:val="0"/>
          <w:iCs w:val="0"/>
          <w:sz w:val="22"/>
          <w:szCs w:val="22"/>
        </w:rPr>
        <w:instrText xml:space="preserve"> SEQ Tabla \* ARABIC </w:instrText>
      </w:r>
      <w:r w:rsidRPr="00C41775">
        <w:rPr>
          <w:b/>
          <w:bCs/>
          <w:i w:val="0"/>
          <w:iCs w:val="0"/>
          <w:sz w:val="22"/>
          <w:szCs w:val="22"/>
        </w:rPr>
        <w:fldChar w:fldCharType="separate"/>
      </w:r>
      <w:r w:rsidR="00117432">
        <w:rPr>
          <w:b/>
          <w:bCs/>
          <w:i w:val="0"/>
          <w:iCs w:val="0"/>
          <w:noProof/>
          <w:sz w:val="22"/>
          <w:szCs w:val="22"/>
        </w:rPr>
        <w:t>22</w:t>
      </w:r>
      <w:r w:rsidRPr="00C41775">
        <w:rPr>
          <w:b/>
          <w:bCs/>
          <w:i w:val="0"/>
          <w:iCs w:val="0"/>
          <w:sz w:val="22"/>
          <w:szCs w:val="22"/>
        </w:rPr>
        <w:fldChar w:fldCharType="end"/>
      </w:r>
      <w:r w:rsidRPr="00C41775">
        <w:rPr>
          <w:b/>
          <w:bCs/>
          <w:i w:val="0"/>
          <w:iCs w:val="0"/>
          <w:sz w:val="22"/>
          <w:szCs w:val="22"/>
        </w:rPr>
        <w:t xml:space="preserve">-4: </w:t>
      </w:r>
      <w:r w:rsidRPr="00C41775">
        <w:rPr>
          <w:i w:val="0"/>
          <w:iCs w:val="0"/>
          <w:sz w:val="22"/>
          <w:szCs w:val="22"/>
        </w:rPr>
        <w:t>Métrica de Entendimiento</w:t>
      </w:r>
    </w:p>
    <w:tbl>
      <w:tblPr>
        <w:tblStyle w:val="Tablaconcuadrcula"/>
        <w:tblW w:w="5000" w:type="pct"/>
        <w:tblLook w:val="04A0" w:firstRow="1" w:lastRow="0" w:firstColumn="1" w:lastColumn="0" w:noHBand="0" w:noVBand="1"/>
      </w:tblPr>
      <w:tblGrid>
        <w:gridCol w:w="2354"/>
        <w:gridCol w:w="6475"/>
      </w:tblGrid>
      <w:tr w:rsidR="007A1257" w:rsidRPr="00CD7FA7" w14:paraId="55414D7D" w14:textId="77777777" w:rsidTr="007A1257">
        <w:tc>
          <w:tcPr>
            <w:tcW w:w="5000" w:type="pct"/>
            <w:gridSpan w:val="2"/>
          </w:tcPr>
          <w:p w14:paraId="798743CF" w14:textId="77777777" w:rsidR="007A1257" w:rsidRPr="00CD7FA7" w:rsidRDefault="007A1257" w:rsidP="00525A61">
            <w:pPr>
              <w:spacing w:line="360" w:lineRule="auto"/>
              <w:jc w:val="center"/>
              <w:rPr>
                <w:rFonts w:ascii="Times New Roman" w:hAnsi="Times New Roman"/>
                <w:b/>
                <w:lang w:val="es-ES" w:eastAsia="es-EC"/>
              </w:rPr>
            </w:pPr>
            <w:r w:rsidRPr="00CD7FA7">
              <w:rPr>
                <w:rFonts w:ascii="Times New Roman" w:hAnsi="Times New Roman"/>
                <w:b/>
                <w:lang w:val="es-ES" w:eastAsia="es-EC"/>
              </w:rPr>
              <w:t xml:space="preserve">MÉTRICA DE </w:t>
            </w:r>
            <w:r w:rsidRPr="00CD7FA7">
              <w:rPr>
                <w:rFonts w:ascii="Times New Roman" w:hAnsi="Times New Roman"/>
                <w:b/>
                <w:lang w:eastAsia="es-EC"/>
              </w:rPr>
              <w:t>ENTENDIMIENTO</w:t>
            </w:r>
          </w:p>
        </w:tc>
      </w:tr>
      <w:tr w:rsidR="007A1257" w:rsidRPr="00CD7FA7" w14:paraId="7D372942" w14:textId="77777777" w:rsidTr="007A1257">
        <w:tc>
          <w:tcPr>
            <w:tcW w:w="1333" w:type="pct"/>
          </w:tcPr>
          <w:p w14:paraId="4546A6D3" w14:textId="77777777" w:rsidR="007A1257" w:rsidRPr="00CD7FA7" w:rsidRDefault="007A1257" w:rsidP="00525A61">
            <w:pPr>
              <w:spacing w:line="360" w:lineRule="auto"/>
              <w:rPr>
                <w:rFonts w:ascii="Times New Roman" w:hAnsi="Times New Roman"/>
                <w:b/>
                <w:lang w:val="es-ES" w:eastAsia="es-EC"/>
              </w:rPr>
            </w:pPr>
            <w:r w:rsidRPr="00CD7FA7">
              <w:rPr>
                <w:rFonts w:ascii="Times New Roman" w:hAnsi="Times New Roman"/>
                <w:b/>
              </w:rPr>
              <w:t>Nombre:</w:t>
            </w:r>
          </w:p>
        </w:tc>
        <w:tc>
          <w:tcPr>
            <w:tcW w:w="3667" w:type="pct"/>
          </w:tcPr>
          <w:p w14:paraId="427AD481" w14:textId="5D1190CA" w:rsidR="007A1257" w:rsidRPr="00CD7FA7" w:rsidRDefault="00525A61" w:rsidP="00525A61">
            <w:pPr>
              <w:spacing w:line="360" w:lineRule="auto"/>
              <w:jc w:val="both"/>
              <w:rPr>
                <w:rFonts w:ascii="Times New Roman" w:hAnsi="Times New Roman"/>
                <w:lang w:val="es-ES"/>
              </w:rPr>
            </w:pPr>
            <w:r w:rsidRPr="00CD7FA7">
              <w:rPr>
                <w:rFonts w:ascii="Times New Roman" w:hAnsi="Times New Roman"/>
                <w:lang w:val="es-ES"/>
              </w:rPr>
              <w:t>Funciones o herramientas</w:t>
            </w:r>
            <w:r w:rsidR="007A1257" w:rsidRPr="00CD7FA7">
              <w:rPr>
                <w:rFonts w:ascii="Times New Roman" w:hAnsi="Times New Roman"/>
                <w:lang w:val="es-ES"/>
              </w:rPr>
              <w:t xml:space="preserve"> evidentes del sistema</w:t>
            </w:r>
            <w:r w:rsidRPr="00CD7FA7">
              <w:rPr>
                <w:rFonts w:ascii="Times New Roman" w:hAnsi="Times New Roman"/>
                <w:lang w:val="es-ES"/>
              </w:rPr>
              <w:t>.</w:t>
            </w:r>
          </w:p>
        </w:tc>
      </w:tr>
      <w:tr w:rsidR="007A1257" w:rsidRPr="00CD7FA7" w14:paraId="02AA5F92" w14:textId="77777777" w:rsidTr="007A1257">
        <w:tc>
          <w:tcPr>
            <w:tcW w:w="1333" w:type="pct"/>
          </w:tcPr>
          <w:p w14:paraId="4836C55B" w14:textId="77777777" w:rsidR="007A1257" w:rsidRPr="00CD7FA7" w:rsidRDefault="007A1257" w:rsidP="00525A61">
            <w:pPr>
              <w:spacing w:line="360" w:lineRule="auto"/>
              <w:rPr>
                <w:rFonts w:ascii="Times New Roman" w:hAnsi="Times New Roman"/>
                <w:b/>
                <w:lang w:val="es-ES" w:eastAsia="es-EC"/>
              </w:rPr>
            </w:pPr>
            <w:r w:rsidRPr="00CD7FA7">
              <w:rPr>
                <w:rFonts w:ascii="Times New Roman" w:hAnsi="Times New Roman"/>
                <w:b/>
              </w:rPr>
              <w:t>Propósito:</w:t>
            </w:r>
          </w:p>
        </w:tc>
        <w:tc>
          <w:tcPr>
            <w:tcW w:w="3667" w:type="pct"/>
          </w:tcPr>
          <w:p w14:paraId="6DB65642" w14:textId="43EA0BF8" w:rsidR="00C24AFD" w:rsidRPr="00CD7FA7" w:rsidRDefault="00C24AFD" w:rsidP="00C24AFD">
            <w:pPr>
              <w:pStyle w:val="Descripcin"/>
              <w:rPr>
                <w:rFonts w:ascii="Times New Roman" w:hAnsi="Times New Roman" w:cs="Times New Roman"/>
                <w:i w:val="0"/>
                <w:iCs w:val="0"/>
                <w:sz w:val="22"/>
                <w:szCs w:val="22"/>
                <w:lang w:val="es-EC" w:eastAsia="es-ES_tradnl"/>
              </w:rPr>
            </w:pPr>
            <w:r w:rsidRPr="00CD7FA7">
              <w:rPr>
                <w:rFonts w:ascii="Times New Roman" w:hAnsi="Times New Roman" w:cs="Times New Roman"/>
                <w:i w:val="0"/>
                <w:iCs w:val="0"/>
                <w:sz w:val="22"/>
                <w:szCs w:val="22"/>
                <w:lang w:val="es-EC" w:eastAsia="es-ES_tradnl"/>
              </w:rPr>
              <w:t>Cuantas funcionalidades o herramientas del sistema web para el reciclaje son evidentes para el usuario</w:t>
            </w:r>
          </w:p>
          <w:p w14:paraId="783E21FA" w14:textId="07EB6CB7" w:rsidR="007A1257" w:rsidRPr="00CD7FA7" w:rsidRDefault="007A1257" w:rsidP="00525A61">
            <w:pPr>
              <w:spacing w:line="360" w:lineRule="auto"/>
              <w:jc w:val="both"/>
              <w:rPr>
                <w:rFonts w:ascii="Times New Roman" w:hAnsi="Times New Roman"/>
                <w:lang w:val="es-EC"/>
              </w:rPr>
            </w:pPr>
          </w:p>
        </w:tc>
      </w:tr>
      <w:tr w:rsidR="00525A61" w:rsidRPr="00CD7FA7" w14:paraId="4456B1A2" w14:textId="77777777" w:rsidTr="007A1257">
        <w:tc>
          <w:tcPr>
            <w:tcW w:w="1333" w:type="pct"/>
          </w:tcPr>
          <w:p w14:paraId="7460E3CF" w14:textId="482D4B93" w:rsidR="00525A61" w:rsidRPr="00CD7FA7" w:rsidRDefault="00525A61" w:rsidP="00525A61">
            <w:pPr>
              <w:spacing w:line="360" w:lineRule="auto"/>
              <w:rPr>
                <w:rFonts w:ascii="Times New Roman" w:hAnsi="Times New Roman"/>
                <w:b/>
              </w:rPr>
            </w:pPr>
            <w:r w:rsidRPr="00CD7FA7">
              <w:rPr>
                <w:rFonts w:ascii="Times New Roman" w:hAnsi="Times New Roman"/>
                <w:b/>
              </w:rPr>
              <w:t>Método de aplicación.</w:t>
            </w:r>
          </w:p>
        </w:tc>
        <w:tc>
          <w:tcPr>
            <w:tcW w:w="3667" w:type="pct"/>
          </w:tcPr>
          <w:p w14:paraId="07AB85FC" w14:textId="77777777" w:rsidR="00525A61" w:rsidRPr="00CD7FA7" w:rsidRDefault="00525A61" w:rsidP="00525A61">
            <w:pPr>
              <w:spacing w:line="360" w:lineRule="auto"/>
              <w:jc w:val="both"/>
              <w:rPr>
                <w:rFonts w:ascii="Times New Roman" w:hAnsi="Times New Roman"/>
                <w:lang w:val="es-EC"/>
              </w:rPr>
            </w:pPr>
            <w:r w:rsidRPr="00CD7FA7">
              <w:rPr>
                <w:rFonts w:ascii="Times New Roman" w:hAnsi="Times New Roman"/>
                <w:lang w:val="es-EC"/>
              </w:rPr>
              <w:t>Contar las funciones evidentes al usuario y comparar con el número total de funciones.</w:t>
            </w:r>
          </w:p>
          <w:p w14:paraId="44106746" w14:textId="77777777" w:rsidR="00525A61" w:rsidRPr="00CD7FA7" w:rsidRDefault="00525A61" w:rsidP="00525A61">
            <w:pPr>
              <w:spacing w:line="360" w:lineRule="auto"/>
              <w:jc w:val="both"/>
              <w:rPr>
                <w:rFonts w:ascii="Times New Roman" w:hAnsi="Times New Roman"/>
                <w:lang w:val="es-EC"/>
              </w:rPr>
            </w:pPr>
          </w:p>
        </w:tc>
      </w:tr>
      <w:tr w:rsidR="007A1257" w:rsidRPr="00CD7FA7" w14:paraId="0A0BCE08" w14:textId="77777777" w:rsidTr="007A1257">
        <w:trPr>
          <w:trHeight w:val="50"/>
        </w:trPr>
        <w:tc>
          <w:tcPr>
            <w:tcW w:w="1333" w:type="pct"/>
          </w:tcPr>
          <w:p w14:paraId="5D211F4E" w14:textId="77777777" w:rsidR="007A1257" w:rsidRPr="00CD7FA7" w:rsidRDefault="007A1257" w:rsidP="00525A61">
            <w:pPr>
              <w:spacing w:line="360" w:lineRule="auto"/>
              <w:rPr>
                <w:rFonts w:ascii="Times New Roman" w:hAnsi="Times New Roman"/>
                <w:b/>
              </w:rPr>
            </w:pPr>
            <w:r w:rsidRPr="00CD7FA7">
              <w:rPr>
                <w:rFonts w:ascii="Times New Roman" w:hAnsi="Times New Roman"/>
                <w:b/>
              </w:rPr>
              <w:t>Funciones o herramientas evidentes:</w:t>
            </w:r>
          </w:p>
        </w:tc>
        <w:tc>
          <w:tcPr>
            <w:tcW w:w="3667" w:type="pct"/>
          </w:tcPr>
          <w:p w14:paraId="5ABAE72D" w14:textId="1ED3E6D5" w:rsidR="007A1257" w:rsidRPr="00CD7FA7" w:rsidRDefault="007A1257" w:rsidP="00525A61">
            <w:pPr>
              <w:spacing w:line="360" w:lineRule="auto"/>
              <w:jc w:val="both"/>
              <w:rPr>
                <w:rFonts w:ascii="Times New Roman" w:hAnsi="Times New Roman"/>
              </w:rPr>
            </w:pPr>
            <w:r w:rsidRPr="00CD7FA7">
              <w:rPr>
                <w:rFonts w:ascii="Times New Roman" w:hAnsi="Times New Roman"/>
              </w:rPr>
              <w:t xml:space="preserve">Función de </w:t>
            </w:r>
            <w:proofErr w:type="spellStart"/>
            <w:r w:rsidRPr="00CD7FA7">
              <w:rPr>
                <w:rFonts w:ascii="Times New Roman" w:hAnsi="Times New Roman"/>
              </w:rPr>
              <w:t>Login</w:t>
            </w:r>
            <w:proofErr w:type="spellEnd"/>
            <w:r w:rsidRPr="00CD7FA7">
              <w:rPr>
                <w:rFonts w:ascii="Times New Roman" w:hAnsi="Times New Roman"/>
              </w:rPr>
              <w:t xml:space="preserve"> para el acceso al sistema.</w:t>
            </w:r>
          </w:p>
          <w:p w14:paraId="12F7A437" w14:textId="0EFF2093" w:rsidR="007A1257" w:rsidRPr="00CD7FA7" w:rsidRDefault="007A1257" w:rsidP="00525A61">
            <w:pPr>
              <w:spacing w:line="360" w:lineRule="auto"/>
              <w:jc w:val="both"/>
              <w:rPr>
                <w:rFonts w:ascii="Times New Roman" w:hAnsi="Times New Roman"/>
              </w:rPr>
            </w:pPr>
            <w:r w:rsidRPr="00CD7FA7">
              <w:rPr>
                <w:rFonts w:ascii="Times New Roman" w:hAnsi="Times New Roman"/>
              </w:rPr>
              <w:t>Función de Registro para el acceso al sistema.</w:t>
            </w:r>
          </w:p>
          <w:p w14:paraId="0DC18AD9" w14:textId="4E9DB781" w:rsidR="007A1257" w:rsidRPr="00CD7FA7" w:rsidRDefault="007A1257" w:rsidP="00525A61">
            <w:pPr>
              <w:spacing w:line="360" w:lineRule="auto"/>
              <w:jc w:val="both"/>
              <w:rPr>
                <w:rFonts w:ascii="Times New Roman" w:hAnsi="Times New Roman"/>
              </w:rPr>
            </w:pPr>
            <w:r w:rsidRPr="00CD7FA7">
              <w:rPr>
                <w:rFonts w:ascii="Times New Roman" w:hAnsi="Times New Roman"/>
              </w:rPr>
              <w:t xml:space="preserve">Función de </w:t>
            </w:r>
            <w:r w:rsidR="00525A61" w:rsidRPr="00CD7FA7">
              <w:rPr>
                <w:rFonts w:ascii="Times New Roman" w:hAnsi="Times New Roman"/>
              </w:rPr>
              <w:t>Recuperación de contraseña.</w:t>
            </w:r>
          </w:p>
          <w:p w14:paraId="1395A68F" w14:textId="68257EF6"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Listar las recolecciones.</w:t>
            </w:r>
          </w:p>
          <w:p w14:paraId="477622FA" w14:textId="19B2C8A1"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Listar las postulaciones.</w:t>
            </w:r>
          </w:p>
          <w:p w14:paraId="7AC781E1" w14:textId="6C2016C3"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Listar mis publicaciones.</w:t>
            </w:r>
          </w:p>
          <w:p w14:paraId="26163253" w14:textId="0B0599F7"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Crear una publicación.</w:t>
            </w:r>
          </w:p>
          <w:p w14:paraId="70F05053" w14:textId="472FB39E"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Búsqueda.</w:t>
            </w:r>
          </w:p>
          <w:p w14:paraId="0C0AA013" w14:textId="24EF40DF" w:rsidR="00525A61" w:rsidRPr="00CD7FA7" w:rsidRDefault="00525A61" w:rsidP="00525A61">
            <w:pPr>
              <w:spacing w:line="360" w:lineRule="auto"/>
              <w:jc w:val="both"/>
              <w:rPr>
                <w:rFonts w:ascii="Times New Roman" w:hAnsi="Times New Roman"/>
              </w:rPr>
            </w:pPr>
            <w:r w:rsidRPr="00CD7FA7">
              <w:rPr>
                <w:rFonts w:ascii="Times New Roman" w:hAnsi="Times New Roman"/>
              </w:rPr>
              <w:lastRenderedPageBreak/>
              <w:t>Función de Mensajería.</w:t>
            </w:r>
          </w:p>
          <w:p w14:paraId="018497E3" w14:textId="195E0C75" w:rsidR="00525A61" w:rsidRPr="00CD7FA7" w:rsidRDefault="00525A61" w:rsidP="00525A61">
            <w:pPr>
              <w:spacing w:line="360" w:lineRule="auto"/>
              <w:jc w:val="both"/>
              <w:rPr>
                <w:rFonts w:ascii="Times New Roman" w:hAnsi="Times New Roman"/>
              </w:rPr>
            </w:pPr>
            <w:r w:rsidRPr="00CD7FA7">
              <w:rPr>
                <w:rFonts w:ascii="Times New Roman" w:hAnsi="Times New Roman"/>
              </w:rPr>
              <w:t>Función de Notificaciones.</w:t>
            </w:r>
          </w:p>
          <w:p w14:paraId="481095E2" w14:textId="59ACA1D5" w:rsidR="00525A61" w:rsidRPr="00CD7FA7" w:rsidRDefault="00BF4674" w:rsidP="00525A61">
            <w:pPr>
              <w:spacing w:line="360" w:lineRule="auto"/>
              <w:jc w:val="both"/>
              <w:rPr>
                <w:rFonts w:ascii="Times New Roman" w:hAnsi="Times New Roman"/>
              </w:rPr>
            </w:pPr>
            <w:r w:rsidRPr="00CD7FA7">
              <w:rPr>
                <w:rFonts w:ascii="Times New Roman" w:hAnsi="Times New Roman"/>
              </w:rPr>
              <w:t>Funcione</w:t>
            </w:r>
            <w:r w:rsidR="00525A61" w:rsidRPr="00CD7FA7">
              <w:rPr>
                <w:rFonts w:ascii="Times New Roman" w:hAnsi="Times New Roman"/>
              </w:rPr>
              <w:t>s de Eliminación.</w:t>
            </w:r>
          </w:p>
          <w:p w14:paraId="14192031" w14:textId="2399E035" w:rsidR="00525A61" w:rsidRPr="00CD7FA7" w:rsidRDefault="00BF4674" w:rsidP="00525A61">
            <w:pPr>
              <w:spacing w:line="360" w:lineRule="auto"/>
              <w:jc w:val="both"/>
              <w:rPr>
                <w:rFonts w:ascii="Times New Roman" w:hAnsi="Times New Roman"/>
              </w:rPr>
            </w:pPr>
            <w:r w:rsidRPr="00CD7FA7">
              <w:rPr>
                <w:rFonts w:ascii="Times New Roman" w:hAnsi="Times New Roman"/>
              </w:rPr>
              <w:t>Funciones</w:t>
            </w:r>
            <w:r w:rsidR="00525A61" w:rsidRPr="00CD7FA7">
              <w:rPr>
                <w:rFonts w:ascii="Times New Roman" w:hAnsi="Times New Roman"/>
              </w:rPr>
              <w:t xml:space="preserve"> de Modificación.</w:t>
            </w:r>
          </w:p>
          <w:p w14:paraId="7C8EB6E8" w14:textId="424B2A15" w:rsidR="007A1257" w:rsidRPr="00CD7FA7" w:rsidRDefault="007A1257" w:rsidP="00525A61">
            <w:pPr>
              <w:spacing w:line="360" w:lineRule="auto"/>
              <w:jc w:val="both"/>
              <w:rPr>
                <w:rFonts w:ascii="Times New Roman" w:hAnsi="Times New Roman"/>
              </w:rPr>
            </w:pPr>
          </w:p>
        </w:tc>
      </w:tr>
      <w:tr w:rsidR="007A1257" w:rsidRPr="00CD7FA7" w14:paraId="2C9E7F61" w14:textId="77777777" w:rsidTr="007A1257">
        <w:tc>
          <w:tcPr>
            <w:tcW w:w="1333" w:type="pct"/>
          </w:tcPr>
          <w:p w14:paraId="01EBC42E" w14:textId="77777777" w:rsidR="007A1257" w:rsidRPr="00CD7FA7" w:rsidRDefault="007A1257" w:rsidP="00525A61">
            <w:pPr>
              <w:spacing w:line="360" w:lineRule="auto"/>
              <w:rPr>
                <w:rFonts w:ascii="Times New Roman" w:hAnsi="Times New Roman"/>
                <w:b/>
              </w:rPr>
            </w:pPr>
            <w:r w:rsidRPr="00CD7FA7">
              <w:rPr>
                <w:rFonts w:ascii="Times New Roman" w:hAnsi="Times New Roman"/>
                <w:b/>
              </w:rPr>
              <w:t>Medición:</w:t>
            </w:r>
          </w:p>
        </w:tc>
        <w:tc>
          <w:tcPr>
            <w:tcW w:w="3667" w:type="pct"/>
          </w:tcPr>
          <w:p w14:paraId="4CD1BFD3" w14:textId="06F3345A" w:rsidR="007A1257" w:rsidRPr="00CD7FA7" w:rsidRDefault="007A1257" w:rsidP="00525A61">
            <w:pPr>
              <w:spacing w:line="360" w:lineRule="auto"/>
              <w:jc w:val="both"/>
              <w:rPr>
                <w:rFonts w:ascii="Times New Roman" w:hAnsi="Times New Roman"/>
              </w:rPr>
            </w:pPr>
            <w:r w:rsidRPr="00CD7FA7">
              <w:rPr>
                <w:rFonts w:ascii="Times New Roman" w:hAnsi="Times New Roman"/>
              </w:rPr>
              <w:t>X = (</w:t>
            </w:r>
            <w:r w:rsidR="00525A61" w:rsidRPr="00CD7FA7">
              <w:rPr>
                <w:rFonts w:ascii="Times New Roman" w:hAnsi="Times New Roman"/>
              </w:rPr>
              <w:t>A</w:t>
            </w:r>
            <w:r w:rsidRPr="00CD7FA7">
              <w:rPr>
                <w:rFonts w:ascii="Times New Roman" w:hAnsi="Times New Roman"/>
              </w:rPr>
              <w:t>/</w:t>
            </w:r>
            <w:r w:rsidR="00525A61" w:rsidRPr="00CD7FA7">
              <w:rPr>
                <w:rFonts w:ascii="Times New Roman" w:hAnsi="Times New Roman"/>
              </w:rPr>
              <w:t>B</w:t>
            </w:r>
            <w:r w:rsidRPr="00CD7FA7">
              <w:rPr>
                <w:rFonts w:ascii="Times New Roman" w:hAnsi="Times New Roman"/>
              </w:rPr>
              <w:t xml:space="preserve">) </w:t>
            </w:r>
          </w:p>
          <w:p w14:paraId="25B8D474" w14:textId="4A9237CE" w:rsidR="007A1257" w:rsidRPr="00CD7FA7" w:rsidRDefault="007A1257" w:rsidP="00525A61">
            <w:pPr>
              <w:spacing w:line="360" w:lineRule="auto"/>
              <w:jc w:val="both"/>
              <w:rPr>
                <w:rFonts w:ascii="Times New Roman" w:hAnsi="Times New Roman"/>
              </w:rPr>
            </w:pPr>
            <w:r w:rsidRPr="00CD7FA7">
              <w:rPr>
                <w:rFonts w:ascii="Times New Roman" w:hAnsi="Times New Roman"/>
              </w:rPr>
              <w:t>X = (</w:t>
            </w:r>
            <w:r w:rsidR="00525A61" w:rsidRPr="00CD7FA7">
              <w:rPr>
                <w:rFonts w:ascii="Times New Roman" w:hAnsi="Times New Roman"/>
              </w:rPr>
              <w:t>10</w:t>
            </w:r>
            <w:r w:rsidRPr="00CD7FA7">
              <w:rPr>
                <w:rFonts w:ascii="Times New Roman" w:hAnsi="Times New Roman"/>
              </w:rPr>
              <w:t>/</w:t>
            </w:r>
            <w:r w:rsidR="00525A61" w:rsidRPr="00CD7FA7">
              <w:rPr>
                <w:rFonts w:ascii="Times New Roman" w:hAnsi="Times New Roman"/>
              </w:rPr>
              <w:t>12</w:t>
            </w:r>
            <w:r w:rsidRPr="00CD7FA7">
              <w:rPr>
                <w:rFonts w:ascii="Times New Roman" w:hAnsi="Times New Roman"/>
              </w:rPr>
              <w:t xml:space="preserve">) </w:t>
            </w:r>
          </w:p>
          <w:p w14:paraId="3EBB259B" w14:textId="054811A1" w:rsidR="007A1257" w:rsidRPr="00CD7FA7" w:rsidRDefault="007A1257" w:rsidP="00525A61">
            <w:pPr>
              <w:spacing w:line="360" w:lineRule="auto"/>
              <w:jc w:val="both"/>
              <w:rPr>
                <w:rFonts w:ascii="Times New Roman" w:hAnsi="Times New Roman"/>
              </w:rPr>
            </w:pPr>
            <w:r w:rsidRPr="00CD7FA7">
              <w:rPr>
                <w:rFonts w:ascii="Times New Roman" w:hAnsi="Times New Roman"/>
              </w:rPr>
              <w:t>X = 0,8</w:t>
            </w:r>
            <w:r w:rsidR="00525A61" w:rsidRPr="00CD7FA7">
              <w:rPr>
                <w:rFonts w:ascii="Times New Roman" w:hAnsi="Times New Roman"/>
              </w:rPr>
              <w:t>3</w:t>
            </w:r>
          </w:p>
        </w:tc>
      </w:tr>
      <w:tr w:rsidR="007A1257" w:rsidRPr="00CD7FA7" w14:paraId="74F70163" w14:textId="77777777" w:rsidTr="007A1257">
        <w:tc>
          <w:tcPr>
            <w:tcW w:w="1333" w:type="pct"/>
          </w:tcPr>
          <w:p w14:paraId="57897E6F" w14:textId="77777777" w:rsidR="007A1257" w:rsidRPr="00CD7FA7" w:rsidRDefault="007A1257" w:rsidP="00525A61">
            <w:pPr>
              <w:spacing w:line="360" w:lineRule="auto"/>
              <w:rPr>
                <w:rFonts w:ascii="Times New Roman" w:hAnsi="Times New Roman"/>
                <w:b/>
                <w:lang w:val="es-ES"/>
              </w:rPr>
            </w:pPr>
            <w:r w:rsidRPr="00CD7FA7">
              <w:rPr>
                <w:rFonts w:ascii="Times New Roman" w:hAnsi="Times New Roman"/>
                <w:b/>
              </w:rPr>
              <w:t>Interpretación</w:t>
            </w:r>
            <w:r w:rsidRPr="00CD7FA7">
              <w:rPr>
                <w:rFonts w:ascii="Times New Roman" w:hAnsi="Times New Roman"/>
                <w:b/>
                <w:lang w:val="es-ES"/>
              </w:rPr>
              <w:t>:</w:t>
            </w:r>
          </w:p>
        </w:tc>
        <w:tc>
          <w:tcPr>
            <w:tcW w:w="3667" w:type="pct"/>
          </w:tcPr>
          <w:p w14:paraId="50C44C21" w14:textId="77777777" w:rsidR="007A1257" w:rsidRPr="00CD7FA7" w:rsidRDefault="007A1257" w:rsidP="00525A61">
            <w:pPr>
              <w:spacing w:line="360" w:lineRule="auto"/>
              <w:jc w:val="both"/>
              <w:rPr>
                <w:rFonts w:ascii="Times New Roman" w:hAnsi="Times New Roman"/>
              </w:rPr>
            </w:pPr>
            <w:r w:rsidRPr="00CD7FA7">
              <w:rPr>
                <w:rFonts w:ascii="Times New Roman" w:hAnsi="Times New Roman"/>
              </w:rPr>
              <w:t>0 &lt; X &lt;= 1</w:t>
            </w:r>
          </w:p>
          <w:p w14:paraId="15A965BB" w14:textId="7943072C" w:rsidR="007A1257" w:rsidRPr="00CD7FA7" w:rsidRDefault="007A1257" w:rsidP="00525A61">
            <w:pPr>
              <w:spacing w:line="360" w:lineRule="auto"/>
              <w:jc w:val="both"/>
              <w:rPr>
                <w:rFonts w:ascii="Times New Roman" w:hAnsi="Times New Roman"/>
              </w:rPr>
            </w:pPr>
            <w:r w:rsidRPr="00CD7FA7">
              <w:rPr>
                <w:rFonts w:ascii="Times New Roman" w:hAnsi="Times New Roman"/>
              </w:rPr>
              <w:t>0 &lt; 0,8</w:t>
            </w:r>
            <w:r w:rsidR="00525A61" w:rsidRPr="00CD7FA7">
              <w:rPr>
                <w:rFonts w:ascii="Times New Roman" w:hAnsi="Times New Roman"/>
              </w:rPr>
              <w:t>3</w:t>
            </w:r>
            <w:r w:rsidRPr="00CD7FA7">
              <w:rPr>
                <w:rFonts w:ascii="Times New Roman" w:hAnsi="Times New Roman"/>
              </w:rPr>
              <w:t xml:space="preserve"> &lt;=1</w:t>
            </w:r>
          </w:p>
          <w:p w14:paraId="1EB08550" w14:textId="77777777" w:rsidR="007A1257" w:rsidRPr="00CD7FA7" w:rsidRDefault="007A1257" w:rsidP="00525A61">
            <w:pPr>
              <w:spacing w:line="360" w:lineRule="auto"/>
              <w:jc w:val="both"/>
              <w:rPr>
                <w:rFonts w:ascii="Times New Roman" w:hAnsi="Times New Roman"/>
              </w:rPr>
            </w:pPr>
            <w:r w:rsidRPr="00CD7FA7">
              <w:rPr>
                <w:rFonts w:ascii="Times New Roman" w:hAnsi="Times New Roman"/>
              </w:rPr>
              <w:t>Entre más cercano a 1, más completa.</w:t>
            </w:r>
          </w:p>
        </w:tc>
      </w:tr>
      <w:tr w:rsidR="007A1257" w:rsidRPr="00CD7FA7" w14:paraId="4E5972E4" w14:textId="77777777" w:rsidTr="007A1257">
        <w:tc>
          <w:tcPr>
            <w:tcW w:w="1333" w:type="pct"/>
          </w:tcPr>
          <w:p w14:paraId="42FD1D10" w14:textId="77777777" w:rsidR="007A1257" w:rsidRPr="00CD7FA7" w:rsidRDefault="007A1257" w:rsidP="00525A61">
            <w:pPr>
              <w:spacing w:line="360" w:lineRule="auto"/>
              <w:rPr>
                <w:rFonts w:ascii="Times New Roman" w:hAnsi="Times New Roman"/>
                <w:b/>
              </w:rPr>
            </w:pPr>
            <w:r w:rsidRPr="00CD7FA7">
              <w:rPr>
                <w:rFonts w:ascii="Times New Roman" w:hAnsi="Times New Roman"/>
                <w:b/>
              </w:rPr>
              <w:t>Tipo de escala:</w:t>
            </w:r>
          </w:p>
        </w:tc>
        <w:tc>
          <w:tcPr>
            <w:tcW w:w="3667" w:type="pct"/>
          </w:tcPr>
          <w:p w14:paraId="0350D073" w14:textId="77777777" w:rsidR="007A1257" w:rsidRPr="00CD7FA7" w:rsidRDefault="007A1257" w:rsidP="00525A61">
            <w:pPr>
              <w:spacing w:line="360" w:lineRule="auto"/>
              <w:jc w:val="both"/>
              <w:rPr>
                <w:rFonts w:ascii="Times New Roman" w:hAnsi="Times New Roman"/>
              </w:rPr>
            </w:pPr>
            <w:r w:rsidRPr="00CD7FA7">
              <w:rPr>
                <w:rFonts w:ascii="Times New Roman" w:hAnsi="Times New Roman"/>
              </w:rPr>
              <w:t>Absoluta</w:t>
            </w:r>
          </w:p>
        </w:tc>
      </w:tr>
      <w:tr w:rsidR="007A1257" w:rsidRPr="00CD7FA7" w14:paraId="1B2D46B6" w14:textId="77777777" w:rsidTr="007A1257">
        <w:tc>
          <w:tcPr>
            <w:tcW w:w="1333" w:type="pct"/>
          </w:tcPr>
          <w:p w14:paraId="589967A0" w14:textId="77777777" w:rsidR="007A1257" w:rsidRPr="00CD7FA7" w:rsidRDefault="007A1257" w:rsidP="00525A61">
            <w:pPr>
              <w:spacing w:line="360" w:lineRule="auto"/>
              <w:rPr>
                <w:rFonts w:ascii="Times New Roman" w:hAnsi="Times New Roman"/>
                <w:b/>
              </w:rPr>
            </w:pPr>
            <w:r w:rsidRPr="00CD7FA7">
              <w:rPr>
                <w:rFonts w:ascii="Times New Roman" w:hAnsi="Times New Roman"/>
                <w:b/>
              </w:rPr>
              <w:t>Fuente de medición:</w:t>
            </w:r>
          </w:p>
        </w:tc>
        <w:tc>
          <w:tcPr>
            <w:tcW w:w="3667" w:type="pct"/>
          </w:tcPr>
          <w:p w14:paraId="296C4DE6" w14:textId="77777777" w:rsidR="007A1257" w:rsidRPr="00CD7FA7" w:rsidRDefault="007A1257" w:rsidP="00525A61">
            <w:pPr>
              <w:spacing w:line="360" w:lineRule="auto"/>
              <w:jc w:val="both"/>
              <w:rPr>
                <w:rFonts w:ascii="Times New Roman" w:hAnsi="Times New Roman"/>
              </w:rPr>
            </w:pPr>
            <w:r w:rsidRPr="00CD7FA7">
              <w:rPr>
                <w:rFonts w:ascii="Times New Roman" w:hAnsi="Times New Roman"/>
              </w:rPr>
              <w:t>Diseño</w:t>
            </w:r>
          </w:p>
          <w:p w14:paraId="10294AF5" w14:textId="12D8510F" w:rsidR="00D21A62" w:rsidRPr="00CD7FA7" w:rsidRDefault="00D21A62" w:rsidP="00525A61">
            <w:pPr>
              <w:spacing w:line="360" w:lineRule="auto"/>
              <w:jc w:val="both"/>
              <w:rPr>
                <w:rFonts w:ascii="Times New Roman" w:hAnsi="Times New Roman"/>
              </w:rPr>
            </w:pPr>
            <w:r w:rsidRPr="00CD7FA7">
              <w:rPr>
                <w:rFonts w:ascii="Times New Roman" w:hAnsi="Times New Roman"/>
              </w:rPr>
              <w:t>Informes de revisión</w:t>
            </w:r>
          </w:p>
        </w:tc>
      </w:tr>
      <w:tr w:rsidR="007A1257" w:rsidRPr="00CD7FA7" w14:paraId="113CB265" w14:textId="77777777" w:rsidTr="007A1257">
        <w:tc>
          <w:tcPr>
            <w:tcW w:w="1333" w:type="pct"/>
          </w:tcPr>
          <w:p w14:paraId="32FE8651" w14:textId="77777777" w:rsidR="007A1257" w:rsidRPr="00CD7FA7" w:rsidRDefault="007A1257" w:rsidP="00525A61">
            <w:pPr>
              <w:spacing w:line="360" w:lineRule="auto"/>
              <w:rPr>
                <w:rFonts w:ascii="Times New Roman" w:hAnsi="Times New Roman"/>
                <w:b/>
              </w:rPr>
            </w:pPr>
            <w:r w:rsidRPr="00CD7FA7">
              <w:rPr>
                <w:rFonts w:ascii="Times New Roman" w:hAnsi="Times New Roman"/>
                <w:b/>
              </w:rPr>
              <w:t>Audiencia:</w:t>
            </w:r>
          </w:p>
        </w:tc>
        <w:tc>
          <w:tcPr>
            <w:tcW w:w="3667" w:type="pct"/>
          </w:tcPr>
          <w:p w14:paraId="69738EDD" w14:textId="63C560A2" w:rsidR="00912318" w:rsidRPr="00CD7FA7" w:rsidRDefault="00770C38" w:rsidP="00912318">
            <w:pPr>
              <w:spacing w:line="360" w:lineRule="auto"/>
              <w:jc w:val="both"/>
              <w:rPr>
                <w:rFonts w:ascii="Times New Roman" w:hAnsi="Times New Roman"/>
              </w:rPr>
            </w:pPr>
            <w:r w:rsidRPr="00CD7FA7">
              <w:rPr>
                <w:rFonts w:ascii="Times New Roman" w:hAnsi="Times New Roman"/>
              </w:rPr>
              <w:t>Usuarios</w:t>
            </w:r>
          </w:p>
        </w:tc>
      </w:tr>
    </w:tbl>
    <w:p w14:paraId="5AD9F61F" w14:textId="0DF73289" w:rsidR="00C41775" w:rsidRPr="00C41775" w:rsidRDefault="00C41775" w:rsidP="00C41775">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{"citationID":"9OSNNKeU","properties":{"formattedCitation":"(Mena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76C3DCCC" w14:textId="77777777" w:rsidR="00C41775" w:rsidRPr="00C41775" w:rsidRDefault="00C41775" w:rsidP="00C41775">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2348DAE9" w14:textId="05B8AF08" w:rsidR="007A1257" w:rsidRDefault="007A1257" w:rsidP="007A1257">
      <w:pPr>
        <w:pStyle w:val="Prrafodelista"/>
        <w:spacing w:line="360" w:lineRule="auto"/>
        <w:ind w:left="0"/>
        <w:jc w:val="both"/>
        <w:rPr>
          <w:sz w:val="22"/>
          <w:szCs w:val="22"/>
          <w:lang w:val="es-ES"/>
        </w:rPr>
      </w:pPr>
    </w:p>
    <w:p w14:paraId="191F6694" w14:textId="2363496D" w:rsidR="00564B28" w:rsidRPr="00564B28" w:rsidRDefault="00564B28" w:rsidP="00090B7F">
      <w:pPr>
        <w:pStyle w:val="Prrafodelista"/>
        <w:spacing w:line="360" w:lineRule="auto"/>
        <w:ind w:left="0"/>
        <w:jc w:val="both"/>
        <w:rPr>
          <w:sz w:val="22"/>
          <w:szCs w:val="22"/>
          <w:lang w:val="es-ES"/>
        </w:rPr>
      </w:pPr>
      <w:r>
        <w:rPr>
          <w:sz w:val="22"/>
          <w:szCs w:val="22"/>
          <w:lang w:val="es-ES"/>
        </w:rPr>
        <w:t xml:space="preserve">Posterior de realizar el análisis se obtuvo el valor de medición de 0,83 que corresponde de acuerdo con la </w:t>
      </w:r>
      <w:r w:rsidRPr="00564B28">
        <w:rPr>
          <w:b/>
          <w:bCs/>
          <w:sz w:val="22"/>
          <w:szCs w:val="22"/>
          <w:lang w:val="es-ES"/>
        </w:rPr>
        <w:t>Tabla 16-4</w:t>
      </w:r>
      <w:r>
        <w:rPr>
          <w:b/>
          <w:bCs/>
          <w:sz w:val="22"/>
          <w:szCs w:val="22"/>
          <w:lang w:val="es-ES"/>
        </w:rPr>
        <w:t xml:space="preserve"> </w:t>
      </w:r>
      <w:r>
        <w:rPr>
          <w:sz w:val="22"/>
          <w:szCs w:val="22"/>
          <w:lang w:val="es-ES"/>
        </w:rPr>
        <w:t>a un nivel de aceptación alta</w:t>
      </w:r>
      <w:r w:rsidR="004D7D06">
        <w:rPr>
          <w:sz w:val="22"/>
          <w:szCs w:val="22"/>
          <w:lang w:val="es-ES"/>
        </w:rPr>
        <w:t xml:space="preserve"> en base al estándar </w:t>
      </w:r>
      <w:r w:rsidR="004D7D06">
        <w:rPr>
          <w:sz w:val="22"/>
          <w:szCs w:val="22"/>
        </w:rPr>
        <w:t>ISO/IEC 9126-3</w:t>
      </w:r>
      <w:r>
        <w:rPr>
          <w:sz w:val="22"/>
          <w:szCs w:val="22"/>
          <w:lang w:val="es-ES"/>
        </w:rPr>
        <w:t xml:space="preserve">, dando a conocer que el </w:t>
      </w:r>
      <w:r w:rsidR="004D7D06">
        <w:rPr>
          <w:sz w:val="22"/>
          <w:szCs w:val="22"/>
          <w:lang w:val="es-ES"/>
        </w:rPr>
        <w:t>entendimiento</w:t>
      </w:r>
      <w:r>
        <w:rPr>
          <w:sz w:val="22"/>
          <w:szCs w:val="22"/>
          <w:lang w:val="es-ES"/>
        </w:rPr>
        <w:t xml:space="preserve"> </w:t>
      </w:r>
      <w:r w:rsidR="004D7D06">
        <w:rPr>
          <w:sz w:val="22"/>
          <w:szCs w:val="22"/>
          <w:lang w:val="es-ES"/>
        </w:rPr>
        <w:t>del sistema es aceptable por parte de los usuarios.</w:t>
      </w:r>
    </w:p>
    <w:p w14:paraId="139E6CB6" w14:textId="3FBD3F8F" w:rsidR="00564B28" w:rsidRDefault="00564B28" w:rsidP="00090B7F">
      <w:pPr>
        <w:pStyle w:val="Prrafodelista"/>
        <w:spacing w:line="360" w:lineRule="auto"/>
        <w:ind w:left="0"/>
        <w:jc w:val="both"/>
        <w:rPr>
          <w:sz w:val="22"/>
          <w:szCs w:val="22"/>
          <w:lang w:val="es-ES"/>
        </w:rPr>
      </w:pPr>
    </w:p>
    <w:p w14:paraId="5A3C28B0" w14:textId="63B729C6" w:rsidR="00564B28" w:rsidRDefault="00564B28" w:rsidP="000F5F6E">
      <w:pPr>
        <w:pStyle w:val="Ttulo2"/>
        <w:rPr>
          <w:lang w:val="es-ES"/>
        </w:rPr>
      </w:pPr>
      <w:bookmarkStart w:id="89" w:name="_Toc63101653"/>
      <w:r>
        <w:rPr>
          <w:lang w:val="es-ES"/>
        </w:rPr>
        <w:t>Métrica de evaluación: Aprendizaje</w:t>
      </w:r>
      <w:bookmarkEnd w:id="89"/>
    </w:p>
    <w:p w14:paraId="04CA8B37" w14:textId="77777777" w:rsidR="00090B7F" w:rsidRPr="00090B7F" w:rsidRDefault="00090B7F" w:rsidP="00090B7F">
      <w:pPr>
        <w:spacing w:line="360" w:lineRule="auto"/>
        <w:rPr>
          <w:lang w:val="es-ES"/>
        </w:rPr>
      </w:pPr>
    </w:p>
    <w:p w14:paraId="37822C97" w14:textId="250FD428" w:rsidR="00090B7F" w:rsidRDefault="00090B7F" w:rsidP="00090B7F">
      <w:pPr>
        <w:spacing w:line="360" w:lineRule="auto"/>
        <w:jc w:val="both"/>
        <w:rPr>
          <w:sz w:val="22"/>
          <w:szCs w:val="22"/>
        </w:rPr>
      </w:pPr>
      <w:r w:rsidRPr="007A1257">
        <w:rPr>
          <w:sz w:val="22"/>
          <w:szCs w:val="22"/>
        </w:rPr>
        <w:t>A continuación, se da a conocer la notación de las variables que se utiliz</w:t>
      </w:r>
      <w:r>
        <w:rPr>
          <w:sz w:val="22"/>
          <w:szCs w:val="22"/>
        </w:rPr>
        <w:t>a</w:t>
      </w:r>
      <w:r w:rsidRPr="007A1257">
        <w:rPr>
          <w:sz w:val="22"/>
          <w:szCs w:val="22"/>
        </w:rPr>
        <w:t xml:space="preserve">ron para analizar la métrica de </w:t>
      </w:r>
      <w:r w:rsidR="00920ED0">
        <w:rPr>
          <w:sz w:val="22"/>
          <w:szCs w:val="22"/>
        </w:rPr>
        <w:t>aprendizaje</w:t>
      </w:r>
      <w:r w:rsidRPr="007A1257">
        <w:rPr>
          <w:sz w:val="22"/>
          <w:szCs w:val="22"/>
        </w:rPr>
        <w:t xml:space="preserve"> para mayor detalle ver la </w:t>
      </w:r>
      <w:r w:rsidRPr="00564B28">
        <w:rPr>
          <w:b/>
          <w:bCs/>
          <w:sz w:val="22"/>
          <w:szCs w:val="22"/>
        </w:rPr>
        <w:t>Tabla 1</w:t>
      </w:r>
      <w:r w:rsidR="00736CFF">
        <w:rPr>
          <w:b/>
          <w:bCs/>
          <w:sz w:val="22"/>
          <w:szCs w:val="22"/>
        </w:rPr>
        <w:t>9</w:t>
      </w:r>
      <w:r w:rsidRPr="00564B28">
        <w:rPr>
          <w:b/>
          <w:bCs/>
          <w:sz w:val="22"/>
          <w:szCs w:val="22"/>
        </w:rPr>
        <w:t>-4</w:t>
      </w:r>
      <w:r w:rsidRPr="007A1257">
        <w:rPr>
          <w:sz w:val="22"/>
          <w:szCs w:val="22"/>
        </w:rPr>
        <w:t>.</w:t>
      </w:r>
    </w:p>
    <w:p w14:paraId="17F57C51" w14:textId="77777777" w:rsidR="00090B7F" w:rsidRDefault="00090B7F" w:rsidP="00090B7F">
      <w:pPr>
        <w:spacing w:line="360" w:lineRule="auto"/>
        <w:jc w:val="both"/>
        <w:rPr>
          <w:sz w:val="22"/>
          <w:szCs w:val="22"/>
        </w:rPr>
      </w:pPr>
    </w:p>
    <w:p w14:paraId="3FAEF2A3" w14:textId="09DF1159" w:rsidR="00090B7F" w:rsidRDefault="00090B7F" w:rsidP="00090B7F">
      <w:pPr>
        <w:pStyle w:val="Prrafodelista"/>
        <w:spacing w:line="360" w:lineRule="auto"/>
        <w:ind w:left="0"/>
        <w:jc w:val="both"/>
        <w:rPr>
          <w:sz w:val="22"/>
          <w:szCs w:val="22"/>
          <w:lang w:val="es-ES"/>
        </w:rPr>
      </w:pPr>
      <w:r>
        <w:rPr>
          <w:b/>
          <w:sz w:val="22"/>
          <w:szCs w:val="22"/>
          <w:lang w:val="es-ES"/>
        </w:rPr>
        <w:t>A</w:t>
      </w:r>
      <w:r w:rsidRPr="00C67931">
        <w:rPr>
          <w:b/>
          <w:sz w:val="22"/>
          <w:szCs w:val="22"/>
          <w:lang w:val="es-ES"/>
        </w:rPr>
        <w:t>:</w:t>
      </w:r>
      <w:r>
        <w:rPr>
          <w:sz w:val="22"/>
          <w:szCs w:val="22"/>
          <w:lang w:val="es-ES"/>
        </w:rPr>
        <w:t xml:space="preserve"> Número de usuarios que no aprendieron a usar el sistema </w:t>
      </w:r>
    </w:p>
    <w:p w14:paraId="359F2E6F" w14:textId="1DC78C41" w:rsidR="00090B7F" w:rsidRDefault="00090B7F" w:rsidP="00090B7F">
      <w:pPr>
        <w:pStyle w:val="Prrafodelista"/>
        <w:spacing w:line="360" w:lineRule="auto"/>
        <w:ind w:left="0"/>
        <w:jc w:val="both"/>
        <w:rPr>
          <w:sz w:val="22"/>
          <w:szCs w:val="22"/>
          <w:lang w:val="es-ES"/>
        </w:rPr>
      </w:pPr>
      <w:r>
        <w:rPr>
          <w:b/>
          <w:sz w:val="22"/>
          <w:szCs w:val="22"/>
          <w:lang w:val="es-ES"/>
        </w:rPr>
        <w:t>B</w:t>
      </w:r>
      <w:r w:rsidRPr="00C67931">
        <w:rPr>
          <w:b/>
          <w:sz w:val="22"/>
          <w:szCs w:val="22"/>
          <w:lang w:val="es-ES"/>
        </w:rPr>
        <w:t>:</w:t>
      </w:r>
      <w:r>
        <w:rPr>
          <w:sz w:val="22"/>
          <w:szCs w:val="22"/>
          <w:lang w:val="es-ES"/>
        </w:rPr>
        <w:t xml:space="preserve"> Número de usuarios que fueron encuestados.</w:t>
      </w:r>
    </w:p>
    <w:p w14:paraId="36C51C49" w14:textId="77777777" w:rsidR="00090B7F" w:rsidRPr="007A1257" w:rsidRDefault="00090B7F" w:rsidP="00090B7F">
      <w:pPr>
        <w:pStyle w:val="Prrafodelista"/>
        <w:spacing w:line="360" w:lineRule="auto"/>
        <w:ind w:left="0"/>
        <w:jc w:val="both"/>
        <w:rPr>
          <w:sz w:val="24"/>
          <w:szCs w:val="24"/>
          <w:lang w:val="es-EC" w:eastAsia="es-ES_tradnl"/>
        </w:rPr>
      </w:pPr>
      <w:r w:rsidRPr="007A1257">
        <w:rPr>
          <w:rFonts w:ascii="TimesNewRomanPS" w:hAnsi="TimesNewRomanPS"/>
          <w:b/>
          <w:bCs/>
          <w:sz w:val="22"/>
          <w:szCs w:val="22"/>
          <w:lang w:val="es-EC" w:eastAsia="es-ES_tradnl"/>
        </w:rPr>
        <w:t xml:space="preserve">X: </w:t>
      </w:r>
      <w:r w:rsidRPr="007A1257">
        <w:rPr>
          <w:rFonts w:ascii="TimesNewRomanPSMT" w:hAnsi="TimesNewRomanPSMT"/>
          <w:sz w:val="22"/>
          <w:szCs w:val="22"/>
          <w:lang w:val="es-EC" w:eastAsia="es-ES_tradnl"/>
        </w:rPr>
        <w:t xml:space="preserve">Variable resultante de la fórmula de medición. </w:t>
      </w:r>
    </w:p>
    <w:p w14:paraId="3E770584" w14:textId="694B813D" w:rsidR="00564B28" w:rsidRDefault="00564B28" w:rsidP="00564B28">
      <w:pPr>
        <w:rPr>
          <w:lang w:val="es-ES"/>
        </w:rPr>
      </w:pPr>
    </w:p>
    <w:p w14:paraId="10A9ED36" w14:textId="270F8683" w:rsidR="00090B7F" w:rsidRPr="00736CFF" w:rsidRDefault="00090B7F" w:rsidP="00090B7F">
      <w:pPr>
        <w:pStyle w:val="Descripcin"/>
        <w:rPr>
          <w:b/>
          <w:bCs/>
          <w:i w:val="0"/>
          <w:iCs w:val="0"/>
          <w:sz w:val="22"/>
          <w:szCs w:val="22"/>
          <w:lang w:val="es-ES"/>
        </w:rPr>
      </w:pPr>
      <w:r w:rsidRPr="00736CFF">
        <w:rPr>
          <w:b/>
          <w:bCs/>
          <w:i w:val="0"/>
          <w:iCs w:val="0"/>
          <w:sz w:val="22"/>
          <w:szCs w:val="22"/>
        </w:rPr>
        <w:t xml:space="preserve">Tabla </w:t>
      </w:r>
      <w:r w:rsidRPr="00736CFF">
        <w:rPr>
          <w:b/>
          <w:bCs/>
          <w:i w:val="0"/>
          <w:iCs w:val="0"/>
          <w:sz w:val="22"/>
          <w:szCs w:val="22"/>
        </w:rPr>
        <w:fldChar w:fldCharType="begin"/>
      </w:r>
      <w:r w:rsidRPr="00736CFF">
        <w:rPr>
          <w:b/>
          <w:bCs/>
          <w:i w:val="0"/>
          <w:iCs w:val="0"/>
          <w:sz w:val="22"/>
          <w:szCs w:val="22"/>
        </w:rPr>
        <w:instrText xml:space="preserve"> SEQ Tabla \* ARABIC </w:instrText>
      </w:r>
      <w:r w:rsidRPr="00736CFF">
        <w:rPr>
          <w:b/>
          <w:bCs/>
          <w:i w:val="0"/>
          <w:iCs w:val="0"/>
          <w:sz w:val="22"/>
          <w:szCs w:val="22"/>
        </w:rPr>
        <w:fldChar w:fldCharType="separate"/>
      </w:r>
      <w:r w:rsidR="00117432">
        <w:rPr>
          <w:b/>
          <w:bCs/>
          <w:i w:val="0"/>
          <w:iCs w:val="0"/>
          <w:noProof/>
          <w:sz w:val="22"/>
          <w:szCs w:val="22"/>
        </w:rPr>
        <w:t>23</w:t>
      </w:r>
      <w:r w:rsidRPr="00736CFF">
        <w:rPr>
          <w:b/>
          <w:bCs/>
          <w:i w:val="0"/>
          <w:iCs w:val="0"/>
          <w:sz w:val="22"/>
          <w:szCs w:val="22"/>
        </w:rPr>
        <w:fldChar w:fldCharType="end"/>
      </w:r>
      <w:r w:rsidRPr="00736CFF">
        <w:rPr>
          <w:b/>
          <w:bCs/>
          <w:i w:val="0"/>
          <w:iCs w:val="0"/>
          <w:sz w:val="22"/>
          <w:szCs w:val="22"/>
        </w:rPr>
        <w:t xml:space="preserve">-4: </w:t>
      </w:r>
      <w:r w:rsidRPr="00736CFF">
        <w:rPr>
          <w:i w:val="0"/>
          <w:iCs w:val="0"/>
          <w:sz w:val="22"/>
          <w:szCs w:val="22"/>
        </w:rPr>
        <w:t>Métrica de Aprendizaje</w:t>
      </w:r>
    </w:p>
    <w:tbl>
      <w:tblPr>
        <w:tblStyle w:val="Tablaconcuadrcula"/>
        <w:tblW w:w="5000" w:type="pct"/>
        <w:tblLook w:val="04A0" w:firstRow="1" w:lastRow="0" w:firstColumn="1" w:lastColumn="0" w:noHBand="0" w:noVBand="1"/>
      </w:tblPr>
      <w:tblGrid>
        <w:gridCol w:w="2797"/>
        <w:gridCol w:w="6032"/>
      </w:tblGrid>
      <w:tr w:rsidR="00564B28" w:rsidRPr="00564B28" w14:paraId="5714D05A" w14:textId="77777777" w:rsidTr="00564B28">
        <w:tc>
          <w:tcPr>
            <w:tcW w:w="5000" w:type="pct"/>
            <w:gridSpan w:val="2"/>
          </w:tcPr>
          <w:p w14:paraId="22209585" w14:textId="77777777" w:rsidR="00564B28" w:rsidRPr="00564B28" w:rsidRDefault="00564B28" w:rsidP="00090B7F">
            <w:pPr>
              <w:spacing w:line="360" w:lineRule="auto"/>
              <w:jc w:val="center"/>
              <w:rPr>
                <w:rFonts w:ascii="Times New Roman" w:hAnsi="Times New Roman"/>
                <w:b/>
                <w:lang w:val="es-ES" w:eastAsia="es-EC"/>
              </w:rPr>
            </w:pPr>
            <w:r w:rsidRPr="00564B28">
              <w:rPr>
                <w:rFonts w:ascii="Times New Roman" w:hAnsi="Times New Roman"/>
                <w:b/>
                <w:lang w:val="es-ES" w:eastAsia="es-EC"/>
              </w:rPr>
              <w:t xml:space="preserve">MÉTRICA DE </w:t>
            </w:r>
            <w:r w:rsidRPr="00564B28">
              <w:rPr>
                <w:rFonts w:ascii="Times New Roman" w:hAnsi="Times New Roman"/>
                <w:b/>
                <w:lang w:eastAsia="es-EC"/>
              </w:rPr>
              <w:t>APRENDIZAJE</w:t>
            </w:r>
          </w:p>
        </w:tc>
      </w:tr>
      <w:tr w:rsidR="00564B28" w:rsidRPr="00564B28" w14:paraId="28095644" w14:textId="77777777" w:rsidTr="00564B28">
        <w:tc>
          <w:tcPr>
            <w:tcW w:w="1584" w:type="pct"/>
          </w:tcPr>
          <w:p w14:paraId="548A0002" w14:textId="77777777" w:rsidR="00564B28" w:rsidRPr="00564B28" w:rsidRDefault="00564B28" w:rsidP="00090B7F">
            <w:pPr>
              <w:spacing w:line="360" w:lineRule="auto"/>
              <w:rPr>
                <w:rFonts w:ascii="Times New Roman" w:hAnsi="Times New Roman"/>
                <w:b/>
                <w:lang w:val="es-ES" w:eastAsia="es-EC"/>
              </w:rPr>
            </w:pPr>
            <w:r w:rsidRPr="00564B28">
              <w:rPr>
                <w:rFonts w:ascii="Times New Roman" w:hAnsi="Times New Roman"/>
                <w:b/>
              </w:rPr>
              <w:t>Nombre:</w:t>
            </w:r>
          </w:p>
        </w:tc>
        <w:tc>
          <w:tcPr>
            <w:tcW w:w="3416" w:type="pct"/>
          </w:tcPr>
          <w:p w14:paraId="4D2F3B78" w14:textId="581A8CD3" w:rsidR="00564B28" w:rsidRPr="00564B28" w:rsidRDefault="00090B7F" w:rsidP="00090B7F">
            <w:pPr>
              <w:spacing w:line="360" w:lineRule="auto"/>
              <w:jc w:val="both"/>
              <w:rPr>
                <w:rFonts w:ascii="Times New Roman" w:hAnsi="Times New Roman"/>
                <w:lang w:val="es-ES"/>
              </w:rPr>
            </w:pPr>
            <w:r w:rsidRPr="00090B7F">
              <w:rPr>
                <w:rFonts w:ascii="Times New Roman" w:hAnsi="Times New Roman"/>
                <w:lang w:val="es-ES"/>
              </w:rPr>
              <w:t>Facilidad de aprender las funciones</w:t>
            </w:r>
          </w:p>
        </w:tc>
      </w:tr>
      <w:tr w:rsidR="00564B28" w:rsidRPr="00564B28" w14:paraId="0841DA08" w14:textId="77777777" w:rsidTr="00564B28">
        <w:tc>
          <w:tcPr>
            <w:tcW w:w="1584" w:type="pct"/>
          </w:tcPr>
          <w:p w14:paraId="093F4938" w14:textId="77777777" w:rsidR="00564B28" w:rsidRPr="00564B28" w:rsidRDefault="00564B28" w:rsidP="00090B7F">
            <w:pPr>
              <w:spacing w:line="360" w:lineRule="auto"/>
              <w:rPr>
                <w:rFonts w:ascii="Times New Roman" w:hAnsi="Times New Roman"/>
                <w:b/>
                <w:lang w:val="es-ES" w:eastAsia="es-EC"/>
              </w:rPr>
            </w:pPr>
            <w:r w:rsidRPr="00564B28">
              <w:rPr>
                <w:rFonts w:ascii="Times New Roman" w:hAnsi="Times New Roman"/>
                <w:b/>
              </w:rPr>
              <w:lastRenderedPageBreak/>
              <w:t>Propósito:</w:t>
            </w:r>
          </w:p>
        </w:tc>
        <w:tc>
          <w:tcPr>
            <w:tcW w:w="3416" w:type="pct"/>
          </w:tcPr>
          <w:p w14:paraId="5BE8AD01" w14:textId="58E6D429" w:rsidR="00564B28" w:rsidRPr="00C24AFD" w:rsidRDefault="00C24AFD" w:rsidP="00090B7F">
            <w:pPr>
              <w:spacing w:line="360" w:lineRule="auto"/>
              <w:jc w:val="both"/>
              <w:rPr>
                <w:rFonts w:ascii="Times New Roman" w:hAnsi="Times New Roman"/>
                <w:lang w:val="es-EC"/>
              </w:rPr>
            </w:pPr>
            <w:r w:rsidRPr="00C24AFD">
              <w:rPr>
                <w:rFonts w:ascii="Times New Roman" w:hAnsi="Times New Roman"/>
              </w:rPr>
              <w:t>Imagino que la mayoría de las personas aprenderían muy rápidamente a utilizar el sistema web</w:t>
            </w:r>
          </w:p>
        </w:tc>
      </w:tr>
      <w:tr w:rsidR="00564B28" w:rsidRPr="00564B28" w14:paraId="0CA3C007" w14:textId="77777777" w:rsidTr="00564B28">
        <w:tc>
          <w:tcPr>
            <w:tcW w:w="1584" w:type="pct"/>
          </w:tcPr>
          <w:p w14:paraId="61561023" w14:textId="77777777" w:rsidR="00564B28" w:rsidRPr="00564B28" w:rsidRDefault="00564B28" w:rsidP="00090B7F">
            <w:pPr>
              <w:spacing w:line="360" w:lineRule="auto"/>
              <w:rPr>
                <w:rFonts w:ascii="Times New Roman" w:hAnsi="Times New Roman"/>
                <w:b/>
              </w:rPr>
            </w:pPr>
            <w:r w:rsidRPr="00564B28">
              <w:rPr>
                <w:rFonts w:ascii="Times New Roman" w:hAnsi="Times New Roman"/>
                <w:b/>
              </w:rPr>
              <w:t>Medición:</w:t>
            </w:r>
          </w:p>
        </w:tc>
        <w:tc>
          <w:tcPr>
            <w:tcW w:w="3416" w:type="pct"/>
          </w:tcPr>
          <w:p w14:paraId="3DB60780" w14:textId="77777777" w:rsidR="00564B28" w:rsidRPr="00564B28" w:rsidRDefault="00564B28" w:rsidP="00090B7F">
            <w:pPr>
              <w:spacing w:line="360" w:lineRule="auto"/>
              <w:jc w:val="both"/>
              <w:rPr>
                <w:rFonts w:ascii="Times New Roman" w:hAnsi="Times New Roman"/>
              </w:rPr>
            </w:pPr>
            <w:r w:rsidRPr="00564B28">
              <w:rPr>
                <w:rFonts w:ascii="Times New Roman" w:hAnsi="Times New Roman"/>
              </w:rPr>
              <w:t>A = 3</w:t>
            </w:r>
          </w:p>
          <w:p w14:paraId="0B4A8BDA" w14:textId="1F8A1262" w:rsidR="00564B28" w:rsidRPr="00564B28" w:rsidRDefault="00564B28" w:rsidP="00090B7F">
            <w:pPr>
              <w:spacing w:line="360" w:lineRule="auto"/>
              <w:jc w:val="both"/>
              <w:rPr>
                <w:rFonts w:ascii="Times New Roman" w:hAnsi="Times New Roman"/>
              </w:rPr>
            </w:pPr>
            <w:r w:rsidRPr="00564B28">
              <w:rPr>
                <w:rFonts w:ascii="Times New Roman" w:hAnsi="Times New Roman"/>
              </w:rPr>
              <w:t xml:space="preserve">B = </w:t>
            </w:r>
            <w:r w:rsidR="00090B7F">
              <w:rPr>
                <w:rFonts w:ascii="Times New Roman" w:hAnsi="Times New Roman"/>
              </w:rPr>
              <w:t>30</w:t>
            </w:r>
          </w:p>
          <w:p w14:paraId="45E3CF36" w14:textId="539E696D" w:rsidR="00564B28" w:rsidRPr="00564B28" w:rsidRDefault="00564B28" w:rsidP="00090B7F">
            <w:pPr>
              <w:spacing w:line="360" w:lineRule="auto"/>
              <w:jc w:val="both"/>
              <w:rPr>
                <w:rFonts w:ascii="Times New Roman" w:hAnsi="Times New Roman"/>
              </w:rPr>
            </w:pPr>
            <w:r w:rsidRPr="00564B28">
              <w:rPr>
                <w:rFonts w:ascii="Times New Roman" w:hAnsi="Times New Roman"/>
              </w:rPr>
              <w:t>X = 1 – (</w:t>
            </w:r>
            <w:r w:rsidR="00ED0550">
              <w:rPr>
                <w:rFonts w:ascii="Times New Roman" w:hAnsi="Times New Roman"/>
              </w:rPr>
              <w:t>A</w:t>
            </w:r>
            <w:r w:rsidRPr="00564B28">
              <w:rPr>
                <w:rFonts w:ascii="Times New Roman" w:hAnsi="Times New Roman"/>
              </w:rPr>
              <w:t>/</w:t>
            </w:r>
            <w:r w:rsidR="00ED0550">
              <w:rPr>
                <w:rFonts w:ascii="Times New Roman" w:hAnsi="Times New Roman"/>
              </w:rPr>
              <w:t>B</w:t>
            </w:r>
            <w:r w:rsidRPr="00564B28">
              <w:rPr>
                <w:rFonts w:ascii="Times New Roman" w:hAnsi="Times New Roman"/>
              </w:rPr>
              <w:t>) = 1 – (3/</w:t>
            </w:r>
            <w:r w:rsidR="00ED0550">
              <w:rPr>
                <w:rFonts w:ascii="Times New Roman" w:hAnsi="Times New Roman"/>
              </w:rPr>
              <w:t>30</w:t>
            </w:r>
            <w:r w:rsidRPr="00564B28">
              <w:rPr>
                <w:rFonts w:ascii="Times New Roman" w:hAnsi="Times New Roman"/>
              </w:rPr>
              <w:t xml:space="preserve">) </w:t>
            </w:r>
          </w:p>
          <w:p w14:paraId="4F911A1E" w14:textId="3B88BF02" w:rsidR="00564B28" w:rsidRPr="00564B28" w:rsidRDefault="00564B28" w:rsidP="00090B7F">
            <w:pPr>
              <w:spacing w:line="360" w:lineRule="auto"/>
              <w:jc w:val="both"/>
              <w:rPr>
                <w:rFonts w:ascii="Times New Roman" w:hAnsi="Times New Roman"/>
              </w:rPr>
            </w:pPr>
            <w:r w:rsidRPr="00564B28">
              <w:rPr>
                <w:rFonts w:ascii="Times New Roman" w:hAnsi="Times New Roman"/>
              </w:rPr>
              <w:t>X = 0,</w:t>
            </w:r>
            <w:r w:rsidR="00ED0550">
              <w:rPr>
                <w:rFonts w:ascii="Times New Roman" w:hAnsi="Times New Roman"/>
              </w:rPr>
              <w:t>9</w:t>
            </w:r>
          </w:p>
        </w:tc>
      </w:tr>
      <w:tr w:rsidR="00564B28" w:rsidRPr="00564B28" w14:paraId="33F14E81" w14:textId="77777777" w:rsidTr="00564B28">
        <w:tc>
          <w:tcPr>
            <w:tcW w:w="1584" w:type="pct"/>
          </w:tcPr>
          <w:p w14:paraId="010A78D4" w14:textId="77777777" w:rsidR="00564B28" w:rsidRPr="00564B28" w:rsidRDefault="00564B28" w:rsidP="00090B7F">
            <w:pPr>
              <w:spacing w:line="360" w:lineRule="auto"/>
              <w:rPr>
                <w:rFonts w:ascii="Times New Roman" w:hAnsi="Times New Roman"/>
                <w:b/>
                <w:lang w:val="es-ES"/>
              </w:rPr>
            </w:pPr>
            <w:r w:rsidRPr="00564B28">
              <w:rPr>
                <w:rFonts w:ascii="Times New Roman" w:hAnsi="Times New Roman"/>
                <w:b/>
              </w:rPr>
              <w:t>Interpretación</w:t>
            </w:r>
            <w:r w:rsidRPr="00564B28">
              <w:rPr>
                <w:rFonts w:ascii="Times New Roman" w:hAnsi="Times New Roman"/>
                <w:b/>
                <w:lang w:val="es-ES"/>
              </w:rPr>
              <w:t>:</w:t>
            </w:r>
          </w:p>
        </w:tc>
        <w:tc>
          <w:tcPr>
            <w:tcW w:w="3416" w:type="pct"/>
          </w:tcPr>
          <w:p w14:paraId="09CA1DE8" w14:textId="77777777" w:rsidR="00564B28" w:rsidRPr="00564B28" w:rsidRDefault="00564B28" w:rsidP="00090B7F">
            <w:pPr>
              <w:spacing w:line="360" w:lineRule="auto"/>
              <w:jc w:val="both"/>
              <w:rPr>
                <w:rFonts w:ascii="Times New Roman" w:hAnsi="Times New Roman"/>
              </w:rPr>
            </w:pPr>
            <w:r w:rsidRPr="00564B28">
              <w:rPr>
                <w:rFonts w:ascii="Times New Roman" w:hAnsi="Times New Roman"/>
              </w:rPr>
              <w:t>0 &lt;= X &lt;=1</w:t>
            </w:r>
          </w:p>
          <w:p w14:paraId="29EA0C4C" w14:textId="1123832F" w:rsidR="00564B28" w:rsidRPr="00564B28" w:rsidRDefault="00564B28" w:rsidP="00090B7F">
            <w:pPr>
              <w:spacing w:line="360" w:lineRule="auto"/>
              <w:jc w:val="both"/>
              <w:rPr>
                <w:rFonts w:ascii="Times New Roman" w:hAnsi="Times New Roman"/>
                <w:lang w:val="es-ES"/>
              </w:rPr>
            </w:pPr>
            <w:r w:rsidRPr="00564B28">
              <w:rPr>
                <w:rFonts w:ascii="Times New Roman" w:hAnsi="Times New Roman"/>
              </w:rPr>
              <w:t>0 &lt;</w:t>
            </w:r>
            <w:r w:rsidRPr="00564B28">
              <w:rPr>
                <w:rFonts w:ascii="Times New Roman" w:hAnsi="Times New Roman"/>
                <w:lang w:val="es-ES"/>
              </w:rPr>
              <w:t>= 0,</w:t>
            </w:r>
            <w:r w:rsidR="00ED0550">
              <w:rPr>
                <w:rFonts w:ascii="Times New Roman" w:hAnsi="Times New Roman"/>
                <w:lang w:val="es-ES"/>
              </w:rPr>
              <w:t>9</w:t>
            </w:r>
            <w:r w:rsidRPr="00564B28">
              <w:rPr>
                <w:rFonts w:ascii="Times New Roman" w:hAnsi="Times New Roman"/>
                <w:lang w:val="es-ES"/>
              </w:rPr>
              <w:t xml:space="preserve"> &lt;= 1</w:t>
            </w:r>
          </w:p>
          <w:p w14:paraId="12E69BBD" w14:textId="77777777" w:rsidR="00564B28" w:rsidRPr="00564B28" w:rsidRDefault="00564B28" w:rsidP="00090B7F">
            <w:pPr>
              <w:spacing w:line="360" w:lineRule="auto"/>
              <w:jc w:val="both"/>
              <w:rPr>
                <w:rFonts w:ascii="Times New Roman" w:hAnsi="Times New Roman"/>
                <w:lang w:val="es-ES"/>
              </w:rPr>
            </w:pPr>
            <w:r w:rsidRPr="00564B28">
              <w:rPr>
                <w:rFonts w:ascii="Times New Roman" w:hAnsi="Times New Roman"/>
              </w:rPr>
              <w:t>Entre más cercano a 1, más completa.</w:t>
            </w:r>
          </w:p>
        </w:tc>
      </w:tr>
      <w:tr w:rsidR="00564B28" w:rsidRPr="00564B28" w14:paraId="505E8360" w14:textId="77777777" w:rsidTr="00564B28">
        <w:tc>
          <w:tcPr>
            <w:tcW w:w="1584" w:type="pct"/>
          </w:tcPr>
          <w:p w14:paraId="4B5D8CD5" w14:textId="77777777" w:rsidR="00564B28" w:rsidRPr="00564B28" w:rsidRDefault="00564B28" w:rsidP="00090B7F">
            <w:pPr>
              <w:spacing w:line="360" w:lineRule="auto"/>
              <w:rPr>
                <w:rFonts w:ascii="Times New Roman" w:hAnsi="Times New Roman"/>
                <w:b/>
              </w:rPr>
            </w:pPr>
            <w:r w:rsidRPr="00564B28">
              <w:rPr>
                <w:rFonts w:ascii="Times New Roman" w:hAnsi="Times New Roman"/>
                <w:b/>
              </w:rPr>
              <w:t>Tipo de escala:</w:t>
            </w:r>
          </w:p>
        </w:tc>
        <w:tc>
          <w:tcPr>
            <w:tcW w:w="3416" w:type="pct"/>
          </w:tcPr>
          <w:p w14:paraId="5EF0A107" w14:textId="77777777" w:rsidR="00564B28" w:rsidRPr="00564B28" w:rsidRDefault="00564B28" w:rsidP="00090B7F">
            <w:pPr>
              <w:spacing w:line="360" w:lineRule="auto"/>
              <w:jc w:val="both"/>
              <w:rPr>
                <w:rFonts w:ascii="Times New Roman" w:hAnsi="Times New Roman"/>
              </w:rPr>
            </w:pPr>
            <w:r w:rsidRPr="00564B28">
              <w:rPr>
                <w:rFonts w:ascii="Times New Roman" w:hAnsi="Times New Roman"/>
              </w:rPr>
              <w:t>Absoluta</w:t>
            </w:r>
          </w:p>
        </w:tc>
      </w:tr>
      <w:tr w:rsidR="00564B28" w:rsidRPr="00564B28" w14:paraId="27B98319" w14:textId="77777777" w:rsidTr="00564B28">
        <w:tc>
          <w:tcPr>
            <w:tcW w:w="1584" w:type="pct"/>
          </w:tcPr>
          <w:p w14:paraId="54E2E10D" w14:textId="77777777" w:rsidR="00564B28" w:rsidRPr="00564B28" w:rsidRDefault="00564B28" w:rsidP="00090B7F">
            <w:pPr>
              <w:spacing w:line="360" w:lineRule="auto"/>
              <w:rPr>
                <w:rFonts w:ascii="Times New Roman" w:hAnsi="Times New Roman"/>
                <w:b/>
              </w:rPr>
            </w:pPr>
            <w:r w:rsidRPr="00564B28">
              <w:rPr>
                <w:rFonts w:ascii="Times New Roman" w:hAnsi="Times New Roman"/>
                <w:b/>
              </w:rPr>
              <w:t>Fuente de medición:</w:t>
            </w:r>
          </w:p>
        </w:tc>
        <w:tc>
          <w:tcPr>
            <w:tcW w:w="3416" w:type="pct"/>
          </w:tcPr>
          <w:p w14:paraId="0FBB1563" w14:textId="658AB550" w:rsidR="00546CA9" w:rsidRDefault="00546CA9" w:rsidP="00090B7F">
            <w:pPr>
              <w:spacing w:line="360" w:lineRule="auto"/>
              <w:jc w:val="both"/>
              <w:rPr>
                <w:rFonts w:ascii="Times New Roman" w:hAnsi="Times New Roman"/>
              </w:rPr>
            </w:pPr>
            <w:r w:rsidRPr="00525A61">
              <w:rPr>
                <w:rFonts w:ascii="Times New Roman" w:hAnsi="Times New Roman"/>
              </w:rPr>
              <w:t>Diseño</w:t>
            </w:r>
          </w:p>
          <w:p w14:paraId="1EE08E22" w14:textId="6EECDBD9" w:rsidR="00564B28" w:rsidRPr="00564B28" w:rsidRDefault="00564B28" w:rsidP="00090B7F">
            <w:pPr>
              <w:spacing w:line="360" w:lineRule="auto"/>
              <w:jc w:val="both"/>
              <w:rPr>
                <w:rFonts w:ascii="Times New Roman" w:hAnsi="Times New Roman"/>
              </w:rPr>
            </w:pPr>
            <w:r w:rsidRPr="00564B28">
              <w:rPr>
                <w:rFonts w:ascii="Times New Roman" w:hAnsi="Times New Roman"/>
              </w:rPr>
              <w:t>Informe de</w:t>
            </w:r>
            <w:r w:rsidR="00ED0550">
              <w:rPr>
                <w:rFonts w:ascii="Times New Roman" w:hAnsi="Times New Roman"/>
              </w:rPr>
              <w:t xml:space="preserve"> revisión</w:t>
            </w:r>
          </w:p>
        </w:tc>
      </w:tr>
      <w:tr w:rsidR="00564B28" w:rsidRPr="00564B28" w14:paraId="287F009D" w14:textId="77777777" w:rsidTr="00564B28">
        <w:tc>
          <w:tcPr>
            <w:tcW w:w="1584" w:type="pct"/>
          </w:tcPr>
          <w:p w14:paraId="12E71A45" w14:textId="77777777" w:rsidR="00564B28" w:rsidRPr="00564B28" w:rsidRDefault="00564B28" w:rsidP="00090B7F">
            <w:pPr>
              <w:spacing w:line="360" w:lineRule="auto"/>
              <w:rPr>
                <w:rFonts w:ascii="Times New Roman" w:hAnsi="Times New Roman"/>
                <w:b/>
              </w:rPr>
            </w:pPr>
            <w:r w:rsidRPr="00564B28">
              <w:rPr>
                <w:rFonts w:ascii="Times New Roman" w:hAnsi="Times New Roman"/>
                <w:b/>
              </w:rPr>
              <w:t>Audiencia:</w:t>
            </w:r>
          </w:p>
        </w:tc>
        <w:tc>
          <w:tcPr>
            <w:tcW w:w="3416" w:type="pct"/>
          </w:tcPr>
          <w:p w14:paraId="3B50DEC5" w14:textId="53FED21B" w:rsidR="00D21A62" w:rsidRPr="00564B28" w:rsidRDefault="00770C38" w:rsidP="00D21A62">
            <w:pPr>
              <w:spacing w:line="360" w:lineRule="auto"/>
              <w:jc w:val="both"/>
              <w:rPr>
                <w:rFonts w:ascii="Times New Roman" w:hAnsi="Times New Roman"/>
              </w:rPr>
            </w:pPr>
            <w:r>
              <w:rPr>
                <w:rFonts w:ascii="Times New Roman" w:hAnsi="Times New Roman"/>
              </w:rPr>
              <w:t>Usuarios</w:t>
            </w:r>
          </w:p>
        </w:tc>
      </w:tr>
    </w:tbl>
    <w:p w14:paraId="3DABCE05" w14:textId="24905AEA" w:rsidR="00736CFF" w:rsidRPr="00C41775" w:rsidRDefault="00736CFF" w:rsidP="00736CFF">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{"citationID":"vqHxf3JV","properties":{"formattedCitation":"(Mena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5A8D62AE" w14:textId="7D133FD5" w:rsidR="008275DE" w:rsidRPr="00736CFF" w:rsidRDefault="00736CFF" w:rsidP="00564B28">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24F8DEF5" w14:textId="7A8E2CA6" w:rsidR="00736CFF" w:rsidRDefault="00736CFF" w:rsidP="00564B28">
      <w:pPr>
        <w:spacing w:line="360" w:lineRule="auto"/>
        <w:jc w:val="both"/>
        <w:rPr>
          <w:sz w:val="22"/>
          <w:szCs w:val="22"/>
        </w:rPr>
      </w:pPr>
    </w:p>
    <w:p w14:paraId="4D65ADBE" w14:textId="04E78C14" w:rsidR="007D6E49" w:rsidRPr="007D6E49" w:rsidRDefault="00736CFF" w:rsidP="00B05217">
      <w:pPr>
        <w:pStyle w:val="Prrafodelista"/>
        <w:spacing w:line="360" w:lineRule="auto"/>
        <w:ind w:left="0"/>
        <w:jc w:val="both"/>
        <w:rPr>
          <w:sz w:val="22"/>
          <w:szCs w:val="22"/>
          <w:lang w:val="es-ES"/>
        </w:rPr>
      </w:pPr>
      <w:r>
        <w:rPr>
          <w:sz w:val="22"/>
          <w:szCs w:val="22"/>
          <w:lang w:val="es-ES"/>
        </w:rPr>
        <w:t xml:space="preserve">Al realizar el análisis de la métrica de aprendizaje se obtuvo el valor de medición de 0,9 que corresponde de acuerdo con la </w:t>
      </w:r>
      <w:r w:rsidRPr="00564B28">
        <w:rPr>
          <w:b/>
          <w:bCs/>
          <w:sz w:val="22"/>
          <w:szCs w:val="22"/>
          <w:lang w:val="es-ES"/>
        </w:rPr>
        <w:t>Tabla 16-4</w:t>
      </w:r>
      <w:r>
        <w:rPr>
          <w:b/>
          <w:bCs/>
          <w:sz w:val="22"/>
          <w:szCs w:val="22"/>
          <w:lang w:val="es-ES"/>
        </w:rPr>
        <w:t xml:space="preserve"> </w:t>
      </w:r>
      <w:r>
        <w:rPr>
          <w:sz w:val="22"/>
          <w:szCs w:val="22"/>
          <w:lang w:val="es-ES"/>
        </w:rPr>
        <w:t xml:space="preserve">a un nivel de aceptación alta en base al estándar </w:t>
      </w:r>
      <w:r>
        <w:rPr>
          <w:sz w:val="22"/>
          <w:szCs w:val="22"/>
        </w:rPr>
        <w:t>ISO/IEC 9126-3</w:t>
      </w:r>
      <w:r>
        <w:rPr>
          <w:sz w:val="22"/>
          <w:szCs w:val="22"/>
          <w:lang w:val="es-ES"/>
        </w:rPr>
        <w:t>, dando a conocer que el aprendizaje para la utilización del sistema es fácil para</w:t>
      </w:r>
      <w:r w:rsidR="006D38BE">
        <w:rPr>
          <w:sz w:val="22"/>
          <w:szCs w:val="22"/>
          <w:lang w:val="es-ES"/>
        </w:rPr>
        <w:t xml:space="preserve"> la mayoría de</w:t>
      </w:r>
      <w:r>
        <w:rPr>
          <w:sz w:val="22"/>
          <w:szCs w:val="22"/>
          <w:lang w:val="es-ES"/>
        </w:rPr>
        <w:t xml:space="preserve"> los usuarios.</w:t>
      </w:r>
    </w:p>
    <w:p w14:paraId="3B53DFBB" w14:textId="536F7C30" w:rsidR="00736CFF" w:rsidRDefault="00736CFF" w:rsidP="00564B28">
      <w:pPr>
        <w:spacing w:line="360" w:lineRule="auto"/>
        <w:jc w:val="both"/>
        <w:rPr>
          <w:sz w:val="22"/>
          <w:szCs w:val="22"/>
          <w:lang w:val="es-ES"/>
        </w:rPr>
      </w:pPr>
    </w:p>
    <w:p w14:paraId="4CFDE09A" w14:textId="0980DEE2" w:rsidR="00736CFF" w:rsidRDefault="00736CFF" w:rsidP="000F5F6E">
      <w:pPr>
        <w:pStyle w:val="Ttulo2"/>
        <w:rPr>
          <w:lang w:val="es-ES"/>
        </w:rPr>
      </w:pPr>
      <w:bookmarkStart w:id="90" w:name="_Toc63101654"/>
      <w:r>
        <w:rPr>
          <w:lang w:val="es-ES"/>
        </w:rPr>
        <w:t>Métrica de evaluación: Operabilidad</w:t>
      </w:r>
      <w:bookmarkEnd w:id="90"/>
    </w:p>
    <w:p w14:paraId="2FF33867" w14:textId="20C79904" w:rsidR="00736CFF" w:rsidRDefault="00736CFF" w:rsidP="00736CFF">
      <w:pPr>
        <w:spacing w:line="360" w:lineRule="auto"/>
        <w:rPr>
          <w:lang w:val="es-ES"/>
        </w:rPr>
      </w:pPr>
    </w:p>
    <w:p w14:paraId="2C9C63B9" w14:textId="481019B2" w:rsidR="00736CFF" w:rsidRDefault="00736CFF" w:rsidP="00736CFF">
      <w:pPr>
        <w:spacing w:line="360" w:lineRule="auto"/>
        <w:jc w:val="both"/>
        <w:rPr>
          <w:sz w:val="22"/>
          <w:szCs w:val="22"/>
        </w:rPr>
      </w:pPr>
      <w:r w:rsidRPr="007A1257">
        <w:rPr>
          <w:sz w:val="22"/>
          <w:szCs w:val="22"/>
        </w:rPr>
        <w:t>A continuación, se da a conocer la notación de las variables que se utiliz</w:t>
      </w:r>
      <w:r>
        <w:rPr>
          <w:sz w:val="22"/>
          <w:szCs w:val="22"/>
        </w:rPr>
        <w:t>a</w:t>
      </w:r>
      <w:r w:rsidRPr="007A1257">
        <w:rPr>
          <w:sz w:val="22"/>
          <w:szCs w:val="22"/>
        </w:rPr>
        <w:t xml:space="preserve">ron para analizar la métrica de </w:t>
      </w:r>
      <w:proofErr w:type="spellStart"/>
      <w:r w:rsidR="00C676AA">
        <w:rPr>
          <w:sz w:val="22"/>
          <w:szCs w:val="22"/>
        </w:rPr>
        <w:t>operabilidad</w:t>
      </w:r>
      <w:proofErr w:type="spellEnd"/>
      <w:r w:rsidR="00C676AA">
        <w:rPr>
          <w:sz w:val="22"/>
          <w:szCs w:val="22"/>
        </w:rPr>
        <w:t xml:space="preserve"> </w:t>
      </w:r>
      <w:r w:rsidRPr="007A1257">
        <w:rPr>
          <w:sz w:val="22"/>
          <w:szCs w:val="22"/>
        </w:rPr>
        <w:t xml:space="preserve">para mayor detalle ver la </w:t>
      </w:r>
      <w:r w:rsidRPr="00564B28">
        <w:rPr>
          <w:b/>
          <w:bCs/>
          <w:sz w:val="22"/>
          <w:szCs w:val="22"/>
        </w:rPr>
        <w:t xml:space="preserve">Tabla </w:t>
      </w:r>
      <w:r w:rsidR="00E15BC6">
        <w:rPr>
          <w:b/>
          <w:bCs/>
          <w:sz w:val="22"/>
          <w:szCs w:val="22"/>
        </w:rPr>
        <w:t>20</w:t>
      </w:r>
      <w:r w:rsidRPr="00564B28">
        <w:rPr>
          <w:b/>
          <w:bCs/>
          <w:sz w:val="22"/>
          <w:szCs w:val="22"/>
        </w:rPr>
        <w:t>-4</w:t>
      </w:r>
      <w:r w:rsidRPr="007A1257">
        <w:rPr>
          <w:sz w:val="22"/>
          <w:szCs w:val="22"/>
        </w:rPr>
        <w:t>.</w:t>
      </w:r>
    </w:p>
    <w:p w14:paraId="06AA7B97" w14:textId="77777777" w:rsidR="00736CFF" w:rsidRDefault="00736CFF" w:rsidP="00736CFF">
      <w:pPr>
        <w:spacing w:line="360" w:lineRule="auto"/>
        <w:jc w:val="both"/>
        <w:rPr>
          <w:sz w:val="22"/>
          <w:szCs w:val="22"/>
        </w:rPr>
      </w:pPr>
    </w:p>
    <w:p w14:paraId="5553F8FD" w14:textId="29FB46D1" w:rsidR="00736CFF" w:rsidRDefault="00736CFF" w:rsidP="00736CFF">
      <w:pPr>
        <w:pStyle w:val="Prrafodelista"/>
        <w:spacing w:line="360" w:lineRule="auto"/>
        <w:ind w:left="0"/>
        <w:jc w:val="both"/>
        <w:rPr>
          <w:sz w:val="22"/>
          <w:szCs w:val="22"/>
          <w:lang w:val="es-ES"/>
        </w:rPr>
      </w:pPr>
      <w:r>
        <w:rPr>
          <w:b/>
          <w:sz w:val="22"/>
          <w:szCs w:val="22"/>
          <w:lang w:val="es-ES"/>
        </w:rPr>
        <w:t>A</w:t>
      </w:r>
      <w:r w:rsidRPr="00C67931">
        <w:rPr>
          <w:b/>
          <w:sz w:val="22"/>
          <w:szCs w:val="22"/>
          <w:lang w:val="es-ES"/>
        </w:rPr>
        <w:t>:</w:t>
      </w:r>
      <w:r>
        <w:rPr>
          <w:sz w:val="22"/>
          <w:szCs w:val="22"/>
          <w:lang w:val="es-ES"/>
        </w:rPr>
        <w:t xml:space="preserve"> Número de usuarios que no </w:t>
      </w:r>
      <w:r w:rsidR="00B05217">
        <w:rPr>
          <w:sz w:val="22"/>
          <w:szCs w:val="22"/>
          <w:lang w:val="es-ES"/>
        </w:rPr>
        <w:t>pudieron operar el sistema.</w:t>
      </w:r>
      <w:r>
        <w:rPr>
          <w:sz w:val="22"/>
          <w:szCs w:val="22"/>
          <w:lang w:val="es-ES"/>
        </w:rPr>
        <w:t xml:space="preserve"> </w:t>
      </w:r>
    </w:p>
    <w:p w14:paraId="1183F767" w14:textId="77777777" w:rsidR="00736CFF" w:rsidRDefault="00736CFF" w:rsidP="00736CFF">
      <w:pPr>
        <w:pStyle w:val="Prrafodelista"/>
        <w:spacing w:line="360" w:lineRule="auto"/>
        <w:ind w:left="0"/>
        <w:jc w:val="both"/>
        <w:rPr>
          <w:sz w:val="22"/>
          <w:szCs w:val="22"/>
          <w:lang w:val="es-ES"/>
        </w:rPr>
      </w:pPr>
      <w:r>
        <w:rPr>
          <w:b/>
          <w:sz w:val="22"/>
          <w:szCs w:val="22"/>
          <w:lang w:val="es-ES"/>
        </w:rPr>
        <w:t>B</w:t>
      </w:r>
      <w:r w:rsidRPr="00C67931">
        <w:rPr>
          <w:b/>
          <w:sz w:val="22"/>
          <w:szCs w:val="22"/>
          <w:lang w:val="es-ES"/>
        </w:rPr>
        <w:t>:</w:t>
      </w:r>
      <w:r>
        <w:rPr>
          <w:sz w:val="22"/>
          <w:szCs w:val="22"/>
          <w:lang w:val="es-ES"/>
        </w:rPr>
        <w:t xml:space="preserve"> Número de usuarios que fueron encuestados.</w:t>
      </w:r>
    </w:p>
    <w:p w14:paraId="0EB6D6B4" w14:textId="64351EC1" w:rsidR="00736CFF" w:rsidRDefault="00736CFF" w:rsidP="00736CFF">
      <w:pPr>
        <w:pStyle w:val="Prrafodelista"/>
        <w:spacing w:line="360" w:lineRule="auto"/>
        <w:ind w:left="0"/>
        <w:jc w:val="both"/>
        <w:rPr>
          <w:rFonts w:ascii="TimesNewRomanPSMT" w:hAnsi="TimesNewRomanPSMT"/>
          <w:sz w:val="22"/>
          <w:szCs w:val="22"/>
          <w:lang w:val="es-EC" w:eastAsia="es-ES_tradnl"/>
        </w:rPr>
      </w:pPr>
      <w:r w:rsidRPr="007A1257">
        <w:rPr>
          <w:rFonts w:ascii="TimesNewRomanPS" w:hAnsi="TimesNewRomanPS"/>
          <w:b/>
          <w:bCs/>
          <w:sz w:val="22"/>
          <w:szCs w:val="22"/>
          <w:lang w:val="es-EC" w:eastAsia="es-ES_tradnl"/>
        </w:rPr>
        <w:t xml:space="preserve">X: </w:t>
      </w:r>
      <w:r w:rsidRPr="007A1257">
        <w:rPr>
          <w:rFonts w:ascii="TimesNewRomanPSMT" w:hAnsi="TimesNewRomanPSMT"/>
          <w:sz w:val="22"/>
          <w:szCs w:val="22"/>
          <w:lang w:val="es-EC" w:eastAsia="es-ES_tradnl"/>
        </w:rPr>
        <w:t xml:space="preserve">Variable resultante de la fórmula de medición. </w:t>
      </w:r>
    </w:p>
    <w:p w14:paraId="64E9B9AA" w14:textId="77777777" w:rsidR="00B05217" w:rsidRPr="007A1257" w:rsidRDefault="00B05217" w:rsidP="00736CFF">
      <w:pPr>
        <w:pStyle w:val="Prrafodelista"/>
        <w:spacing w:line="360" w:lineRule="auto"/>
        <w:ind w:left="0"/>
        <w:jc w:val="both"/>
        <w:rPr>
          <w:sz w:val="24"/>
          <w:szCs w:val="24"/>
          <w:lang w:val="es-EC" w:eastAsia="es-ES_tradnl"/>
        </w:rPr>
      </w:pPr>
    </w:p>
    <w:p w14:paraId="244600E0" w14:textId="49EBC7AB" w:rsidR="00736CFF" w:rsidRPr="00B05217" w:rsidRDefault="00B05217" w:rsidP="00B05217">
      <w:pPr>
        <w:pStyle w:val="Descripcin"/>
        <w:rPr>
          <w:i w:val="0"/>
          <w:iCs w:val="0"/>
          <w:sz w:val="22"/>
          <w:szCs w:val="22"/>
          <w:lang w:val="es-EC"/>
        </w:rPr>
      </w:pPr>
      <w:r w:rsidRPr="00B05217">
        <w:rPr>
          <w:b/>
          <w:bCs/>
          <w:i w:val="0"/>
          <w:iCs w:val="0"/>
          <w:sz w:val="22"/>
          <w:szCs w:val="22"/>
        </w:rPr>
        <w:t xml:space="preserve">Tabla </w:t>
      </w:r>
      <w:r w:rsidRPr="00B05217">
        <w:rPr>
          <w:b/>
          <w:bCs/>
          <w:i w:val="0"/>
          <w:iCs w:val="0"/>
          <w:sz w:val="22"/>
          <w:szCs w:val="22"/>
        </w:rPr>
        <w:fldChar w:fldCharType="begin"/>
      </w:r>
      <w:r w:rsidRPr="00B05217">
        <w:rPr>
          <w:b/>
          <w:bCs/>
          <w:i w:val="0"/>
          <w:iCs w:val="0"/>
          <w:sz w:val="22"/>
          <w:szCs w:val="22"/>
        </w:rPr>
        <w:instrText xml:space="preserve"> SEQ Tabla \* ARABIC </w:instrText>
      </w:r>
      <w:r w:rsidRPr="00B05217">
        <w:rPr>
          <w:b/>
          <w:bCs/>
          <w:i w:val="0"/>
          <w:iCs w:val="0"/>
          <w:sz w:val="22"/>
          <w:szCs w:val="22"/>
        </w:rPr>
        <w:fldChar w:fldCharType="separate"/>
      </w:r>
      <w:r w:rsidR="00117432">
        <w:rPr>
          <w:b/>
          <w:bCs/>
          <w:i w:val="0"/>
          <w:iCs w:val="0"/>
          <w:noProof/>
          <w:sz w:val="22"/>
          <w:szCs w:val="22"/>
        </w:rPr>
        <w:t>24</w:t>
      </w:r>
      <w:r w:rsidRPr="00B05217">
        <w:rPr>
          <w:b/>
          <w:bCs/>
          <w:i w:val="0"/>
          <w:iCs w:val="0"/>
          <w:sz w:val="22"/>
          <w:szCs w:val="22"/>
        </w:rPr>
        <w:fldChar w:fldCharType="end"/>
      </w:r>
      <w:r w:rsidRPr="00B05217">
        <w:rPr>
          <w:b/>
          <w:bCs/>
          <w:i w:val="0"/>
          <w:iCs w:val="0"/>
          <w:sz w:val="22"/>
          <w:szCs w:val="22"/>
        </w:rPr>
        <w:t xml:space="preserve">-4: </w:t>
      </w:r>
      <w:r w:rsidRPr="00B05217">
        <w:rPr>
          <w:i w:val="0"/>
          <w:iCs w:val="0"/>
          <w:sz w:val="22"/>
          <w:szCs w:val="22"/>
        </w:rPr>
        <w:t>Métrica de Operabilidad</w:t>
      </w:r>
    </w:p>
    <w:tbl>
      <w:tblPr>
        <w:tblStyle w:val="Tablaconcuadrcula"/>
        <w:tblW w:w="5000" w:type="pct"/>
        <w:tblLook w:val="04A0" w:firstRow="1" w:lastRow="0" w:firstColumn="1" w:lastColumn="0" w:noHBand="0" w:noVBand="1"/>
      </w:tblPr>
      <w:tblGrid>
        <w:gridCol w:w="2354"/>
        <w:gridCol w:w="6475"/>
      </w:tblGrid>
      <w:tr w:rsidR="00B05217" w:rsidRPr="00B05217" w14:paraId="14591641" w14:textId="77777777" w:rsidTr="00B05217">
        <w:tc>
          <w:tcPr>
            <w:tcW w:w="5000" w:type="pct"/>
            <w:gridSpan w:val="2"/>
          </w:tcPr>
          <w:p w14:paraId="54DF44A3" w14:textId="77777777" w:rsidR="00B05217" w:rsidRPr="00B05217" w:rsidRDefault="00B05217" w:rsidP="00B05217">
            <w:pPr>
              <w:spacing w:line="360" w:lineRule="auto"/>
              <w:jc w:val="center"/>
              <w:rPr>
                <w:rFonts w:ascii="Times New Roman" w:hAnsi="Times New Roman"/>
                <w:b/>
                <w:lang w:val="es-ES" w:eastAsia="es-EC"/>
              </w:rPr>
            </w:pPr>
            <w:r w:rsidRPr="00B05217">
              <w:rPr>
                <w:rFonts w:ascii="Times New Roman" w:hAnsi="Times New Roman"/>
                <w:b/>
                <w:lang w:val="es-ES" w:eastAsia="es-EC"/>
              </w:rPr>
              <w:t xml:space="preserve">MÉTRICA DE </w:t>
            </w:r>
            <w:r w:rsidRPr="00B05217">
              <w:rPr>
                <w:rFonts w:ascii="Times New Roman" w:hAnsi="Times New Roman"/>
                <w:b/>
                <w:lang w:eastAsia="es-EC"/>
              </w:rPr>
              <w:t>OPERABILIDAD</w:t>
            </w:r>
          </w:p>
        </w:tc>
      </w:tr>
      <w:tr w:rsidR="00B05217" w:rsidRPr="00B05217" w14:paraId="01CCCC7B" w14:textId="77777777" w:rsidTr="00B05217">
        <w:tc>
          <w:tcPr>
            <w:tcW w:w="1333" w:type="pct"/>
          </w:tcPr>
          <w:p w14:paraId="38B78AD0" w14:textId="77777777" w:rsidR="00B05217" w:rsidRPr="00B05217" w:rsidRDefault="00B05217" w:rsidP="00B05217">
            <w:pPr>
              <w:spacing w:line="360" w:lineRule="auto"/>
              <w:rPr>
                <w:rFonts w:ascii="Times New Roman" w:hAnsi="Times New Roman"/>
                <w:b/>
                <w:lang w:val="es-ES" w:eastAsia="es-EC"/>
              </w:rPr>
            </w:pPr>
            <w:r w:rsidRPr="00B05217">
              <w:rPr>
                <w:rFonts w:ascii="Times New Roman" w:hAnsi="Times New Roman"/>
                <w:b/>
              </w:rPr>
              <w:t>Nombre:</w:t>
            </w:r>
          </w:p>
        </w:tc>
        <w:tc>
          <w:tcPr>
            <w:tcW w:w="3667" w:type="pct"/>
          </w:tcPr>
          <w:p w14:paraId="7455272D" w14:textId="0AD9FF34" w:rsidR="00B05217" w:rsidRPr="00B05217" w:rsidRDefault="00B05217" w:rsidP="00B05217">
            <w:pPr>
              <w:spacing w:line="360" w:lineRule="auto"/>
              <w:jc w:val="both"/>
              <w:rPr>
                <w:rFonts w:ascii="Times New Roman" w:hAnsi="Times New Roman"/>
                <w:lang w:val="es-ES"/>
              </w:rPr>
            </w:pPr>
            <w:r>
              <w:rPr>
                <w:rFonts w:ascii="Times New Roman" w:hAnsi="Times New Roman"/>
                <w:lang w:val="es-ES"/>
              </w:rPr>
              <w:t>Facilidad de c</w:t>
            </w:r>
            <w:r w:rsidRPr="00B05217">
              <w:rPr>
                <w:rFonts w:ascii="Times New Roman" w:hAnsi="Times New Roman"/>
                <w:lang w:val="es-ES"/>
              </w:rPr>
              <w:t>ontrol</w:t>
            </w:r>
            <w:r>
              <w:rPr>
                <w:rFonts w:ascii="Times New Roman" w:hAnsi="Times New Roman"/>
                <w:lang w:val="es-ES"/>
              </w:rPr>
              <w:t>ar</w:t>
            </w:r>
            <w:r w:rsidRPr="00B05217">
              <w:rPr>
                <w:rFonts w:ascii="Times New Roman" w:hAnsi="Times New Roman"/>
                <w:lang w:val="es-ES"/>
              </w:rPr>
              <w:t xml:space="preserve"> el sistema</w:t>
            </w:r>
          </w:p>
        </w:tc>
      </w:tr>
      <w:tr w:rsidR="00B05217" w:rsidRPr="00B05217" w14:paraId="7F77E592" w14:textId="77777777" w:rsidTr="00B05217">
        <w:tc>
          <w:tcPr>
            <w:tcW w:w="1333" w:type="pct"/>
          </w:tcPr>
          <w:p w14:paraId="28CD4A26" w14:textId="77777777" w:rsidR="00B05217" w:rsidRPr="00B05217" w:rsidRDefault="00B05217" w:rsidP="00B05217">
            <w:pPr>
              <w:spacing w:line="360" w:lineRule="auto"/>
              <w:rPr>
                <w:rFonts w:ascii="Times New Roman" w:hAnsi="Times New Roman"/>
                <w:b/>
                <w:lang w:val="es-ES" w:eastAsia="es-EC"/>
              </w:rPr>
            </w:pPr>
            <w:r w:rsidRPr="00B05217">
              <w:rPr>
                <w:rFonts w:ascii="Times New Roman" w:hAnsi="Times New Roman"/>
                <w:b/>
              </w:rPr>
              <w:t>Propósito:</w:t>
            </w:r>
          </w:p>
        </w:tc>
        <w:tc>
          <w:tcPr>
            <w:tcW w:w="3667" w:type="pct"/>
          </w:tcPr>
          <w:p w14:paraId="66A267E0" w14:textId="28189694" w:rsidR="00B05217" w:rsidRPr="00B05217" w:rsidRDefault="00C24AFD" w:rsidP="00B05217">
            <w:pPr>
              <w:spacing w:line="360" w:lineRule="auto"/>
              <w:jc w:val="both"/>
              <w:rPr>
                <w:rFonts w:ascii="Times New Roman" w:hAnsi="Times New Roman"/>
                <w:lang w:val="es-ES"/>
              </w:rPr>
            </w:pPr>
            <w:r w:rsidRPr="00C24AFD">
              <w:rPr>
                <w:rFonts w:ascii="Times New Roman" w:hAnsi="Times New Roman"/>
                <w:lang w:val="es-EC"/>
              </w:rPr>
              <w:t>Me sentí muy confiado en el manejo del sistema web</w:t>
            </w:r>
          </w:p>
        </w:tc>
      </w:tr>
      <w:tr w:rsidR="00B05217" w:rsidRPr="00B05217" w14:paraId="31655AA7" w14:textId="77777777" w:rsidTr="00B05217">
        <w:tc>
          <w:tcPr>
            <w:tcW w:w="1333" w:type="pct"/>
          </w:tcPr>
          <w:p w14:paraId="35AF1324" w14:textId="77777777" w:rsidR="00B05217" w:rsidRPr="00B05217" w:rsidRDefault="00B05217" w:rsidP="00B05217">
            <w:pPr>
              <w:spacing w:line="360" w:lineRule="auto"/>
              <w:rPr>
                <w:rFonts w:ascii="Times New Roman" w:hAnsi="Times New Roman"/>
                <w:b/>
              </w:rPr>
            </w:pPr>
            <w:r w:rsidRPr="00B05217">
              <w:rPr>
                <w:rFonts w:ascii="Times New Roman" w:hAnsi="Times New Roman"/>
                <w:b/>
              </w:rPr>
              <w:lastRenderedPageBreak/>
              <w:t>Medición:</w:t>
            </w:r>
          </w:p>
        </w:tc>
        <w:tc>
          <w:tcPr>
            <w:tcW w:w="3667" w:type="pct"/>
          </w:tcPr>
          <w:p w14:paraId="187E24B9" w14:textId="77777777" w:rsidR="00B05217" w:rsidRPr="00B05217" w:rsidRDefault="00B05217" w:rsidP="00B05217">
            <w:pPr>
              <w:spacing w:line="360" w:lineRule="auto"/>
              <w:jc w:val="both"/>
              <w:rPr>
                <w:rFonts w:ascii="Times New Roman" w:hAnsi="Times New Roman"/>
              </w:rPr>
            </w:pPr>
            <w:r w:rsidRPr="00B05217">
              <w:rPr>
                <w:rFonts w:ascii="Times New Roman" w:hAnsi="Times New Roman"/>
              </w:rPr>
              <w:t>A = 4</w:t>
            </w:r>
          </w:p>
          <w:p w14:paraId="3A537C1D" w14:textId="1E35DA37" w:rsidR="00B05217" w:rsidRPr="00B05217" w:rsidRDefault="00B05217" w:rsidP="00B05217">
            <w:pPr>
              <w:spacing w:line="360" w:lineRule="auto"/>
              <w:jc w:val="both"/>
              <w:rPr>
                <w:rFonts w:ascii="Times New Roman" w:hAnsi="Times New Roman"/>
              </w:rPr>
            </w:pPr>
            <w:r w:rsidRPr="00B05217">
              <w:rPr>
                <w:rFonts w:ascii="Times New Roman" w:hAnsi="Times New Roman"/>
              </w:rPr>
              <w:t xml:space="preserve">B = </w:t>
            </w:r>
            <w:r w:rsidR="00B34677">
              <w:rPr>
                <w:rFonts w:ascii="Times New Roman" w:hAnsi="Times New Roman"/>
              </w:rPr>
              <w:t>30</w:t>
            </w:r>
          </w:p>
          <w:p w14:paraId="2FCD3323" w14:textId="0F80285F" w:rsidR="00B05217" w:rsidRPr="00B05217" w:rsidRDefault="00B05217" w:rsidP="00B05217">
            <w:pPr>
              <w:spacing w:line="360" w:lineRule="auto"/>
              <w:jc w:val="both"/>
              <w:rPr>
                <w:rFonts w:ascii="Times New Roman" w:hAnsi="Times New Roman"/>
              </w:rPr>
            </w:pPr>
            <w:r w:rsidRPr="00B05217">
              <w:rPr>
                <w:rFonts w:ascii="Times New Roman" w:hAnsi="Times New Roman"/>
              </w:rPr>
              <w:t>X = 1 – (A/B) = 1 – (4/</w:t>
            </w:r>
            <w:r w:rsidR="00B34677">
              <w:rPr>
                <w:rFonts w:ascii="Times New Roman" w:hAnsi="Times New Roman"/>
              </w:rPr>
              <w:t>30</w:t>
            </w:r>
            <w:r w:rsidRPr="00B05217">
              <w:rPr>
                <w:rFonts w:ascii="Times New Roman" w:hAnsi="Times New Roman"/>
              </w:rPr>
              <w:t xml:space="preserve">) </w:t>
            </w:r>
          </w:p>
          <w:p w14:paraId="6E2F8DF1" w14:textId="3EB6E9B4" w:rsidR="00B05217" w:rsidRPr="00B05217" w:rsidRDefault="00B05217" w:rsidP="00B05217">
            <w:pPr>
              <w:spacing w:line="360" w:lineRule="auto"/>
              <w:jc w:val="both"/>
              <w:rPr>
                <w:rFonts w:ascii="Times New Roman" w:hAnsi="Times New Roman"/>
              </w:rPr>
            </w:pPr>
            <w:r w:rsidRPr="00B05217">
              <w:rPr>
                <w:rFonts w:ascii="Times New Roman" w:hAnsi="Times New Roman"/>
              </w:rPr>
              <w:t>X = 0,</w:t>
            </w:r>
            <w:r w:rsidR="00B34677">
              <w:rPr>
                <w:rFonts w:ascii="Times New Roman" w:hAnsi="Times New Roman"/>
              </w:rPr>
              <w:t>86</w:t>
            </w:r>
          </w:p>
        </w:tc>
      </w:tr>
      <w:tr w:rsidR="00B05217" w:rsidRPr="00B05217" w14:paraId="3777702F" w14:textId="77777777" w:rsidTr="00B05217">
        <w:tc>
          <w:tcPr>
            <w:tcW w:w="1333" w:type="pct"/>
          </w:tcPr>
          <w:p w14:paraId="18537523" w14:textId="77777777" w:rsidR="00B05217" w:rsidRPr="00B05217" w:rsidRDefault="00B05217" w:rsidP="00B05217">
            <w:pPr>
              <w:spacing w:line="360" w:lineRule="auto"/>
              <w:rPr>
                <w:rFonts w:ascii="Times New Roman" w:hAnsi="Times New Roman"/>
                <w:b/>
                <w:lang w:val="es-ES"/>
              </w:rPr>
            </w:pPr>
            <w:r w:rsidRPr="00B05217">
              <w:rPr>
                <w:rFonts w:ascii="Times New Roman" w:hAnsi="Times New Roman"/>
                <w:b/>
              </w:rPr>
              <w:t>Interpretación</w:t>
            </w:r>
            <w:r w:rsidRPr="00B05217">
              <w:rPr>
                <w:rFonts w:ascii="Times New Roman" w:hAnsi="Times New Roman"/>
                <w:b/>
                <w:lang w:val="es-ES"/>
              </w:rPr>
              <w:t>:</w:t>
            </w:r>
          </w:p>
        </w:tc>
        <w:tc>
          <w:tcPr>
            <w:tcW w:w="3667" w:type="pct"/>
          </w:tcPr>
          <w:p w14:paraId="54C18998" w14:textId="77777777" w:rsidR="00B05217" w:rsidRPr="00B05217" w:rsidRDefault="00B05217" w:rsidP="00B05217">
            <w:pPr>
              <w:spacing w:line="360" w:lineRule="auto"/>
              <w:jc w:val="both"/>
              <w:rPr>
                <w:rFonts w:ascii="Times New Roman" w:hAnsi="Times New Roman"/>
              </w:rPr>
            </w:pPr>
            <w:r w:rsidRPr="00B05217">
              <w:rPr>
                <w:rFonts w:ascii="Times New Roman" w:hAnsi="Times New Roman"/>
              </w:rPr>
              <w:t>0 &lt;= X &lt;=1</w:t>
            </w:r>
          </w:p>
          <w:p w14:paraId="1FC869CE" w14:textId="3954BCFA" w:rsidR="00B05217" w:rsidRPr="00B05217" w:rsidRDefault="00B05217" w:rsidP="00B05217">
            <w:pPr>
              <w:spacing w:line="360" w:lineRule="auto"/>
              <w:jc w:val="both"/>
              <w:rPr>
                <w:rFonts w:ascii="Times New Roman" w:hAnsi="Times New Roman"/>
                <w:lang w:val="es-ES"/>
              </w:rPr>
            </w:pPr>
            <w:r w:rsidRPr="00B05217">
              <w:rPr>
                <w:rFonts w:ascii="Times New Roman" w:hAnsi="Times New Roman"/>
              </w:rPr>
              <w:t>0 &lt;</w:t>
            </w:r>
            <w:r w:rsidRPr="00B05217">
              <w:rPr>
                <w:rFonts w:ascii="Times New Roman" w:hAnsi="Times New Roman"/>
                <w:lang w:val="es-ES"/>
              </w:rPr>
              <w:t>= 0,</w:t>
            </w:r>
            <w:r w:rsidR="00B34677">
              <w:rPr>
                <w:rFonts w:ascii="Times New Roman" w:hAnsi="Times New Roman"/>
                <w:lang w:val="es-ES"/>
              </w:rPr>
              <w:t>86</w:t>
            </w:r>
            <w:r w:rsidRPr="00B05217">
              <w:rPr>
                <w:rFonts w:ascii="Times New Roman" w:hAnsi="Times New Roman"/>
                <w:lang w:val="es-ES"/>
              </w:rPr>
              <w:t xml:space="preserve"> &lt;= 1</w:t>
            </w:r>
          </w:p>
          <w:p w14:paraId="668FD8A7" w14:textId="77777777" w:rsidR="00B05217" w:rsidRPr="00B05217" w:rsidRDefault="00B05217" w:rsidP="00B05217">
            <w:pPr>
              <w:spacing w:line="360" w:lineRule="auto"/>
              <w:jc w:val="both"/>
              <w:rPr>
                <w:rFonts w:ascii="Times New Roman" w:hAnsi="Times New Roman"/>
                <w:lang w:val="es-ES"/>
              </w:rPr>
            </w:pPr>
            <w:r w:rsidRPr="00B05217">
              <w:rPr>
                <w:rFonts w:ascii="Times New Roman" w:hAnsi="Times New Roman"/>
              </w:rPr>
              <w:t>Entre más cercano a 1, más completa.</w:t>
            </w:r>
          </w:p>
        </w:tc>
      </w:tr>
      <w:tr w:rsidR="00B05217" w:rsidRPr="00B05217" w14:paraId="4600864A" w14:textId="77777777" w:rsidTr="00B05217">
        <w:tc>
          <w:tcPr>
            <w:tcW w:w="1333" w:type="pct"/>
          </w:tcPr>
          <w:p w14:paraId="7C179C07" w14:textId="77777777" w:rsidR="00B05217" w:rsidRPr="00B05217" w:rsidRDefault="00B05217" w:rsidP="00B05217">
            <w:pPr>
              <w:spacing w:line="360" w:lineRule="auto"/>
              <w:rPr>
                <w:rFonts w:ascii="Times New Roman" w:hAnsi="Times New Roman"/>
                <w:b/>
              </w:rPr>
            </w:pPr>
            <w:r w:rsidRPr="00B05217">
              <w:rPr>
                <w:rFonts w:ascii="Times New Roman" w:hAnsi="Times New Roman"/>
                <w:b/>
              </w:rPr>
              <w:t>Tipo de escala:</w:t>
            </w:r>
          </w:p>
        </w:tc>
        <w:tc>
          <w:tcPr>
            <w:tcW w:w="3667" w:type="pct"/>
          </w:tcPr>
          <w:p w14:paraId="30C9BA65" w14:textId="77777777" w:rsidR="00B05217" w:rsidRPr="00B05217" w:rsidRDefault="00B05217" w:rsidP="00B05217">
            <w:pPr>
              <w:spacing w:line="360" w:lineRule="auto"/>
              <w:jc w:val="both"/>
              <w:rPr>
                <w:rFonts w:ascii="Times New Roman" w:hAnsi="Times New Roman"/>
              </w:rPr>
            </w:pPr>
            <w:r w:rsidRPr="00B05217">
              <w:rPr>
                <w:rFonts w:ascii="Times New Roman" w:hAnsi="Times New Roman"/>
              </w:rPr>
              <w:t>Absoluta</w:t>
            </w:r>
          </w:p>
        </w:tc>
      </w:tr>
      <w:tr w:rsidR="00B05217" w:rsidRPr="00B05217" w14:paraId="12D7CDF5" w14:textId="77777777" w:rsidTr="00B05217">
        <w:tc>
          <w:tcPr>
            <w:tcW w:w="1333" w:type="pct"/>
          </w:tcPr>
          <w:p w14:paraId="1D2C974E" w14:textId="77777777" w:rsidR="00B05217" w:rsidRPr="00B05217" w:rsidRDefault="00B05217" w:rsidP="00B05217">
            <w:pPr>
              <w:spacing w:line="360" w:lineRule="auto"/>
              <w:rPr>
                <w:rFonts w:ascii="Times New Roman" w:hAnsi="Times New Roman"/>
                <w:b/>
              </w:rPr>
            </w:pPr>
            <w:r w:rsidRPr="00B05217">
              <w:rPr>
                <w:rFonts w:ascii="Times New Roman" w:hAnsi="Times New Roman"/>
                <w:b/>
              </w:rPr>
              <w:t>Fuente de medición:</w:t>
            </w:r>
          </w:p>
        </w:tc>
        <w:tc>
          <w:tcPr>
            <w:tcW w:w="3667" w:type="pct"/>
          </w:tcPr>
          <w:p w14:paraId="5533A905" w14:textId="3B52CB5E" w:rsidR="00546CA9" w:rsidRDefault="00546CA9" w:rsidP="00B05217">
            <w:pPr>
              <w:spacing w:line="360" w:lineRule="auto"/>
              <w:jc w:val="both"/>
              <w:rPr>
                <w:rFonts w:ascii="Times New Roman" w:hAnsi="Times New Roman"/>
              </w:rPr>
            </w:pPr>
            <w:r w:rsidRPr="00525A61">
              <w:rPr>
                <w:rFonts w:ascii="Times New Roman" w:hAnsi="Times New Roman"/>
              </w:rPr>
              <w:t>Diseño</w:t>
            </w:r>
          </w:p>
          <w:p w14:paraId="52B55DAE" w14:textId="155ABDE5" w:rsidR="00B05217" w:rsidRPr="00B05217" w:rsidRDefault="00B05217" w:rsidP="00B05217">
            <w:pPr>
              <w:spacing w:line="360" w:lineRule="auto"/>
              <w:jc w:val="both"/>
              <w:rPr>
                <w:rFonts w:ascii="Times New Roman" w:hAnsi="Times New Roman"/>
              </w:rPr>
            </w:pPr>
            <w:r w:rsidRPr="00B05217">
              <w:rPr>
                <w:rFonts w:ascii="Times New Roman" w:hAnsi="Times New Roman"/>
              </w:rPr>
              <w:t>Informe de revisión</w:t>
            </w:r>
          </w:p>
        </w:tc>
      </w:tr>
      <w:tr w:rsidR="00B05217" w:rsidRPr="00B05217" w14:paraId="7A046A57" w14:textId="77777777" w:rsidTr="00B05217">
        <w:tc>
          <w:tcPr>
            <w:tcW w:w="1333" w:type="pct"/>
          </w:tcPr>
          <w:p w14:paraId="7C04D923" w14:textId="77777777" w:rsidR="00B05217" w:rsidRPr="00B05217" w:rsidRDefault="00B05217" w:rsidP="00B05217">
            <w:pPr>
              <w:spacing w:line="360" w:lineRule="auto"/>
              <w:rPr>
                <w:rFonts w:ascii="Times New Roman" w:hAnsi="Times New Roman"/>
                <w:b/>
              </w:rPr>
            </w:pPr>
            <w:r w:rsidRPr="00B05217">
              <w:rPr>
                <w:rFonts w:ascii="Times New Roman" w:hAnsi="Times New Roman"/>
                <w:b/>
              </w:rPr>
              <w:t>Audiencia:</w:t>
            </w:r>
          </w:p>
        </w:tc>
        <w:tc>
          <w:tcPr>
            <w:tcW w:w="3667" w:type="pct"/>
          </w:tcPr>
          <w:p w14:paraId="0F3B8906" w14:textId="136A42A8" w:rsidR="00B05217" w:rsidRPr="00B05217" w:rsidRDefault="00770C38" w:rsidP="00536951">
            <w:pPr>
              <w:spacing w:line="360" w:lineRule="auto"/>
              <w:jc w:val="both"/>
              <w:rPr>
                <w:rFonts w:ascii="Times New Roman" w:hAnsi="Times New Roman"/>
              </w:rPr>
            </w:pPr>
            <w:r>
              <w:rPr>
                <w:rFonts w:ascii="Times New Roman" w:hAnsi="Times New Roman"/>
              </w:rPr>
              <w:t>Usuarios</w:t>
            </w:r>
          </w:p>
        </w:tc>
      </w:tr>
    </w:tbl>
    <w:p w14:paraId="46744F69" w14:textId="20A53664" w:rsidR="00B05217" w:rsidRPr="00C41775" w:rsidRDefault="00B05217" w:rsidP="00B05217">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{"citationID":"6zcLHrZ8","properties":{"formattedCitation":"(Mena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77174396" w14:textId="77777777" w:rsidR="00B05217" w:rsidRPr="00736CFF" w:rsidRDefault="00B05217" w:rsidP="00B05217">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788C6A6F" w14:textId="77777777" w:rsidR="00736CFF" w:rsidRPr="00736CFF" w:rsidRDefault="00736CFF" w:rsidP="00736CFF">
      <w:pPr>
        <w:rPr>
          <w:lang w:val="es-ES"/>
        </w:rPr>
      </w:pPr>
    </w:p>
    <w:p w14:paraId="45BCD20A" w14:textId="0FBE039D" w:rsidR="00E15BC6" w:rsidRPr="007D6E49" w:rsidRDefault="00E15BC6" w:rsidP="00E15BC6">
      <w:pPr>
        <w:pStyle w:val="Prrafodelista"/>
        <w:spacing w:line="360" w:lineRule="auto"/>
        <w:ind w:left="0"/>
        <w:jc w:val="both"/>
        <w:rPr>
          <w:sz w:val="22"/>
          <w:szCs w:val="22"/>
          <w:lang w:val="es-ES"/>
        </w:rPr>
      </w:pPr>
      <w:r>
        <w:rPr>
          <w:sz w:val="22"/>
          <w:szCs w:val="22"/>
          <w:lang w:val="es-ES"/>
        </w:rPr>
        <w:t xml:space="preserve">Al realizar el análisis de la métrica de </w:t>
      </w:r>
      <w:proofErr w:type="spellStart"/>
      <w:r>
        <w:rPr>
          <w:sz w:val="22"/>
          <w:szCs w:val="22"/>
          <w:lang w:val="es-ES"/>
        </w:rPr>
        <w:t>operabilidad</w:t>
      </w:r>
      <w:proofErr w:type="spellEnd"/>
      <w:r>
        <w:rPr>
          <w:sz w:val="22"/>
          <w:szCs w:val="22"/>
          <w:lang w:val="es-ES"/>
        </w:rPr>
        <w:t xml:space="preserve"> se obtuvo el valor de medición de 0,86 que corresponde de acuerdo con la </w:t>
      </w:r>
      <w:r w:rsidRPr="00564B28">
        <w:rPr>
          <w:b/>
          <w:bCs/>
          <w:sz w:val="22"/>
          <w:szCs w:val="22"/>
          <w:lang w:val="es-ES"/>
        </w:rPr>
        <w:t>Tabla 16-4</w:t>
      </w:r>
      <w:r>
        <w:rPr>
          <w:b/>
          <w:bCs/>
          <w:sz w:val="22"/>
          <w:szCs w:val="22"/>
          <w:lang w:val="es-ES"/>
        </w:rPr>
        <w:t xml:space="preserve"> </w:t>
      </w:r>
      <w:r>
        <w:rPr>
          <w:sz w:val="22"/>
          <w:szCs w:val="22"/>
          <w:lang w:val="es-ES"/>
        </w:rPr>
        <w:t xml:space="preserve">a un nivel de aceptación alta en base al estándar </w:t>
      </w:r>
      <w:r>
        <w:rPr>
          <w:sz w:val="22"/>
          <w:szCs w:val="22"/>
        </w:rPr>
        <w:t>ISO/IEC 9126-3</w:t>
      </w:r>
      <w:r>
        <w:rPr>
          <w:sz w:val="22"/>
          <w:szCs w:val="22"/>
          <w:lang w:val="es-ES"/>
        </w:rPr>
        <w:t>, dando a conocer que la mayoría de los usuarios pudo operar el sistema sin problema alguno.</w:t>
      </w:r>
    </w:p>
    <w:p w14:paraId="76FC32C6" w14:textId="77777777" w:rsidR="00736CFF" w:rsidRDefault="00736CFF" w:rsidP="00564B28">
      <w:pPr>
        <w:spacing w:line="360" w:lineRule="auto"/>
        <w:jc w:val="both"/>
        <w:rPr>
          <w:sz w:val="22"/>
          <w:szCs w:val="22"/>
          <w:lang w:val="es-ES"/>
        </w:rPr>
      </w:pPr>
    </w:p>
    <w:p w14:paraId="48F97B6E" w14:textId="7E7DE66F" w:rsidR="00E15BC6" w:rsidRDefault="00E15BC6" w:rsidP="000F5F6E">
      <w:pPr>
        <w:pStyle w:val="Ttulo2"/>
        <w:rPr>
          <w:lang w:val="es-ES"/>
        </w:rPr>
      </w:pPr>
      <w:bookmarkStart w:id="91" w:name="_Toc63101655"/>
      <w:r>
        <w:rPr>
          <w:lang w:val="es-ES"/>
        </w:rPr>
        <w:t>Métrica de evaluación: Atracción</w:t>
      </w:r>
      <w:bookmarkEnd w:id="91"/>
    </w:p>
    <w:p w14:paraId="66690A25" w14:textId="66B71D15" w:rsidR="00736CFF" w:rsidRDefault="00736CFF" w:rsidP="00564B28">
      <w:pPr>
        <w:spacing w:line="360" w:lineRule="auto"/>
        <w:jc w:val="both"/>
        <w:rPr>
          <w:sz w:val="22"/>
          <w:szCs w:val="22"/>
          <w:lang w:val="es-ES"/>
        </w:rPr>
      </w:pPr>
    </w:p>
    <w:p w14:paraId="0796E067" w14:textId="1B190E1F" w:rsidR="00E15BC6" w:rsidRDefault="00E15BC6" w:rsidP="00E15BC6">
      <w:pPr>
        <w:spacing w:line="360" w:lineRule="auto"/>
        <w:jc w:val="both"/>
        <w:rPr>
          <w:sz w:val="22"/>
          <w:szCs w:val="22"/>
        </w:rPr>
      </w:pPr>
      <w:r w:rsidRPr="007A1257">
        <w:rPr>
          <w:sz w:val="22"/>
          <w:szCs w:val="22"/>
        </w:rPr>
        <w:t>A continuación, se da a conocer la notación de las variables que se utiliz</w:t>
      </w:r>
      <w:r>
        <w:rPr>
          <w:sz w:val="22"/>
          <w:szCs w:val="22"/>
        </w:rPr>
        <w:t>a</w:t>
      </w:r>
      <w:r w:rsidRPr="007A1257">
        <w:rPr>
          <w:sz w:val="22"/>
          <w:szCs w:val="22"/>
        </w:rPr>
        <w:t xml:space="preserve">ron para analizar la métrica de </w:t>
      </w:r>
      <w:r w:rsidR="00032753">
        <w:rPr>
          <w:sz w:val="22"/>
          <w:szCs w:val="22"/>
        </w:rPr>
        <w:t>atracción</w:t>
      </w:r>
      <w:r>
        <w:rPr>
          <w:sz w:val="22"/>
          <w:szCs w:val="22"/>
        </w:rPr>
        <w:t xml:space="preserve"> </w:t>
      </w:r>
      <w:r w:rsidRPr="007A1257">
        <w:rPr>
          <w:sz w:val="22"/>
          <w:szCs w:val="22"/>
        </w:rPr>
        <w:t xml:space="preserve">para mayor detalle ver la </w:t>
      </w:r>
      <w:r w:rsidRPr="00564B28">
        <w:rPr>
          <w:b/>
          <w:bCs/>
          <w:sz w:val="22"/>
          <w:szCs w:val="22"/>
        </w:rPr>
        <w:t xml:space="preserve">Tabla </w:t>
      </w:r>
      <w:r>
        <w:rPr>
          <w:b/>
          <w:bCs/>
          <w:sz w:val="22"/>
          <w:szCs w:val="22"/>
        </w:rPr>
        <w:t>2</w:t>
      </w:r>
      <w:r w:rsidR="007727D1">
        <w:rPr>
          <w:b/>
          <w:bCs/>
          <w:sz w:val="22"/>
          <w:szCs w:val="22"/>
        </w:rPr>
        <w:t>1</w:t>
      </w:r>
      <w:r w:rsidRPr="00564B28">
        <w:rPr>
          <w:b/>
          <w:bCs/>
          <w:sz w:val="22"/>
          <w:szCs w:val="22"/>
        </w:rPr>
        <w:t>-4</w:t>
      </w:r>
      <w:r w:rsidRPr="007A1257">
        <w:rPr>
          <w:sz w:val="22"/>
          <w:szCs w:val="22"/>
        </w:rPr>
        <w:t>.</w:t>
      </w:r>
    </w:p>
    <w:p w14:paraId="422B8511" w14:textId="77777777" w:rsidR="00E15BC6" w:rsidRDefault="00E15BC6" w:rsidP="00E15BC6">
      <w:pPr>
        <w:spacing w:line="360" w:lineRule="auto"/>
        <w:jc w:val="both"/>
        <w:rPr>
          <w:sz w:val="22"/>
          <w:szCs w:val="22"/>
        </w:rPr>
      </w:pPr>
    </w:p>
    <w:p w14:paraId="1A9CB91E" w14:textId="08D9F1C8" w:rsidR="00E15BC6" w:rsidRDefault="00E15BC6" w:rsidP="00E15BC6">
      <w:pPr>
        <w:pStyle w:val="Prrafodelista"/>
        <w:spacing w:line="360" w:lineRule="auto"/>
        <w:ind w:left="0"/>
        <w:jc w:val="both"/>
        <w:rPr>
          <w:sz w:val="22"/>
          <w:szCs w:val="22"/>
          <w:lang w:val="es-ES"/>
        </w:rPr>
      </w:pPr>
      <w:r>
        <w:rPr>
          <w:b/>
          <w:sz w:val="22"/>
          <w:szCs w:val="22"/>
          <w:lang w:val="es-ES"/>
        </w:rPr>
        <w:t>A</w:t>
      </w:r>
      <w:r w:rsidRPr="00C67931">
        <w:rPr>
          <w:b/>
          <w:sz w:val="22"/>
          <w:szCs w:val="22"/>
          <w:lang w:val="es-ES"/>
        </w:rPr>
        <w:t>:</w:t>
      </w:r>
      <w:r>
        <w:rPr>
          <w:sz w:val="22"/>
          <w:szCs w:val="22"/>
          <w:lang w:val="es-ES"/>
        </w:rPr>
        <w:t xml:space="preserve"> Número de usuarios que consideraron que el sistema no tiene un diseño atractivo. </w:t>
      </w:r>
    </w:p>
    <w:p w14:paraId="09766282" w14:textId="77777777" w:rsidR="00E15BC6" w:rsidRDefault="00E15BC6" w:rsidP="00E15BC6">
      <w:pPr>
        <w:pStyle w:val="Prrafodelista"/>
        <w:spacing w:line="360" w:lineRule="auto"/>
        <w:ind w:left="0"/>
        <w:jc w:val="both"/>
        <w:rPr>
          <w:sz w:val="22"/>
          <w:szCs w:val="22"/>
          <w:lang w:val="es-ES"/>
        </w:rPr>
      </w:pPr>
      <w:r>
        <w:rPr>
          <w:b/>
          <w:sz w:val="22"/>
          <w:szCs w:val="22"/>
          <w:lang w:val="es-ES"/>
        </w:rPr>
        <w:t>B</w:t>
      </w:r>
      <w:r w:rsidRPr="00C67931">
        <w:rPr>
          <w:b/>
          <w:sz w:val="22"/>
          <w:szCs w:val="22"/>
          <w:lang w:val="es-ES"/>
        </w:rPr>
        <w:t>:</w:t>
      </w:r>
      <w:r>
        <w:rPr>
          <w:sz w:val="22"/>
          <w:szCs w:val="22"/>
          <w:lang w:val="es-ES"/>
        </w:rPr>
        <w:t xml:space="preserve"> Número de usuarios que fueron encuestados.</w:t>
      </w:r>
    </w:p>
    <w:p w14:paraId="1DADC7F5" w14:textId="77777777" w:rsidR="00E15BC6" w:rsidRDefault="00E15BC6" w:rsidP="00E15BC6">
      <w:pPr>
        <w:pStyle w:val="Prrafodelista"/>
        <w:spacing w:line="360" w:lineRule="auto"/>
        <w:ind w:left="0"/>
        <w:jc w:val="both"/>
        <w:rPr>
          <w:rFonts w:ascii="TimesNewRomanPSMT" w:hAnsi="TimesNewRomanPSMT"/>
          <w:sz w:val="22"/>
          <w:szCs w:val="22"/>
          <w:lang w:val="es-EC" w:eastAsia="es-ES_tradnl"/>
        </w:rPr>
      </w:pPr>
      <w:r w:rsidRPr="007A1257">
        <w:rPr>
          <w:rFonts w:ascii="TimesNewRomanPS" w:hAnsi="TimesNewRomanPS"/>
          <w:b/>
          <w:bCs/>
          <w:sz w:val="22"/>
          <w:szCs w:val="22"/>
          <w:lang w:val="es-EC" w:eastAsia="es-ES_tradnl"/>
        </w:rPr>
        <w:t xml:space="preserve">X: </w:t>
      </w:r>
      <w:r w:rsidRPr="007A1257">
        <w:rPr>
          <w:rFonts w:ascii="TimesNewRomanPSMT" w:hAnsi="TimesNewRomanPSMT"/>
          <w:sz w:val="22"/>
          <w:szCs w:val="22"/>
          <w:lang w:val="es-EC" w:eastAsia="es-ES_tradnl"/>
        </w:rPr>
        <w:t xml:space="preserve">Variable resultante de la fórmula de medición. </w:t>
      </w:r>
    </w:p>
    <w:p w14:paraId="44B608AE" w14:textId="1677DE7E" w:rsidR="00546CA9" w:rsidRDefault="00546CA9" w:rsidP="00564B28">
      <w:pPr>
        <w:spacing w:line="360" w:lineRule="auto"/>
        <w:jc w:val="both"/>
        <w:rPr>
          <w:sz w:val="22"/>
          <w:szCs w:val="22"/>
          <w:lang w:val="es-ES"/>
        </w:rPr>
      </w:pPr>
    </w:p>
    <w:p w14:paraId="0F9F551A" w14:textId="74EF899A" w:rsidR="00546CA9" w:rsidRPr="00546CA9" w:rsidRDefault="00546CA9" w:rsidP="00546CA9">
      <w:pPr>
        <w:pStyle w:val="Descripcin"/>
        <w:rPr>
          <w:b/>
          <w:bCs/>
          <w:i w:val="0"/>
          <w:iCs w:val="0"/>
          <w:sz w:val="22"/>
          <w:szCs w:val="22"/>
          <w:lang w:val="es-ES"/>
        </w:rPr>
      </w:pPr>
      <w:r w:rsidRPr="00546CA9">
        <w:rPr>
          <w:b/>
          <w:bCs/>
          <w:i w:val="0"/>
          <w:iCs w:val="0"/>
          <w:sz w:val="22"/>
          <w:szCs w:val="22"/>
        </w:rPr>
        <w:t xml:space="preserve">Tabla </w:t>
      </w:r>
      <w:r w:rsidRPr="00546CA9">
        <w:rPr>
          <w:b/>
          <w:bCs/>
          <w:i w:val="0"/>
          <w:iCs w:val="0"/>
          <w:sz w:val="22"/>
          <w:szCs w:val="22"/>
        </w:rPr>
        <w:fldChar w:fldCharType="begin"/>
      </w:r>
      <w:r w:rsidRPr="00546CA9">
        <w:rPr>
          <w:b/>
          <w:bCs/>
          <w:i w:val="0"/>
          <w:iCs w:val="0"/>
          <w:sz w:val="22"/>
          <w:szCs w:val="22"/>
        </w:rPr>
        <w:instrText xml:space="preserve"> SEQ Tabla \* ARABIC </w:instrText>
      </w:r>
      <w:r w:rsidRPr="00546CA9">
        <w:rPr>
          <w:b/>
          <w:bCs/>
          <w:i w:val="0"/>
          <w:iCs w:val="0"/>
          <w:sz w:val="22"/>
          <w:szCs w:val="22"/>
        </w:rPr>
        <w:fldChar w:fldCharType="separate"/>
      </w:r>
      <w:r w:rsidR="00117432">
        <w:rPr>
          <w:b/>
          <w:bCs/>
          <w:i w:val="0"/>
          <w:iCs w:val="0"/>
          <w:noProof/>
          <w:sz w:val="22"/>
          <w:szCs w:val="22"/>
        </w:rPr>
        <w:t>25</w:t>
      </w:r>
      <w:r w:rsidRPr="00546CA9">
        <w:rPr>
          <w:b/>
          <w:bCs/>
          <w:i w:val="0"/>
          <w:iCs w:val="0"/>
          <w:sz w:val="22"/>
          <w:szCs w:val="22"/>
        </w:rPr>
        <w:fldChar w:fldCharType="end"/>
      </w:r>
      <w:r w:rsidRPr="00546CA9">
        <w:rPr>
          <w:b/>
          <w:bCs/>
          <w:i w:val="0"/>
          <w:iCs w:val="0"/>
          <w:sz w:val="22"/>
          <w:szCs w:val="22"/>
        </w:rPr>
        <w:t xml:space="preserve">-4: </w:t>
      </w:r>
      <w:r w:rsidRPr="00546CA9">
        <w:rPr>
          <w:i w:val="0"/>
          <w:iCs w:val="0"/>
          <w:sz w:val="22"/>
          <w:szCs w:val="22"/>
        </w:rPr>
        <w:t>Métrica de Atracción</w:t>
      </w:r>
    </w:p>
    <w:tbl>
      <w:tblPr>
        <w:tblStyle w:val="Tablaconcuadrcula"/>
        <w:tblW w:w="5000" w:type="pct"/>
        <w:tblLook w:val="04A0" w:firstRow="1" w:lastRow="0" w:firstColumn="1" w:lastColumn="0" w:noHBand="0" w:noVBand="1"/>
      </w:tblPr>
      <w:tblGrid>
        <w:gridCol w:w="2354"/>
        <w:gridCol w:w="6475"/>
      </w:tblGrid>
      <w:tr w:rsidR="00536951" w:rsidRPr="00B05217" w14:paraId="2F15202A" w14:textId="77777777" w:rsidTr="009220C7">
        <w:tc>
          <w:tcPr>
            <w:tcW w:w="5000" w:type="pct"/>
            <w:gridSpan w:val="2"/>
          </w:tcPr>
          <w:p w14:paraId="7622C60F" w14:textId="2AA8FCB7" w:rsidR="00536951" w:rsidRPr="00B05217" w:rsidRDefault="00536951" w:rsidP="009220C7">
            <w:pPr>
              <w:spacing w:line="360" w:lineRule="auto"/>
              <w:jc w:val="center"/>
              <w:rPr>
                <w:rFonts w:ascii="Times New Roman" w:hAnsi="Times New Roman"/>
                <w:b/>
                <w:lang w:val="es-ES" w:eastAsia="es-EC"/>
              </w:rPr>
            </w:pPr>
            <w:r w:rsidRPr="00B05217">
              <w:rPr>
                <w:rFonts w:ascii="Times New Roman" w:hAnsi="Times New Roman"/>
                <w:b/>
                <w:lang w:val="es-ES" w:eastAsia="es-EC"/>
              </w:rPr>
              <w:t xml:space="preserve">MÉTRICA DE </w:t>
            </w:r>
            <w:r>
              <w:rPr>
                <w:rFonts w:ascii="Times New Roman" w:hAnsi="Times New Roman"/>
                <w:b/>
                <w:lang w:eastAsia="es-EC"/>
              </w:rPr>
              <w:t>ATRACCIÓN</w:t>
            </w:r>
          </w:p>
        </w:tc>
      </w:tr>
      <w:tr w:rsidR="00536951" w:rsidRPr="00B05217" w14:paraId="5E849D41" w14:textId="77777777" w:rsidTr="009220C7">
        <w:tc>
          <w:tcPr>
            <w:tcW w:w="1333" w:type="pct"/>
          </w:tcPr>
          <w:p w14:paraId="587FC8B1" w14:textId="77777777" w:rsidR="00536951" w:rsidRPr="00B05217" w:rsidRDefault="00536951" w:rsidP="009220C7">
            <w:pPr>
              <w:spacing w:line="360" w:lineRule="auto"/>
              <w:rPr>
                <w:rFonts w:ascii="Times New Roman" w:hAnsi="Times New Roman"/>
                <w:b/>
                <w:lang w:val="es-ES" w:eastAsia="es-EC"/>
              </w:rPr>
            </w:pPr>
            <w:r w:rsidRPr="00B05217">
              <w:rPr>
                <w:rFonts w:ascii="Times New Roman" w:hAnsi="Times New Roman"/>
                <w:b/>
              </w:rPr>
              <w:t>Nombre:</w:t>
            </w:r>
          </w:p>
        </w:tc>
        <w:tc>
          <w:tcPr>
            <w:tcW w:w="3667" w:type="pct"/>
          </w:tcPr>
          <w:p w14:paraId="39431B8C" w14:textId="468163D3" w:rsidR="00536951" w:rsidRPr="00B05217" w:rsidRDefault="00536951" w:rsidP="009220C7">
            <w:pPr>
              <w:spacing w:line="360" w:lineRule="auto"/>
              <w:jc w:val="both"/>
              <w:rPr>
                <w:rFonts w:ascii="Times New Roman" w:hAnsi="Times New Roman"/>
                <w:lang w:val="es-ES"/>
              </w:rPr>
            </w:pPr>
            <w:r w:rsidRPr="00536951">
              <w:rPr>
                <w:rFonts w:ascii="Times New Roman" w:hAnsi="Times New Roman"/>
                <w:lang w:val="es-ES"/>
              </w:rPr>
              <w:t>Diseño de la Interfaz del sistema</w:t>
            </w:r>
            <w:r>
              <w:rPr>
                <w:rFonts w:ascii="Times New Roman" w:hAnsi="Times New Roman"/>
                <w:lang w:val="es-ES"/>
              </w:rPr>
              <w:t>.</w:t>
            </w:r>
          </w:p>
        </w:tc>
      </w:tr>
      <w:tr w:rsidR="00536951" w:rsidRPr="00B05217" w14:paraId="06529F1B" w14:textId="77777777" w:rsidTr="009220C7">
        <w:tc>
          <w:tcPr>
            <w:tcW w:w="1333" w:type="pct"/>
          </w:tcPr>
          <w:p w14:paraId="2091A6D3" w14:textId="77777777" w:rsidR="00536951" w:rsidRPr="00B05217" w:rsidRDefault="00536951" w:rsidP="009220C7">
            <w:pPr>
              <w:spacing w:line="360" w:lineRule="auto"/>
              <w:rPr>
                <w:rFonts w:ascii="Times New Roman" w:hAnsi="Times New Roman"/>
                <w:b/>
                <w:lang w:val="es-ES" w:eastAsia="es-EC"/>
              </w:rPr>
            </w:pPr>
            <w:r w:rsidRPr="00B05217">
              <w:rPr>
                <w:rFonts w:ascii="Times New Roman" w:hAnsi="Times New Roman"/>
                <w:b/>
              </w:rPr>
              <w:t>Propósito:</w:t>
            </w:r>
          </w:p>
        </w:tc>
        <w:tc>
          <w:tcPr>
            <w:tcW w:w="3667" w:type="pct"/>
          </w:tcPr>
          <w:p w14:paraId="038E54AA" w14:textId="068B39E8" w:rsidR="00536951" w:rsidRPr="00B05217" w:rsidRDefault="00C24AFD" w:rsidP="009220C7">
            <w:pPr>
              <w:spacing w:line="360" w:lineRule="auto"/>
              <w:jc w:val="both"/>
              <w:rPr>
                <w:rFonts w:ascii="Times New Roman" w:hAnsi="Times New Roman"/>
                <w:lang w:val="es-ES"/>
              </w:rPr>
            </w:pPr>
            <w:r w:rsidRPr="00C24AFD">
              <w:rPr>
                <w:rStyle w:val="freebirdanalyticsviewquestiontitle"/>
                <w:rFonts w:ascii="Times New Roman" w:hAnsi="Times New Roman"/>
              </w:rPr>
              <w:t>Creo que me gustará visitar con frecuencia este sistema web</w:t>
            </w:r>
          </w:p>
        </w:tc>
      </w:tr>
      <w:tr w:rsidR="00536951" w:rsidRPr="00B05217" w14:paraId="07E7EA07" w14:textId="77777777" w:rsidTr="009220C7">
        <w:tc>
          <w:tcPr>
            <w:tcW w:w="1333" w:type="pct"/>
          </w:tcPr>
          <w:p w14:paraId="2AAE7BC4" w14:textId="77777777" w:rsidR="00536951" w:rsidRPr="00B05217" w:rsidRDefault="00536951" w:rsidP="009220C7">
            <w:pPr>
              <w:spacing w:line="360" w:lineRule="auto"/>
              <w:rPr>
                <w:rFonts w:ascii="Times New Roman" w:hAnsi="Times New Roman"/>
                <w:b/>
              </w:rPr>
            </w:pPr>
            <w:r w:rsidRPr="00B05217">
              <w:rPr>
                <w:rFonts w:ascii="Times New Roman" w:hAnsi="Times New Roman"/>
                <w:b/>
              </w:rPr>
              <w:t>Medición:</w:t>
            </w:r>
          </w:p>
        </w:tc>
        <w:tc>
          <w:tcPr>
            <w:tcW w:w="3667" w:type="pct"/>
          </w:tcPr>
          <w:p w14:paraId="02CEE772" w14:textId="033C4D31" w:rsidR="00536951" w:rsidRPr="00B05217" w:rsidRDefault="00536951" w:rsidP="009220C7">
            <w:pPr>
              <w:spacing w:line="360" w:lineRule="auto"/>
              <w:jc w:val="both"/>
              <w:rPr>
                <w:rFonts w:ascii="Times New Roman" w:hAnsi="Times New Roman"/>
              </w:rPr>
            </w:pPr>
            <w:r w:rsidRPr="00B05217">
              <w:rPr>
                <w:rFonts w:ascii="Times New Roman" w:hAnsi="Times New Roman"/>
              </w:rPr>
              <w:t xml:space="preserve">A = </w:t>
            </w:r>
            <w:r>
              <w:rPr>
                <w:rFonts w:ascii="Times New Roman" w:hAnsi="Times New Roman"/>
              </w:rPr>
              <w:t>5</w:t>
            </w:r>
          </w:p>
          <w:p w14:paraId="5691C0B4" w14:textId="77777777" w:rsidR="00536951" w:rsidRPr="00B05217" w:rsidRDefault="00536951" w:rsidP="009220C7">
            <w:pPr>
              <w:spacing w:line="360" w:lineRule="auto"/>
              <w:jc w:val="both"/>
              <w:rPr>
                <w:rFonts w:ascii="Times New Roman" w:hAnsi="Times New Roman"/>
              </w:rPr>
            </w:pPr>
            <w:r w:rsidRPr="00B05217">
              <w:rPr>
                <w:rFonts w:ascii="Times New Roman" w:hAnsi="Times New Roman"/>
              </w:rPr>
              <w:t xml:space="preserve">B = </w:t>
            </w:r>
            <w:r>
              <w:rPr>
                <w:rFonts w:ascii="Times New Roman" w:hAnsi="Times New Roman"/>
              </w:rPr>
              <w:t>30</w:t>
            </w:r>
          </w:p>
          <w:p w14:paraId="309A8D64" w14:textId="6CB46F28" w:rsidR="00536951" w:rsidRPr="00B05217" w:rsidRDefault="00536951" w:rsidP="009220C7">
            <w:pPr>
              <w:spacing w:line="360" w:lineRule="auto"/>
              <w:jc w:val="both"/>
              <w:rPr>
                <w:rFonts w:ascii="Times New Roman" w:hAnsi="Times New Roman"/>
              </w:rPr>
            </w:pPr>
            <w:r w:rsidRPr="00B05217">
              <w:rPr>
                <w:rFonts w:ascii="Times New Roman" w:hAnsi="Times New Roman"/>
              </w:rPr>
              <w:t>X = 1 – (A/B) = 1 – (</w:t>
            </w:r>
            <w:r>
              <w:rPr>
                <w:rFonts w:ascii="Times New Roman" w:hAnsi="Times New Roman"/>
              </w:rPr>
              <w:t>5</w:t>
            </w:r>
            <w:r w:rsidRPr="00B05217">
              <w:rPr>
                <w:rFonts w:ascii="Times New Roman" w:hAnsi="Times New Roman"/>
              </w:rPr>
              <w:t>/</w:t>
            </w:r>
            <w:r>
              <w:rPr>
                <w:rFonts w:ascii="Times New Roman" w:hAnsi="Times New Roman"/>
              </w:rPr>
              <w:t>30</w:t>
            </w:r>
            <w:r w:rsidRPr="00B05217">
              <w:rPr>
                <w:rFonts w:ascii="Times New Roman" w:hAnsi="Times New Roman"/>
              </w:rPr>
              <w:t xml:space="preserve">) </w:t>
            </w:r>
          </w:p>
          <w:p w14:paraId="342EF132" w14:textId="77777777" w:rsidR="00536951" w:rsidRPr="00B05217" w:rsidRDefault="00536951" w:rsidP="009220C7">
            <w:pPr>
              <w:spacing w:line="360" w:lineRule="auto"/>
              <w:jc w:val="both"/>
              <w:rPr>
                <w:rFonts w:ascii="Times New Roman" w:hAnsi="Times New Roman"/>
              </w:rPr>
            </w:pPr>
            <w:r w:rsidRPr="00B05217">
              <w:rPr>
                <w:rFonts w:ascii="Times New Roman" w:hAnsi="Times New Roman"/>
              </w:rPr>
              <w:lastRenderedPageBreak/>
              <w:t>X = 0,</w:t>
            </w:r>
            <w:r>
              <w:rPr>
                <w:rFonts w:ascii="Times New Roman" w:hAnsi="Times New Roman"/>
              </w:rPr>
              <w:t>86</w:t>
            </w:r>
          </w:p>
        </w:tc>
      </w:tr>
      <w:tr w:rsidR="00536951" w:rsidRPr="00B05217" w14:paraId="55AC1588" w14:textId="77777777" w:rsidTr="009220C7">
        <w:tc>
          <w:tcPr>
            <w:tcW w:w="1333" w:type="pct"/>
          </w:tcPr>
          <w:p w14:paraId="6709C05E" w14:textId="77777777" w:rsidR="00536951" w:rsidRPr="00B05217" w:rsidRDefault="00536951" w:rsidP="009220C7">
            <w:pPr>
              <w:spacing w:line="360" w:lineRule="auto"/>
              <w:rPr>
                <w:rFonts w:ascii="Times New Roman" w:hAnsi="Times New Roman"/>
                <w:b/>
                <w:lang w:val="es-ES"/>
              </w:rPr>
            </w:pPr>
            <w:r w:rsidRPr="00B05217">
              <w:rPr>
                <w:rFonts w:ascii="Times New Roman" w:hAnsi="Times New Roman"/>
                <w:b/>
              </w:rPr>
              <w:t>Interpretación</w:t>
            </w:r>
            <w:r w:rsidRPr="00B05217">
              <w:rPr>
                <w:rFonts w:ascii="Times New Roman" w:hAnsi="Times New Roman"/>
                <w:b/>
                <w:lang w:val="es-ES"/>
              </w:rPr>
              <w:t>:</w:t>
            </w:r>
          </w:p>
        </w:tc>
        <w:tc>
          <w:tcPr>
            <w:tcW w:w="3667" w:type="pct"/>
          </w:tcPr>
          <w:p w14:paraId="7C25CE54" w14:textId="77777777" w:rsidR="00536951" w:rsidRPr="00B05217" w:rsidRDefault="00536951" w:rsidP="009220C7">
            <w:pPr>
              <w:spacing w:line="360" w:lineRule="auto"/>
              <w:jc w:val="both"/>
              <w:rPr>
                <w:rFonts w:ascii="Times New Roman" w:hAnsi="Times New Roman"/>
              </w:rPr>
            </w:pPr>
            <w:r w:rsidRPr="00B05217">
              <w:rPr>
                <w:rFonts w:ascii="Times New Roman" w:hAnsi="Times New Roman"/>
              </w:rPr>
              <w:t>0 &lt;= X &lt;=1</w:t>
            </w:r>
          </w:p>
          <w:p w14:paraId="51697A34" w14:textId="1F70785D" w:rsidR="00536951" w:rsidRPr="00B05217" w:rsidRDefault="00536951" w:rsidP="009220C7">
            <w:pPr>
              <w:spacing w:line="360" w:lineRule="auto"/>
              <w:jc w:val="both"/>
              <w:rPr>
                <w:rFonts w:ascii="Times New Roman" w:hAnsi="Times New Roman"/>
                <w:lang w:val="es-ES"/>
              </w:rPr>
            </w:pPr>
            <w:r w:rsidRPr="00B05217">
              <w:rPr>
                <w:rFonts w:ascii="Times New Roman" w:hAnsi="Times New Roman"/>
              </w:rPr>
              <w:t>0 &lt;</w:t>
            </w:r>
            <w:r w:rsidRPr="00B05217">
              <w:rPr>
                <w:rFonts w:ascii="Times New Roman" w:hAnsi="Times New Roman"/>
                <w:lang w:val="es-ES"/>
              </w:rPr>
              <w:t>= 0,</w:t>
            </w:r>
            <w:r>
              <w:rPr>
                <w:rFonts w:ascii="Times New Roman" w:hAnsi="Times New Roman"/>
                <w:lang w:val="es-ES"/>
              </w:rPr>
              <w:t>83</w:t>
            </w:r>
            <w:r w:rsidRPr="00B05217">
              <w:rPr>
                <w:rFonts w:ascii="Times New Roman" w:hAnsi="Times New Roman"/>
                <w:lang w:val="es-ES"/>
              </w:rPr>
              <w:t xml:space="preserve"> &lt;= 1</w:t>
            </w:r>
          </w:p>
          <w:p w14:paraId="56820950" w14:textId="77777777" w:rsidR="00536951" w:rsidRPr="00B05217" w:rsidRDefault="00536951" w:rsidP="009220C7">
            <w:pPr>
              <w:spacing w:line="360" w:lineRule="auto"/>
              <w:jc w:val="both"/>
              <w:rPr>
                <w:rFonts w:ascii="Times New Roman" w:hAnsi="Times New Roman"/>
                <w:lang w:val="es-ES"/>
              </w:rPr>
            </w:pPr>
            <w:r w:rsidRPr="00B05217">
              <w:rPr>
                <w:rFonts w:ascii="Times New Roman" w:hAnsi="Times New Roman"/>
              </w:rPr>
              <w:t>Entre más cercano a 1, más completa.</w:t>
            </w:r>
          </w:p>
        </w:tc>
      </w:tr>
      <w:tr w:rsidR="00536951" w:rsidRPr="00B05217" w14:paraId="33649DE1" w14:textId="77777777" w:rsidTr="009220C7">
        <w:tc>
          <w:tcPr>
            <w:tcW w:w="1333" w:type="pct"/>
          </w:tcPr>
          <w:p w14:paraId="45C2E995" w14:textId="77777777" w:rsidR="00536951" w:rsidRPr="00B05217" w:rsidRDefault="00536951" w:rsidP="009220C7">
            <w:pPr>
              <w:spacing w:line="360" w:lineRule="auto"/>
              <w:rPr>
                <w:rFonts w:ascii="Times New Roman" w:hAnsi="Times New Roman"/>
                <w:b/>
              </w:rPr>
            </w:pPr>
            <w:r w:rsidRPr="00B05217">
              <w:rPr>
                <w:rFonts w:ascii="Times New Roman" w:hAnsi="Times New Roman"/>
                <w:b/>
              </w:rPr>
              <w:t>Tipo de escala:</w:t>
            </w:r>
          </w:p>
        </w:tc>
        <w:tc>
          <w:tcPr>
            <w:tcW w:w="3667" w:type="pct"/>
          </w:tcPr>
          <w:p w14:paraId="6187D789" w14:textId="77777777" w:rsidR="00536951" w:rsidRPr="00B05217" w:rsidRDefault="00536951" w:rsidP="009220C7">
            <w:pPr>
              <w:spacing w:line="360" w:lineRule="auto"/>
              <w:jc w:val="both"/>
              <w:rPr>
                <w:rFonts w:ascii="Times New Roman" w:hAnsi="Times New Roman"/>
              </w:rPr>
            </w:pPr>
            <w:r w:rsidRPr="00B05217">
              <w:rPr>
                <w:rFonts w:ascii="Times New Roman" w:hAnsi="Times New Roman"/>
              </w:rPr>
              <w:t>Absoluta</w:t>
            </w:r>
          </w:p>
        </w:tc>
      </w:tr>
      <w:tr w:rsidR="00536951" w:rsidRPr="00B05217" w14:paraId="156CA4AE" w14:textId="77777777" w:rsidTr="009220C7">
        <w:tc>
          <w:tcPr>
            <w:tcW w:w="1333" w:type="pct"/>
          </w:tcPr>
          <w:p w14:paraId="360984ED" w14:textId="77777777" w:rsidR="00536951" w:rsidRPr="00B05217" w:rsidRDefault="00536951" w:rsidP="009220C7">
            <w:pPr>
              <w:spacing w:line="360" w:lineRule="auto"/>
              <w:rPr>
                <w:rFonts w:ascii="Times New Roman" w:hAnsi="Times New Roman"/>
                <w:b/>
              </w:rPr>
            </w:pPr>
            <w:r w:rsidRPr="00B05217">
              <w:rPr>
                <w:rFonts w:ascii="Times New Roman" w:hAnsi="Times New Roman"/>
                <w:b/>
              </w:rPr>
              <w:t>Fuente de medición:</w:t>
            </w:r>
          </w:p>
        </w:tc>
        <w:tc>
          <w:tcPr>
            <w:tcW w:w="3667" w:type="pct"/>
          </w:tcPr>
          <w:p w14:paraId="1E331C1E" w14:textId="4D069D80" w:rsidR="00546CA9" w:rsidRDefault="00546CA9" w:rsidP="009220C7">
            <w:pPr>
              <w:spacing w:line="360" w:lineRule="auto"/>
              <w:jc w:val="both"/>
              <w:rPr>
                <w:rFonts w:ascii="Times New Roman" w:hAnsi="Times New Roman"/>
              </w:rPr>
            </w:pPr>
            <w:r w:rsidRPr="00525A61">
              <w:rPr>
                <w:rFonts w:ascii="Times New Roman" w:hAnsi="Times New Roman"/>
              </w:rPr>
              <w:t>Diseño</w:t>
            </w:r>
          </w:p>
          <w:p w14:paraId="263D36D1" w14:textId="7250BB6C" w:rsidR="00536951" w:rsidRPr="00B05217" w:rsidRDefault="00536951" w:rsidP="009220C7">
            <w:pPr>
              <w:spacing w:line="360" w:lineRule="auto"/>
              <w:jc w:val="both"/>
              <w:rPr>
                <w:rFonts w:ascii="Times New Roman" w:hAnsi="Times New Roman"/>
              </w:rPr>
            </w:pPr>
            <w:r w:rsidRPr="00B05217">
              <w:rPr>
                <w:rFonts w:ascii="Times New Roman" w:hAnsi="Times New Roman"/>
              </w:rPr>
              <w:t>Informe de revisión</w:t>
            </w:r>
          </w:p>
        </w:tc>
      </w:tr>
      <w:tr w:rsidR="00536951" w:rsidRPr="00B05217" w14:paraId="00BB50C6" w14:textId="77777777" w:rsidTr="009220C7">
        <w:tc>
          <w:tcPr>
            <w:tcW w:w="1333" w:type="pct"/>
          </w:tcPr>
          <w:p w14:paraId="03F655E5" w14:textId="77777777" w:rsidR="00536951" w:rsidRPr="00B05217" w:rsidRDefault="00536951" w:rsidP="009220C7">
            <w:pPr>
              <w:spacing w:line="360" w:lineRule="auto"/>
              <w:rPr>
                <w:rFonts w:ascii="Times New Roman" w:hAnsi="Times New Roman"/>
                <w:b/>
              </w:rPr>
            </w:pPr>
            <w:r w:rsidRPr="00B05217">
              <w:rPr>
                <w:rFonts w:ascii="Times New Roman" w:hAnsi="Times New Roman"/>
                <w:b/>
              </w:rPr>
              <w:t>Audiencia:</w:t>
            </w:r>
          </w:p>
        </w:tc>
        <w:tc>
          <w:tcPr>
            <w:tcW w:w="3667" w:type="pct"/>
          </w:tcPr>
          <w:p w14:paraId="0CD27410" w14:textId="2662C15A" w:rsidR="00912318" w:rsidRPr="00B05217" w:rsidRDefault="00770C38" w:rsidP="00536951">
            <w:pPr>
              <w:spacing w:line="360" w:lineRule="auto"/>
              <w:jc w:val="both"/>
              <w:rPr>
                <w:rFonts w:ascii="Times New Roman" w:hAnsi="Times New Roman"/>
              </w:rPr>
            </w:pPr>
            <w:r>
              <w:rPr>
                <w:rFonts w:ascii="Times New Roman" w:hAnsi="Times New Roman"/>
              </w:rPr>
              <w:t>Usuarios</w:t>
            </w:r>
          </w:p>
        </w:tc>
      </w:tr>
    </w:tbl>
    <w:p w14:paraId="379D4626" w14:textId="18721A91" w:rsidR="00546CA9" w:rsidRPr="00C41775" w:rsidRDefault="00546CA9" w:rsidP="00546CA9">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{"citationID":"CaDpeA6V","properties":{"formattedCitation":"(Mena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2798F53A" w14:textId="77777777" w:rsidR="00546CA9" w:rsidRPr="00736CFF" w:rsidRDefault="00546CA9" w:rsidP="00546CA9">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7587CB02" w14:textId="758408DB" w:rsidR="00736CFF" w:rsidRDefault="00736CFF" w:rsidP="00564B28">
      <w:pPr>
        <w:spacing w:line="360" w:lineRule="auto"/>
        <w:jc w:val="both"/>
        <w:rPr>
          <w:sz w:val="22"/>
          <w:szCs w:val="22"/>
          <w:lang w:val="es-ES"/>
        </w:rPr>
      </w:pPr>
    </w:p>
    <w:p w14:paraId="2BA04BFB" w14:textId="606F5948" w:rsidR="00546CA9" w:rsidRPr="007D6E49" w:rsidRDefault="00546CA9" w:rsidP="00BD5630">
      <w:pPr>
        <w:pStyle w:val="Prrafodelista"/>
        <w:spacing w:line="360" w:lineRule="auto"/>
        <w:ind w:left="0"/>
        <w:jc w:val="both"/>
        <w:rPr>
          <w:sz w:val="22"/>
          <w:szCs w:val="22"/>
          <w:lang w:val="es-ES"/>
        </w:rPr>
      </w:pPr>
      <w:r>
        <w:rPr>
          <w:sz w:val="22"/>
          <w:szCs w:val="22"/>
          <w:lang w:val="es-ES"/>
        </w:rPr>
        <w:t xml:space="preserve">Al realizar el análisis de la métrica de atracción se obtuvo el valor de medición de 0,83 que corresponde de acuerdo con la </w:t>
      </w:r>
      <w:r w:rsidRPr="00564B28">
        <w:rPr>
          <w:b/>
          <w:bCs/>
          <w:sz w:val="22"/>
          <w:szCs w:val="22"/>
          <w:lang w:val="es-ES"/>
        </w:rPr>
        <w:t>Tabla 16-4</w:t>
      </w:r>
      <w:r>
        <w:rPr>
          <w:b/>
          <w:bCs/>
          <w:sz w:val="22"/>
          <w:szCs w:val="22"/>
          <w:lang w:val="es-ES"/>
        </w:rPr>
        <w:t xml:space="preserve"> </w:t>
      </w:r>
      <w:r>
        <w:rPr>
          <w:sz w:val="22"/>
          <w:szCs w:val="22"/>
          <w:lang w:val="es-ES"/>
        </w:rPr>
        <w:t xml:space="preserve">a un nivel de aceptación alta en base al estándar </w:t>
      </w:r>
      <w:r>
        <w:rPr>
          <w:sz w:val="22"/>
          <w:szCs w:val="22"/>
        </w:rPr>
        <w:t>ISO/IEC 9126-3</w:t>
      </w:r>
      <w:r>
        <w:rPr>
          <w:sz w:val="22"/>
          <w:szCs w:val="22"/>
          <w:lang w:val="es-ES"/>
        </w:rPr>
        <w:t>, dando a conocer que la mayoría de los usuarios considera que el diseño del sistema web es atractivo.</w:t>
      </w:r>
    </w:p>
    <w:p w14:paraId="622E7660" w14:textId="77777777" w:rsidR="00BD5630" w:rsidRPr="00BD5630" w:rsidRDefault="00BD5630" w:rsidP="00BD5630">
      <w:pPr>
        <w:spacing w:line="360" w:lineRule="auto"/>
        <w:jc w:val="both"/>
        <w:rPr>
          <w:sz w:val="22"/>
          <w:szCs w:val="22"/>
          <w:lang w:val="es-EC"/>
        </w:rPr>
      </w:pPr>
    </w:p>
    <w:p w14:paraId="2E0DE016" w14:textId="65C46653" w:rsidR="00546CA9" w:rsidRDefault="00546CA9" w:rsidP="000F5F6E">
      <w:pPr>
        <w:pStyle w:val="Ttulo2"/>
        <w:rPr>
          <w:lang w:val="es-ES"/>
        </w:rPr>
      </w:pPr>
      <w:bookmarkStart w:id="92" w:name="_Toc63101656"/>
      <w:r>
        <w:rPr>
          <w:lang w:val="es-ES"/>
        </w:rPr>
        <w:t xml:space="preserve">Métrica de evaluación: </w:t>
      </w:r>
      <w:r w:rsidR="00BD5630">
        <w:rPr>
          <w:lang w:val="es-ES"/>
        </w:rPr>
        <w:t>Conformidad de la usabilidad.</w:t>
      </w:r>
      <w:bookmarkEnd w:id="92"/>
    </w:p>
    <w:p w14:paraId="2D0E8840" w14:textId="77777777" w:rsidR="00BD5630" w:rsidRPr="00BD5630" w:rsidRDefault="00BD5630" w:rsidP="00BD5630">
      <w:pPr>
        <w:spacing w:line="360" w:lineRule="auto"/>
        <w:rPr>
          <w:lang w:val="es-ES"/>
        </w:rPr>
      </w:pPr>
    </w:p>
    <w:p w14:paraId="240D6081" w14:textId="1E4DC9D8" w:rsidR="00BD5630" w:rsidRDefault="00BD5630" w:rsidP="00BD5630">
      <w:pPr>
        <w:spacing w:line="360" w:lineRule="auto"/>
        <w:jc w:val="both"/>
        <w:rPr>
          <w:sz w:val="22"/>
          <w:szCs w:val="22"/>
        </w:rPr>
      </w:pPr>
      <w:r w:rsidRPr="007A1257">
        <w:rPr>
          <w:sz w:val="22"/>
          <w:szCs w:val="22"/>
        </w:rPr>
        <w:t>A continuación, se da a conocer la notación de las variables que se utiliz</w:t>
      </w:r>
      <w:r>
        <w:rPr>
          <w:sz w:val="22"/>
          <w:szCs w:val="22"/>
        </w:rPr>
        <w:t>a</w:t>
      </w:r>
      <w:r w:rsidRPr="007A1257">
        <w:rPr>
          <w:sz w:val="22"/>
          <w:szCs w:val="22"/>
        </w:rPr>
        <w:t xml:space="preserve">ron para analizar la métrica de </w:t>
      </w:r>
      <w:r>
        <w:rPr>
          <w:sz w:val="22"/>
          <w:szCs w:val="22"/>
        </w:rPr>
        <w:t xml:space="preserve">conformidad de la usabilidad </w:t>
      </w:r>
      <w:r w:rsidRPr="007A1257">
        <w:rPr>
          <w:sz w:val="22"/>
          <w:szCs w:val="22"/>
        </w:rPr>
        <w:t xml:space="preserve">para mayor detalle ver la </w:t>
      </w:r>
      <w:r w:rsidRPr="00564B28">
        <w:rPr>
          <w:b/>
          <w:bCs/>
          <w:sz w:val="22"/>
          <w:szCs w:val="22"/>
        </w:rPr>
        <w:t xml:space="preserve">Tabla </w:t>
      </w:r>
      <w:r>
        <w:rPr>
          <w:b/>
          <w:bCs/>
          <w:sz w:val="22"/>
          <w:szCs w:val="22"/>
        </w:rPr>
        <w:t>21</w:t>
      </w:r>
      <w:r w:rsidRPr="00564B28">
        <w:rPr>
          <w:b/>
          <w:bCs/>
          <w:sz w:val="22"/>
          <w:szCs w:val="22"/>
        </w:rPr>
        <w:t>-4</w:t>
      </w:r>
      <w:r w:rsidRPr="007A1257">
        <w:rPr>
          <w:sz w:val="22"/>
          <w:szCs w:val="22"/>
        </w:rPr>
        <w:t>.</w:t>
      </w:r>
    </w:p>
    <w:p w14:paraId="303C0736" w14:textId="77777777" w:rsidR="00BD5630" w:rsidRDefault="00BD5630" w:rsidP="00BD5630">
      <w:pPr>
        <w:spacing w:line="360" w:lineRule="auto"/>
        <w:jc w:val="both"/>
        <w:rPr>
          <w:sz w:val="22"/>
          <w:szCs w:val="22"/>
        </w:rPr>
      </w:pPr>
    </w:p>
    <w:p w14:paraId="6853F83C" w14:textId="7EA0CC90" w:rsidR="00DF1656" w:rsidRPr="00DF1656" w:rsidRDefault="00DF1656" w:rsidP="00DF1656">
      <w:pPr>
        <w:spacing w:line="360" w:lineRule="auto"/>
        <w:jc w:val="both"/>
        <w:rPr>
          <w:sz w:val="22"/>
          <w:szCs w:val="22"/>
          <w:lang w:val="es-EC"/>
        </w:rPr>
      </w:pPr>
      <w:r w:rsidRPr="00DF1656">
        <w:rPr>
          <w:b/>
          <w:bCs/>
          <w:sz w:val="22"/>
          <w:szCs w:val="22"/>
          <w:lang w:val="es-EC"/>
        </w:rPr>
        <w:t>A:</w:t>
      </w:r>
      <w:r>
        <w:rPr>
          <w:sz w:val="22"/>
          <w:szCs w:val="22"/>
          <w:lang w:val="es-EC"/>
        </w:rPr>
        <w:t xml:space="preserve"> N</w:t>
      </w:r>
      <w:r w:rsidRPr="00DF1656">
        <w:rPr>
          <w:sz w:val="22"/>
          <w:szCs w:val="22"/>
          <w:lang w:val="es-EC"/>
        </w:rPr>
        <w:t>úmero de artículos implementados de conformidad</w:t>
      </w:r>
      <w:r>
        <w:rPr>
          <w:sz w:val="22"/>
          <w:szCs w:val="22"/>
          <w:lang w:val="es-EC"/>
        </w:rPr>
        <w:t>.</w:t>
      </w:r>
    </w:p>
    <w:p w14:paraId="1E481DA3" w14:textId="79D4B887" w:rsidR="00DF1656" w:rsidRPr="00DF1656" w:rsidRDefault="00DF1656" w:rsidP="00DF1656">
      <w:pPr>
        <w:pStyle w:val="Prrafodelista"/>
        <w:spacing w:line="360" w:lineRule="auto"/>
        <w:ind w:left="0"/>
        <w:jc w:val="both"/>
        <w:rPr>
          <w:sz w:val="22"/>
          <w:szCs w:val="22"/>
          <w:lang w:val="es-EC"/>
        </w:rPr>
      </w:pPr>
      <w:r w:rsidRPr="00DF1656">
        <w:rPr>
          <w:b/>
          <w:bCs/>
          <w:sz w:val="22"/>
          <w:szCs w:val="22"/>
          <w:lang w:val="es-EC"/>
        </w:rPr>
        <w:t>B:</w:t>
      </w:r>
      <w:r>
        <w:rPr>
          <w:sz w:val="22"/>
          <w:szCs w:val="22"/>
          <w:lang w:val="es-EC"/>
        </w:rPr>
        <w:t xml:space="preserve"> T</w:t>
      </w:r>
      <w:r w:rsidRPr="00DF1656">
        <w:rPr>
          <w:sz w:val="22"/>
          <w:szCs w:val="22"/>
          <w:lang w:val="es-EC"/>
        </w:rPr>
        <w:t>otal de artículos que requieren conformidad</w:t>
      </w:r>
      <w:r>
        <w:rPr>
          <w:sz w:val="22"/>
          <w:szCs w:val="22"/>
          <w:lang w:val="es-EC"/>
        </w:rPr>
        <w:t>.</w:t>
      </w:r>
    </w:p>
    <w:p w14:paraId="7762D0D6" w14:textId="77777777" w:rsidR="00BD5630" w:rsidRDefault="00BD5630" w:rsidP="00BD5630">
      <w:pPr>
        <w:pStyle w:val="Prrafodelista"/>
        <w:spacing w:line="360" w:lineRule="auto"/>
        <w:ind w:left="0"/>
        <w:jc w:val="both"/>
        <w:rPr>
          <w:rFonts w:ascii="TimesNewRomanPSMT" w:hAnsi="TimesNewRomanPSMT"/>
          <w:sz w:val="22"/>
          <w:szCs w:val="22"/>
          <w:lang w:val="es-EC" w:eastAsia="es-ES_tradnl"/>
        </w:rPr>
      </w:pPr>
      <w:r w:rsidRPr="007A1257">
        <w:rPr>
          <w:rFonts w:ascii="TimesNewRomanPS" w:hAnsi="TimesNewRomanPS"/>
          <w:b/>
          <w:bCs/>
          <w:sz w:val="22"/>
          <w:szCs w:val="22"/>
          <w:lang w:val="es-EC" w:eastAsia="es-ES_tradnl"/>
        </w:rPr>
        <w:t xml:space="preserve">X: </w:t>
      </w:r>
      <w:r w:rsidRPr="007A1257">
        <w:rPr>
          <w:rFonts w:ascii="TimesNewRomanPSMT" w:hAnsi="TimesNewRomanPSMT"/>
          <w:sz w:val="22"/>
          <w:szCs w:val="22"/>
          <w:lang w:val="es-EC" w:eastAsia="es-ES_tradnl"/>
        </w:rPr>
        <w:t xml:space="preserve">Variable resultante de la fórmula de medición. </w:t>
      </w:r>
    </w:p>
    <w:p w14:paraId="1D944297" w14:textId="5A2918B6" w:rsidR="00736CFF" w:rsidRDefault="00736CFF" w:rsidP="00564B28">
      <w:pPr>
        <w:spacing w:line="360" w:lineRule="auto"/>
        <w:jc w:val="both"/>
        <w:rPr>
          <w:sz w:val="22"/>
          <w:szCs w:val="22"/>
          <w:lang w:val="es-EC"/>
        </w:rPr>
      </w:pPr>
    </w:p>
    <w:p w14:paraId="75A5EB36" w14:textId="44B29329" w:rsidR="00B3178E" w:rsidRPr="00B3178E" w:rsidRDefault="00B3178E" w:rsidP="00B3178E">
      <w:pPr>
        <w:pStyle w:val="Descripcin"/>
        <w:rPr>
          <w:b/>
          <w:bCs/>
          <w:i w:val="0"/>
          <w:iCs w:val="0"/>
          <w:sz w:val="21"/>
          <w:szCs w:val="20"/>
          <w:lang w:val="es-EC"/>
        </w:rPr>
      </w:pPr>
      <w:r w:rsidRPr="00B3178E">
        <w:rPr>
          <w:b/>
          <w:bCs/>
          <w:i w:val="0"/>
          <w:iCs w:val="0"/>
          <w:sz w:val="22"/>
          <w:szCs w:val="22"/>
        </w:rPr>
        <w:t xml:space="preserve">Tabla </w:t>
      </w:r>
      <w:r w:rsidRPr="00B3178E">
        <w:rPr>
          <w:b/>
          <w:bCs/>
          <w:i w:val="0"/>
          <w:iCs w:val="0"/>
          <w:sz w:val="22"/>
          <w:szCs w:val="22"/>
        </w:rPr>
        <w:fldChar w:fldCharType="begin"/>
      </w:r>
      <w:r w:rsidRPr="00B3178E">
        <w:rPr>
          <w:b/>
          <w:bCs/>
          <w:i w:val="0"/>
          <w:iCs w:val="0"/>
          <w:sz w:val="22"/>
          <w:szCs w:val="22"/>
        </w:rPr>
        <w:instrText xml:space="preserve"> SEQ Tabla \* ARABIC </w:instrText>
      </w:r>
      <w:r w:rsidRPr="00B3178E">
        <w:rPr>
          <w:b/>
          <w:bCs/>
          <w:i w:val="0"/>
          <w:iCs w:val="0"/>
          <w:sz w:val="22"/>
          <w:szCs w:val="22"/>
        </w:rPr>
        <w:fldChar w:fldCharType="separate"/>
      </w:r>
      <w:r w:rsidR="00117432">
        <w:rPr>
          <w:b/>
          <w:bCs/>
          <w:i w:val="0"/>
          <w:iCs w:val="0"/>
          <w:noProof/>
          <w:sz w:val="22"/>
          <w:szCs w:val="22"/>
        </w:rPr>
        <w:t>26</w:t>
      </w:r>
      <w:r w:rsidRPr="00B3178E">
        <w:rPr>
          <w:b/>
          <w:bCs/>
          <w:i w:val="0"/>
          <w:iCs w:val="0"/>
          <w:sz w:val="22"/>
          <w:szCs w:val="22"/>
        </w:rPr>
        <w:fldChar w:fldCharType="end"/>
      </w:r>
      <w:r w:rsidRPr="00B3178E">
        <w:rPr>
          <w:b/>
          <w:bCs/>
          <w:i w:val="0"/>
          <w:iCs w:val="0"/>
          <w:sz w:val="22"/>
          <w:szCs w:val="22"/>
        </w:rPr>
        <w:t xml:space="preserve">-4: </w:t>
      </w:r>
      <w:r w:rsidRPr="00B3178E">
        <w:rPr>
          <w:i w:val="0"/>
          <w:iCs w:val="0"/>
          <w:sz w:val="22"/>
          <w:szCs w:val="22"/>
        </w:rPr>
        <w:t>Métrica Conformidad de la usabilidad</w:t>
      </w:r>
    </w:p>
    <w:tbl>
      <w:tblPr>
        <w:tblStyle w:val="Tablaconcuadrcula"/>
        <w:tblW w:w="5000" w:type="pct"/>
        <w:tblLook w:val="04A0" w:firstRow="1" w:lastRow="0" w:firstColumn="1" w:lastColumn="0" w:noHBand="0" w:noVBand="1"/>
      </w:tblPr>
      <w:tblGrid>
        <w:gridCol w:w="2354"/>
        <w:gridCol w:w="6475"/>
      </w:tblGrid>
      <w:tr w:rsidR="00BD5630" w:rsidRPr="00BD5630" w14:paraId="7BA851C6" w14:textId="77777777" w:rsidTr="00BD5630">
        <w:tc>
          <w:tcPr>
            <w:tcW w:w="5000" w:type="pct"/>
            <w:gridSpan w:val="2"/>
          </w:tcPr>
          <w:p w14:paraId="762B7159" w14:textId="77777777" w:rsidR="00BD5630" w:rsidRPr="00BD5630" w:rsidRDefault="00BD5630" w:rsidP="00BD5630">
            <w:pPr>
              <w:spacing w:line="360" w:lineRule="auto"/>
              <w:jc w:val="center"/>
              <w:rPr>
                <w:rFonts w:ascii="Times New Roman" w:hAnsi="Times New Roman"/>
                <w:b/>
                <w:szCs w:val="32"/>
                <w:lang w:val="es-ES" w:eastAsia="es-EC"/>
              </w:rPr>
            </w:pPr>
            <w:r w:rsidRPr="00BD5630">
              <w:rPr>
                <w:rFonts w:ascii="Times New Roman" w:hAnsi="Times New Roman"/>
                <w:b/>
                <w:szCs w:val="32"/>
                <w:lang w:val="es-ES" w:eastAsia="es-EC"/>
              </w:rPr>
              <w:t xml:space="preserve">MÉTRICA DE </w:t>
            </w:r>
            <w:r w:rsidRPr="00BD5630">
              <w:rPr>
                <w:rFonts w:ascii="Times New Roman" w:hAnsi="Times New Roman"/>
                <w:b/>
                <w:szCs w:val="32"/>
                <w:lang w:eastAsia="es-EC"/>
              </w:rPr>
              <w:t>CONFORMIDAD DE LA USABILIDAD</w:t>
            </w:r>
          </w:p>
        </w:tc>
      </w:tr>
      <w:tr w:rsidR="00BD5630" w:rsidRPr="00BD5630" w14:paraId="130EA8E0" w14:textId="77777777" w:rsidTr="00BD5630">
        <w:tc>
          <w:tcPr>
            <w:tcW w:w="1333" w:type="pct"/>
          </w:tcPr>
          <w:p w14:paraId="03560F3F" w14:textId="77777777" w:rsidR="00BD5630" w:rsidRPr="00BD5630" w:rsidRDefault="00BD5630" w:rsidP="00BD5630">
            <w:pPr>
              <w:spacing w:line="360" w:lineRule="auto"/>
              <w:rPr>
                <w:rFonts w:ascii="Times New Roman" w:hAnsi="Times New Roman"/>
                <w:b/>
                <w:szCs w:val="32"/>
                <w:lang w:val="es-ES" w:eastAsia="es-EC"/>
              </w:rPr>
            </w:pPr>
            <w:r w:rsidRPr="00BD5630">
              <w:rPr>
                <w:rFonts w:ascii="Times New Roman" w:hAnsi="Times New Roman"/>
                <w:b/>
                <w:szCs w:val="32"/>
              </w:rPr>
              <w:t>Nombre:</w:t>
            </w:r>
          </w:p>
        </w:tc>
        <w:tc>
          <w:tcPr>
            <w:tcW w:w="3667" w:type="pct"/>
          </w:tcPr>
          <w:p w14:paraId="1793902C" w14:textId="1BAFA57F" w:rsidR="00BD5630" w:rsidRPr="00BD5630" w:rsidRDefault="00DC3DB9" w:rsidP="00BD5630">
            <w:pPr>
              <w:spacing w:line="360" w:lineRule="auto"/>
              <w:jc w:val="both"/>
              <w:rPr>
                <w:rFonts w:ascii="Times New Roman" w:hAnsi="Times New Roman"/>
                <w:szCs w:val="32"/>
                <w:lang w:val="es-ES"/>
              </w:rPr>
            </w:pPr>
            <w:r>
              <w:rPr>
                <w:rFonts w:ascii="Times New Roman" w:hAnsi="Times New Roman"/>
                <w:szCs w:val="32"/>
                <w:lang w:val="es-ES"/>
              </w:rPr>
              <w:t>Conformidad de la usabilidad</w:t>
            </w:r>
          </w:p>
        </w:tc>
      </w:tr>
      <w:tr w:rsidR="00BD5630" w:rsidRPr="00BD5630" w14:paraId="17888934" w14:textId="77777777" w:rsidTr="00BD5630">
        <w:tc>
          <w:tcPr>
            <w:tcW w:w="1333" w:type="pct"/>
          </w:tcPr>
          <w:p w14:paraId="34715864" w14:textId="77777777" w:rsidR="00BD5630" w:rsidRPr="00BD5630" w:rsidRDefault="00BD5630" w:rsidP="00BD5630">
            <w:pPr>
              <w:spacing w:line="360" w:lineRule="auto"/>
              <w:rPr>
                <w:rFonts w:ascii="Times New Roman" w:hAnsi="Times New Roman"/>
                <w:b/>
                <w:szCs w:val="32"/>
                <w:lang w:val="es-ES" w:eastAsia="es-EC"/>
              </w:rPr>
            </w:pPr>
            <w:r w:rsidRPr="00BD5630">
              <w:rPr>
                <w:rFonts w:ascii="Times New Roman" w:hAnsi="Times New Roman"/>
                <w:b/>
                <w:szCs w:val="32"/>
              </w:rPr>
              <w:t>Propósito:</w:t>
            </w:r>
          </w:p>
        </w:tc>
        <w:tc>
          <w:tcPr>
            <w:tcW w:w="3667" w:type="pct"/>
          </w:tcPr>
          <w:p w14:paraId="7B58C4F3" w14:textId="21279C8D" w:rsidR="00BD5630" w:rsidRPr="00DC3DB9" w:rsidRDefault="00C24AFD" w:rsidP="00BD5630">
            <w:pPr>
              <w:spacing w:line="360" w:lineRule="auto"/>
              <w:jc w:val="both"/>
              <w:rPr>
                <w:rFonts w:ascii="Times New Roman" w:hAnsi="Times New Roman"/>
                <w:szCs w:val="32"/>
                <w:lang w:val="es-EC"/>
              </w:rPr>
            </w:pPr>
            <w:r w:rsidRPr="00C24AFD">
              <w:rPr>
                <w:rFonts w:ascii="Times New Roman" w:hAnsi="Times New Roman"/>
                <w:szCs w:val="32"/>
              </w:rPr>
              <w:t>Escoja las normas que usted cree que se cumplen o se implementaron en el sistema web</w:t>
            </w:r>
            <w:r>
              <w:rPr>
                <w:rFonts w:ascii="Times New Roman" w:hAnsi="Times New Roman"/>
                <w:szCs w:val="32"/>
              </w:rPr>
              <w:t>.</w:t>
            </w:r>
          </w:p>
        </w:tc>
      </w:tr>
      <w:tr w:rsidR="00BD5630" w:rsidRPr="00BD5630" w14:paraId="7F915277" w14:textId="77777777" w:rsidTr="00BD5630">
        <w:trPr>
          <w:trHeight w:val="50"/>
        </w:trPr>
        <w:tc>
          <w:tcPr>
            <w:tcW w:w="1333" w:type="pct"/>
          </w:tcPr>
          <w:p w14:paraId="6C044B28" w14:textId="73F960D4" w:rsidR="00BD5630" w:rsidRPr="00BD5630" w:rsidRDefault="00BD5630" w:rsidP="00BD5630">
            <w:pPr>
              <w:spacing w:line="360" w:lineRule="auto"/>
              <w:rPr>
                <w:rFonts w:ascii="Times New Roman" w:hAnsi="Times New Roman"/>
                <w:b/>
                <w:szCs w:val="32"/>
              </w:rPr>
            </w:pPr>
            <w:r w:rsidRPr="00BD5630">
              <w:rPr>
                <w:rFonts w:ascii="Times New Roman" w:hAnsi="Times New Roman"/>
                <w:b/>
                <w:szCs w:val="32"/>
              </w:rPr>
              <w:t>Normas usad</w:t>
            </w:r>
            <w:r w:rsidR="00DC3DB9">
              <w:rPr>
                <w:rFonts w:ascii="Times New Roman" w:hAnsi="Times New Roman"/>
                <w:b/>
                <w:szCs w:val="32"/>
              </w:rPr>
              <w:t>a</w:t>
            </w:r>
            <w:r w:rsidRPr="00BD5630">
              <w:rPr>
                <w:rFonts w:ascii="Times New Roman" w:hAnsi="Times New Roman"/>
                <w:b/>
                <w:szCs w:val="32"/>
              </w:rPr>
              <w:t>s en el desarrollo</w:t>
            </w:r>
            <w:r w:rsidR="00DC3DB9">
              <w:rPr>
                <w:rFonts w:ascii="Times New Roman" w:hAnsi="Times New Roman"/>
                <w:b/>
                <w:szCs w:val="32"/>
              </w:rPr>
              <w:t xml:space="preserve"> del sistema</w:t>
            </w:r>
            <w:r w:rsidRPr="00BD5630">
              <w:rPr>
                <w:rFonts w:ascii="Times New Roman" w:hAnsi="Times New Roman"/>
                <w:b/>
                <w:szCs w:val="32"/>
              </w:rPr>
              <w:t>:</w:t>
            </w:r>
          </w:p>
        </w:tc>
        <w:tc>
          <w:tcPr>
            <w:tcW w:w="3667" w:type="pct"/>
          </w:tcPr>
          <w:p w14:paraId="10DE53B9" w14:textId="77777777" w:rsidR="00BD5630" w:rsidRDefault="00770C38" w:rsidP="00BD5630">
            <w:pPr>
              <w:spacing w:line="360" w:lineRule="auto"/>
              <w:jc w:val="both"/>
              <w:rPr>
                <w:rFonts w:ascii="Times New Roman" w:hAnsi="Times New Roman"/>
                <w:szCs w:val="32"/>
              </w:rPr>
            </w:pPr>
            <w:r w:rsidRPr="00770C38">
              <w:rPr>
                <w:rFonts w:ascii="Times New Roman" w:hAnsi="Times New Roman"/>
                <w:szCs w:val="32"/>
              </w:rPr>
              <w:t>Prevención de Errores</w:t>
            </w:r>
          </w:p>
          <w:p w14:paraId="2FB57A2E" w14:textId="70B14B5D"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Diseño adaptable a cualquier dispositivo</w:t>
            </w:r>
          </w:p>
          <w:p w14:paraId="48926B73"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Consistencia y estándares</w:t>
            </w:r>
          </w:p>
          <w:p w14:paraId="4FDD7946"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Visibilidad del estado del sistema</w:t>
            </w:r>
          </w:p>
          <w:p w14:paraId="5D902D27"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lastRenderedPageBreak/>
              <w:t>Coincidencia entre el sistema y el mundo real</w:t>
            </w:r>
          </w:p>
          <w:p w14:paraId="67C86EEE"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Control y libertad del usuario</w:t>
            </w:r>
          </w:p>
          <w:p w14:paraId="109E54A7"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Reconocimiento en lugar de recordar</w:t>
            </w:r>
          </w:p>
          <w:p w14:paraId="6F1A896F"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Diseño estético y minimalista</w:t>
            </w:r>
          </w:p>
          <w:p w14:paraId="428F3C48" w14:textId="77777777" w:rsidR="00770C38" w:rsidRDefault="00770C38" w:rsidP="00BD5630">
            <w:pPr>
              <w:spacing w:line="360" w:lineRule="auto"/>
              <w:jc w:val="both"/>
              <w:rPr>
                <w:rFonts w:ascii="Times New Roman" w:hAnsi="Times New Roman"/>
                <w:szCs w:val="32"/>
              </w:rPr>
            </w:pPr>
            <w:r w:rsidRPr="00770C38">
              <w:rPr>
                <w:rFonts w:ascii="Times New Roman" w:hAnsi="Times New Roman"/>
                <w:szCs w:val="32"/>
              </w:rPr>
              <w:t>Ayude a los usuarios a reconocer, diagnosticar y recuperarse de errores</w:t>
            </w:r>
          </w:p>
          <w:p w14:paraId="0C645158" w14:textId="71CB5D56" w:rsidR="00770C38" w:rsidRPr="00BD5630" w:rsidRDefault="00770C38" w:rsidP="00BD5630">
            <w:pPr>
              <w:spacing w:line="360" w:lineRule="auto"/>
              <w:jc w:val="both"/>
              <w:rPr>
                <w:rFonts w:ascii="Times New Roman" w:hAnsi="Times New Roman"/>
                <w:szCs w:val="32"/>
              </w:rPr>
            </w:pPr>
            <w:r w:rsidRPr="00770C38">
              <w:rPr>
                <w:rFonts w:ascii="Times New Roman" w:hAnsi="Times New Roman"/>
                <w:szCs w:val="32"/>
              </w:rPr>
              <w:t>Ayuda y documentación</w:t>
            </w:r>
          </w:p>
        </w:tc>
      </w:tr>
      <w:tr w:rsidR="00BD5630" w:rsidRPr="00BD5630" w14:paraId="73888538" w14:textId="77777777" w:rsidTr="00BD5630">
        <w:tc>
          <w:tcPr>
            <w:tcW w:w="1333" w:type="pct"/>
          </w:tcPr>
          <w:p w14:paraId="05159399" w14:textId="77777777" w:rsidR="00BD5630" w:rsidRPr="00BD5630" w:rsidRDefault="00BD5630" w:rsidP="00BD5630">
            <w:pPr>
              <w:spacing w:line="360" w:lineRule="auto"/>
              <w:rPr>
                <w:rFonts w:ascii="Times New Roman" w:hAnsi="Times New Roman"/>
                <w:b/>
                <w:szCs w:val="32"/>
              </w:rPr>
            </w:pPr>
            <w:r w:rsidRPr="00BD5630">
              <w:rPr>
                <w:rFonts w:ascii="Times New Roman" w:hAnsi="Times New Roman"/>
                <w:b/>
                <w:szCs w:val="32"/>
              </w:rPr>
              <w:t>Medición:</w:t>
            </w:r>
          </w:p>
        </w:tc>
        <w:tc>
          <w:tcPr>
            <w:tcW w:w="3667" w:type="pct"/>
          </w:tcPr>
          <w:p w14:paraId="27CC0B82" w14:textId="51FD830C" w:rsidR="00BD5630" w:rsidRPr="00BD5630" w:rsidRDefault="00BD5630" w:rsidP="00BD5630">
            <w:pPr>
              <w:spacing w:line="360" w:lineRule="auto"/>
              <w:jc w:val="both"/>
              <w:rPr>
                <w:rFonts w:ascii="Times New Roman" w:hAnsi="Times New Roman"/>
                <w:szCs w:val="32"/>
                <w:lang w:val="es-ES"/>
              </w:rPr>
            </w:pPr>
            <w:r w:rsidRPr="00BD5630">
              <w:rPr>
                <w:rFonts w:ascii="Times New Roman" w:hAnsi="Times New Roman"/>
                <w:szCs w:val="32"/>
              </w:rPr>
              <w:t xml:space="preserve">X </w:t>
            </w:r>
            <w:r w:rsidRPr="00BD5630">
              <w:rPr>
                <w:rFonts w:ascii="Times New Roman" w:hAnsi="Times New Roman"/>
                <w:szCs w:val="32"/>
                <w:lang w:val="es-ES"/>
              </w:rPr>
              <w:t xml:space="preserve">= </w:t>
            </w:r>
            <w:r w:rsidR="00DF1656">
              <w:rPr>
                <w:rFonts w:ascii="Times New Roman" w:hAnsi="Times New Roman"/>
                <w:szCs w:val="32"/>
                <w:lang w:val="es-ES"/>
              </w:rPr>
              <w:t>A/B</w:t>
            </w:r>
          </w:p>
          <w:p w14:paraId="59E2332C" w14:textId="4D3B523D" w:rsidR="00BD5630" w:rsidRPr="00BD5630" w:rsidRDefault="00BD5630" w:rsidP="00BD5630">
            <w:pPr>
              <w:spacing w:line="360" w:lineRule="auto"/>
              <w:jc w:val="both"/>
              <w:rPr>
                <w:rFonts w:ascii="Times New Roman" w:hAnsi="Times New Roman"/>
                <w:szCs w:val="32"/>
              </w:rPr>
            </w:pPr>
            <w:r w:rsidRPr="00BD5630">
              <w:rPr>
                <w:rFonts w:ascii="Times New Roman" w:hAnsi="Times New Roman"/>
                <w:szCs w:val="32"/>
              </w:rPr>
              <w:t>X = (</w:t>
            </w:r>
            <w:r w:rsidR="009F1444">
              <w:rPr>
                <w:rFonts w:ascii="Times New Roman" w:hAnsi="Times New Roman"/>
                <w:szCs w:val="32"/>
              </w:rPr>
              <w:t>7</w:t>
            </w:r>
            <w:r w:rsidRPr="00BD5630">
              <w:rPr>
                <w:rFonts w:ascii="Times New Roman" w:hAnsi="Times New Roman"/>
                <w:szCs w:val="32"/>
              </w:rPr>
              <w:t>/</w:t>
            </w:r>
            <w:r w:rsidR="00770C38">
              <w:rPr>
                <w:rFonts w:ascii="Times New Roman" w:hAnsi="Times New Roman"/>
                <w:szCs w:val="32"/>
              </w:rPr>
              <w:t>10</w:t>
            </w:r>
            <w:r w:rsidRPr="00BD5630">
              <w:rPr>
                <w:rFonts w:ascii="Times New Roman" w:hAnsi="Times New Roman"/>
                <w:szCs w:val="32"/>
              </w:rPr>
              <w:t xml:space="preserve">)  </w:t>
            </w:r>
          </w:p>
          <w:p w14:paraId="55D1FA9F" w14:textId="7F82E231" w:rsidR="00BD5630" w:rsidRPr="00BD5630" w:rsidRDefault="00BD5630" w:rsidP="00BD5630">
            <w:pPr>
              <w:spacing w:line="360" w:lineRule="auto"/>
              <w:jc w:val="both"/>
              <w:rPr>
                <w:rFonts w:ascii="Times New Roman" w:hAnsi="Times New Roman"/>
                <w:szCs w:val="32"/>
              </w:rPr>
            </w:pPr>
            <w:r w:rsidRPr="00BD5630">
              <w:rPr>
                <w:rFonts w:ascii="Times New Roman" w:hAnsi="Times New Roman"/>
                <w:szCs w:val="32"/>
              </w:rPr>
              <w:t xml:space="preserve">X = </w:t>
            </w:r>
            <w:r w:rsidR="00DF1656">
              <w:rPr>
                <w:rFonts w:ascii="Times New Roman" w:hAnsi="Times New Roman"/>
                <w:szCs w:val="32"/>
              </w:rPr>
              <w:t>1</w:t>
            </w:r>
          </w:p>
        </w:tc>
      </w:tr>
      <w:tr w:rsidR="00BD5630" w:rsidRPr="00BD5630" w14:paraId="1E5D18C3" w14:textId="77777777" w:rsidTr="00BD5630">
        <w:tc>
          <w:tcPr>
            <w:tcW w:w="1333" w:type="pct"/>
          </w:tcPr>
          <w:p w14:paraId="576B9EEB" w14:textId="77777777" w:rsidR="00BD5630" w:rsidRPr="00BD5630" w:rsidRDefault="00BD5630" w:rsidP="00BD5630">
            <w:pPr>
              <w:spacing w:line="360" w:lineRule="auto"/>
              <w:rPr>
                <w:rFonts w:ascii="Times New Roman" w:hAnsi="Times New Roman"/>
                <w:b/>
                <w:szCs w:val="32"/>
                <w:lang w:val="es-ES"/>
              </w:rPr>
            </w:pPr>
            <w:r w:rsidRPr="00BD5630">
              <w:rPr>
                <w:rFonts w:ascii="Times New Roman" w:hAnsi="Times New Roman"/>
                <w:b/>
                <w:szCs w:val="32"/>
              </w:rPr>
              <w:t>Interpretación</w:t>
            </w:r>
            <w:r w:rsidRPr="00BD5630">
              <w:rPr>
                <w:rFonts w:ascii="Times New Roman" w:hAnsi="Times New Roman"/>
                <w:b/>
                <w:szCs w:val="32"/>
                <w:lang w:val="es-ES"/>
              </w:rPr>
              <w:t>:</w:t>
            </w:r>
          </w:p>
        </w:tc>
        <w:tc>
          <w:tcPr>
            <w:tcW w:w="3667" w:type="pct"/>
          </w:tcPr>
          <w:p w14:paraId="56BC74A9" w14:textId="77777777" w:rsidR="00BD5630" w:rsidRPr="00BD5630" w:rsidRDefault="00BD5630" w:rsidP="00BD5630">
            <w:pPr>
              <w:spacing w:line="360" w:lineRule="auto"/>
              <w:jc w:val="both"/>
              <w:rPr>
                <w:rFonts w:ascii="Times New Roman" w:hAnsi="Times New Roman"/>
                <w:szCs w:val="32"/>
              </w:rPr>
            </w:pPr>
            <w:r w:rsidRPr="00BD5630">
              <w:rPr>
                <w:rFonts w:ascii="Times New Roman" w:hAnsi="Times New Roman"/>
                <w:szCs w:val="32"/>
              </w:rPr>
              <w:t>0 &lt; X &lt;= 1</w:t>
            </w:r>
          </w:p>
          <w:p w14:paraId="16D468B0" w14:textId="189A5CAC" w:rsidR="00BD5630" w:rsidRPr="00BD5630" w:rsidRDefault="00BD5630" w:rsidP="00BD5630">
            <w:pPr>
              <w:spacing w:line="360" w:lineRule="auto"/>
              <w:jc w:val="both"/>
              <w:rPr>
                <w:rFonts w:ascii="Times New Roman" w:hAnsi="Times New Roman"/>
                <w:szCs w:val="32"/>
                <w:lang w:val="es-ES"/>
              </w:rPr>
            </w:pPr>
            <w:r w:rsidRPr="00BD5630">
              <w:rPr>
                <w:rFonts w:ascii="Times New Roman" w:hAnsi="Times New Roman"/>
                <w:szCs w:val="32"/>
              </w:rPr>
              <w:t>0 &lt;</w:t>
            </w:r>
            <w:r w:rsidRPr="00BD5630">
              <w:rPr>
                <w:rFonts w:ascii="Times New Roman" w:hAnsi="Times New Roman"/>
                <w:szCs w:val="32"/>
                <w:lang w:val="es-ES"/>
              </w:rPr>
              <w:t xml:space="preserve"> </w:t>
            </w:r>
            <w:r w:rsidR="00DF1656">
              <w:rPr>
                <w:rFonts w:ascii="Times New Roman" w:hAnsi="Times New Roman"/>
                <w:szCs w:val="32"/>
                <w:lang w:val="es-ES"/>
              </w:rPr>
              <w:t>1</w:t>
            </w:r>
            <w:r w:rsidRPr="00BD5630">
              <w:rPr>
                <w:rFonts w:ascii="Times New Roman" w:hAnsi="Times New Roman"/>
                <w:szCs w:val="32"/>
                <w:lang w:val="es-ES"/>
              </w:rPr>
              <w:t>&lt;=1</w:t>
            </w:r>
          </w:p>
          <w:p w14:paraId="6DC0F3FD" w14:textId="77777777" w:rsidR="00BD5630" w:rsidRPr="00BD5630" w:rsidRDefault="00BD5630" w:rsidP="00BD5630">
            <w:pPr>
              <w:spacing w:line="360" w:lineRule="auto"/>
              <w:jc w:val="both"/>
              <w:rPr>
                <w:rFonts w:ascii="Times New Roman" w:hAnsi="Times New Roman"/>
                <w:szCs w:val="32"/>
                <w:lang w:val="es-ES"/>
              </w:rPr>
            </w:pPr>
            <w:r w:rsidRPr="00BD5630">
              <w:rPr>
                <w:rFonts w:ascii="Times New Roman" w:hAnsi="Times New Roman"/>
                <w:szCs w:val="32"/>
                <w:lang w:val="es-ES"/>
              </w:rPr>
              <w:t>Entre más cercano a 1, más completa.</w:t>
            </w:r>
          </w:p>
        </w:tc>
      </w:tr>
      <w:tr w:rsidR="00BD5630" w:rsidRPr="00BD5630" w14:paraId="3FEFDB33" w14:textId="77777777" w:rsidTr="00BD5630">
        <w:tc>
          <w:tcPr>
            <w:tcW w:w="1333" w:type="pct"/>
          </w:tcPr>
          <w:p w14:paraId="748BC163" w14:textId="77777777" w:rsidR="00BD5630" w:rsidRPr="00BD5630" w:rsidRDefault="00BD5630" w:rsidP="00BD5630">
            <w:pPr>
              <w:spacing w:line="360" w:lineRule="auto"/>
              <w:rPr>
                <w:rFonts w:ascii="Times New Roman" w:hAnsi="Times New Roman"/>
                <w:b/>
                <w:szCs w:val="32"/>
              </w:rPr>
            </w:pPr>
            <w:r w:rsidRPr="00BD5630">
              <w:rPr>
                <w:rFonts w:ascii="Times New Roman" w:hAnsi="Times New Roman"/>
                <w:b/>
                <w:szCs w:val="32"/>
              </w:rPr>
              <w:t>Tipo de escala:</w:t>
            </w:r>
          </w:p>
        </w:tc>
        <w:tc>
          <w:tcPr>
            <w:tcW w:w="3667" w:type="pct"/>
          </w:tcPr>
          <w:p w14:paraId="3086D6EC" w14:textId="77777777" w:rsidR="00BD5630" w:rsidRPr="00BD5630" w:rsidRDefault="00BD5630" w:rsidP="00BD5630">
            <w:pPr>
              <w:spacing w:line="360" w:lineRule="auto"/>
              <w:jc w:val="both"/>
              <w:rPr>
                <w:rFonts w:ascii="Times New Roman" w:hAnsi="Times New Roman"/>
                <w:szCs w:val="32"/>
              </w:rPr>
            </w:pPr>
            <w:r w:rsidRPr="00BD5630">
              <w:rPr>
                <w:rFonts w:ascii="Times New Roman" w:hAnsi="Times New Roman"/>
                <w:szCs w:val="32"/>
              </w:rPr>
              <w:t>Absoluta</w:t>
            </w:r>
          </w:p>
        </w:tc>
      </w:tr>
      <w:tr w:rsidR="00BD5630" w:rsidRPr="00BD5630" w14:paraId="50F2982C" w14:textId="77777777" w:rsidTr="00BD5630">
        <w:tc>
          <w:tcPr>
            <w:tcW w:w="1333" w:type="pct"/>
          </w:tcPr>
          <w:p w14:paraId="6FB90798" w14:textId="77777777" w:rsidR="00BD5630" w:rsidRPr="00BD5630" w:rsidRDefault="00BD5630" w:rsidP="00BD5630">
            <w:pPr>
              <w:spacing w:line="360" w:lineRule="auto"/>
              <w:rPr>
                <w:rFonts w:ascii="Times New Roman" w:hAnsi="Times New Roman"/>
                <w:b/>
                <w:szCs w:val="32"/>
              </w:rPr>
            </w:pPr>
            <w:r w:rsidRPr="00BD5630">
              <w:rPr>
                <w:rFonts w:ascii="Times New Roman" w:hAnsi="Times New Roman"/>
                <w:b/>
                <w:szCs w:val="32"/>
              </w:rPr>
              <w:t>Fuente de medición:</w:t>
            </w:r>
          </w:p>
        </w:tc>
        <w:tc>
          <w:tcPr>
            <w:tcW w:w="3667" w:type="pct"/>
          </w:tcPr>
          <w:p w14:paraId="4E82586D" w14:textId="7A8D06AA" w:rsidR="00DF1656" w:rsidRDefault="00DF1656" w:rsidP="00BD5630">
            <w:pPr>
              <w:spacing w:line="360" w:lineRule="auto"/>
              <w:jc w:val="both"/>
              <w:rPr>
                <w:rFonts w:ascii="Times New Roman" w:hAnsi="Times New Roman"/>
                <w:szCs w:val="32"/>
              </w:rPr>
            </w:pPr>
            <w:r>
              <w:rPr>
                <w:rFonts w:ascii="Times New Roman" w:hAnsi="Times New Roman"/>
                <w:szCs w:val="32"/>
              </w:rPr>
              <w:t>Especificación de normas y estándares.</w:t>
            </w:r>
          </w:p>
          <w:p w14:paraId="1B8A45A9" w14:textId="1160ED75" w:rsidR="00BD5630" w:rsidRDefault="00BD5630" w:rsidP="00BD5630">
            <w:pPr>
              <w:spacing w:line="360" w:lineRule="auto"/>
              <w:jc w:val="both"/>
              <w:rPr>
                <w:rFonts w:ascii="Times New Roman" w:hAnsi="Times New Roman"/>
                <w:szCs w:val="32"/>
              </w:rPr>
            </w:pPr>
            <w:r w:rsidRPr="00BD5630">
              <w:rPr>
                <w:rFonts w:ascii="Times New Roman" w:hAnsi="Times New Roman"/>
                <w:szCs w:val="32"/>
              </w:rPr>
              <w:t>Informe de revisión</w:t>
            </w:r>
          </w:p>
          <w:p w14:paraId="28654AC8" w14:textId="41C72EF3" w:rsidR="00DF1656" w:rsidRPr="00BD5630" w:rsidRDefault="00DF1656" w:rsidP="00BD5630">
            <w:pPr>
              <w:spacing w:line="360" w:lineRule="auto"/>
              <w:jc w:val="both"/>
              <w:rPr>
                <w:rFonts w:ascii="Times New Roman" w:hAnsi="Times New Roman"/>
                <w:szCs w:val="32"/>
              </w:rPr>
            </w:pPr>
            <w:r>
              <w:rPr>
                <w:rFonts w:ascii="Times New Roman" w:hAnsi="Times New Roman"/>
                <w:szCs w:val="32"/>
              </w:rPr>
              <w:t>Diseño</w:t>
            </w:r>
          </w:p>
        </w:tc>
      </w:tr>
      <w:tr w:rsidR="00BD5630" w:rsidRPr="00BD5630" w14:paraId="61EC8D6F" w14:textId="77777777" w:rsidTr="00BD5630">
        <w:tc>
          <w:tcPr>
            <w:tcW w:w="1333" w:type="pct"/>
          </w:tcPr>
          <w:p w14:paraId="05C4AEB3" w14:textId="77777777" w:rsidR="00BD5630" w:rsidRPr="00BD5630" w:rsidRDefault="00BD5630" w:rsidP="00BD5630">
            <w:pPr>
              <w:spacing w:line="360" w:lineRule="auto"/>
              <w:rPr>
                <w:rFonts w:ascii="Times New Roman" w:hAnsi="Times New Roman"/>
                <w:b/>
                <w:szCs w:val="32"/>
              </w:rPr>
            </w:pPr>
            <w:r w:rsidRPr="00BD5630">
              <w:rPr>
                <w:rFonts w:ascii="Times New Roman" w:hAnsi="Times New Roman"/>
                <w:b/>
                <w:szCs w:val="32"/>
              </w:rPr>
              <w:t>Audiencia:</w:t>
            </w:r>
          </w:p>
        </w:tc>
        <w:tc>
          <w:tcPr>
            <w:tcW w:w="3667" w:type="pct"/>
          </w:tcPr>
          <w:p w14:paraId="17B60084" w14:textId="77777777" w:rsidR="00BD5630" w:rsidRDefault="00BD5630" w:rsidP="00BD5630">
            <w:pPr>
              <w:spacing w:line="360" w:lineRule="auto"/>
              <w:jc w:val="both"/>
              <w:rPr>
                <w:rFonts w:ascii="Times New Roman" w:hAnsi="Times New Roman"/>
                <w:szCs w:val="32"/>
              </w:rPr>
            </w:pPr>
            <w:r w:rsidRPr="00BD5630">
              <w:rPr>
                <w:rFonts w:ascii="Times New Roman" w:hAnsi="Times New Roman"/>
                <w:szCs w:val="32"/>
              </w:rPr>
              <w:t>Desarrolladores</w:t>
            </w:r>
          </w:p>
          <w:p w14:paraId="656EACEB" w14:textId="2619234F" w:rsidR="00B3178E" w:rsidRPr="00BD5630" w:rsidRDefault="00912318" w:rsidP="00912318">
            <w:pPr>
              <w:spacing w:line="360" w:lineRule="auto"/>
              <w:jc w:val="both"/>
              <w:rPr>
                <w:rFonts w:ascii="Times New Roman" w:hAnsi="Times New Roman"/>
                <w:szCs w:val="32"/>
              </w:rPr>
            </w:pPr>
            <w:r w:rsidRPr="00564B28">
              <w:rPr>
                <w:rFonts w:ascii="Times New Roman" w:hAnsi="Times New Roman"/>
              </w:rPr>
              <w:t>Usuarios</w:t>
            </w:r>
          </w:p>
        </w:tc>
      </w:tr>
    </w:tbl>
    <w:p w14:paraId="4FB0998F" w14:textId="6740132D" w:rsidR="00B3178E" w:rsidRPr="00C41775" w:rsidRDefault="00B3178E" w:rsidP="00B3178E">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{"citationID":"djE20pib","properties":{"formattedCitation":"(Mena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44FFE15C" w14:textId="77777777" w:rsidR="00B3178E" w:rsidRPr="00736CFF" w:rsidRDefault="00B3178E" w:rsidP="00B3178E">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2B3D9FE2" w14:textId="77777777" w:rsidR="00BD5630" w:rsidRDefault="00BD5630" w:rsidP="00564B28">
      <w:pPr>
        <w:spacing w:line="360" w:lineRule="auto"/>
        <w:jc w:val="both"/>
        <w:rPr>
          <w:sz w:val="22"/>
          <w:szCs w:val="22"/>
          <w:lang w:val="es-ES"/>
        </w:rPr>
      </w:pPr>
    </w:p>
    <w:p w14:paraId="4009A54E" w14:textId="59BF04CD" w:rsidR="00B3178E" w:rsidRPr="007D6E49" w:rsidRDefault="00B3178E" w:rsidP="00B3178E">
      <w:pPr>
        <w:pStyle w:val="Prrafodelista"/>
        <w:spacing w:line="360" w:lineRule="auto"/>
        <w:ind w:left="0"/>
        <w:jc w:val="both"/>
        <w:rPr>
          <w:sz w:val="22"/>
          <w:szCs w:val="22"/>
          <w:lang w:val="es-ES"/>
        </w:rPr>
      </w:pPr>
      <w:r>
        <w:rPr>
          <w:sz w:val="22"/>
          <w:szCs w:val="22"/>
          <w:lang w:val="es-ES"/>
        </w:rPr>
        <w:t xml:space="preserve">Posterior de realizar el análisis de la métrica de </w:t>
      </w:r>
      <w:r w:rsidR="00251788">
        <w:rPr>
          <w:sz w:val="22"/>
          <w:szCs w:val="22"/>
          <w:lang w:val="es-ES"/>
        </w:rPr>
        <w:t>conformidad de uso</w:t>
      </w:r>
      <w:r>
        <w:rPr>
          <w:sz w:val="22"/>
          <w:szCs w:val="22"/>
          <w:lang w:val="es-ES"/>
        </w:rPr>
        <w:t xml:space="preserve"> se obtuvo el valor de medición de </w:t>
      </w:r>
      <w:r w:rsidR="00251788">
        <w:rPr>
          <w:sz w:val="22"/>
          <w:szCs w:val="22"/>
          <w:lang w:val="es-ES"/>
        </w:rPr>
        <w:t>1</w:t>
      </w:r>
      <w:r>
        <w:rPr>
          <w:sz w:val="22"/>
          <w:szCs w:val="22"/>
          <w:lang w:val="es-ES"/>
        </w:rPr>
        <w:t xml:space="preserve"> que corresponde de acuerdo con la </w:t>
      </w:r>
      <w:r w:rsidRPr="00564B28">
        <w:rPr>
          <w:b/>
          <w:bCs/>
          <w:sz w:val="22"/>
          <w:szCs w:val="22"/>
          <w:lang w:val="es-ES"/>
        </w:rPr>
        <w:t>Tabla 16-4</w:t>
      </w:r>
      <w:r>
        <w:rPr>
          <w:b/>
          <w:bCs/>
          <w:sz w:val="22"/>
          <w:szCs w:val="22"/>
          <w:lang w:val="es-ES"/>
        </w:rPr>
        <w:t xml:space="preserve"> </w:t>
      </w:r>
      <w:r>
        <w:rPr>
          <w:sz w:val="22"/>
          <w:szCs w:val="22"/>
          <w:lang w:val="es-ES"/>
        </w:rPr>
        <w:t>a un nivel de aceptación alta</w:t>
      </w:r>
      <w:r w:rsidR="00251788">
        <w:rPr>
          <w:sz w:val="22"/>
          <w:szCs w:val="22"/>
          <w:lang w:val="es-ES"/>
        </w:rPr>
        <w:t xml:space="preserve"> </w:t>
      </w:r>
      <w:r>
        <w:rPr>
          <w:sz w:val="22"/>
          <w:szCs w:val="22"/>
          <w:lang w:val="es-ES"/>
        </w:rPr>
        <w:t xml:space="preserve">en base al estándar </w:t>
      </w:r>
      <w:r>
        <w:rPr>
          <w:sz w:val="22"/>
          <w:szCs w:val="22"/>
        </w:rPr>
        <w:t>ISO/IEC 9126-3</w:t>
      </w:r>
      <w:r>
        <w:rPr>
          <w:sz w:val="22"/>
          <w:szCs w:val="22"/>
          <w:lang w:val="es-ES"/>
        </w:rPr>
        <w:t xml:space="preserve">, dando a conocer que la </w:t>
      </w:r>
      <w:r w:rsidR="00251788">
        <w:rPr>
          <w:sz w:val="22"/>
          <w:szCs w:val="22"/>
          <w:lang w:val="es-ES"/>
        </w:rPr>
        <w:t xml:space="preserve">conformidad de usabilidad se cumple de acuerdo con las especificaciones que se establecieron en la </w:t>
      </w:r>
      <w:r w:rsidR="00251788" w:rsidRPr="00251788">
        <w:rPr>
          <w:b/>
          <w:bCs/>
          <w:sz w:val="22"/>
          <w:szCs w:val="22"/>
          <w:lang w:val="es-ES"/>
        </w:rPr>
        <w:t>Tabla 18-4.</w:t>
      </w:r>
    </w:p>
    <w:p w14:paraId="2354CFDC" w14:textId="07B6FD1F" w:rsidR="00736CFF" w:rsidRDefault="00736CFF" w:rsidP="00564B28">
      <w:pPr>
        <w:spacing w:line="360" w:lineRule="auto"/>
        <w:jc w:val="both"/>
        <w:rPr>
          <w:sz w:val="22"/>
          <w:szCs w:val="22"/>
          <w:lang w:val="es-ES"/>
        </w:rPr>
      </w:pPr>
    </w:p>
    <w:p w14:paraId="12194BB5" w14:textId="4661BDCA" w:rsidR="00736CFF" w:rsidRPr="00397356" w:rsidRDefault="00397356" w:rsidP="000F5F6E">
      <w:pPr>
        <w:pStyle w:val="Ttulo2"/>
      </w:pPr>
      <w:bookmarkStart w:id="93" w:name="_Toc63101657"/>
      <w:r w:rsidRPr="00397356">
        <w:t>Evaluación de la calidad del sistema</w:t>
      </w:r>
      <w:bookmarkEnd w:id="93"/>
    </w:p>
    <w:p w14:paraId="38C9B6BA" w14:textId="10D8EED5" w:rsidR="00736CFF" w:rsidRDefault="00736CFF" w:rsidP="00564B28">
      <w:pPr>
        <w:spacing w:line="360" w:lineRule="auto"/>
        <w:jc w:val="both"/>
        <w:rPr>
          <w:sz w:val="22"/>
          <w:szCs w:val="22"/>
          <w:lang w:val="es-ES"/>
        </w:rPr>
      </w:pPr>
    </w:p>
    <w:p w14:paraId="6D4F13D8" w14:textId="7BA0629B" w:rsidR="009220C7" w:rsidRDefault="009220C7" w:rsidP="00564B28">
      <w:pPr>
        <w:spacing w:line="360" w:lineRule="auto"/>
        <w:jc w:val="both"/>
        <w:rPr>
          <w:sz w:val="22"/>
          <w:szCs w:val="22"/>
          <w:lang w:val="es-ES"/>
        </w:rPr>
      </w:pPr>
      <w:r>
        <w:rPr>
          <w:sz w:val="22"/>
          <w:szCs w:val="22"/>
          <w:lang w:val="es-ES"/>
        </w:rPr>
        <w:t xml:space="preserve">En la </w:t>
      </w:r>
      <w:r w:rsidR="000B10FB" w:rsidRPr="000B10FB">
        <w:rPr>
          <w:b/>
          <w:bCs/>
          <w:sz w:val="22"/>
          <w:szCs w:val="22"/>
          <w:lang w:val="es-ES"/>
        </w:rPr>
        <w:t>T</w:t>
      </w:r>
      <w:r w:rsidRPr="000B10FB">
        <w:rPr>
          <w:b/>
          <w:bCs/>
          <w:sz w:val="22"/>
          <w:szCs w:val="22"/>
          <w:lang w:val="es-ES"/>
        </w:rPr>
        <w:t>abla</w:t>
      </w:r>
      <w:r w:rsidR="000B10FB" w:rsidRPr="000B10FB">
        <w:rPr>
          <w:b/>
          <w:bCs/>
          <w:sz w:val="22"/>
          <w:szCs w:val="22"/>
          <w:lang w:val="es-ES"/>
        </w:rPr>
        <w:t xml:space="preserve"> 24-4</w:t>
      </w:r>
      <w:r w:rsidRPr="000B10FB">
        <w:rPr>
          <w:b/>
          <w:bCs/>
          <w:sz w:val="22"/>
          <w:szCs w:val="22"/>
          <w:lang w:val="es-ES"/>
        </w:rPr>
        <w:t xml:space="preserve"> </w:t>
      </w:r>
      <w:r>
        <w:rPr>
          <w:sz w:val="22"/>
          <w:szCs w:val="22"/>
          <w:lang w:val="es-ES"/>
        </w:rPr>
        <w:t>se puede apreciar una comparación entre los valores obtenidos y requeridos con sus respectivas métricas para la evaluación de la usabilidad del sistema web.</w:t>
      </w:r>
    </w:p>
    <w:p w14:paraId="501BA8D1" w14:textId="41362FFF" w:rsidR="00736CFF" w:rsidRDefault="00736CFF" w:rsidP="00564B28">
      <w:pPr>
        <w:spacing w:line="360" w:lineRule="auto"/>
        <w:jc w:val="both"/>
        <w:rPr>
          <w:sz w:val="22"/>
          <w:szCs w:val="22"/>
          <w:lang w:val="es-ES"/>
        </w:rPr>
      </w:pPr>
    </w:p>
    <w:p w14:paraId="56DC1889" w14:textId="7A1603F9" w:rsidR="006B7AD0" w:rsidRPr="006B7AD0" w:rsidRDefault="006B7AD0" w:rsidP="006B7AD0">
      <w:pPr>
        <w:pStyle w:val="Descripcin"/>
        <w:rPr>
          <w:b/>
          <w:bCs/>
          <w:i w:val="0"/>
          <w:iCs w:val="0"/>
          <w:sz w:val="21"/>
          <w:szCs w:val="20"/>
          <w:lang w:val="es-ES"/>
        </w:rPr>
      </w:pPr>
      <w:r w:rsidRPr="006B7AD0">
        <w:rPr>
          <w:b/>
          <w:bCs/>
          <w:i w:val="0"/>
          <w:iCs w:val="0"/>
          <w:sz w:val="22"/>
          <w:szCs w:val="22"/>
        </w:rPr>
        <w:t xml:space="preserve">Tabla </w:t>
      </w:r>
      <w:r w:rsidRPr="006B7AD0">
        <w:rPr>
          <w:b/>
          <w:bCs/>
          <w:i w:val="0"/>
          <w:iCs w:val="0"/>
          <w:sz w:val="22"/>
          <w:szCs w:val="22"/>
        </w:rPr>
        <w:fldChar w:fldCharType="begin"/>
      </w:r>
      <w:r w:rsidRPr="006B7AD0">
        <w:rPr>
          <w:b/>
          <w:bCs/>
          <w:i w:val="0"/>
          <w:iCs w:val="0"/>
          <w:sz w:val="22"/>
          <w:szCs w:val="22"/>
        </w:rPr>
        <w:instrText xml:space="preserve"> SEQ Tabla \* ARABIC </w:instrText>
      </w:r>
      <w:r w:rsidRPr="006B7AD0">
        <w:rPr>
          <w:b/>
          <w:bCs/>
          <w:i w:val="0"/>
          <w:iCs w:val="0"/>
          <w:sz w:val="22"/>
          <w:szCs w:val="22"/>
        </w:rPr>
        <w:fldChar w:fldCharType="separate"/>
      </w:r>
      <w:r w:rsidR="00117432">
        <w:rPr>
          <w:b/>
          <w:bCs/>
          <w:i w:val="0"/>
          <w:iCs w:val="0"/>
          <w:noProof/>
          <w:sz w:val="22"/>
          <w:szCs w:val="22"/>
        </w:rPr>
        <w:t>27</w:t>
      </w:r>
      <w:r w:rsidRPr="006B7AD0">
        <w:rPr>
          <w:b/>
          <w:bCs/>
          <w:i w:val="0"/>
          <w:iCs w:val="0"/>
          <w:sz w:val="22"/>
          <w:szCs w:val="22"/>
        </w:rPr>
        <w:fldChar w:fldCharType="end"/>
      </w:r>
      <w:r w:rsidRPr="006B7AD0">
        <w:rPr>
          <w:b/>
          <w:bCs/>
          <w:i w:val="0"/>
          <w:iCs w:val="0"/>
          <w:sz w:val="22"/>
          <w:szCs w:val="22"/>
        </w:rPr>
        <w:t xml:space="preserve">-4: </w:t>
      </w:r>
      <w:r w:rsidRPr="006B7AD0">
        <w:rPr>
          <w:i w:val="0"/>
          <w:iCs w:val="0"/>
          <w:sz w:val="22"/>
          <w:szCs w:val="22"/>
        </w:rPr>
        <w:t>Evaluación de la usabilidad del sistema web</w:t>
      </w:r>
    </w:p>
    <w:tbl>
      <w:tblPr>
        <w:tblStyle w:val="Tablaconcuadrcula"/>
        <w:tblW w:w="5000" w:type="pct"/>
        <w:tblLook w:val="04A0" w:firstRow="1" w:lastRow="0" w:firstColumn="1" w:lastColumn="0" w:noHBand="0" w:noVBand="1"/>
      </w:tblPr>
      <w:tblGrid>
        <w:gridCol w:w="2141"/>
        <w:gridCol w:w="1667"/>
        <w:gridCol w:w="1708"/>
        <w:gridCol w:w="1667"/>
        <w:gridCol w:w="1646"/>
      </w:tblGrid>
      <w:tr w:rsidR="009220C7" w:rsidRPr="009220C7" w14:paraId="438F2E2B" w14:textId="77777777" w:rsidTr="00E03AE3">
        <w:tc>
          <w:tcPr>
            <w:tcW w:w="1212" w:type="pct"/>
            <w:vMerge w:val="restart"/>
          </w:tcPr>
          <w:p w14:paraId="578A1F88" w14:textId="77777777" w:rsidR="009220C7" w:rsidRPr="009220C7" w:rsidRDefault="009220C7" w:rsidP="009220C7">
            <w:pPr>
              <w:spacing w:line="360" w:lineRule="auto"/>
              <w:jc w:val="center"/>
              <w:rPr>
                <w:rFonts w:ascii="Times New Roman" w:hAnsi="Times New Roman"/>
                <w:b/>
                <w:sz w:val="18"/>
                <w:szCs w:val="18"/>
                <w:lang w:val="es-ES" w:eastAsia="es-EC"/>
              </w:rPr>
            </w:pPr>
            <w:r w:rsidRPr="009220C7">
              <w:rPr>
                <w:rFonts w:ascii="Times New Roman" w:hAnsi="Times New Roman"/>
                <w:b/>
                <w:sz w:val="18"/>
                <w:szCs w:val="18"/>
                <w:lang w:eastAsia="es-EC"/>
              </w:rPr>
              <w:t>SUB CARACTERÍSTICA</w:t>
            </w:r>
          </w:p>
        </w:tc>
        <w:tc>
          <w:tcPr>
            <w:tcW w:w="1911" w:type="pct"/>
            <w:gridSpan w:val="2"/>
          </w:tcPr>
          <w:p w14:paraId="68E8806B"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REQUERIDO</w:t>
            </w:r>
          </w:p>
        </w:tc>
        <w:tc>
          <w:tcPr>
            <w:tcW w:w="1876" w:type="pct"/>
            <w:gridSpan w:val="2"/>
          </w:tcPr>
          <w:p w14:paraId="3A9364CF"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OBTENIDO</w:t>
            </w:r>
          </w:p>
        </w:tc>
      </w:tr>
      <w:tr w:rsidR="009220C7" w:rsidRPr="009220C7" w14:paraId="030DF4DC" w14:textId="77777777" w:rsidTr="00E03AE3">
        <w:tc>
          <w:tcPr>
            <w:tcW w:w="1212" w:type="pct"/>
            <w:vMerge/>
          </w:tcPr>
          <w:p w14:paraId="66EB00B5" w14:textId="77777777" w:rsidR="009220C7" w:rsidRPr="009220C7" w:rsidRDefault="009220C7" w:rsidP="009220C7">
            <w:pPr>
              <w:spacing w:line="360" w:lineRule="auto"/>
              <w:jc w:val="center"/>
              <w:rPr>
                <w:rFonts w:ascii="Times New Roman" w:hAnsi="Times New Roman"/>
                <w:b/>
                <w:sz w:val="18"/>
                <w:szCs w:val="18"/>
                <w:lang w:eastAsia="es-EC"/>
              </w:rPr>
            </w:pPr>
          </w:p>
        </w:tc>
        <w:tc>
          <w:tcPr>
            <w:tcW w:w="944" w:type="pct"/>
          </w:tcPr>
          <w:p w14:paraId="60871ED5"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MÉTRICA</w:t>
            </w:r>
          </w:p>
          <w:p w14:paraId="3AB6AD9E" w14:textId="61954F19"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DE EVALUACIÓN</w:t>
            </w:r>
          </w:p>
        </w:tc>
        <w:tc>
          <w:tcPr>
            <w:tcW w:w="967" w:type="pct"/>
          </w:tcPr>
          <w:p w14:paraId="0D2F50E1"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NIVEL ACEPTACIÓN</w:t>
            </w:r>
          </w:p>
        </w:tc>
        <w:tc>
          <w:tcPr>
            <w:tcW w:w="944" w:type="pct"/>
          </w:tcPr>
          <w:p w14:paraId="6B3E9057"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MÉTRICA</w:t>
            </w:r>
          </w:p>
          <w:p w14:paraId="5A345A2E"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DE EVALUACIÓN</w:t>
            </w:r>
          </w:p>
        </w:tc>
        <w:tc>
          <w:tcPr>
            <w:tcW w:w="932" w:type="pct"/>
          </w:tcPr>
          <w:p w14:paraId="25748B3A" w14:textId="77777777" w:rsidR="009220C7" w:rsidRPr="009220C7" w:rsidRDefault="009220C7" w:rsidP="009220C7">
            <w:pPr>
              <w:spacing w:line="360" w:lineRule="auto"/>
              <w:jc w:val="center"/>
              <w:rPr>
                <w:rFonts w:ascii="Times New Roman" w:hAnsi="Times New Roman"/>
                <w:b/>
                <w:sz w:val="18"/>
                <w:szCs w:val="18"/>
                <w:lang w:eastAsia="es-EC"/>
              </w:rPr>
            </w:pPr>
            <w:r w:rsidRPr="009220C7">
              <w:rPr>
                <w:rFonts w:ascii="Times New Roman" w:hAnsi="Times New Roman"/>
                <w:b/>
                <w:sz w:val="18"/>
                <w:szCs w:val="18"/>
                <w:lang w:eastAsia="es-EC"/>
              </w:rPr>
              <w:t>NIVEL ACEPTACIÓN</w:t>
            </w:r>
          </w:p>
        </w:tc>
      </w:tr>
      <w:tr w:rsidR="009220C7" w:rsidRPr="009220C7" w14:paraId="699666A0" w14:textId="77777777" w:rsidTr="00E03AE3">
        <w:tc>
          <w:tcPr>
            <w:tcW w:w="1212" w:type="pct"/>
          </w:tcPr>
          <w:p w14:paraId="497745A8" w14:textId="77777777" w:rsidR="009220C7" w:rsidRPr="009220C7" w:rsidRDefault="009220C7" w:rsidP="009220C7">
            <w:pPr>
              <w:spacing w:line="360" w:lineRule="auto"/>
              <w:rPr>
                <w:rFonts w:ascii="Times New Roman" w:hAnsi="Times New Roman"/>
                <w:lang w:eastAsia="es-EC"/>
              </w:rPr>
            </w:pPr>
            <w:r w:rsidRPr="009220C7">
              <w:rPr>
                <w:rFonts w:ascii="Times New Roman" w:hAnsi="Times New Roman"/>
                <w:lang w:eastAsia="es-EC"/>
              </w:rPr>
              <w:t>Entendimiento</w:t>
            </w:r>
          </w:p>
        </w:tc>
        <w:tc>
          <w:tcPr>
            <w:tcW w:w="944" w:type="pct"/>
          </w:tcPr>
          <w:p w14:paraId="7FB81E8A"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1,00</w:t>
            </w:r>
          </w:p>
        </w:tc>
        <w:tc>
          <w:tcPr>
            <w:tcW w:w="967" w:type="pct"/>
          </w:tcPr>
          <w:p w14:paraId="5578832D" w14:textId="77777777" w:rsidR="009220C7" w:rsidRPr="009220C7" w:rsidRDefault="009220C7" w:rsidP="00525C6D">
            <w:pPr>
              <w:spacing w:line="360" w:lineRule="auto"/>
              <w:jc w:val="center"/>
              <w:rPr>
                <w:rFonts w:ascii="Times New Roman" w:hAnsi="Times New Roman"/>
                <w:lang w:eastAsia="es-EC"/>
              </w:rPr>
            </w:pPr>
            <w:r w:rsidRPr="009220C7">
              <w:rPr>
                <w:rFonts w:ascii="Times New Roman" w:hAnsi="Times New Roman"/>
                <w:lang w:eastAsia="es-EC"/>
              </w:rPr>
              <w:t>Alta</w:t>
            </w:r>
          </w:p>
        </w:tc>
        <w:tc>
          <w:tcPr>
            <w:tcW w:w="944" w:type="pct"/>
          </w:tcPr>
          <w:p w14:paraId="0B4D36AF" w14:textId="5076DDE9"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0,8</w:t>
            </w:r>
            <w:r w:rsidR="000F6988">
              <w:rPr>
                <w:rFonts w:ascii="Times New Roman" w:hAnsi="Times New Roman"/>
                <w:lang w:eastAsia="es-EC"/>
              </w:rPr>
              <w:t>3</w:t>
            </w:r>
          </w:p>
        </w:tc>
        <w:tc>
          <w:tcPr>
            <w:tcW w:w="932" w:type="pct"/>
          </w:tcPr>
          <w:p w14:paraId="2C37892E" w14:textId="77777777" w:rsidR="009220C7" w:rsidRPr="009220C7" w:rsidRDefault="009220C7" w:rsidP="009220C7">
            <w:pPr>
              <w:spacing w:line="360" w:lineRule="auto"/>
              <w:jc w:val="center"/>
              <w:rPr>
                <w:rFonts w:ascii="Times New Roman" w:hAnsi="Times New Roman"/>
                <w:lang w:eastAsia="es-EC"/>
              </w:rPr>
            </w:pPr>
            <w:r w:rsidRPr="009220C7">
              <w:rPr>
                <w:rFonts w:ascii="Times New Roman" w:hAnsi="Times New Roman"/>
                <w:lang w:eastAsia="es-EC"/>
              </w:rPr>
              <w:t>Alta</w:t>
            </w:r>
          </w:p>
        </w:tc>
      </w:tr>
      <w:tr w:rsidR="009220C7" w:rsidRPr="009220C7" w14:paraId="41EC892D" w14:textId="77777777" w:rsidTr="00E03AE3">
        <w:tc>
          <w:tcPr>
            <w:tcW w:w="1212" w:type="pct"/>
          </w:tcPr>
          <w:p w14:paraId="49EBFBD0" w14:textId="77777777" w:rsidR="009220C7" w:rsidRPr="009220C7" w:rsidRDefault="009220C7" w:rsidP="009220C7">
            <w:pPr>
              <w:spacing w:line="360" w:lineRule="auto"/>
              <w:rPr>
                <w:rFonts w:ascii="Times New Roman" w:hAnsi="Times New Roman"/>
                <w:lang w:eastAsia="es-EC"/>
              </w:rPr>
            </w:pPr>
            <w:r w:rsidRPr="009220C7">
              <w:rPr>
                <w:rFonts w:ascii="Times New Roman" w:hAnsi="Times New Roman"/>
                <w:lang w:eastAsia="es-EC"/>
              </w:rPr>
              <w:t>Aprendizaje</w:t>
            </w:r>
          </w:p>
        </w:tc>
        <w:tc>
          <w:tcPr>
            <w:tcW w:w="944" w:type="pct"/>
          </w:tcPr>
          <w:p w14:paraId="7D2845C8"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1,00</w:t>
            </w:r>
          </w:p>
        </w:tc>
        <w:tc>
          <w:tcPr>
            <w:tcW w:w="967" w:type="pct"/>
          </w:tcPr>
          <w:p w14:paraId="0D0A0717" w14:textId="77777777" w:rsidR="009220C7" w:rsidRPr="009220C7" w:rsidRDefault="009220C7" w:rsidP="00525C6D">
            <w:pPr>
              <w:spacing w:line="360" w:lineRule="auto"/>
              <w:jc w:val="center"/>
              <w:rPr>
                <w:rFonts w:ascii="Times New Roman" w:hAnsi="Times New Roman"/>
                <w:lang w:eastAsia="es-EC"/>
              </w:rPr>
            </w:pPr>
            <w:r w:rsidRPr="009220C7">
              <w:rPr>
                <w:rFonts w:ascii="Times New Roman" w:hAnsi="Times New Roman"/>
                <w:lang w:eastAsia="es-EC"/>
              </w:rPr>
              <w:t>Alta</w:t>
            </w:r>
          </w:p>
        </w:tc>
        <w:tc>
          <w:tcPr>
            <w:tcW w:w="944" w:type="pct"/>
          </w:tcPr>
          <w:p w14:paraId="54BEB387" w14:textId="1731328A"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0,</w:t>
            </w:r>
            <w:r w:rsidR="000F6988">
              <w:rPr>
                <w:rFonts w:ascii="Times New Roman" w:hAnsi="Times New Roman"/>
                <w:lang w:eastAsia="es-EC"/>
              </w:rPr>
              <w:t>90</w:t>
            </w:r>
          </w:p>
        </w:tc>
        <w:tc>
          <w:tcPr>
            <w:tcW w:w="932" w:type="pct"/>
          </w:tcPr>
          <w:p w14:paraId="32FA2865" w14:textId="1433AA80" w:rsidR="009220C7" w:rsidRPr="009220C7" w:rsidRDefault="006B7AD0" w:rsidP="009220C7">
            <w:pPr>
              <w:spacing w:line="360" w:lineRule="auto"/>
              <w:jc w:val="center"/>
              <w:rPr>
                <w:rFonts w:ascii="Times New Roman" w:hAnsi="Times New Roman"/>
                <w:lang w:eastAsia="es-EC"/>
              </w:rPr>
            </w:pPr>
            <w:r>
              <w:rPr>
                <w:rFonts w:ascii="Times New Roman" w:hAnsi="Times New Roman"/>
                <w:lang w:eastAsia="es-EC"/>
              </w:rPr>
              <w:t>Alta</w:t>
            </w:r>
          </w:p>
        </w:tc>
      </w:tr>
      <w:tr w:rsidR="009220C7" w:rsidRPr="009220C7" w14:paraId="2DD5D6E3" w14:textId="77777777" w:rsidTr="00E03AE3">
        <w:tc>
          <w:tcPr>
            <w:tcW w:w="1212" w:type="pct"/>
          </w:tcPr>
          <w:p w14:paraId="2A575F10" w14:textId="77777777" w:rsidR="009220C7" w:rsidRPr="009220C7" w:rsidRDefault="009220C7" w:rsidP="009220C7">
            <w:pPr>
              <w:spacing w:line="360" w:lineRule="auto"/>
              <w:rPr>
                <w:rFonts w:ascii="Times New Roman" w:hAnsi="Times New Roman"/>
                <w:lang w:eastAsia="es-EC"/>
              </w:rPr>
            </w:pPr>
            <w:r w:rsidRPr="009220C7">
              <w:rPr>
                <w:rFonts w:ascii="Times New Roman" w:hAnsi="Times New Roman"/>
                <w:lang w:eastAsia="es-EC"/>
              </w:rPr>
              <w:t>Operabilidad</w:t>
            </w:r>
          </w:p>
        </w:tc>
        <w:tc>
          <w:tcPr>
            <w:tcW w:w="944" w:type="pct"/>
          </w:tcPr>
          <w:p w14:paraId="74E6A8E0" w14:textId="2575119B" w:rsidR="009220C7" w:rsidRPr="009220C7" w:rsidRDefault="000F6988" w:rsidP="009220C7">
            <w:pPr>
              <w:spacing w:line="360" w:lineRule="auto"/>
              <w:jc w:val="right"/>
              <w:rPr>
                <w:rFonts w:ascii="Times New Roman" w:hAnsi="Times New Roman"/>
                <w:lang w:eastAsia="es-EC"/>
              </w:rPr>
            </w:pPr>
            <w:r>
              <w:rPr>
                <w:rFonts w:ascii="Times New Roman" w:hAnsi="Times New Roman"/>
                <w:lang w:eastAsia="es-EC"/>
              </w:rPr>
              <w:t>1,0</w:t>
            </w:r>
            <w:r w:rsidR="009220C7" w:rsidRPr="009220C7">
              <w:rPr>
                <w:rFonts w:ascii="Times New Roman" w:hAnsi="Times New Roman"/>
                <w:lang w:eastAsia="es-EC"/>
              </w:rPr>
              <w:t>0</w:t>
            </w:r>
          </w:p>
        </w:tc>
        <w:tc>
          <w:tcPr>
            <w:tcW w:w="967" w:type="pct"/>
          </w:tcPr>
          <w:p w14:paraId="4FE97ED4" w14:textId="33E775CA" w:rsidR="009220C7" w:rsidRPr="009220C7" w:rsidRDefault="000F6988" w:rsidP="00525C6D">
            <w:pPr>
              <w:spacing w:line="360" w:lineRule="auto"/>
              <w:jc w:val="center"/>
              <w:rPr>
                <w:rFonts w:ascii="Times New Roman" w:hAnsi="Times New Roman"/>
                <w:lang w:eastAsia="es-EC"/>
              </w:rPr>
            </w:pPr>
            <w:r>
              <w:rPr>
                <w:rFonts w:ascii="Times New Roman" w:hAnsi="Times New Roman"/>
                <w:lang w:eastAsia="es-EC"/>
              </w:rPr>
              <w:t>Alta</w:t>
            </w:r>
          </w:p>
        </w:tc>
        <w:tc>
          <w:tcPr>
            <w:tcW w:w="944" w:type="pct"/>
          </w:tcPr>
          <w:p w14:paraId="4BB362C2" w14:textId="3E4D2D7A"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0,</w:t>
            </w:r>
            <w:r w:rsidR="000F6988">
              <w:rPr>
                <w:rFonts w:ascii="Times New Roman" w:hAnsi="Times New Roman"/>
                <w:lang w:eastAsia="es-EC"/>
              </w:rPr>
              <w:t>86</w:t>
            </w:r>
          </w:p>
        </w:tc>
        <w:tc>
          <w:tcPr>
            <w:tcW w:w="932" w:type="pct"/>
          </w:tcPr>
          <w:p w14:paraId="3BE07ADA" w14:textId="31C8DAA1" w:rsidR="009220C7" w:rsidRPr="009220C7" w:rsidRDefault="006B7AD0" w:rsidP="009220C7">
            <w:pPr>
              <w:spacing w:line="360" w:lineRule="auto"/>
              <w:jc w:val="center"/>
              <w:rPr>
                <w:rFonts w:ascii="Times New Roman" w:hAnsi="Times New Roman"/>
                <w:lang w:eastAsia="es-EC"/>
              </w:rPr>
            </w:pPr>
            <w:r>
              <w:rPr>
                <w:rFonts w:ascii="Times New Roman" w:hAnsi="Times New Roman"/>
                <w:lang w:eastAsia="es-EC"/>
              </w:rPr>
              <w:t>Alta</w:t>
            </w:r>
          </w:p>
        </w:tc>
      </w:tr>
      <w:tr w:rsidR="009220C7" w:rsidRPr="009220C7" w14:paraId="438571C8" w14:textId="77777777" w:rsidTr="00E03AE3">
        <w:tc>
          <w:tcPr>
            <w:tcW w:w="1212" w:type="pct"/>
          </w:tcPr>
          <w:p w14:paraId="7FA18632" w14:textId="77777777" w:rsidR="009220C7" w:rsidRPr="009220C7" w:rsidRDefault="009220C7" w:rsidP="009220C7">
            <w:pPr>
              <w:spacing w:line="360" w:lineRule="auto"/>
              <w:rPr>
                <w:rFonts w:ascii="Times New Roman" w:hAnsi="Times New Roman"/>
                <w:lang w:eastAsia="es-EC"/>
              </w:rPr>
            </w:pPr>
            <w:r w:rsidRPr="009220C7">
              <w:rPr>
                <w:rFonts w:ascii="Times New Roman" w:hAnsi="Times New Roman"/>
                <w:lang w:eastAsia="es-EC"/>
              </w:rPr>
              <w:t>Atracción</w:t>
            </w:r>
          </w:p>
        </w:tc>
        <w:tc>
          <w:tcPr>
            <w:tcW w:w="944" w:type="pct"/>
          </w:tcPr>
          <w:p w14:paraId="72A63428" w14:textId="1B0FA891"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0,</w:t>
            </w:r>
            <w:r w:rsidR="000F6988">
              <w:rPr>
                <w:rFonts w:ascii="Times New Roman" w:hAnsi="Times New Roman"/>
                <w:lang w:eastAsia="es-EC"/>
              </w:rPr>
              <w:t>70</w:t>
            </w:r>
          </w:p>
        </w:tc>
        <w:tc>
          <w:tcPr>
            <w:tcW w:w="967" w:type="pct"/>
          </w:tcPr>
          <w:p w14:paraId="6D2BD671" w14:textId="1EB5B1F8" w:rsidR="009220C7" w:rsidRPr="009220C7" w:rsidRDefault="000F6988" w:rsidP="00525C6D">
            <w:pPr>
              <w:spacing w:line="360" w:lineRule="auto"/>
              <w:jc w:val="center"/>
              <w:rPr>
                <w:rFonts w:ascii="Times New Roman" w:hAnsi="Times New Roman"/>
                <w:lang w:eastAsia="es-EC"/>
              </w:rPr>
            </w:pPr>
            <w:r>
              <w:rPr>
                <w:rFonts w:ascii="Times New Roman" w:hAnsi="Times New Roman"/>
                <w:lang w:eastAsia="es-EC"/>
              </w:rPr>
              <w:t>Media</w:t>
            </w:r>
          </w:p>
        </w:tc>
        <w:tc>
          <w:tcPr>
            <w:tcW w:w="944" w:type="pct"/>
          </w:tcPr>
          <w:p w14:paraId="45CEAD41" w14:textId="5B66B38C"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lang w:eastAsia="es-EC"/>
              </w:rPr>
              <w:t>0,</w:t>
            </w:r>
            <w:r w:rsidR="000F6988">
              <w:rPr>
                <w:rFonts w:ascii="Times New Roman" w:hAnsi="Times New Roman"/>
                <w:lang w:eastAsia="es-EC"/>
              </w:rPr>
              <w:t>83</w:t>
            </w:r>
          </w:p>
        </w:tc>
        <w:tc>
          <w:tcPr>
            <w:tcW w:w="932" w:type="pct"/>
          </w:tcPr>
          <w:p w14:paraId="24D9685D" w14:textId="63C0CC52" w:rsidR="009220C7" w:rsidRPr="009220C7" w:rsidRDefault="006B7AD0" w:rsidP="009220C7">
            <w:pPr>
              <w:spacing w:line="360" w:lineRule="auto"/>
              <w:jc w:val="center"/>
              <w:rPr>
                <w:rFonts w:ascii="Times New Roman" w:hAnsi="Times New Roman"/>
                <w:lang w:eastAsia="es-EC"/>
              </w:rPr>
            </w:pPr>
            <w:r>
              <w:rPr>
                <w:rFonts w:ascii="Times New Roman" w:hAnsi="Times New Roman"/>
                <w:lang w:eastAsia="es-EC"/>
              </w:rPr>
              <w:t>Alta</w:t>
            </w:r>
          </w:p>
        </w:tc>
      </w:tr>
      <w:tr w:rsidR="009220C7" w:rsidRPr="009220C7" w14:paraId="1CDD3F3B" w14:textId="77777777" w:rsidTr="00E03AE3">
        <w:tc>
          <w:tcPr>
            <w:tcW w:w="1212" w:type="pct"/>
          </w:tcPr>
          <w:p w14:paraId="716ACFC2" w14:textId="77777777" w:rsidR="009220C7" w:rsidRPr="009220C7" w:rsidRDefault="009220C7" w:rsidP="009220C7">
            <w:pPr>
              <w:spacing w:line="360" w:lineRule="auto"/>
              <w:rPr>
                <w:rFonts w:ascii="Times New Roman" w:hAnsi="Times New Roman"/>
                <w:lang w:eastAsia="es-EC"/>
              </w:rPr>
            </w:pPr>
            <w:r w:rsidRPr="009220C7">
              <w:rPr>
                <w:rFonts w:ascii="Times New Roman" w:hAnsi="Times New Roman"/>
                <w:lang w:eastAsia="es-EC"/>
              </w:rPr>
              <w:t>Conformidad de la usabilidad</w:t>
            </w:r>
          </w:p>
        </w:tc>
        <w:tc>
          <w:tcPr>
            <w:tcW w:w="944" w:type="pct"/>
          </w:tcPr>
          <w:p w14:paraId="29B137F8" w14:textId="0DB221D6" w:rsidR="009220C7" w:rsidRPr="009220C7" w:rsidRDefault="006B7AD0" w:rsidP="009220C7">
            <w:pPr>
              <w:spacing w:line="360" w:lineRule="auto"/>
              <w:jc w:val="right"/>
              <w:rPr>
                <w:rFonts w:ascii="Times New Roman" w:hAnsi="Times New Roman"/>
                <w:lang w:eastAsia="es-EC"/>
              </w:rPr>
            </w:pPr>
            <w:r>
              <w:rPr>
                <w:rFonts w:ascii="Times New Roman" w:hAnsi="Times New Roman"/>
                <w:lang w:eastAsia="es-EC"/>
              </w:rPr>
              <w:t>1,00</w:t>
            </w:r>
          </w:p>
        </w:tc>
        <w:tc>
          <w:tcPr>
            <w:tcW w:w="967" w:type="pct"/>
          </w:tcPr>
          <w:p w14:paraId="0EBCED8E" w14:textId="42D92B16" w:rsidR="009220C7" w:rsidRPr="009220C7" w:rsidRDefault="006B7AD0" w:rsidP="00525C6D">
            <w:pPr>
              <w:spacing w:line="360" w:lineRule="auto"/>
              <w:jc w:val="center"/>
              <w:rPr>
                <w:rFonts w:ascii="Times New Roman" w:hAnsi="Times New Roman"/>
                <w:lang w:eastAsia="es-EC"/>
              </w:rPr>
            </w:pPr>
            <w:r>
              <w:rPr>
                <w:rFonts w:ascii="Times New Roman" w:hAnsi="Times New Roman"/>
                <w:lang w:eastAsia="es-EC"/>
              </w:rPr>
              <w:t>Alta</w:t>
            </w:r>
          </w:p>
        </w:tc>
        <w:tc>
          <w:tcPr>
            <w:tcW w:w="944" w:type="pct"/>
          </w:tcPr>
          <w:p w14:paraId="00F20681" w14:textId="51F58404" w:rsidR="009220C7" w:rsidRPr="009220C7" w:rsidRDefault="00770C38" w:rsidP="009220C7">
            <w:pPr>
              <w:spacing w:line="360" w:lineRule="auto"/>
              <w:jc w:val="right"/>
              <w:rPr>
                <w:rFonts w:ascii="Times New Roman" w:hAnsi="Times New Roman"/>
                <w:lang w:eastAsia="es-EC"/>
              </w:rPr>
            </w:pPr>
            <w:r>
              <w:rPr>
                <w:rFonts w:ascii="Times New Roman" w:hAnsi="Times New Roman"/>
                <w:lang w:eastAsia="es-EC"/>
              </w:rPr>
              <w:t>0,</w:t>
            </w:r>
            <w:r w:rsidR="009F1444">
              <w:rPr>
                <w:rFonts w:ascii="Times New Roman" w:hAnsi="Times New Roman"/>
                <w:lang w:eastAsia="es-EC"/>
              </w:rPr>
              <w:t>7</w:t>
            </w:r>
          </w:p>
        </w:tc>
        <w:tc>
          <w:tcPr>
            <w:tcW w:w="932" w:type="pct"/>
          </w:tcPr>
          <w:p w14:paraId="5FF032E4" w14:textId="2B2D6E91" w:rsidR="009220C7" w:rsidRPr="009220C7" w:rsidRDefault="009F1444" w:rsidP="009220C7">
            <w:pPr>
              <w:spacing w:line="360" w:lineRule="auto"/>
              <w:jc w:val="center"/>
              <w:rPr>
                <w:rFonts w:ascii="Times New Roman" w:hAnsi="Times New Roman"/>
                <w:lang w:eastAsia="es-EC"/>
              </w:rPr>
            </w:pPr>
            <w:r>
              <w:rPr>
                <w:rFonts w:ascii="Times New Roman" w:hAnsi="Times New Roman"/>
                <w:lang w:eastAsia="es-EC"/>
              </w:rPr>
              <w:t>Media</w:t>
            </w:r>
          </w:p>
        </w:tc>
      </w:tr>
      <w:tr w:rsidR="009220C7" w:rsidRPr="009220C7" w14:paraId="3F8875B6" w14:textId="77777777" w:rsidTr="00E03AE3">
        <w:tc>
          <w:tcPr>
            <w:tcW w:w="1212" w:type="pct"/>
          </w:tcPr>
          <w:p w14:paraId="6ECF76AC"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b/>
              </w:rPr>
              <w:t>TOTAL</w:t>
            </w:r>
          </w:p>
        </w:tc>
        <w:tc>
          <w:tcPr>
            <w:tcW w:w="944" w:type="pct"/>
          </w:tcPr>
          <w:p w14:paraId="2808A630" w14:textId="4EFE085E" w:rsidR="009220C7" w:rsidRPr="008701CC" w:rsidRDefault="000F6988" w:rsidP="009220C7">
            <w:pPr>
              <w:spacing w:line="360" w:lineRule="auto"/>
              <w:jc w:val="right"/>
              <w:rPr>
                <w:rFonts w:ascii="Times New Roman" w:hAnsi="Times New Roman"/>
                <w:bCs/>
                <w:lang w:eastAsia="es-EC"/>
              </w:rPr>
            </w:pPr>
            <w:r w:rsidRPr="008701CC">
              <w:rPr>
                <w:rFonts w:ascii="Times New Roman" w:hAnsi="Times New Roman"/>
                <w:bCs/>
                <w:lang w:eastAsia="es-EC"/>
              </w:rPr>
              <w:t>4</w:t>
            </w:r>
            <w:r w:rsidR="009220C7" w:rsidRPr="008701CC">
              <w:rPr>
                <w:rFonts w:ascii="Times New Roman" w:hAnsi="Times New Roman"/>
                <w:bCs/>
                <w:lang w:eastAsia="es-EC"/>
              </w:rPr>
              <w:t>,</w:t>
            </w:r>
            <w:r w:rsidR="006B7AD0" w:rsidRPr="008701CC">
              <w:rPr>
                <w:rFonts w:ascii="Times New Roman" w:hAnsi="Times New Roman"/>
                <w:bCs/>
                <w:lang w:eastAsia="es-EC"/>
              </w:rPr>
              <w:t>70</w:t>
            </w:r>
          </w:p>
        </w:tc>
        <w:tc>
          <w:tcPr>
            <w:tcW w:w="967" w:type="pct"/>
          </w:tcPr>
          <w:p w14:paraId="6EDC4318"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b/>
              </w:rPr>
              <w:t>TOTAL</w:t>
            </w:r>
          </w:p>
        </w:tc>
        <w:tc>
          <w:tcPr>
            <w:tcW w:w="944" w:type="pct"/>
          </w:tcPr>
          <w:p w14:paraId="1306F0C0" w14:textId="794ED4E4" w:rsidR="009220C7" w:rsidRPr="009220C7" w:rsidRDefault="000F6988" w:rsidP="009220C7">
            <w:pPr>
              <w:spacing w:line="360" w:lineRule="auto"/>
              <w:jc w:val="right"/>
              <w:rPr>
                <w:rFonts w:ascii="Times New Roman" w:hAnsi="Times New Roman"/>
                <w:lang w:eastAsia="es-EC"/>
              </w:rPr>
            </w:pPr>
            <w:r>
              <w:rPr>
                <w:rFonts w:ascii="Times New Roman" w:hAnsi="Times New Roman"/>
                <w:lang w:eastAsia="es-EC"/>
              </w:rPr>
              <w:t>4,</w:t>
            </w:r>
            <w:r w:rsidR="009F1444">
              <w:rPr>
                <w:rFonts w:ascii="Times New Roman" w:hAnsi="Times New Roman"/>
                <w:lang w:eastAsia="es-EC"/>
              </w:rPr>
              <w:t>1</w:t>
            </w:r>
            <w:r>
              <w:rPr>
                <w:rFonts w:ascii="Times New Roman" w:hAnsi="Times New Roman"/>
                <w:lang w:eastAsia="es-EC"/>
              </w:rPr>
              <w:t>2</w:t>
            </w:r>
          </w:p>
        </w:tc>
        <w:tc>
          <w:tcPr>
            <w:tcW w:w="932" w:type="pct"/>
            <w:vMerge w:val="restart"/>
          </w:tcPr>
          <w:p w14:paraId="0C4EA123" w14:textId="77777777" w:rsidR="009220C7" w:rsidRPr="009220C7" w:rsidRDefault="009220C7" w:rsidP="009220C7">
            <w:pPr>
              <w:spacing w:line="360" w:lineRule="auto"/>
              <w:jc w:val="center"/>
              <w:rPr>
                <w:rFonts w:ascii="Times New Roman" w:hAnsi="Times New Roman"/>
                <w:lang w:eastAsia="es-EC"/>
              </w:rPr>
            </w:pPr>
          </w:p>
        </w:tc>
      </w:tr>
      <w:tr w:rsidR="009220C7" w:rsidRPr="009220C7" w14:paraId="5F000178" w14:textId="77777777" w:rsidTr="00E03AE3">
        <w:tc>
          <w:tcPr>
            <w:tcW w:w="1212" w:type="pct"/>
          </w:tcPr>
          <w:p w14:paraId="71189138"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b/>
              </w:rPr>
              <w:t>PORCENTAJE TOTAL</w:t>
            </w:r>
          </w:p>
        </w:tc>
        <w:tc>
          <w:tcPr>
            <w:tcW w:w="944" w:type="pct"/>
          </w:tcPr>
          <w:p w14:paraId="568803D5"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b/>
                <w:lang w:eastAsia="es-EC"/>
              </w:rPr>
              <w:t>100%</w:t>
            </w:r>
          </w:p>
        </w:tc>
        <w:tc>
          <w:tcPr>
            <w:tcW w:w="967" w:type="pct"/>
          </w:tcPr>
          <w:p w14:paraId="3B07F133" w14:textId="77777777" w:rsidR="009220C7" w:rsidRPr="009220C7" w:rsidRDefault="009220C7" w:rsidP="009220C7">
            <w:pPr>
              <w:spacing w:line="360" w:lineRule="auto"/>
              <w:jc w:val="right"/>
              <w:rPr>
                <w:rFonts w:ascii="Times New Roman" w:hAnsi="Times New Roman"/>
                <w:lang w:eastAsia="es-EC"/>
              </w:rPr>
            </w:pPr>
            <w:r w:rsidRPr="009220C7">
              <w:rPr>
                <w:rFonts w:ascii="Times New Roman" w:hAnsi="Times New Roman"/>
                <w:b/>
              </w:rPr>
              <w:t>PORCENTAJE TOTAL</w:t>
            </w:r>
          </w:p>
        </w:tc>
        <w:tc>
          <w:tcPr>
            <w:tcW w:w="944" w:type="pct"/>
          </w:tcPr>
          <w:p w14:paraId="3ABCFDCE" w14:textId="2FEEA445" w:rsidR="009220C7" w:rsidRPr="009220C7" w:rsidRDefault="007E3D73" w:rsidP="009220C7">
            <w:pPr>
              <w:spacing w:line="360" w:lineRule="auto"/>
              <w:jc w:val="right"/>
              <w:rPr>
                <w:rFonts w:ascii="Times New Roman" w:hAnsi="Times New Roman"/>
                <w:lang w:eastAsia="es-EC"/>
              </w:rPr>
            </w:pPr>
            <w:r>
              <w:rPr>
                <w:rFonts w:ascii="Times New Roman" w:hAnsi="Times New Roman"/>
                <w:b/>
                <w:lang w:eastAsia="es-EC"/>
              </w:rPr>
              <w:t>87</w:t>
            </w:r>
            <w:r w:rsidR="009220C7" w:rsidRPr="009220C7">
              <w:rPr>
                <w:rFonts w:ascii="Times New Roman" w:hAnsi="Times New Roman"/>
                <w:b/>
                <w:lang w:eastAsia="es-EC"/>
              </w:rPr>
              <w:t>,</w:t>
            </w:r>
            <w:r>
              <w:rPr>
                <w:rFonts w:ascii="Times New Roman" w:hAnsi="Times New Roman"/>
                <w:b/>
                <w:lang w:eastAsia="es-EC"/>
              </w:rPr>
              <w:t>65</w:t>
            </w:r>
            <w:r w:rsidR="009220C7" w:rsidRPr="009220C7">
              <w:rPr>
                <w:rFonts w:ascii="Times New Roman" w:hAnsi="Times New Roman"/>
                <w:b/>
                <w:lang w:eastAsia="es-EC"/>
              </w:rPr>
              <w:t>%</w:t>
            </w:r>
          </w:p>
        </w:tc>
        <w:tc>
          <w:tcPr>
            <w:tcW w:w="932" w:type="pct"/>
            <w:vMerge/>
          </w:tcPr>
          <w:p w14:paraId="7F619E3A" w14:textId="77777777" w:rsidR="009220C7" w:rsidRPr="009220C7" w:rsidRDefault="009220C7" w:rsidP="009220C7">
            <w:pPr>
              <w:spacing w:line="360" w:lineRule="auto"/>
              <w:jc w:val="center"/>
              <w:rPr>
                <w:rFonts w:ascii="Times New Roman" w:hAnsi="Times New Roman"/>
                <w:lang w:eastAsia="es-EC"/>
              </w:rPr>
            </w:pPr>
          </w:p>
        </w:tc>
      </w:tr>
    </w:tbl>
    <w:p w14:paraId="6972AC7E" w14:textId="318E1193" w:rsidR="00E03AE3" w:rsidRPr="00E03AE3" w:rsidRDefault="00E03AE3" w:rsidP="006B7AD0">
      <w:pPr>
        <w:spacing w:line="360" w:lineRule="auto"/>
        <w:jc w:val="both"/>
        <w:rPr>
          <w:sz w:val="16"/>
          <w:szCs w:val="16"/>
        </w:rPr>
      </w:pPr>
      <w:r w:rsidRPr="00C41775">
        <w:rPr>
          <w:b/>
          <w:bCs/>
          <w:sz w:val="16"/>
          <w:szCs w:val="16"/>
        </w:rPr>
        <w:t>Fuente</w:t>
      </w:r>
      <w:r w:rsidRPr="00C41775">
        <w:rPr>
          <w:sz w:val="16"/>
          <w:szCs w:val="16"/>
        </w:rPr>
        <w:t xml:space="preserve">: </w:t>
      </w:r>
      <w:r w:rsidRPr="00C41775">
        <w:rPr>
          <w:sz w:val="16"/>
          <w:szCs w:val="16"/>
        </w:rPr>
        <w:fldChar w:fldCharType="begin"/>
      </w:r>
      <w:r w:rsidR="00EC5911">
        <w:rPr>
          <w:sz w:val="16"/>
          <w:szCs w:val="16"/>
        </w:rPr>
        <w:instrText xml:space="preserve"> ADDIN ZOTERO_ITEM CSL_CITATION {"citationID":"a3hU3Xqp","properties":{"formattedCitation":"(Mena 2016)","plainCitation":"(Mena 2016)","dontUpdate":true,"noteIndex":0},"citationItems":[{"id":171,"uris":["http://zotero.org/users/local/S6cLoLqa/items/PXMGV7EF"],"uri":["http://zotero.org/users/local/S6cLoLqa/items/PXMGV7EF"],"itemData":{"id":171,"type":"webpage","title":"ISO 9126-3: Métricas Internas de la Calidad del Producto de Software","URL":"https://mena.com.mx/gonzalo/maestria/calidad/presenta/iso_9126-3/","author":[{"family":"Mena","given":"Gonzálo"}],"accessed":{"date-parts":[["2021",1,16]]},"issued":{"date-parts":[["2006"]]}}}],"schema":"https://github.com/citation-style-language/schema/raw/master/csl-citation.json"} </w:instrText>
      </w:r>
      <w:r w:rsidRPr="00C41775">
        <w:rPr>
          <w:sz w:val="16"/>
          <w:szCs w:val="16"/>
        </w:rPr>
        <w:fldChar w:fldCharType="separate"/>
      </w:r>
      <w:r w:rsidRPr="00C41775">
        <w:rPr>
          <w:noProof/>
          <w:sz w:val="16"/>
          <w:szCs w:val="16"/>
        </w:rPr>
        <w:t>(Mena, 2016)</w:t>
      </w:r>
      <w:r w:rsidRPr="00C41775">
        <w:rPr>
          <w:sz w:val="16"/>
          <w:szCs w:val="16"/>
        </w:rPr>
        <w:fldChar w:fldCharType="end"/>
      </w:r>
      <w:r w:rsidRPr="00C41775">
        <w:rPr>
          <w:sz w:val="16"/>
          <w:szCs w:val="16"/>
        </w:rPr>
        <w:t>.</w:t>
      </w:r>
    </w:p>
    <w:p w14:paraId="4E3E91CC" w14:textId="31D592EF" w:rsidR="006B7AD0" w:rsidRPr="00736CFF" w:rsidRDefault="006B7AD0" w:rsidP="006B7AD0">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0DF12E31" w14:textId="77777777" w:rsidR="009220C7" w:rsidRDefault="009220C7" w:rsidP="00564B28">
      <w:pPr>
        <w:spacing w:line="360" w:lineRule="auto"/>
        <w:jc w:val="both"/>
        <w:rPr>
          <w:sz w:val="22"/>
          <w:szCs w:val="22"/>
          <w:lang w:val="es-ES"/>
        </w:rPr>
      </w:pPr>
    </w:p>
    <w:p w14:paraId="314578A7" w14:textId="5B6D915A" w:rsidR="00736CFF" w:rsidRDefault="00695076" w:rsidP="00564B28">
      <w:pPr>
        <w:spacing w:line="360" w:lineRule="auto"/>
        <w:jc w:val="both"/>
        <w:rPr>
          <w:sz w:val="22"/>
          <w:szCs w:val="22"/>
          <w:lang w:val="es-ES"/>
        </w:rPr>
      </w:pPr>
      <w:r>
        <w:rPr>
          <w:sz w:val="22"/>
          <w:szCs w:val="22"/>
          <w:lang w:val="es-ES"/>
        </w:rPr>
        <w:t xml:space="preserve">Al realizar la comparación de la </w:t>
      </w:r>
      <w:r w:rsidRPr="00695076">
        <w:rPr>
          <w:b/>
          <w:bCs/>
          <w:sz w:val="22"/>
          <w:szCs w:val="22"/>
          <w:lang w:val="es-ES"/>
        </w:rPr>
        <w:t>Tabla 24-4</w:t>
      </w:r>
      <w:r>
        <w:rPr>
          <w:b/>
          <w:bCs/>
          <w:sz w:val="22"/>
          <w:szCs w:val="22"/>
          <w:lang w:val="es-ES"/>
        </w:rPr>
        <w:t xml:space="preserve"> </w:t>
      </w:r>
      <w:r>
        <w:rPr>
          <w:sz w:val="22"/>
          <w:szCs w:val="22"/>
          <w:lang w:val="es-ES"/>
        </w:rPr>
        <w:t xml:space="preserve">se puede evidenciar que el sistema web para la gestión del reciclaje en la ciudad de Riobamba es </w:t>
      </w:r>
      <w:r w:rsidR="009F1444">
        <w:rPr>
          <w:sz w:val="22"/>
          <w:szCs w:val="22"/>
          <w:lang w:val="es-ES"/>
        </w:rPr>
        <w:t>87</w:t>
      </w:r>
      <w:r>
        <w:rPr>
          <w:sz w:val="22"/>
          <w:szCs w:val="22"/>
          <w:lang w:val="es-ES"/>
        </w:rPr>
        <w:t>,</w:t>
      </w:r>
      <w:r w:rsidR="009F1444">
        <w:rPr>
          <w:sz w:val="22"/>
          <w:szCs w:val="22"/>
          <w:lang w:val="es-ES"/>
        </w:rPr>
        <w:t>65</w:t>
      </w:r>
      <w:r>
        <w:rPr>
          <w:sz w:val="22"/>
          <w:szCs w:val="22"/>
          <w:lang w:val="es-ES"/>
        </w:rPr>
        <w:t>% usable, este valor se obtuvo al realizar la suma de los valores que se obtuvieron al realizar el estudio de cada una de las métricas expuestas anteriormente para después realizar una regla de tres simple con el valor requerido para la evaluación (4,</w:t>
      </w:r>
      <w:r w:rsidR="009F1444">
        <w:rPr>
          <w:sz w:val="22"/>
          <w:szCs w:val="22"/>
          <w:lang w:val="es-ES"/>
        </w:rPr>
        <w:t>1</w:t>
      </w:r>
      <w:r>
        <w:rPr>
          <w:sz w:val="22"/>
          <w:szCs w:val="22"/>
          <w:lang w:val="es-ES"/>
        </w:rPr>
        <w:t xml:space="preserve">2 * 100 / 4.70 = </w:t>
      </w:r>
      <w:r w:rsidR="009F1444">
        <w:rPr>
          <w:sz w:val="22"/>
          <w:szCs w:val="22"/>
          <w:lang w:val="es-ES"/>
        </w:rPr>
        <w:t>87</w:t>
      </w:r>
      <w:r>
        <w:rPr>
          <w:sz w:val="22"/>
          <w:szCs w:val="22"/>
          <w:lang w:val="es-ES"/>
        </w:rPr>
        <w:t>,</w:t>
      </w:r>
      <w:r w:rsidR="009F1444">
        <w:rPr>
          <w:sz w:val="22"/>
          <w:szCs w:val="22"/>
          <w:lang w:val="es-ES"/>
        </w:rPr>
        <w:t>65</w:t>
      </w:r>
      <w:r>
        <w:rPr>
          <w:sz w:val="22"/>
          <w:szCs w:val="22"/>
          <w:lang w:val="es-ES"/>
        </w:rPr>
        <w:t>).</w:t>
      </w:r>
    </w:p>
    <w:p w14:paraId="2DFFE76E" w14:textId="4D5E31BD" w:rsidR="00695076" w:rsidRDefault="00695076" w:rsidP="00564B28">
      <w:pPr>
        <w:spacing w:line="360" w:lineRule="auto"/>
        <w:jc w:val="both"/>
        <w:rPr>
          <w:sz w:val="22"/>
          <w:szCs w:val="22"/>
          <w:lang w:val="es-ES"/>
        </w:rPr>
      </w:pPr>
    </w:p>
    <w:p w14:paraId="31A70424" w14:textId="1E0EB616" w:rsidR="00695076" w:rsidRDefault="00695076" w:rsidP="00564B28">
      <w:pPr>
        <w:spacing w:line="360" w:lineRule="auto"/>
        <w:jc w:val="both"/>
        <w:rPr>
          <w:sz w:val="22"/>
          <w:szCs w:val="22"/>
          <w:lang w:val="es-ES"/>
        </w:rPr>
      </w:pPr>
      <w:r>
        <w:rPr>
          <w:sz w:val="22"/>
          <w:szCs w:val="22"/>
          <w:lang w:val="es-ES"/>
        </w:rPr>
        <w:t xml:space="preserve">A continuación, en el </w:t>
      </w:r>
      <w:r w:rsidR="001A5B23" w:rsidRPr="001A5B23">
        <w:rPr>
          <w:b/>
          <w:bCs/>
          <w:sz w:val="22"/>
          <w:szCs w:val="22"/>
          <w:lang w:val="es-ES"/>
        </w:rPr>
        <w:t>G</w:t>
      </w:r>
      <w:r w:rsidR="007946B4" w:rsidRPr="001A5B23">
        <w:rPr>
          <w:b/>
          <w:bCs/>
          <w:sz w:val="22"/>
          <w:szCs w:val="22"/>
          <w:lang w:val="es-ES"/>
        </w:rPr>
        <w:t>ráfico</w:t>
      </w:r>
      <w:r w:rsidR="001A5B23" w:rsidRPr="001A5B23">
        <w:rPr>
          <w:b/>
          <w:bCs/>
          <w:sz w:val="22"/>
          <w:szCs w:val="22"/>
          <w:lang w:val="es-ES"/>
        </w:rPr>
        <w:t xml:space="preserve"> 2-4</w:t>
      </w:r>
      <w:r w:rsidR="007946B4">
        <w:rPr>
          <w:sz w:val="22"/>
          <w:szCs w:val="22"/>
          <w:lang w:val="es-ES"/>
        </w:rPr>
        <w:t xml:space="preserve"> se</w:t>
      </w:r>
      <w:r>
        <w:rPr>
          <w:sz w:val="22"/>
          <w:szCs w:val="22"/>
          <w:lang w:val="es-ES"/>
        </w:rPr>
        <w:t xml:space="preserve"> puede observar </w:t>
      </w:r>
      <w:r w:rsidR="007946B4">
        <w:rPr>
          <w:sz w:val="22"/>
          <w:szCs w:val="22"/>
          <w:lang w:val="es-ES"/>
        </w:rPr>
        <w:t>la comparación de los valores requeridos y obtenidos de acuerdo con el estudio de cada una de las métricas que se utilizaron para realizar la evaluación de la calidad del sistema web desarrollado.</w:t>
      </w:r>
      <w:r w:rsidR="001A5B23">
        <w:rPr>
          <w:sz w:val="22"/>
          <w:szCs w:val="22"/>
          <w:lang w:val="es-ES"/>
        </w:rPr>
        <w:t xml:space="preserve"> </w:t>
      </w:r>
    </w:p>
    <w:p w14:paraId="6A5164B4" w14:textId="2C41132A" w:rsidR="007946B4" w:rsidRDefault="007946B4" w:rsidP="00564B28">
      <w:pPr>
        <w:spacing w:line="360" w:lineRule="auto"/>
        <w:jc w:val="both"/>
        <w:rPr>
          <w:sz w:val="22"/>
          <w:szCs w:val="22"/>
          <w:lang w:val="es-ES"/>
        </w:rPr>
      </w:pPr>
    </w:p>
    <w:p w14:paraId="57890F8B" w14:textId="402626CE" w:rsidR="007946B4" w:rsidRDefault="007946B4" w:rsidP="007946B4">
      <w:pPr>
        <w:spacing w:line="360" w:lineRule="auto"/>
        <w:rPr>
          <w:sz w:val="22"/>
          <w:szCs w:val="22"/>
          <w:lang w:val="es-ES"/>
        </w:rPr>
      </w:pPr>
      <w:r>
        <w:rPr>
          <w:rFonts w:eastAsiaTheme="majorEastAsia"/>
          <w:b/>
          <w:bCs/>
          <w:noProof/>
          <w:sz w:val="22"/>
          <w:szCs w:val="22"/>
          <w:lang w:val="es-ES"/>
        </w:rPr>
        <w:lastRenderedPageBreak/>
        <w:drawing>
          <wp:inline distT="0" distB="0" distL="0" distR="0" wp14:anchorId="12AB887A" wp14:editId="7A332C24">
            <wp:extent cx="5631873" cy="3147695"/>
            <wp:effectExtent l="0" t="0" r="6985" b="14605"/>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3801BB9" w14:textId="1F590EB2" w:rsidR="007946B4" w:rsidRPr="007946B4" w:rsidRDefault="007946B4" w:rsidP="007946B4">
      <w:pPr>
        <w:pStyle w:val="Descripcin"/>
        <w:rPr>
          <w:b/>
          <w:bCs/>
          <w:i w:val="0"/>
          <w:iCs w:val="0"/>
          <w:sz w:val="22"/>
          <w:szCs w:val="22"/>
          <w:lang w:val="es-ES"/>
        </w:rPr>
      </w:pPr>
      <w:r w:rsidRPr="007946B4">
        <w:rPr>
          <w:b/>
          <w:bCs/>
          <w:i w:val="0"/>
          <w:iCs w:val="0"/>
          <w:sz w:val="22"/>
          <w:szCs w:val="22"/>
        </w:rPr>
        <w:t xml:space="preserve">Gráfico </w:t>
      </w:r>
      <w:r w:rsidRPr="007946B4">
        <w:rPr>
          <w:b/>
          <w:bCs/>
          <w:i w:val="0"/>
          <w:iCs w:val="0"/>
          <w:sz w:val="22"/>
          <w:szCs w:val="22"/>
        </w:rPr>
        <w:fldChar w:fldCharType="begin"/>
      </w:r>
      <w:r w:rsidRPr="007946B4">
        <w:rPr>
          <w:b/>
          <w:bCs/>
          <w:i w:val="0"/>
          <w:iCs w:val="0"/>
          <w:sz w:val="22"/>
          <w:szCs w:val="22"/>
        </w:rPr>
        <w:instrText xml:space="preserve"> SEQ Gráfico \* ARABIC </w:instrText>
      </w:r>
      <w:r w:rsidRPr="007946B4">
        <w:rPr>
          <w:b/>
          <w:bCs/>
          <w:i w:val="0"/>
          <w:iCs w:val="0"/>
          <w:sz w:val="22"/>
          <w:szCs w:val="22"/>
        </w:rPr>
        <w:fldChar w:fldCharType="separate"/>
      </w:r>
      <w:r w:rsidR="00D540E1">
        <w:rPr>
          <w:b/>
          <w:bCs/>
          <w:i w:val="0"/>
          <w:iCs w:val="0"/>
          <w:noProof/>
          <w:sz w:val="22"/>
          <w:szCs w:val="22"/>
        </w:rPr>
        <w:t>2</w:t>
      </w:r>
      <w:r w:rsidRPr="007946B4">
        <w:rPr>
          <w:b/>
          <w:bCs/>
          <w:i w:val="0"/>
          <w:iCs w:val="0"/>
          <w:sz w:val="22"/>
          <w:szCs w:val="22"/>
        </w:rPr>
        <w:fldChar w:fldCharType="end"/>
      </w:r>
      <w:r w:rsidRPr="007946B4">
        <w:rPr>
          <w:b/>
          <w:bCs/>
          <w:i w:val="0"/>
          <w:iCs w:val="0"/>
          <w:sz w:val="22"/>
          <w:szCs w:val="22"/>
        </w:rPr>
        <w:t xml:space="preserve">-4: </w:t>
      </w:r>
      <w:r w:rsidRPr="007946B4">
        <w:rPr>
          <w:i w:val="0"/>
          <w:iCs w:val="0"/>
          <w:sz w:val="22"/>
          <w:szCs w:val="22"/>
        </w:rPr>
        <w:t>Evaluación de la usabilidad del sistema web</w:t>
      </w:r>
    </w:p>
    <w:p w14:paraId="56FBA547" w14:textId="77777777" w:rsidR="007946B4" w:rsidRPr="00736CFF" w:rsidRDefault="007946B4" w:rsidP="007946B4">
      <w:pPr>
        <w:spacing w:line="360" w:lineRule="auto"/>
        <w:jc w:val="both"/>
        <w:rPr>
          <w:sz w:val="16"/>
          <w:szCs w:val="16"/>
        </w:rPr>
      </w:pPr>
      <w:r w:rsidRPr="00C41775">
        <w:rPr>
          <w:b/>
          <w:bCs/>
          <w:sz w:val="16"/>
          <w:szCs w:val="16"/>
        </w:rPr>
        <w:t>Realizado por:</w:t>
      </w:r>
      <w:r w:rsidRPr="00C41775">
        <w:rPr>
          <w:sz w:val="16"/>
          <w:szCs w:val="16"/>
        </w:rPr>
        <w:t xml:space="preserve"> Lema Freddy, 20</w:t>
      </w:r>
      <w:r>
        <w:rPr>
          <w:sz w:val="16"/>
          <w:szCs w:val="16"/>
        </w:rPr>
        <w:t>21</w:t>
      </w:r>
    </w:p>
    <w:p w14:paraId="4C1A9756" w14:textId="71340CCA" w:rsidR="00695076" w:rsidRDefault="00695076" w:rsidP="00564B28">
      <w:pPr>
        <w:spacing w:line="360" w:lineRule="auto"/>
        <w:jc w:val="both"/>
        <w:rPr>
          <w:sz w:val="22"/>
          <w:szCs w:val="22"/>
          <w:lang w:val="es-ES"/>
        </w:rPr>
      </w:pPr>
    </w:p>
    <w:p w14:paraId="0E5D54F3" w14:textId="40E7711D" w:rsidR="004E4EC9" w:rsidRDefault="004E4EC9" w:rsidP="00564B28">
      <w:pPr>
        <w:spacing w:line="360" w:lineRule="auto"/>
        <w:jc w:val="both"/>
        <w:rPr>
          <w:sz w:val="22"/>
          <w:szCs w:val="22"/>
          <w:lang w:val="es-ES"/>
        </w:rPr>
      </w:pPr>
      <w:r>
        <w:rPr>
          <w:sz w:val="22"/>
          <w:szCs w:val="22"/>
          <w:lang w:val="es-ES"/>
        </w:rPr>
        <w:t>En el eje Y esta representado el valor que se obtuvo al realizar la evaluación de cada una de las métricas, mientras mas se acerque al valor de 1 mejor es la valoración. El eje X esta representada por cada uno de los nombres de las subcaracterísticas que pertenecen a la característica de la usabilidad.</w:t>
      </w:r>
    </w:p>
    <w:p w14:paraId="66E28D04" w14:textId="330D0047" w:rsidR="001A5B23" w:rsidRDefault="001A5B23" w:rsidP="001A5B23">
      <w:pPr>
        <w:spacing w:line="360" w:lineRule="auto"/>
        <w:jc w:val="both"/>
        <w:rPr>
          <w:sz w:val="22"/>
          <w:szCs w:val="22"/>
          <w:lang w:val="es-ES"/>
        </w:rPr>
      </w:pPr>
      <w:r>
        <w:rPr>
          <w:sz w:val="22"/>
          <w:szCs w:val="22"/>
          <w:lang w:val="es-ES"/>
        </w:rPr>
        <w:t>En la métrica de Entendimiento el valor obtenido fue de 0,83 con una aceptación alta versus un valor requerido de 1 con el mismo nivel de aceptación</w:t>
      </w:r>
      <w:r w:rsidR="004E4EC9">
        <w:rPr>
          <w:sz w:val="22"/>
          <w:szCs w:val="22"/>
          <w:lang w:val="es-ES"/>
        </w:rPr>
        <w:t>.</w:t>
      </w:r>
    </w:p>
    <w:p w14:paraId="044EE505" w14:textId="19484B70" w:rsidR="001A5B23" w:rsidRDefault="001A5B23" w:rsidP="001A5B23">
      <w:pPr>
        <w:spacing w:line="360" w:lineRule="auto"/>
        <w:jc w:val="both"/>
        <w:rPr>
          <w:sz w:val="22"/>
          <w:szCs w:val="22"/>
          <w:lang w:val="es-ES"/>
        </w:rPr>
      </w:pPr>
      <w:r>
        <w:rPr>
          <w:sz w:val="22"/>
          <w:szCs w:val="22"/>
          <w:lang w:val="es-ES"/>
        </w:rPr>
        <w:t xml:space="preserve">En la métrica de Aprendizaje el valor obtenido fue de 0,90 con una aceptación alta versus un valor requerido de 1 con </w:t>
      </w:r>
      <w:r w:rsidR="00E279B8">
        <w:rPr>
          <w:sz w:val="22"/>
          <w:szCs w:val="22"/>
          <w:lang w:val="es-ES"/>
        </w:rPr>
        <w:t xml:space="preserve">nivel </w:t>
      </w:r>
      <w:r>
        <w:rPr>
          <w:sz w:val="22"/>
          <w:szCs w:val="22"/>
          <w:lang w:val="es-ES"/>
        </w:rPr>
        <w:t>de aceptación</w:t>
      </w:r>
      <w:r w:rsidR="00E279B8">
        <w:rPr>
          <w:sz w:val="22"/>
          <w:szCs w:val="22"/>
          <w:lang w:val="es-ES"/>
        </w:rPr>
        <w:t xml:space="preserve"> alta</w:t>
      </w:r>
      <w:r>
        <w:rPr>
          <w:sz w:val="22"/>
          <w:szCs w:val="22"/>
          <w:lang w:val="es-ES"/>
        </w:rPr>
        <w:t>.</w:t>
      </w:r>
    </w:p>
    <w:p w14:paraId="26BB43C2" w14:textId="2D6B4371" w:rsidR="004E4EC9" w:rsidRDefault="004E4EC9" w:rsidP="004E4EC9">
      <w:pPr>
        <w:spacing w:line="360" w:lineRule="auto"/>
        <w:jc w:val="both"/>
        <w:rPr>
          <w:sz w:val="22"/>
          <w:szCs w:val="22"/>
          <w:lang w:val="es-ES"/>
        </w:rPr>
      </w:pPr>
      <w:r>
        <w:rPr>
          <w:sz w:val="22"/>
          <w:szCs w:val="22"/>
          <w:lang w:val="es-ES"/>
        </w:rPr>
        <w:t>En la métrica de Operabilidad el valor obtenido fue de 0,86 con una aceptación alta versus un valor requerido de 1 con el mismo nivel de aceptación.</w:t>
      </w:r>
    </w:p>
    <w:p w14:paraId="087F2BA6" w14:textId="0917DF55" w:rsidR="004E4EC9" w:rsidRDefault="004E4EC9" w:rsidP="004E4EC9">
      <w:pPr>
        <w:spacing w:line="360" w:lineRule="auto"/>
        <w:jc w:val="both"/>
        <w:rPr>
          <w:sz w:val="22"/>
          <w:szCs w:val="22"/>
          <w:lang w:val="es-ES"/>
        </w:rPr>
      </w:pPr>
      <w:r>
        <w:rPr>
          <w:sz w:val="22"/>
          <w:szCs w:val="22"/>
          <w:lang w:val="es-ES"/>
        </w:rPr>
        <w:t xml:space="preserve">En la métrica de Atracción el valor obtenido fue de 0,83 con nivel aceptación alta versus un valor requerido de 0,70 </w:t>
      </w:r>
      <w:r w:rsidR="007968BF">
        <w:rPr>
          <w:sz w:val="22"/>
          <w:szCs w:val="22"/>
          <w:lang w:val="es-ES"/>
        </w:rPr>
        <w:t>con nivel</w:t>
      </w:r>
      <w:r>
        <w:rPr>
          <w:sz w:val="22"/>
          <w:szCs w:val="22"/>
          <w:lang w:val="es-ES"/>
        </w:rPr>
        <w:t xml:space="preserve"> de aceptación media.</w:t>
      </w:r>
    </w:p>
    <w:p w14:paraId="4658F60E" w14:textId="17F0A282" w:rsidR="007968BF" w:rsidRDefault="001561BA" w:rsidP="007968BF">
      <w:pPr>
        <w:spacing w:line="360" w:lineRule="auto"/>
        <w:jc w:val="both"/>
        <w:rPr>
          <w:sz w:val="22"/>
          <w:szCs w:val="22"/>
          <w:lang w:val="es-ES"/>
        </w:rPr>
      </w:pPr>
      <w:r>
        <w:rPr>
          <w:sz w:val="22"/>
          <w:szCs w:val="22"/>
          <w:lang w:val="es-ES"/>
        </w:rPr>
        <w:t>En</w:t>
      </w:r>
      <w:r w:rsidR="007968BF">
        <w:rPr>
          <w:sz w:val="22"/>
          <w:szCs w:val="22"/>
          <w:lang w:val="es-ES"/>
        </w:rPr>
        <w:t xml:space="preserve"> la métrica de Conformidad de la usabilidad el valor obtenido fue de 0,70 con nivel aceptación </w:t>
      </w:r>
      <w:r>
        <w:rPr>
          <w:sz w:val="22"/>
          <w:szCs w:val="22"/>
          <w:lang w:val="es-ES"/>
        </w:rPr>
        <w:t>media</w:t>
      </w:r>
      <w:r w:rsidR="007968BF">
        <w:rPr>
          <w:sz w:val="22"/>
          <w:szCs w:val="22"/>
          <w:lang w:val="es-ES"/>
        </w:rPr>
        <w:t xml:space="preserve"> versus </w:t>
      </w:r>
      <w:r>
        <w:rPr>
          <w:sz w:val="22"/>
          <w:szCs w:val="22"/>
          <w:lang w:val="es-ES"/>
        </w:rPr>
        <w:t>el</w:t>
      </w:r>
      <w:r w:rsidR="007968BF">
        <w:rPr>
          <w:sz w:val="22"/>
          <w:szCs w:val="22"/>
          <w:lang w:val="es-ES"/>
        </w:rPr>
        <w:t xml:space="preserve"> valor requerido 1 con nivel de aceptación alta.</w:t>
      </w:r>
      <w:r>
        <w:rPr>
          <w:sz w:val="22"/>
          <w:szCs w:val="22"/>
          <w:lang w:val="es-ES"/>
        </w:rPr>
        <w:t xml:space="preserve"> Finalmente, el valor de la usabilidad realizando el promedio entre todos los valores obtenidos fue de 87.6%</w:t>
      </w:r>
      <w:r w:rsidR="00810C0E">
        <w:rPr>
          <w:sz w:val="22"/>
          <w:szCs w:val="22"/>
          <w:lang w:val="es-ES"/>
        </w:rPr>
        <w:t>.</w:t>
      </w:r>
    </w:p>
    <w:p w14:paraId="73DF6B7C" w14:textId="6AFB5A9D" w:rsidR="007968BF" w:rsidRDefault="007968BF" w:rsidP="004E4EC9">
      <w:pPr>
        <w:spacing w:line="360" w:lineRule="auto"/>
        <w:jc w:val="both"/>
        <w:rPr>
          <w:sz w:val="22"/>
          <w:szCs w:val="22"/>
          <w:lang w:val="es-ES"/>
        </w:rPr>
      </w:pPr>
    </w:p>
    <w:p w14:paraId="47D01D97" w14:textId="77777777" w:rsidR="001561BA" w:rsidRDefault="001561BA" w:rsidP="004E4EC9">
      <w:pPr>
        <w:spacing w:line="360" w:lineRule="auto"/>
        <w:jc w:val="both"/>
        <w:rPr>
          <w:sz w:val="22"/>
          <w:szCs w:val="22"/>
          <w:lang w:val="es-ES"/>
        </w:rPr>
      </w:pPr>
    </w:p>
    <w:p w14:paraId="4B6CC480" w14:textId="77777777" w:rsidR="004E4EC9" w:rsidRDefault="004E4EC9" w:rsidP="001A5B23">
      <w:pPr>
        <w:spacing w:line="360" w:lineRule="auto"/>
        <w:jc w:val="both"/>
        <w:rPr>
          <w:sz w:val="22"/>
          <w:szCs w:val="22"/>
          <w:lang w:val="es-ES"/>
        </w:rPr>
      </w:pPr>
    </w:p>
    <w:p w14:paraId="4C8D02D7" w14:textId="77777777" w:rsidR="001A5B23" w:rsidRDefault="001A5B23" w:rsidP="001A5B23">
      <w:pPr>
        <w:spacing w:line="360" w:lineRule="auto"/>
        <w:jc w:val="both"/>
        <w:rPr>
          <w:sz w:val="22"/>
          <w:szCs w:val="22"/>
          <w:lang w:val="es-ES"/>
        </w:rPr>
      </w:pPr>
    </w:p>
    <w:p w14:paraId="577C98F9" w14:textId="47AB5103" w:rsidR="00935765" w:rsidRDefault="00935765" w:rsidP="00564B28">
      <w:pPr>
        <w:spacing w:line="360" w:lineRule="auto"/>
        <w:jc w:val="both"/>
        <w:rPr>
          <w:b/>
          <w:bCs/>
          <w:sz w:val="22"/>
          <w:szCs w:val="22"/>
          <w:lang w:val="es-ES"/>
        </w:rPr>
      </w:pPr>
      <w:r w:rsidRPr="00935765">
        <w:rPr>
          <w:b/>
          <w:bCs/>
          <w:sz w:val="22"/>
          <w:szCs w:val="22"/>
          <w:lang w:val="es-ES"/>
        </w:rPr>
        <w:lastRenderedPageBreak/>
        <w:t>CONCLUSIONES</w:t>
      </w:r>
    </w:p>
    <w:p w14:paraId="2C830495" w14:textId="265814DA" w:rsidR="00935765" w:rsidRDefault="00935765" w:rsidP="00564B28">
      <w:pPr>
        <w:spacing w:line="360" w:lineRule="auto"/>
        <w:jc w:val="both"/>
        <w:rPr>
          <w:b/>
          <w:bCs/>
          <w:sz w:val="22"/>
          <w:szCs w:val="22"/>
          <w:lang w:val="es-ES"/>
        </w:rPr>
      </w:pPr>
    </w:p>
    <w:p w14:paraId="1C24B94D" w14:textId="3D0EC2AB" w:rsidR="00935765" w:rsidRDefault="00A51FFC" w:rsidP="00564B28">
      <w:pPr>
        <w:spacing w:line="360" w:lineRule="auto"/>
        <w:jc w:val="both"/>
        <w:rPr>
          <w:sz w:val="22"/>
          <w:szCs w:val="22"/>
          <w:lang w:val="es-ES"/>
        </w:rPr>
      </w:pPr>
      <w:r>
        <w:rPr>
          <w:sz w:val="22"/>
          <w:szCs w:val="22"/>
          <w:lang w:val="es-ES"/>
        </w:rPr>
        <w:t>Luego de realizar el análisis del Framework Express y la tecnología de base de datos NoSQL se concluye que</w:t>
      </w:r>
      <w:r w:rsidR="005F227F">
        <w:rPr>
          <w:sz w:val="22"/>
          <w:szCs w:val="22"/>
          <w:lang w:val="es-ES"/>
        </w:rPr>
        <w:t xml:space="preserve"> mediante </w:t>
      </w:r>
      <w:r w:rsidR="00C82E53">
        <w:rPr>
          <w:sz w:val="22"/>
          <w:szCs w:val="22"/>
          <w:lang w:val="es-ES"/>
        </w:rPr>
        <w:t xml:space="preserve">Express </w:t>
      </w:r>
      <w:r w:rsidR="00D90139">
        <w:rPr>
          <w:sz w:val="22"/>
          <w:szCs w:val="22"/>
          <w:lang w:val="es-ES"/>
        </w:rPr>
        <w:t>se</w:t>
      </w:r>
      <w:r>
        <w:rPr>
          <w:sz w:val="22"/>
          <w:szCs w:val="22"/>
          <w:lang w:val="es-ES"/>
        </w:rPr>
        <w:t xml:space="preserve"> pueden crear aplicaciones web de manera sencilla</w:t>
      </w:r>
      <w:r w:rsidR="008C71B1">
        <w:rPr>
          <w:sz w:val="22"/>
          <w:szCs w:val="22"/>
          <w:lang w:val="es-ES"/>
        </w:rPr>
        <w:t xml:space="preserve"> y </w:t>
      </w:r>
      <w:r>
        <w:rPr>
          <w:sz w:val="22"/>
          <w:szCs w:val="22"/>
          <w:lang w:val="es-ES"/>
        </w:rPr>
        <w:t>rápida</w:t>
      </w:r>
      <w:r w:rsidR="008C71B1">
        <w:rPr>
          <w:sz w:val="22"/>
          <w:szCs w:val="22"/>
          <w:lang w:val="es-ES"/>
        </w:rPr>
        <w:t xml:space="preserve">, además de ser aplicaciones </w:t>
      </w:r>
      <w:r w:rsidR="00155C5C">
        <w:rPr>
          <w:sz w:val="22"/>
          <w:szCs w:val="22"/>
          <w:lang w:val="es-ES"/>
        </w:rPr>
        <w:t>escalables</w:t>
      </w:r>
      <w:r w:rsidR="005F227F">
        <w:rPr>
          <w:sz w:val="22"/>
          <w:szCs w:val="22"/>
          <w:lang w:val="es-ES"/>
        </w:rPr>
        <w:t>, en cuanto a las bases de datos NoSQL permiten la escalabilidad</w:t>
      </w:r>
      <w:r w:rsidR="00C82E53">
        <w:rPr>
          <w:sz w:val="22"/>
          <w:szCs w:val="22"/>
          <w:lang w:val="es-ES"/>
        </w:rPr>
        <w:t xml:space="preserve"> horizontal</w:t>
      </w:r>
      <w:r w:rsidR="005F227F">
        <w:rPr>
          <w:sz w:val="22"/>
          <w:szCs w:val="22"/>
          <w:lang w:val="es-ES"/>
        </w:rPr>
        <w:t xml:space="preserve"> y un mejor rendimiento.</w:t>
      </w:r>
      <w:r w:rsidR="00174F9B">
        <w:rPr>
          <w:sz w:val="22"/>
          <w:szCs w:val="22"/>
          <w:lang w:val="es-ES"/>
        </w:rPr>
        <w:t xml:space="preserve"> </w:t>
      </w:r>
    </w:p>
    <w:p w14:paraId="4D83F0DD" w14:textId="77777777" w:rsidR="0090400B" w:rsidRDefault="0090400B" w:rsidP="00564B28">
      <w:pPr>
        <w:spacing w:line="360" w:lineRule="auto"/>
        <w:jc w:val="both"/>
        <w:rPr>
          <w:sz w:val="22"/>
          <w:szCs w:val="22"/>
          <w:lang w:val="es-ES"/>
        </w:rPr>
      </w:pPr>
    </w:p>
    <w:p w14:paraId="7557F6D2" w14:textId="537BE3FB" w:rsidR="00D90139" w:rsidRDefault="004167CF" w:rsidP="00564B28">
      <w:pPr>
        <w:spacing w:line="360" w:lineRule="auto"/>
        <w:jc w:val="both"/>
        <w:rPr>
          <w:sz w:val="22"/>
          <w:szCs w:val="22"/>
          <w:lang w:val="es-ES"/>
        </w:rPr>
      </w:pPr>
      <w:r>
        <w:rPr>
          <w:sz w:val="22"/>
          <w:szCs w:val="22"/>
          <w:lang w:val="es-ES"/>
        </w:rPr>
        <w:t>Para</w:t>
      </w:r>
      <w:r w:rsidR="0090400B">
        <w:rPr>
          <w:sz w:val="22"/>
          <w:szCs w:val="22"/>
          <w:lang w:val="es-ES"/>
        </w:rPr>
        <w:t xml:space="preserve"> </w:t>
      </w:r>
      <w:r>
        <w:rPr>
          <w:sz w:val="22"/>
          <w:szCs w:val="22"/>
          <w:lang w:val="es-ES"/>
        </w:rPr>
        <w:t xml:space="preserve">el desarrollo del </w:t>
      </w:r>
      <w:r w:rsidR="0090400B">
        <w:rPr>
          <w:sz w:val="22"/>
          <w:szCs w:val="22"/>
          <w:lang w:val="es-ES"/>
        </w:rPr>
        <w:t>sistema web se ha</w:t>
      </w:r>
      <w:r w:rsidR="003B4E86">
        <w:rPr>
          <w:sz w:val="22"/>
          <w:szCs w:val="22"/>
          <w:lang w:val="es-ES"/>
        </w:rPr>
        <w:t>n</w:t>
      </w:r>
      <w:r>
        <w:rPr>
          <w:sz w:val="22"/>
          <w:szCs w:val="22"/>
          <w:lang w:val="es-ES"/>
        </w:rPr>
        <w:t xml:space="preserve"> implementado</w:t>
      </w:r>
      <w:r w:rsidR="0090400B">
        <w:rPr>
          <w:sz w:val="22"/>
          <w:szCs w:val="22"/>
          <w:lang w:val="es-ES"/>
        </w:rPr>
        <w:t xml:space="preserve"> los módulos de </w:t>
      </w:r>
      <w:r w:rsidR="003B4E86">
        <w:rPr>
          <w:sz w:val="22"/>
          <w:szCs w:val="22"/>
          <w:lang w:val="es-ES"/>
        </w:rPr>
        <w:t xml:space="preserve">autenticación, </w:t>
      </w:r>
      <w:r w:rsidR="0090400B">
        <w:rPr>
          <w:sz w:val="22"/>
          <w:szCs w:val="22"/>
          <w:lang w:val="es-ES"/>
        </w:rPr>
        <w:t xml:space="preserve">reciclar, recolectar, mensajería, perfil ecológico y publicaciones; </w:t>
      </w:r>
      <w:r w:rsidR="00905848">
        <w:rPr>
          <w:sz w:val="22"/>
          <w:szCs w:val="22"/>
          <w:lang w:val="es-ES"/>
        </w:rPr>
        <w:t>cada uno de</w:t>
      </w:r>
      <w:r w:rsidR="003B4E86">
        <w:rPr>
          <w:sz w:val="22"/>
          <w:szCs w:val="22"/>
          <w:lang w:val="es-ES"/>
        </w:rPr>
        <w:t xml:space="preserve"> </w:t>
      </w:r>
      <w:r w:rsidR="00905848">
        <w:rPr>
          <w:sz w:val="22"/>
          <w:szCs w:val="22"/>
          <w:lang w:val="es-ES"/>
        </w:rPr>
        <w:t xml:space="preserve">estos </w:t>
      </w:r>
      <w:r w:rsidR="003B4E86">
        <w:rPr>
          <w:sz w:val="22"/>
          <w:szCs w:val="22"/>
          <w:lang w:val="es-ES"/>
        </w:rPr>
        <w:t xml:space="preserve">módulos </w:t>
      </w:r>
      <w:r w:rsidR="00905848">
        <w:rPr>
          <w:sz w:val="22"/>
          <w:szCs w:val="22"/>
          <w:lang w:val="es-ES"/>
        </w:rPr>
        <w:t>ofrece funcionalidades espec</w:t>
      </w:r>
      <w:r w:rsidR="003B4E86">
        <w:rPr>
          <w:sz w:val="22"/>
          <w:szCs w:val="22"/>
          <w:lang w:val="es-ES"/>
        </w:rPr>
        <w:t>í</w:t>
      </w:r>
      <w:r w:rsidR="00905848">
        <w:rPr>
          <w:sz w:val="22"/>
          <w:szCs w:val="22"/>
          <w:lang w:val="es-ES"/>
        </w:rPr>
        <w:t>fica</w:t>
      </w:r>
      <w:r w:rsidR="003B4E86">
        <w:rPr>
          <w:sz w:val="22"/>
          <w:szCs w:val="22"/>
          <w:lang w:val="es-ES"/>
        </w:rPr>
        <w:t>s, esto permite tener una herramienta tecnológica para la</w:t>
      </w:r>
      <w:r w:rsidR="0090400B">
        <w:rPr>
          <w:sz w:val="22"/>
          <w:szCs w:val="22"/>
          <w:lang w:val="es-ES"/>
        </w:rPr>
        <w:t xml:space="preserve"> gestión </w:t>
      </w:r>
      <w:r w:rsidR="003B4E86">
        <w:rPr>
          <w:sz w:val="22"/>
          <w:szCs w:val="22"/>
          <w:lang w:val="es-ES"/>
        </w:rPr>
        <w:t xml:space="preserve">del </w:t>
      </w:r>
      <w:r w:rsidR="0090400B">
        <w:rPr>
          <w:sz w:val="22"/>
          <w:szCs w:val="22"/>
          <w:lang w:val="es-ES"/>
        </w:rPr>
        <w:t>reciclaje en la ciudad de Riobamba</w:t>
      </w:r>
      <w:r w:rsidR="00905848">
        <w:rPr>
          <w:sz w:val="22"/>
          <w:szCs w:val="22"/>
          <w:lang w:val="es-ES"/>
        </w:rPr>
        <w:t>.</w:t>
      </w:r>
    </w:p>
    <w:p w14:paraId="4DF96719" w14:textId="73F51394" w:rsidR="00905848" w:rsidRDefault="00905848" w:rsidP="00564B28">
      <w:pPr>
        <w:spacing w:line="360" w:lineRule="auto"/>
        <w:jc w:val="both"/>
        <w:rPr>
          <w:sz w:val="22"/>
          <w:szCs w:val="22"/>
          <w:lang w:val="es-ES"/>
        </w:rPr>
      </w:pPr>
    </w:p>
    <w:p w14:paraId="1BFD0B61" w14:textId="7CEB5598" w:rsidR="00905848" w:rsidRDefault="004167CF" w:rsidP="00564B28">
      <w:pPr>
        <w:spacing w:line="360" w:lineRule="auto"/>
        <w:jc w:val="both"/>
        <w:rPr>
          <w:sz w:val="22"/>
          <w:szCs w:val="22"/>
          <w:lang w:val="es-ES"/>
        </w:rPr>
      </w:pPr>
      <w:r>
        <w:rPr>
          <w:sz w:val="22"/>
          <w:szCs w:val="22"/>
          <w:lang w:val="es-ES"/>
        </w:rPr>
        <w:t xml:space="preserve">El sistema web para la gestión del reciclaje se desarrolló mediante la metodología </w:t>
      </w:r>
      <w:proofErr w:type="spellStart"/>
      <w:r>
        <w:rPr>
          <w:sz w:val="22"/>
          <w:szCs w:val="22"/>
          <w:lang w:val="es-ES"/>
        </w:rPr>
        <w:t>Scrum</w:t>
      </w:r>
      <w:proofErr w:type="spellEnd"/>
      <w:r>
        <w:rPr>
          <w:sz w:val="22"/>
          <w:szCs w:val="22"/>
          <w:lang w:val="es-ES"/>
        </w:rPr>
        <w:t xml:space="preserve"> la cual permitió definir a través de cada una de sus fases las actividades que se van a realizar para cumplir con la planificación establecida, cabe recalcar que el Sprint Backlog se cumplió como estaba planeado ya que no hubo ningún aumento de requerimientos o replanificaciones</w:t>
      </w:r>
      <w:r w:rsidR="00525C6D">
        <w:rPr>
          <w:sz w:val="22"/>
          <w:szCs w:val="22"/>
          <w:lang w:val="es-ES"/>
        </w:rPr>
        <w:t xml:space="preserve"> durante el desarrollo del proyecto</w:t>
      </w:r>
      <w:r>
        <w:rPr>
          <w:sz w:val="22"/>
          <w:szCs w:val="22"/>
          <w:lang w:val="es-ES"/>
        </w:rPr>
        <w:t>.</w:t>
      </w:r>
    </w:p>
    <w:p w14:paraId="71C7E0D3" w14:textId="6B3F95C3" w:rsidR="00905848" w:rsidRDefault="00905848" w:rsidP="00564B28">
      <w:pPr>
        <w:spacing w:line="360" w:lineRule="auto"/>
        <w:jc w:val="both"/>
        <w:rPr>
          <w:sz w:val="22"/>
          <w:szCs w:val="22"/>
          <w:lang w:val="es-ES"/>
        </w:rPr>
      </w:pPr>
    </w:p>
    <w:p w14:paraId="01614943" w14:textId="13075516" w:rsidR="00525C6D" w:rsidRDefault="00525C6D" w:rsidP="00564B28">
      <w:pPr>
        <w:spacing w:line="360" w:lineRule="auto"/>
        <w:jc w:val="both"/>
        <w:rPr>
          <w:sz w:val="22"/>
          <w:szCs w:val="22"/>
          <w:lang w:val="es-ES"/>
        </w:rPr>
      </w:pPr>
      <w:r>
        <w:rPr>
          <w:sz w:val="22"/>
          <w:szCs w:val="22"/>
          <w:lang w:val="es-ES"/>
        </w:rPr>
        <w:t>Posterior al finalizar el desarrollo del sistema web para la gestión del reciclaje en la ciudad de Riobamba se realizó la evaluación de la usabilidad establecido en el estándar ISO/IEC 9126-3</w:t>
      </w:r>
      <w:r w:rsidR="001E55E8">
        <w:rPr>
          <w:sz w:val="22"/>
          <w:szCs w:val="22"/>
          <w:lang w:val="es-ES"/>
        </w:rPr>
        <w:t xml:space="preserve"> </w:t>
      </w:r>
      <w:r>
        <w:rPr>
          <w:sz w:val="22"/>
          <w:szCs w:val="22"/>
          <w:lang w:val="es-ES"/>
        </w:rPr>
        <w:t xml:space="preserve">para métricas internas de la calidad de software, el cual nos indica que el sistema cumple con 87.65% </w:t>
      </w:r>
      <w:r w:rsidR="00675324">
        <w:rPr>
          <w:sz w:val="22"/>
          <w:szCs w:val="22"/>
          <w:lang w:val="es-ES"/>
        </w:rPr>
        <w:t>de usabilidad</w:t>
      </w:r>
      <w:r w:rsidR="001E55E8">
        <w:rPr>
          <w:sz w:val="22"/>
          <w:szCs w:val="22"/>
          <w:lang w:val="es-ES"/>
        </w:rPr>
        <w:t>, por lo que se concluye que el sistema para la gestión del reciclaje en la ciudad de Riobamba es usable</w:t>
      </w:r>
      <w:r w:rsidR="00675324">
        <w:rPr>
          <w:sz w:val="22"/>
          <w:szCs w:val="22"/>
          <w:lang w:val="es-ES"/>
        </w:rPr>
        <w:t>.</w:t>
      </w:r>
    </w:p>
    <w:p w14:paraId="2011CA23" w14:textId="77777777" w:rsidR="00905848" w:rsidRDefault="00905848" w:rsidP="00564B28">
      <w:pPr>
        <w:spacing w:line="360" w:lineRule="auto"/>
        <w:jc w:val="both"/>
        <w:rPr>
          <w:sz w:val="22"/>
          <w:szCs w:val="22"/>
          <w:lang w:val="es-ES"/>
        </w:rPr>
      </w:pPr>
    </w:p>
    <w:p w14:paraId="4818887D" w14:textId="3B555245" w:rsidR="00D90139" w:rsidRDefault="00D90139" w:rsidP="00564B28">
      <w:pPr>
        <w:spacing w:line="360" w:lineRule="auto"/>
        <w:jc w:val="both"/>
        <w:rPr>
          <w:sz w:val="22"/>
          <w:szCs w:val="22"/>
          <w:lang w:val="es-ES"/>
        </w:rPr>
      </w:pPr>
    </w:p>
    <w:p w14:paraId="5341F775" w14:textId="4F6509D2" w:rsidR="00D90139" w:rsidRDefault="00D90139" w:rsidP="00564B28">
      <w:pPr>
        <w:spacing w:line="360" w:lineRule="auto"/>
        <w:jc w:val="both"/>
        <w:rPr>
          <w:sz w:val="22"/>
          <w:szCs w:val="22"/>
          <w:lang w:val="es-ES"/>
        </w:rPr>
      </w:pPr>
    </w:p>
    <w:p w14:paraId="7236AB95" w14:textId="36615B5B" w:rsidR="0006716D" w:rsidRDefault="0006716D" w:rsidP="00564B28">
      <w:pPr>
        <w:spacing w:line="360" w:lineRule="auto"/>
        <w:jc w:val="both"/>
        <w:rPr>
          <w:sz w:val="22"/>
          <w:szCs w:val="22"/>
          <w:lang w:val="es-ES"/>
        </w:rPr>
      </w:pPr>
    </w:p>
    <w:p w14:paraId="4FFA7F02" w14:textId="57E75E78" w:rsidR="0006716D" w:rsidRDefault="0006716D" w:rsidP="00564B28">
      <w:pPr>
        <w:spacing w:line="360" w:lineRule="auto"/>
        <w:jc w:val="both"/>
        <w:rPr>
          <w:sz w:val="22"/>
          <w:szCs w:val="22"/>
          <w:lang w:val="es-ES"/>
        </w:rPr>
      </w:pPr>
    </w:p>
    <w:p w14:paraId="62200D44" w14:textId="02A9C438" w:rsidR="0006716D" w:rsidRDefault="0006716D" w:rsidP="00564B28">
      <w:pPr>
        <w:spacing w:line="360" w:lineRule="auto"/>
        <w:jc w:val="both"/>
        <w:rPr>
          <w:sz w:val="22"/>
          <w:szCs w:val="22"/>
          <w:lang w:val="es-ES"/>
        </w:rPr>
      </w:pPr>
    </w:p>
    <w:p w14:paraId="45D95C01" w14:textId="3EAB6D07" w:rsidR="0006716D" w:rsidRDefault="0006716D" w:rsidP="00564B28">
      <w:pPr>
        <w:spacing w:line="360" w:lineRule="auto"/>
        <w:jc w:val="both"/>
        <w:rPr>
          <w:sz w:val="22"/>
          <w:szCs w:val="22"/>
          <w:lang w:val="es-ES"/>
        </w:rPr>
      </w:pPr>
    </w:p>
    <w:p w14:paraId="51828E24" w14:textId="1893EACD" w:rsidR="0006716D" w:rsidRDefault="0006716D" w:rsidP="00564B28">
      <w:pPr>
        <w:spacing w:line="360" w:lineRule="auto"/>
        <w:jc w:val="both"/>
        <w:rPr>
          <w:sz w:val="22"/>
          <w:szCs w:val="22"/>
          <w:lang w:val="es-ES"/>
        </w:rPr>
      </w:pPr>
    </w:p>
    <w:p w14:paraId="7DA36747" w14:textId="00BE0077" w:rsidR="0006716D" w:rsidRDefault="0006716D" w:rsidP="00564B28">
      <w:pPr>
        <w:spacing w:line="360" w:lineRule="auto"/>
        <w:jc w:val="both"/>
        <w:rPr>
          <w:sz w:val="22"/>
          <w:szCs w:val="22"/>
          <w:lang w:val="es-ES"/>
        </w:rPr>
      </w:pPr>
    </w:p>
    <w:p w14:paraId="1424777A" w14:textId="5608372C" w:rsidR="0006716D" w:rsidRDefault="0006716D" w:rsidP="00564B28">
      <w:pPr>
        <w:spacing w:line="360" w:lineRule="auto"/>
        <w:jc w:val="both"/>
        <w:rPr>
          <w:sz w:val="22"/>
          <w:szCs w:val="22"/>
          <w:lang w:val="es-ES"/>
        </w:rPr>
      </w:pPr>
    </w:p>
    <w:p w14:paraId="14396CA4" w14:textId="7A097CAF" w:rsidR="0006716D" w:rsidRDefault="0006716D" w:rsidP="00564B28">
      <w:pPr>
        <w:spacing w:line="360" w:lineRule="auto"/>
        <w:jc w:val="both"/>
        <w:rPr>
          <w:sz w:val="22"/>
          <w:szCs w:val="22"/>
          <w:lang w:val="es-ES"/>
        </w:rPr>
      </w:pPr>
    </w:p>
    <w:p w14:paraId="6C89550F" w14:textId="1FDE5637" w:rsidR="00935765" w:rsidRPr="00935765" w:rsidRDefault="00935765" w:rsidP="00564B28">
      <w:pPr>
        <w:spacing w:line="360" w:lineRule="auto"/>
        <w:jc w:val="both"/>
        <w:rPr>
          <w:b/>
          <w:bCs/>
          <w:sz w:val="22"/>
          <w:szCs w:val="22"/>
          <w:lang w:val="es-ES"/>
        </w:rPr>
      </w:pPr>
      <w:r w:rsidRPr="00935765">
        <w:rPr>
          <w:b/>
          <w:bCs/>
          <w:sz w:val="22"/>
          <w:szCs w:val="22"/>
          <w:lang w:val="es-ES"/>
        </w:rPr>
        <w:lastRenderedPageBreak/>
        <w:t>RECOMENDACIONES</w:t>
      </w:r>
    </w:p>
    <w:p w14:paraId="2F9E3FB8" w14:textId="2E11D55F" w:rsidR="00935765" w:rsidRDefault="00935765" w:rsidP="00564B28">
      <w:pPr>
        <w:spacing w:line="360" w:lineRule="auto"/>
        <w:jc w:val="both"/>
        <w:rPr>
          <w:sz w:val="22"/>
          <w:szCs w:val="22"/>
          <w:lang w:val="es-ES"/>
        </w:rPr>
      </w:pPr>
    </w:p>
    <w:p w14:paraId="7D336524" w14:textId="7E4749A3" w:rsidR="0078437C" w:rsidRDefault="0078437C" w:rsidP="00564B28">
      <w:pPr>
        <w:spacing w:line="360" w:lineRule="auto"/>
        <w:jc w:val="both"/>
        <w:rPr>
          <w:sz w:val="22"/>
          <w:szCs w:val="22"/>
          <w:lang w:val="es-ES"/>
        </w:rPr>
      </w:pPr>
      <w:r>
        <w:rPr>
          <w:sz w:val="22"/>
          <w:szCs w:val="22"/>
          <w:lang w:val="es-ES"/>
        </w:rPr>
        <w:t>Se recomienda utilizar las tecnologías utilizadas en el desarrollo del proyecto por sus características y ventajas que brindan al desarrollar cualquier aplicación web.</w:t>
      </w:r>
    </w:p>
    <w:p w14:paraId="66480C9E" w14:textId="5D329C9D" w:rsidR="0078437C" w:rsidRDefault="0078437C" w:rsidP="00564B28">
      <w:pPr>
        <w:spacing w:line="360" w:lineRule="auto"/>
        <w:jc w:val="both"/>
        <w:rPr>
          <w:sz w:val="22"/>
          <w:szCs w:val="22"/>
          <w:lang w:val="es-ES"/>
        </w:rPr>
      </w:pPr>
    </w:p>
    <w:p w14:paraId="79AF0BF9" w14:textId="47CFC5A2" w:rsidR="0078437C" w:rsidRDefault="0078437C" w:rsidP="00564B28">
      <w:pPr>
        <w:spacing w:line="360" w:lineRule="auto"/>
        <w:jc w:val="both"/>
        <w:rPr>
          <w:sz w:val="22"/>
          <w:szCs w:val="22"/>
          <w:lang w:val="es-ES"/>
        </w:rPr>
      </w:pPr>
      <w:r>
        <w:rPr>
          <w:sz w:val="22"/>
          <w:szCs w:val="22"/>
          <w:lang w:val="es-ES"/>
        </w:rPr>
        <w:t>Se sugiere que</w:t>
      </w:r>
      <w:r w:rsidR="001E55E8">
        <w:rPr>
          <w:sz w:val="22"/>
          <w:szCs w:val="22"/>
          <w:lang w:val="es-ES"/>
        </w:rPr>
        <w:t xml:space="preserve"> </w:t>
      </w:r>
      <w:r>
        <w:rPr>
          <w:sz w:val="22"/>
          <w:szCs w:val="22"/>
          <w:lang w:val="es-ES"/>
        </w:rPr>
        <w:t>para futuras investigaciones se profundice el estudio de la contaminación</w:t>
      </w:r>
      <w:r w:rsidR="001E55E8">
        <w:rPr>
          <w:sz w:val="22"/>
          <w:szCs w:val="22"/>
          <w:lang w:val="es-ES"/>
        </w:rPr>
        <w:t xml:space="preserve"> y como reducir el impacto ambiental a través del reciclaje</w:t>
      </w:r>
      <w:r>
        <w:rPr>
          <w:sz w:val="22"/>
          <w:szCs w:val="22"/>
          <w:lang w:val="es-ES"/>
        </w:rPr>
        <w:t xml:space="preserve"> y que se opten por buscar mas alternativas para crear otras herramientas </w:t>
      </w:r>
      <w:r w:rsidR="001E55E8">
        <w:rPr>
          <w:sz w:val="22"/>
          <w:szCs w:val="22"/>
          <w:lang w:val="es-ES"/>
        </w:rPr>
        <w:t xml:space="preserve">tecnológicas </w:t>
      </w:r>
      <w:r>
        <w:rPr>
          <w:sz w:val="22"/>
          <w:szCs w:val="22"/>
          <w:lang w:val="es-ES"/>
        </w:rPr>
        <w:t>que puedan complementar a este sistema.</w:t>
      </w:r>
    </w:p>
    <w:p w14:paraId="58595B3E" w14:textId="08DDBC56" w:rsidR="0078437C" w:rsidRDefault="0078437C" w:rsidP="00564B28">
      <w:pPr>
        <w:spacing w:line="360" w:lineRule="auto"/>
        <w:jc w:val="both"/>
        <w:rPr>
          <w:sz w:val="22"/>
          <w:szCs w:val="22"/>
          <w:lang w:val="es-ES"/>
        </w:rPr>
      </w:pPr>
    </w:p>
    <w:p w14:paraId="6B4FFC64" w14:textId="7996BCFE" w:rsidR="008701CC" w:rsidRDefault="001E55E8" w:rsidP="00564B28">
      <w:pPr>
        <w:spacing w:line="360" w:lineRule="auto"/>
        <w:jc w:val="both"/>
        <w:rPr>
          <w:sz w:val="22"/>
          <w:szCs w:val="22"/>
          <w:lang w:val="es-ES"/>
        </w:rPr>
      </w:pPr>
      <w:r>
        <w:rPr>
          <w:sz w:val="22"/>
          <w:szCs w:val="22"/>
          <w:lang w:val="es-ES"/>
        </w:rPr>
        <w:t xml:space="preserve">Se debe tomar en cuenta que al realizar el levantamiento de los requisitos funcionales de cualquier plataforma web se tome en cuenta todos los aspectos que debe contener el sistema, para cumplir con la planificación inicial y que no </w:t>
      </w:r>
      <w:r w:rsidR="008701CC">
        <w:rPr>
          <w:sz w:val="22"/>
          <w:szCs w:val="22"/>
          <w:lang w:val="es-ES"/>
        </w:rPr>
        <w:t>exista</w:t>
      </w:r>
      <w:r>
        <w:rPr>
          <w:sz w:val="22"/>
          <w:szCs w:val="22"/>
          <w:lang w:val="es-ES"/>
        </w:rPr>
        <w:t xml:space="preserve"> la posibilidad</w:t>
      </w:r>
      <w:r w:rsidR="008701CC">
        <w:rPr>
          <w:sz w:val="22"/>
          <w:szCs w:val="22"/>
          <w:lang w:val="es-ES"/>
        </w:rPr>
        <w:t xml:space="preserve"> de</w:t>
      </w:r>
      <w:r>
        <w:rPr>
          <w:sz w:val="22"/>
          <w:szCs w:val="22"/>
          <w:lang w:val="es-ES"/>
        </w:rPr>
        <w:t xml:space="preserve"> que los costos o duración del proyecto aumenten.</w:t>
      </w:r>
    </w:p>
    <w:p w14:paraId="37E9F596" w14:textId="71E575F3" w:rsidR="001E55E8" w:rsidRDefault="001E55E8" w:rsidP="00564B28">
      <w:pPr>
        <w:spacing w:line="360" w:lineRule="auto"/>
        <w:jc w:val="both"/>
        <w:rPr>
          <w:sz w:val="22"/>
          <w:szCs w:val="22"/>
          <w:lang w:val="es-ES"/>
        </w:rPr>
      </w:pPr>
    </w:p>
    <w:p w14:paraId="0AEAE45D" w14:textId="5526952B" w:rsidR="001E55E8" w:rsidRDefault="008701CC" w:rsidP="00564B28">
      <w:pPr>
        <w:spacing w:line="360" w:lineRule="auto"/>
        <w:jc w:val="both"/>
        <w:rPr>
          <w:sz w:val="22"/>
          <w:szCs w:val="22"/>
          <w:lang w:val="es-ES"/>
        </w:rPr>
      </w:pPr>
      <w:r>
        <w:rPr>
          <w:sz w:val="22"/>
          <w:szCs w:val="22"/>
          <w:lang w:val="es-ES"/>
        </w:rPr>
        <w:t>Para la calidad del sistema web se recomienda establecer otras métricas como: funcionalidad, mantenibilidad o eficiencia que establecen el estándar ISO/IEC 9126-3.</w:t>
      </w:r>
    </w:p>
    <w:p w14:paraId="13D14B6D" w14:textId="77777777" w:rsidR="008701CC" w:rsidRDefault="008701CC" w:rsidP="00564B28">
      <w:pPr>
        <w:spacing w:line="360" w:lineRule="auto"/>
        <w:jc w:val="both"/>
        <w:rPr>
          <w:sz w:val="22"/>
          <w:szCs w:val="22"/>
          <w:lang w:val="es-ES"/>
        </w:rPr>
      </w:pPr>
    </w:p>
    <w:p w14:paraId="28FD2DCD" w14:textId="44357F7E" w:rsidR="008701CC" w:rsidRDefault="008701CC" w:rsidP="00564B28">
      <w:pPr>
        <w:spacing w:line="360" w:lineRule="auto"/>
        <w:jc w:val="both"/>
        <w:rPr>
          <w:sz w:val="22"/>
          <w:szCs w:val="22"/>
          <w:lang w:val="es-ES"/>
        </w:rPr>
      </w:pPr>
    </w:p>
    <w:p w14:paraId="5368DBB0" w14:textId="78C0E3BF" w:rsidR="008701CC" w:rsidRDefault="008701CC" w:rsidP="00564B28">
      <w:pPr>
        <w:spacing w:line="360" w:lineRule="auto"/>
        <w:jc w:val="both"/>
        <w:rPr>
          <w:sz w:val="22"/>
          <w:szCs w:val="22"/>
          <w:lang w:val="es-ES"/>
        </w:rPr>
      </w:pPr>
    </w:p>
    <w:p w14:paraId="1AEE1D69" w14:textId="3BEB04E9" w:rsidR="008701CC" w:rsidRDefault="008701CC" w:rsidP="00564B28">
      <w:pPr>
        <w:spacing w:line="360" w:lineRule="auto"/>
        <w:jc w:val="both"/>
        <w:rPr>
          <w:sz w:val="22"/>
          <w:szCs w:val="22"/>
          <w:lang w:val="es-ES"/>
        </w:rPr>
      </w:pPr>
    </w:p>
    <w:p w14:paraId="42282839" w14:textId="199BFAC9" w:rsidR="008701CC" w:rsidRDefault="008701CC" w:rsidP="00564B28">
      <w:pPr>
        <w:spacing w:line="360" w:lineRule="auto"/>
        <w:jc w:val="both"/>
        <w:rPr>
          <w:sz w:val="22"/>
          <w:szCs w:val="22"/>
          <w:lang w:val="es-ES"/>
        </w:rPr>
      </w:pPr>
    </w:p>
    <w:p w14:paraId="0FF0AFF6" w14:textId="1F9B3A06" w:rsidR="008701CC" w:rsidRDefault="008701CC" w:rsidP="00564B28">
      <w:pPr>
        <w:spacing w:line="360" w:lineRule="auto"/>
        <w:jc w:val="both"/>
        <w:rPr>
          <w:sz w:val="22"/>
          <w:szCs w:val="22"/>
          <w:lang w:val="es-ES"/>
        </w:rPr>
      </w:pPr>
    </w:p>
    <w:p w14:paraId="210DC0DD" w14:textId="27AC991B" w:rsidR="008701CC" w:rsidRDefault="008701CC" w:rsidP="00564B28">
      <w:pPr>
        <w:spacing w:line="360" w:lineRule="auto"/>
        <w:jc w:val="both"/>
        <w:rPr>
          <w:sz w:val="22"/>
          <w:szCs w:val="22"/>
          <w:lang w:val="es-ES"/>
        </w:rPr>
      </w:pPr>
    </w:p>
    <w:p w14:paraId="237A6AD7" w14:textId="2A617F44" w:rsidR="008701CC" w:rsidRDefault="008701CC" w:rsidP="00564B28">
      <w:pPr>
        <w:spacing w:line="360" w:lineRule="auto"/>
        <w:jc w:val="both"/>
        <w:rPr>
          <w:sz w:val="22"/>
          <w:szCs w:val="22"/>
          <w:lang w:val="es-ES"/>
        </w:rPr>
      </w:pPr>
    </w:p>
    <w:p w14:paraId="795C2047" w14:textId="5E4F360F" w:rsidR="008701CC" w:rsidRDefault="008701CC" w:rsidP="00564B28">
      <w:pPr>
        <w:spacing w:line="360" w:lineRule="auto"/>
        <w:jc w:val="both"/>
        <w:rPr>
          <w:sz w:val="22"/>
          <w:szCs w:val="22"/>
          <w:lang w:val="es-ES"/>
        </w:rPr>
      </w:pPr>
    </w:p>
    <w:p w14:paraId="1FD9B771" w14:textId="7E5F234B" w:rsidR="008701CC" w:rsidRDefault="008701CC" w:rsidP="00564B28">
      <w:pPr>
        <w:spacing w:line="360" w:lineRule="auto"/>
        <w:jc w:val="both"/>
        <w:rPr>
          <w:sz w:val="22"/>
          <w:szCs w:val="22"/>
          <w:lang w:val="es-ES"/>
        </w:rPr>
      </w:pPr>
    </w:p>
    <w:p w14:paraId="22D9EBC2" w14:textId="1D364087" w:rsidR="008701CC" w:rsidRDefault="008701CC" w:rsidP="00564B28">
      <w:pPr>
        <w:spacing w:line="360" w:lineRule="auto"/>
        <w:jc w:val="both"/>
        <w:rPr>
          <w:sz w:val="22"/>
          <w:szCs w:val="22"/>
          <w:lang w:val="es-ES"/>
        </w:rPr>
      </w:pPr>
    </w:p>
    <w:p w14:paraId="455646B8" w14:textId="19E3EC38" w:rsidR="008701CC" w:rsidRDefault="008701CC" w:rsidP="00564B28">
      <w:pPr>
        <w:spacing w:line="360" w:lineRule="auto"/>
        <w:jc w:val="both"/>
        <w:rPr>
          <w:sz w:val="22"/>
          <w:szCs w:val="22"/>
          <w:lang w:val="es-ES"/>
        </w:rPr>
      </w:pPr>
    </w:p>
    <w:p w14:paraId="57E9DEFC" w14:textId="421C3DB1" w:rsidR="008701CC" w:rsidRDefault="008701CC" w:rsidP="00564B28">
      <w:pPr>
        <w:spacing w:line="360" w:lineRule="auto"/>
        <w:jc w:val="both"/>
        <w:rPr>
          <w:sz w:val="22"/>
          <w:szCs w:val="22"/>
          <w:lang w:val="es-ES"/>
        </w:rPr>
      </w:pPr>
    </w:p>
    <w:p w14:paraId="50778877" w14:textId="14BB1CEB" w:rsidR="008701CC" w:rsidRDefault="008701CC" w:rsidP="00564B28">
      <w:pPr>
        <w:spacing w:line="360" w:lineRule="auto"/>
        <w:jc w:val="both"/>
        <w:rPr>
          <w:sz w:val="22"/>
          <w:szCs w:val="22"/>
          <w:lang w:val="es-ES"/>
        </w:rPr>
      </w:pPr>
    </w:p>
    <w:p w14:paraId="6951151F" w14:textId="2D917202" w:rsidR="008701CC" w:rsidRDefault="008701CC" w:rsidP="00564B28">
      <w:pPr>
        <w:spacing w:line="360" w:lineRule="auto"/>
        <w:jc w:val="both"/>
        <w:rPr>
          <w:sz w:val="22"/>
          <w:szCs w:val="22"/>
          <w:lang w:val="es-ES"/>
        </w:rPr>
      </w:pPr>
    </w:p>
    <w:p w14:paraId="3FCF83FA" w14:textId="1706F214" w:rsidR="00217E0E" w:rsidRDefault="00217E0E" w:rsidP="00564B28">
      <w:pPr>
        <w:spacing w:line="360" w:lineRule="auto"/>
        <w:jc w:val="both"/>
        <w:rPr>
          <w:sz w:val="22"/>
          <w:szCs w:val="22"/>
          <w:lang w:val="es-ES"/>
        </w:rPr>
      </w:pPr>
    </w:p>
    <w:p w14:paraId="00819E18" w14:textId="77777777" w:rsidR="00217E0E" w:rsidRDefault="00217E0E" w:rsidP="00564B28">
      <w:pPr>
        <w:spacing w:line="360" w:lineRule="auto"/>
        <w:jc w:val="both"/>
        <w:rPr>
          <w:sz w:val="22"/>
          <w:szCs w:val="22"/>
          <w:lang w:val="es-ES"/>
        </w:rPr>
      </w:pPr>
    </w:p>
    <w:p w14:paraId="44F12EC4" w14:textId="739C012C" w:rsidR="008701CC" w:rsidRDefault="008701CC" w:rsidP="00564B28">
      <w:pPr>
        <w:spacing w:line="360" w:lineRule="auto"/>
        <w:jc w:val="both"/>
        <w:rPr>
          <w:sz w:val="22"/>
          <w:szCs w:val="22"/>
          <w:lang w:val="es-ES"/>
        </w:rPr>
      </w:pPr>
    </w:p>
    <w:p w14:paraId="42E5EB5F" w14:textId="77777777" w:rsidR="008701CC" w:rsidRDefault="008701CC" w:rsidP="00564B28">
      <w:pPr>
        <w:spacing w:line="360" w:lineRule="auto"/>
        <w:jc w:val="both"/>
        <w:rPr>
          <w:sz w:val="22"/>
          <w:szCs w:val="22"/>
          <w:lang w:val="es-ES"/>
        </w:rPr>
      </w:pPr>
    </w:p>
    <w:p w14:paraId="44D8655A" w14:textId="7C625777" w:rsidR="0006716D" w:rsidRDefault="00D9628C" w:rsidP="00935765">
      <w:pPr>
        <w:spacing w:line="360" w:lineRule="auto"/>
        <w:jc w:val="both"/>
        <w:rPr>
          <w:b/>
          <w:sz w:val="22"/>
          <w:szCs w:val="22"/>
          <w:lang w:val="en-US"/>
        </w:rPr>
      </w:pPr>
      <w:r w:rsidRPr="00C82E3A">
        <w:rPr>
          <w:b/>
          <w:sz w:val="22"/>
          <w:szCs w:val="22"/>
          <w:lang w:val="en-US"/>
        </w:rPr>
        <w:t>BIBLIOGRAFIA</w:t>
      </w:r>
      <w:r w:rsidR="00247ECE" w:rsidRPr="00C82E3A">
        <w:rPr>
          <w:b/>
          <w:sz w:val="22"/>
          <w:szCs w:val="22"/>
          <w:lang w:val="en-US"/>
        </w:rPr>
        <w:t xml:space="preserve"> </w:t>
      </w:r>
    </w:p>
    <w:p w14:paraId="75EC7B07" w14:textId="079AB45F" w:rsidR="00DC5799" w:rsidRDefault="0006716D" w:rsidP="00217E0E">
      <w:pPr>
        <w:widowControl w:val="0"/>
        <w:autoSpaceDE w:val="0"/>
        <w:autoSpaceDN w:val="0"/>
        <w:adjustRightInd w:val="0"/>
        <w:spacing w:line="360" w:lineRule="auto"/>
        <w:jc w:val="both"/>
        <w:rPr>
          <w:sz w:val="22"/>
        </w:rPr>
      </w:pPr>
      <w:r>
        <w:rPr>
          <w:b/>
          <w:sz w:val="22"/>
          <w:szCs w:val="22"/>
          <w:lang w:val="en-US"/>
        </w:rPr>
        <w:fldChar w:fldCharType="begin"/>
      </w:r>
      <w:r>
        <w:rPr>
          <w:b/>
          <w:sz w:val="22"/>
          <w:szCs w:val="22"/>
          <w:lang w:val="en-US"/>
        </w:rPr>
        <w:instrText xml:space="preserve"> ADDIN ZOTERO_BIBL {"uncited":[],"omitted":[],"custom":[]} CSL_BIBLIOGRAPHY </w:instrText>
      </w:r>
      <w:r>
        <w:rPr>
          <w:b/>
          <w:sz w:val="22"/>
          <w:szCs w:val="22"/>
          <w:lang w:val="en-US"/>
        </w:rPr>
        <w:fldChar w:fldCharType="separate"/>
      </w:r>
      <w:r w:rsidR="00DC5799" w:rsidRPr="00DC5799">
        <w:rPr>
          <w:sz w:val="22"/>
          <w:lang w:val="en-US"/>
        </w:rPr>
        <w:t xml:space="preserve">AFFAIRS, A.S. for P., 2013. </w:t>
      </w:r>
      <w:r w:rsidR="00DC5799" w:rsidRPr="00DC5799">
        <w:rPr>
          <w:sz w:val="22"/>
        </w:rPr>
        <w:t xml:space="preserve">System </w:t>
      </w:r>
      <w:proofErr w:type="spellStart"/>
      <w:r w:rsidR="00DC5799" w:rsidRPr="00DC5799">
        <w:rPr>
          <w:sz w:val="22"/>
        </w:rPr>
        <w:t>Usability</w:t>
      </w:r>
      <w:proofErr w:type="spellEnd"/>
      <w:r w:rsidR="00DC5799" w:rsidRPr="00DC5799">
        <w:rPr>
          <w:sz w:val="22"/>
        </w:rPr>
        <w:t xml:space="preserve"> Scale (SUS). [en línea]. [Consulta: 22 enero 2021]. Disponible en: system-usability-scale.html. </w:t>
      </w:r>
    </w:p>
    <w:p w14:paraId="55065616" w14:textId="77777777" w:rsidR="00217E0E" w:rsidRPr="00DC5799" w:rsidRDefault="00217E0E" w:rsidP="00217E0E">
      <w:pPr>
        <w:widowControl w:val="0"/>
        <w:autoSpaceDE w:val="0"/>
        <w:autoSpaceDN w:val="0"/>
        <w:adjustRightInd w:val="0"/>
        <w:spacing w:line="360" w:lineRule="auto"/>
        <w:jc w:val="both"/>
        <w:rPr>
          <w:sz w:val="22"/>
        </w:rPr>
      </w:pPr>
    </w:p>
    <w:p w14:paraId="0C38C138" w14:textId="26AC039E" w:rsidR="00DC5799" w:rsidRDefault="00DC5799" w:rsidP="00217E0E">
      <w:pPr>
        <w:widowControl w:val="0"/>
        <w:autoSpaceDE w:val="0"/>
        <w:autoSpaceDN w:val="0"/>
        <w:adjustRightInd w:val="0"/>
        <w:spacing w:line="360" w:lineRule="auto"/>
        <w:jc w:val="both"/>
        <w:rPr>
          <w:sz w:val="22"/>
        </w:rPr>
      </w:pPr>
      <w:r w:rsidRPr="00DC5799">
        <w:rPr>
          <w:sz w:val="22"/>
        </w:rPr>
        <w:t xml:space="preserve">AIMBSOR, 2017. 1.01. Arquitectura cliente/servidor - AIMB SOR. </w:t>
      </w:r>
      <w:proofErr w:type="spellStart"/>
      <w:r w:rsidRPr="00DC5799">
        <w:rPr>
          <w:i/>
          <w:iCs/>
          <w:sz w:val="22"/>
        </w:rPr>
        <w:t>Aimbsor</w:t>
      </w:r>
      <w:proofErr w:type="spellEnd"/>
      <w:r w:rsidRPr="00DC5799">
        <w:rPr>
          <w:sz w:val="22"/>
        </w:rPr>
        <w:t xml:space="preserve"> [en línea]. [Consulta: 1 diciembre 2020]. Disponible en: https://sites.google.com/site/aimbsor/introduccion-a-los-sor/1-1-arquitectura-cliente-servidor. </w:t>
      </w:r>
    </w:p>
    <w:p w14:paraId="301390CA" w14:textId="77777777" w:rsidR="00217E0E" w:rsidRPr="00DC5799" w:rsidRDefault="00217E0E" w:rsidP="00217E0E">
      <w:pPr>
        <w:widowControl w:val="0"/>
        <w:autoSpaceDE w:val="0"/>
        <w:autoSpaceDN w:val="0"/>
        <w:adjustRightInd w:val="0"/>
        <w:spacing w:line="360" w:lineRule="auto"/>
        <w:jc w:val="both"/>
        <w:rPr>
          <w:sz w:val="22"/>
        </w:rPr>
      </w:pPr>
    </w:p>
    <w:p w14:paraId="7859369D" w14:textId="79A6630B" w:rsidR="00DC5799" w:rsidRDefault="00DC5799" w:rsidP="00217E0E">
      <w:pPr>
        <w:widowControl w:val="0"/>
        <w:autoSpaceDE w:val="0"/>
        <w:autoSpaceDN w:val="0"/>
        <w:adjustRightInd w:val="0"/>
        <w:spacing w:line="360" w:lineRule="auto"/>
        <w:jc w:val="both"/>
        <w:rPr>
          <w:sz w:val="22"/>
          <w:lang w:val="en-US"/>
        </w:rPr>
      </w:pPr>
      <w:r w:rsidRPr="00DC5799">
        <w:rPr>
          <w:sz w:val="22"/>
        </w:rPr>
        <w:t xml:space="preserve">ALROOBAEA, R. y MAYHEW, P.J., 2014. </w:t>
      </w:r>
      <w:r w:rsidRPr="00DC5799">
        <w:rPr>
          <w:sz w:val="22"/>
          <w:lang w:val="en-US"/>
        </w:rPr>
        <w:t xml:space="preserve">How Many Participants are Really Enough for Usability Studies? </w:t>
      </w:r>
      <w:r w:rsidRPr="00DC5799">
        <w:rPr>
          <w:i/>
          <w:iCs/>
          <w:sz w:val="22"/>
          <w:lang w:val="en-US"/>
        </w:rPr>
        <w:t>Proceedings of 2014 Science and Information Conference, SAI 2014</w:t>
      </w:r>
      <w:r w:rsidRPr="00DC5799">
        <w:rPr>
          <w:sz w:val="22"/>
          <w:lang w:val="en-US"/>
        </w:rPr>
        <w:t xml:space="preserve">. </w:t>
      </w:r>
      <w:proofErr w:type="spellStart"/>
      <w:r w:rsidRPr="00DC5799">
        <w:rPr>
          <w:sz w:val="22"/>
          <w:lang w:val="en-US"/>
        </w:rPr>
        <w:t>S.l.</w:t>
      </w:r>
      <w:proofErr w:type="spellEnd"/>
      <w:r w:rsidRPr="00DC5799">
        <w:rPr>
          <w:sz w:val="22"/>
          <w:lang w:val="en-US"/>
        </w:rPr>
        <w:t xml:space="preserve">: </w:t>
      </w:r>
      <w:proofErr w:type="spellStart"/>
      <w:r w:rsidRPr="00DC5799">
        <w:rPr>
          <w:sz w:val="22"/>
          <w:lang w:val="en-US"/>
        </w:rPr>
        <w:t>s.n</w:t>
      </w:r>
      <w:proofErr w:type="spellEnd"/>
      <w:r w:rsidRPr="00DC5799">
        <w:rPr>
          <w:sz w:val="22"/>
          <w:lang w:val="en-US"/>
        </w:rPr>
        <w:t xml:space="preserve">., DOI 10.1109/SAI.2014.6918171. </w:t>
      </w:r>
    </w:p>
    <w:p w14:paraId="7F329464" w14:textId="77777777" w:rsidR="00217E0E" w:rsidRPr="00DC5799" w:rsidRDefault="00217E0E" w:rsidP="00217E0E">
      <w:pPr>
        <w:widowControl w:val="0"/>
        <w:autoSpaceDE w:val="0"/>
        <w:autoSpaceDN w:val="0"/>
        <w:adjustRightInd w:val="0"/>
        <w:spacing w:line="360" w:lineRule="auto"/>
        <w:jc w:val="both"/>
        <w:rPr>
          <w:sz w:val="22"/>
          <w:lang w:val="en-US"/>
        </w:rPr>
      </w:pPr>
    </w:p>
    <w:p w14:paraId="11912ADC" w14:textId="45A26A96" w:rsidR="00DC5799" w:rsidRDefault="00DC5799" w:rsidP="00217E0E">
      <w:pPr>
        <w:widowControl w:val="0"/>
        <w:autoSpaceDE w:val="0"/>
        <w:autoSpaceDN w:val="0"/>
        <w:adjustRightInd w:val="0"/>
        <w:spacing w:line="360" w:lineRule="auto"/>
        <w:jc w:val="both"/>
        <w:rPr>
          <w:sz w:val="22"/>
        </w:rPr>
      </w:pPr>
      <w:r w:rsidRPr="00DC5799">
        <w:rPr>
          <w:sz w:val="22"/>
        </w:rPr>
        <w:t xml:space="preserve">ANGELES, J., 2020. Python. </w:t>
      </w:r>
      <w:r w:rsidRPr="00DC5799">
        <w:rPr>
          <w:i/>
          <w:iCs/>
          <w:sz w:val="22"/>
        </w:rPr>
        <w:t>https://www.crehana.com/blog</w:t>
      </w:r>
      <w:r w:rsidRPr="00DC5799">
        <w:rPr>
          <w:sz w:val="22"/>
        </w:rPr>
        <w:t xml:space="preserve"> [en línea]. [Consulta: 21 enero 2021]. Disponible en: https://www.crehana.com/ec/blog/web/que-es-python/. </w:t>
      </w:r>
    </w:p>
    <w:p w14:paraId="02DFE279" w14:textId="77777777" w:rsidR="00217E0E" w:rsidRPr="00DC5799" w:rsidRDefault="00217E0E" w:rsidP="00217E0E">
      <w:pPr>
        <w:widowControl w:val="0"/>
        <w:autoSpaceDE w:val="0"/>
        <w:autoSpaceDN w:val="0"/>
        <w:adjustRightInd w:val="0"/>
        <w:spacing w:line="360" w:lineRule="auto"/>
        <w:jc w:val="both"/>
        <w:rPr>
          <w:sz w:val="22"/>
        </w:rPr>
      </w:pPr>
    </w:p>
    <w:p w14:paraId="0925FD49" w14:textId="5273BE6F" w:rsidR="00DC5799" w:rsidRDefault="00DC5799" w:rsidP="00217E0E">
      <w:pPr>
        <w:widowControl w:val="0"/>
        <w:autoSpaceDE w:val="0"/>
        <w:autoSpaceDN w:val="0"/>
        <w:adjustRightInd w:val="0"/>
        <w:spacing w:line="360" w:lineRule="auto"/>
        <w:jc w:val="both"/>
        <w:rPr>
          <w:sz w:val="22"/>
        </w:rPr>
      </w:pPr>
      <w:r w:rsidRPr="00DC5799">
        <w:rPr>
          <w:sz w:val="22"/>
        </w:rPr>
        <w:t xml:space="preserve">ANGULO, J.S. y ROBLES, D.C., 2014. Usabilidad y Satisfacción de la </w:t>
      </w:r>
      <w:proofErr w:type="spellStart"/>
      <w:r w:rsidRPr="00DC5799">
        <w:rPr>
          <w:sz w:val="22"/>
        </w:rPr>
        <w:t>Usability</w:t>
      </w:r>
      <w:proofErr w:type="spellEnd"/>
      <w:r w:rsidRPr="00DC5799">
        <w:rPr>
          <w:sz w:val="22"/>
        </w:rPr>
        <w:t xml:space="preserve"> and </w:t>
      </w:r>
      <w:proofErr w:type="spellStart"/>
      <w:r w:rsidRPr="00DC5799">
        <w:rPr>
          <w:sz w:val="22"/>
        </w:rPr>
        <w:t>Satisfaction</w:t>
      </w:r>
      <w:proofErr w:type="spellEnd"/>
      <w:r w:rsidRPr="00DC5799">
        <w:rPr>
          <w:sz w:val="22"/>
        </w:rPr>
        <w:t xml:space="preserve"> of e- e-Rúbrica. </w:t>
      </w:r>
      <w:proofErr w:type="spellStart"/>
      <w:r w:rsidRPr="00DC5799">
        <w:rPr>
          <w:sz w:val="22"/>
        </w:rPr>
        <w:t>Rubric</w:t>
      </w:r>
      <w:proofErr w:type="spellEnd"/>
      <w:r w:rsidRPr="00DC5799">
        <w:rPr>
          <w:sz w:val="22"/>
        </w:rPr>
        <w:t xml:space="preserve">. </w:t>
      </w:r>
      <w:r w:rsidRPr="00DC5799">
        <w:rPr>
          <w:i/>
          <w:iCs/>
          <w:sz w:val="22"/>
        </w:rPr>
        <w:t>REDU. Revista de Docencia Universitaria</w:t>
      </w:r>
      <w:r w:rsidRPr="00DC5799">
        <w:rPr>
          <w:sz w:val="22"/>
        </w:rPr>
        <w:t xml:space="preserve">, pp. 19. </w:t>
      </w:r>
    </w:p>
    <w:p w14:paraId="3D5D76C6" w14:textId="77777777" w:rsidR="00217E0E" w:rsidRPr="00DC5799" w:rsidRDefault="00217E0E" w:rsidP="00217E0E">
      <w:pPr>
        <w:widowControl w:val="0"/>
        <w:autoSpaceDE w:val="0"/>
        <w:autoSpaceDN w:val="0"/>
        <w:adjustRightInd w:val="0"/>
        <w:spacing w:line="360" w:lineRule="auto"/>
        <w:jc w:val="both"/>
        <w:rPr>
          <w:sz w:val="22"/>
        </w:rPr>
      </w:pPr>
    </w:p>
    <w:p w14:paraId="11729850" w14:textId="61FFF799" w:rsidR="00DC5799" w:rsidRDefault="00DC5799" w:rsidP="00217E0E">
      <w:pPr>
        <w:widowControl w:val="0"/>
        <w:autoSpaceDE w:val="0"/>
        <w:autoSpaceDN w:val="0"/>
        <w:adjustRightInd w:val="0"/>
        <w:spacing w:line="360" w:lineRule="auto"/>
        <w:jc w:val="both"/>
        <w:rPr>
          <w:sz w:val="22"/>
        </w:rPr>
      </w:pPr>
      <w:r w:rsidRPr="00DC5799">
        <w:rPr>
          <w:sz w:val="22"/>
        </w:rPr>
        <w:t xml:space="preserve">BADAL, H., 2017. Ventajas y desventajas de una Web App. </w:t>
      </w:r>
      <w:proofErr w:type="spellStart"/>
      <w:r w:rsidRPr="00DC5799">
        <w:rPr>
          <w:i/>
          <w:iCs/>
          <w:sz w:val="22"/>
        </w:rPr>
        <w:t>Linkedin</w:t>
      </w:r>
      <w:proofErr w:type="spellEnd"/>
      <w:r w:rsidRPr="00DC5799">
        <w:rPr>
          <w:sz w:val="22"/>
        </w:rPr>
        <w:t xml:space="preserve"> [en línea]. [Consulta: 1 diciembre 2020]. Disponible en: https://es.linkedin.com/pulse/ventajas-y-desventajas-de-una-web-app-hector-badal-mba. </w:t>
      </w:r>
    </w:p>
    <w:p w14:paraId="33CA98E7" w14:textId="77777777" w:rsidR="00217E0E" w:rsidRPr="00DC5799" w:rsidRDefault="00217E0E" w:rsidP="00217E0E">
      <w:pPr>
        <w:widowControl w:val="0"/>
        <w:autoSpaceDE w:val="0"/>
        <w:autoSpaceDN w:val="0"/>
        <w:adjustRightInd w:val="0"/>
        <w:spacing w:line="360" w:lineRule="auto"/>
        <w:jc w:val="both"/>
        <w:rPr>
          <w:sz w:val="22"/>
        </w:rPr>
      </w:pPr>
    </w:p>
    <w:p w14:paraId="7449F0C7" w14:textId="7E58AB1C" w:rsidR="00DC5799" w:rsidRDefault="00DC5799" w:rsidP="00217E0E">
      <w:pPr>
        <w:widowControl w:val="0"/>
        <w:autoSpaceDE w:val="0"/>
        <w:autoSpaceDN w:val="0"/>
        <w:adjustRightInd w:val="0"/>
        <w:spacing w:line="360" w:lineRule="auto"/>
        <w:jc w:val="both"/>
        <w:rPr>
          <w:sz w:val="22"/>
        </w:rPr>
      </w:pPr>
      <w:r w:rsidRPr="00DC5799">
        <w:rPr>
          <w:sz w:val="22"/>
        </w:rPr>
        <w:t xml:space="preserve">BÁEZ, S., 2012. Sistemas Web. </w:t>
      </w:r>
      <w:r w:rsidRPr="00DC5799">
        <w:rPr>
          <w:i/>
          <w:iCs/>
          <w:sz w:val="22"/>
        </w:rPr>
        <w:t xml:space="preserve">Sistemas </w:t>
      </w:r>
      <w:proofErr w:type="gramStart"/>
      <w:r w:rsidRPr="00DC5799">
        <w:rPr>
          <w:i/>
          <w:iCs/>
          <w:sz w:val="22"/>
        </w:rPr>
        <w:t>Web :</w:t>
      </w:r>
      <w:proofErr w:type="gramEnd"/>
      <w:r w:rsidRPr="00DC5799">
        <w:rPr>
          <w:i/>
          <w:iCs/>
          <w:sz w:val="22"/>
        </w:rPr>
        <w:t xml:space="preserve">: </w:t>
      </w:r>
      <w:proofErr w:type="spellStart"/>
      <w:r w:rsidRPr="00DC5799">
        <w:rPr>
          <w:i/>
          <w:iCs/>
          <w:sz w:val="22"/>
        </w:rPr>
        <w:t>KnowDo</w:t>
      </w:r>
      <w:proofErr w:type="spellEnd"/>
      <w:r w:rsidRPr="00DC5799">
        <w:rPr>
          <w:sz w:val="22"/>
        </w:rPr>
        <w:t xml:space="preserve"> [en línea]. [Consulta: 12 enero 2020]. Disponible en: http://www.knowdo.org/knowledge.php?id=39. </w:t>
      </w:r>
    </w:p>
    <w:p w14:paraId="2AA93F2B" w14:textId="77777777" w:rsidR="00217E0E" w:rsidRPr="00DC5799" w:rsidRDefault="00217E0E" w:rsidP="00217E0E">
      <w:pPr>
        <w:widowControl w:val="0"/>
        <w:autoSpaceDE w:val="0"/>
        <w:autoSpaceDN w:val="0"/>
        <w:adjustRightInd w:val="0"/>
        <w:spacing w:line="360" w:lineRule="auto"/>
        <w:jc w:val="both"/>
        <w:rPr>
          <w:sz w:val="22"/>
        </w:rPr>
      </w:pPr>
    </w:p>
    <w:p w14:paraId="53A6F994" w14:textId="39E920F9" w:rsidR="00DC5799" w:rsidRDefault="00DC5799" w:rsidP="00217E0E">
      <w:pPr>
        <w:widowControl w:val="0"/>
        <w:autoSpaceDE w:val="0"/>
        <w:autoSpaceDN w:val="0"/>
        <w:adjustRightInd w:val="0"/>
        <w:spacing w:line="360" w:lineRule="auto"/>
        <w:jc w:val="both"/>
        <w:rPr>
          <w:sz w:val="22"/>
        </w:rPr>
      </w:pPr>
      <w:r w:rsidRPr="00DC5799">
        <w:rPr>
          <w:sz w:val="22"/>
        </w:rPr>
        <w:t xml:space="preserve">BAJAÑA RODRÍGUEZ, L.A., 2015. </w:t>
      </w:r>
      <w:r w:rsidRPr="00DC5799">
        <w:rPr>
          <w:i/>
          <w:iCs/>
          <w:sz w:val="22"/>
        </w:rPr>
        <w:t>Implementación de un sistema web para el reciclaje y donación de partes de computadoras.</w:t>
      </w:r>
      <w:r w:rsidRPr="00DC5799">
        <w:rPr>
          <w:sz w:val="22"/>
        </w:rPr>
        <w:t xml:space="preserve"> [en línea]. Guayaquil: ESPOL. Disponible en: http://www.dspace.espol.edu.ec/xmlui/bitstream/handle/123456789/39920/D-84920.pdf?sequence=-1&amp;isAllowed=y. </w:t>
      </w:r>
    </w:p>
    <w:p w14:paraId="3FA2CDD1" w14:textId="77777777" w:rsidR="00217E0E" w:rsidRPr="00DC5799" w:rsidRDefault="00217E0E" w:rsidP="00217E0E">
      <w:pPr>
        <w:widowControl w:val="0"/>
        <w:autoSpaceDE w:val="0"/>
        <w:autoSpaceDN w:val="0"/>
        <w:adjustRightInd w:val="0"/>
        <w:spacing w:line="360" w:lineRule="auto"/>
        <w:jc w:val="both"/>
        <w:rPr>
          <w:sz w:val="22"/>
        </w:rPr>
      </w:pPr>
    </w:p>
    <w:p w14:paraId="47C18333" w14:textId="63BEB133" w:rsidR="00DC5799" w:rsidRDefault="00DC5799" w:rsidP="00217E0E">
      <w:pPr>
        <w:widowControl w:val="0"/>
        <w:autoSpaceDE w:val="0"/>
        <w:autoSpaceDN w:val="0"/>
        <w:adjustRightInd w:val="0"/>
        <w:spacing w:line="360" w:lineRule="auto"/>
        <w:jc w:val="both"/>
        <w:rPr>
          <w:sz w:val="22"/>
        </w:rPr>
      </w:pPr>
      <w:r w:rsidRPr="00DC5799">
        <w:rPr>
          <w:sz w:val="22"/>
        </w:rPr>
        <w:t xml:space="preserve">BBVAAPIMARKET, 2016. API REST: qué es y cuáles son sus ventajas en el desarrollo de proyectos. </w:t>
      </w:r>
      <w:r w:rsidRPr="00DC5799">
        <w:rPr>
          <w:i/>
          <w:iCs/>
          <w:sz w:val="22"/>
        </w:rPr>
        <w:t xml:space="preserve">BBVA </w:t>
      </w:r>
      <w:proofErr w:type="spellStart"/>
      <w:r w:rsidRPr="00DC5799">
        <w:rPr>
          <w:i/>
          <w:iCs/>
          <w:sz w:val="22"/>
        </w:rPr>
        <w:t>API_Market</w:t>
      </w:r>
      <w:proofErr w:type="spellEnd"/>
      <w:r w:rsidRPr="00DC5799">
        <w:rPr>
          <w:sz w:val="22"/>
        </w:rPr>
        <w:t xml:space="preserve"> [en línea]. [Consulta: 1 diciembre 2020]. Disponible en: https://www.bbvaapimarket.com/es/mundo-api/api-rest-que-es-y-cuales-son-sus-ventajas-en-el-</w:t>
      </w:r>
      <w:r w:rsidRPr="00DC5799">
        <w:rPr>
          <w:sz w:val="22"/>
        </w:rPr>
        <w:lastRenderedPageBreak/>
        <w:t xml:space="preserve">desarrollo-de-proyectos/. </w:t>
      </w:r>
    </w:p>
    <w:p w14:paraId="25A0EF69" w14:textId="77777777" w:rsidR="00217E0E" w:rsidRPr="00DC5799" w:rsidRDefault="00217E0E" w:rsidP="00217E0E">
      <w:pPr>
        <w:widowControl w:val="0"/>
        <w:autoSpaceDE w:val="0"/>
        <w:autoSpaceDN w:val="0"/>
        <w:adjustRightInd w:val="0"/>
        <w:spacing w:line="360" w:lineRule="auto"/>
        <w:jc w:val="both"/>
        <w:rPr>
          <w:sz w:val="22"/>
        </w:rPr>
      </w:pPr>
    </w:p>
    <w:p w14:paraId="65D30C99" w14:textId="2A0D489E" w:rsidR="00DC5799" w:rsidRDefault="00DC5799" w:rsidP="00217E0E">
      <w:pPr>
        <w:widowControl w:val="0"/>
        <w:autoSpaceDE w:val="0"/>
        <w:autoSpaceDN w:val="0"/>
        <w:adjustRightInd w:val="0"/>
        <w:spacing w:line="360" w:lineRule="auto"/>
        <w:jc w:val="both"/>
        <w:rPr>
          <w:sz w:val="22"/>
        </w:rPr>
      </w:pPr>
      <w:r w:rsidRPr="00DC5799">
        <w:rPr>
          <w:sz w:val="22"/>
        </w:rPr>
        <w:t xml:space="preserve">BLANCARTE, O., 2017. Introducción a NodeJS (JavaScript del lado del Servidor). </w:t>
      </w:r>
      <w:r w:rsidRPr="00DC5799">
        <w:rPr>
          <w:i/>
          <w:iCs/>
          <w:sz w:val="22"/>
        </w:rPr>
        <w:t xml:space="preserve">Oscar Blancarte - Software </w:t>
      </w:r>
      <w:proofErr w:type="spellStart"/>
      <w:r w:rsidRPr="00DC5799">
        <w:rPr>
          <w:i/>
          <w:iCs/>
          <w:sz w:val="22"/>
        </w:rPr>
        <w:t>Architecture</w:t>
      </w:r>
      <w:proofErr w:type="spellEnd"/>
      <w:r w:rsidRPr="00DC5799">
        <w:rPr>
          <w:sz w:val="22"/>
        </w:rPr>
        <w:t xml:space="preserve"> [en línea]. [Consulta: 1 diciembre 2020]. Disponible en: https://www.oscarblancarteblog.com/2017/05/29/introduccion-a-nodejs-2/. </w:t>
      </w:r>
    </w:p>
    <w:p w14:paraId="5AA79516" w14:textId="77777777" w:rsidR="00217E0E" w:rsidRPr="00DC5799" w:rsidRDefault="00217E0E" w:rsidP="00217E0E">
      <w:pPr>
        <w:widowControl w:val="0"/>
        <w:autoSpaceDE w:val="0"/>
        <w:autoSpaceDN w:val="0"/>
        <w:adjustRightInd w:val="0"/>
        <w:spacing w:line="360" w:lineRule="auto"/>
        <w:jc w:val="both"/>
        <w:rPr>
          <w:sz w:val="22"/>
        </w:rPr>
      </w:pPr>
    </w:p>
    <w:p w14:paraId="6C9737F3" w14:textId="6A0F55F7" w:rsidR="00DC5799" w:rsidRDefault="00DC5799" w:rsidP="00217E0E">
      <w:pPr>
        <w:widowControl w:val="0"/>
        <w:autoSpaceDE w:val="0"/>
        <w:autoSpaceDN w:val="0"/>
        <w:adjustRightInd w:val="0"/>
        <w:spacing w:line="360" w:lineRule="auto"/>
        <w:jc w:val="both"/>
        <w:rPr>
          <w:sz w:val="22"/>
        </w:rPr>
      </w:pPr>
      <w:r w:rsidRPr="00DC5799">
        <w:rPr>
          <w:sz w:val="22"/>
        </w:rPr>
        <w:t xml:space="preserve">CALIDADYSOFTWARE, 2014. Estimación. </w:t>
      </w:r>
      <w:r w:rsidRPr="00DC5799">
        <w:rPr>
          <w:i/>
          <w:iCs/>
          <w:sz w:val="22"/>
        </w:rPr>
        <w:t>Calidad y software</w:t>
      </w:r>
      <w:r w:rsidRPr="00DC5799">
        <w:rPr>
          <w:sz w:val="22"/>
        </w:rPr>
        <w:t xml:space="preserve"> [en línea]. [Consulta: 24 enero 2021]. Disponible en: https://calidadysoftware.wordpress.com/tag/estimacion/. </w:t>
      </w:r>
    </w:p>
    <w:p w14:paraId="6961D0ED" w14:textId="77777777" w:rsidR="00217E0E" w:rsidRPr="00DC5799" w:rsidRDefault="00217E0E" w:rsidP="00217E0E">
      <w:pPr>
        <w:widowControl w:val="0"/>
        <w:autoSpaceDE w:val="0"/>
        <w:autoSpaceDN w:val="0"/>
        <w:adjustRightInd w:val="0"/>
        <w:spacing w:line="360" w:lineRule="auto"/>
        <w:jc w:val="both"/>
        <w:rPr>
          <w:sz w:val="22"/>
        </w:rPr>
      </w:pPr>
    </w:p>
    <w:p w14:paraId="004A547A" w14:textId="1FFBBF4D" w:rsidR="00DC5799" w:rsidRPr="00DC5799" w:rsidRDefault="00DC5799" w:rsidP="00217E0E">
      <w:pPr>
        <w:widowControl w:val="0"/>
        <w:autoSpaceDE w:val="0"/>
        <w:autoSpaceDN w:val="0"/>
        <w:adjustRightInd w:val="0"/>
        <w:spacing w:line="360" w:lineRule="auto"/>
        <w:jc w:val="both"/>
        <w:rPr>
          <w:sz w:val="22"/>
        </w:rPr>
      </w:pPr>
      <w:r w:rsidRPr="00DC5799">
        <w:rPr>
          <w:sz w:val="22"/>
        </w:rPr>
        <w:t xml:space="preserve">CATALDI, I.Z., 2000. Metodología de diseño, desarrollo y evaluación de software educativo, pp. 255. </w:t>
      </w:r>
    </w:p>
    <w:p w14:paraId="3E976EB6" w14:textId="6898F906" w:rsidR="00DC5799" w:rsidRDefault="00DC5799" w:rsidP="00217E0E">
      <w:pPr>
        <w:widowControl w:val="0"/>
        <w:autoSpaceDE w:val="0"/>
        <w:autoSpaceDN w:val="0"/>
        <w:adjustRightInd w:val="0"/>
        <w:spacing w:line="360" w:lineRule="auto"/>
        <w:jc w:val="both"/>
        <w:rPr>
          <w:sz w:val="22"/>
        </w:rPr>
      </w:pPr>
      <w:r w:rsidRPr="00DC5799">
        <w:rPr>
          <w:sz w:val="22"/>
        </w:rPr>
        <w:t xml:space="preserve">CERVANTES, H., 2018. Arquitectura de Software. </w:t>
      </w:r>
      <w:r w:rsidRPr="00DC5799">
        <w:rPr>
          <w:i/>
          <w:iCs/>
          <w:sz w:val="22"/>
        </w:rPr>
        <w:t xml:space="preserve">SG </w:t>
      </w:r>
      <w:proofErr w:type="spellStart"/>
      <w:r w:rsidRPr="00DC5799">
        <w:rPr>
          <w:i/>
          <w:iCs/>
          <w:sz w:val="22"/>
        </w:rPr>
        <w:t>Buzz</w:t>
      </w:r>
      <w:proofErr w:type="spellEnd"/>
      <w:r w:rsidRPr="00DC5799">
        <w:rPr>
          <w:sz w:val="22"/>
        </w:rPr>
        <w:t xml:space="preserve"> [en línea]. [Consulta: 12 enero 2020]. Disponible en: https://sg.com.mx/revista/27/arquitectura-software. </w:t>
      </w:r>
    </w:p>
    <w:p w14:paraId="4F964EB8" w14:textId="77777777" w:rsidR="00217E0E" w:rsidRPr="00DC5799" w:rsidRDefault="00217E0E" w:rsidP="00217E0E">
      <w:pPr>
        <w:widowControl w:val="0"/>
        <w:autoSpaceDE w:val="0"/>
        <w:autoSpaceDN w:val="0"/>
        <w:adjustRightInd w:val="0"/>
        <w:spacing w:line="360" w:lineRule="auto"/>
        <w:jc w:val="both"/>
        <w:rPr>
          <w:sz w:val="22"/>
        </w:rPr>
      </w:pPr>
    </w:p>
    <w:p w14:paraId="527F2445" w14:textId="17E6A240" w:rsidR="00DC5799" w:rsidRDefault="00DC5799" w:rsidP="00217E0E">
      <w:pPr>
        <w:widowControl w:val="0"/>
        <w:autoSpaceDE w:val="0"/>
        <w:autoSpaceDN w:val="0"/>
        <w:adjustRightInd w:val="0"/>
        <w:spacing w:line="360" w:lineRule="auto"/>
        <w:jc w:val="both"/>
        <w:rPr>
          <w:sz w:val="22"/>
        </w:rPr>
      </w:pPr>
      <w:r w:rsidRPr="00DC5799">
        <w:rPr>
          <w:sz w:val="22"/>
        </w:rPr>
        <w:t xml:space="preserve">CHINININ, Z., 2012. GUIA DE ARQUITECTURA EN N-CAPAS: Estilos Arquitecturales. </w:t>
      </w:r>
      <w:r w:rsidRPr="00DC5799">
        <w:rPr>
          <w:i/>
          <w:iCs/>
          <w:sz w:val="22"/>
        </w:rPr>
        <w:t>GUIA DE ARQUITECTURA EN N-CAPAS</w:t>
      </w:r>
      <w:r w:rsidRPr="00DC5799">
        <w:rPr>
          <w:sz w:val="22"/>
        </w:rPr>
        <w:t xml:space="preserve"> [en línea]. [Consulta: 12 enero 2020]. Disponible en: http://arquitecturancapas.blogspot.com/2012/10/estilos-arquitecturales.html. </w:t>
      </w:r>
    </w:p>
    <w:p w14:paraId="05EB2A59" w14:textId="77777777" w:rsidR="00217E0E" w:rsidRPr="00DC5799" w:rsidRDefault="00217E0E" w:rsidP="00217E0E">
      <w:pPr>
        <w:widowControl w:val="0"/>
        <w:autoSpaceDE w:val="0"/>
        <w:autoSpaceDN w:val="0"/>
        <w:adjustRightInd w:val="0"/>
        <w:spacing w:line="360" w:lineRule="auto"/>
        <w:jc w:val="both"/>
        <w:rPr>
          <w:sz w:val="22"/>
        </w:rPr>
      </w:pPr>
    </w:p>
    <w:p w14:paraId="6CF8BAB6" w14:textId="77777777" w:rsidR="00217E0E" w:rsidRDefault="00DC5799" w:rsidP="00217E0E">
      <w:pPr>
        <w:widowControl w:val="0"/>
        <w:autoSpaceDE w:val="0"/>
        <w:autoSpaceDN w:val="0"/>
        <w:adjustRightInd w:val="0"/>
        <w:spacing w:line="360" w:lineRule="auto"/>
        <w:jc w:val="both"/>
        <w:rPr>
          <w:sz w:val="22"/>
        </w:rPr>
      </w:pPr>
      <w:r w:rsidRPr="00DC5799">
        <w:rPr>
          <w:sz w:val="22"/>
        </w:rPr>
        <w:t xml:space="preserve">CHODOROW, K., 2013. </w:t>
      </w:r>
      <w:r w:rsidRPr="00DC5799">
        <w:rPr>
          <w:i/>
          <w:iCs/>
          <w:sz w:val="22"/>
          <w:lang w:val="en-US"/>
        </w:rPr>
        <w:t>MongoDB: The Definitive Guide: Powerful and Scalable Data Storage</w:t>
      </w:r>
      <w:r w:rsidRPr="00DC5799">
        <w:rPr>
          <w:sz w:val="22"/>
          <w:lang w:val="en-US"/>
        </w:rPr>
        <w:t xml:space="preserve">. </w:t>
      </w:r>
      <w:r w:rsidRPr="00DC5799">
        <w:rPr>
          <w:sz w:val="22"/>
        </w:rPr>
        <w:t xml:space="preserve">S.l.: </w:t>
      </w:r>
      <w:proofErr w:type="spellStart"/>
      <w:r w:rsidRPr="00DC5799">
        <w:rPr>
          <w:sz w:val="22"/>
        </w:rPr>
        <w:t>O’Reilly</w:t>
      </w:r>
      <w:proofErr w:type="spellEnd"/>
      <w:r w:rsidRPr="00DC5799">
        <w:rPr>
          <w:sz w:val="22"/>
        </w:rPr>
        <w:t xml:space="preserve"> Media, Inc. ISBN 978-1-4493-4482-5.</w:t>
      </w:r>
    </w:p>
    <w:p w14:paraId="729F3F5C" w14:textId="29C45B8B" w:rsidR="00DC5799" w:rsidRPr="00DC5799" w:rsidRDefault="00DC5799" w:rsidP="00217E0E">
      <w:pPr>
        <w:widowControl w:val="0"/>
        <w:autoSpaceDE w:val="0"/>
        <w:autoSpaceDN w:val="0"/>
        <w:adjustRightInd w:val="0"/>
        <w:spacing w:line="360" w:lineRule="auto"/>
        <w:jc w:val="both"/>
        <w:rPr>
          <w:sz w:val="22"/>
        </w:rPr>
      </w:pPr>
      <w:r w:rsidRPr="00DC5799">
        <w:rPr>
          <w:sz w:val="22"/>
        </w:rPr>
        <w:t xml:space="preserve"> </w:t>
      </w:r>
    </w:p>
    <w:p w14:paraId="624E9385" w14:textId="1D1FC271" w:rsidR="00DC5799" w:rsidRDefault="00DC5799" w:rsidP="00217E0E">
      <w:pPr>
        <w:widowControl w:val="0"/>
        <w:autoSpaceDE w:val="0"/>
        <w:autoSpaceDN w:val="0"/>
        <w:adjustRightInd w:val="0"/>
        <w:spacing w:line="360" w:lineRule="auto"/>
        <w:jc w:val="both"/>
        <w:rPr>
          <w:sz w:val="22"/>
        </w:rPr>
      </w:pPr>
      <w:r w:rsidRPr="00DC5799">
        <w:rPr>
          <w:sz w:val="22"/>
        </w:rPr>
        <w:t xml:space="preserve">COLMA, 2020. Ventajas y desventajas de Angular </w:t>
      </w:r>
      <w:r w:rsidRPr="00DC5799">
        <w:rPr>
          <w:rFonts w:ascii="Cambria Math" w:hAnsi="Cambria Math" w:cs="Cambria Math"/>
          <w:sz w:val="22"/>
        </w:rPr>
        <w:t>⋆</w:t>
      </w:r>
      <w:r w:rsidRPr="00DC5799">
        <w:rPr>
          <w:sz w:val="22"/>
        </w:rPr>
        <w:t xml:space="preserve"> Noticias: arte, viajes, diseño, tecnología. </w:t>
      </w:r>
      <w:r w:rsidRPr="00DC5799">
        <w:rPr>
          <w:i/>
          <w:iCs/>
          <w:sz w:val="22"/>
        </w:rPr>
        <w:t xml:space="preserve">News: Art, </w:t>
      </w:r>
      <w:proofErr w:type="spellStart"/>
      <w:r w:rsidRPr="00DC5799">
        <w:rPr>
          <w:i/>
          <w:iCs/>
          <w:sz w:val="22"/>
        </w:rPr>
        <w:t>Travel</w:t>
      </w:r>
      <w:proofErr w:type="spellEnd"/>
      <w:r w:rsidRPr="00DC5799">
        <w:rPr>
          <w:i/>
          <w:iCs/>
          <w:sz w:val="22"/>
        </w:rPr>
        <w:t xml:space="preserve">, </w:t>
      </w:r>
      <w:proofErr w:type="spellStart"/>
      <w:r w:rsidRPr="00DC5799">
        <w:rPr>
          <w:i/>
          <w:iCs/>
          <w:sz w:val="22"/>
        </w:rPr>
        <w:t>Design</w:t>
      </w:r>
      <w:proofErr w:type="spellEnd"/>
      <w:r w:rsidRPr="00DC5799">
        <w:rPr>
          <w:i/>
          <w:iCs/>
          <w:sz w:val="22"/>
        </w:rPr>
        <w:t xml:space="preserve">, </w:t>
      </w:r>
      <w:proofErr w:type="spellStart"/>
      <w:r w:rsidRPr="00DC5799">
        <w:rPr>
          <w:i/>
          <w:iCs/>
          <w:sz w:val="22"/>
        </w:rPr>
        <w:t>Technology</w:t>
      </w:r>
      <w:proofErr w:type="spellEnd"/>
      <w:r w:rsidRPr="00DC5799">
        <w:rPr>
          <w:sz w:val="22"/>
        </w:rPr>
        <w:t xml:space="preserve"> [en línea]. [Consulta: 1 diciembre 2020]. Disponible en: https://es.news.colma.do/ventajas-y-desventajas-de-angular. </w:t>
      </w:r>
    </w:p>
    <w:p w14:paraId="6673394C" w14:textId="77777777" w:rsidR="00217E0E" w:rsidRPr="00DC5799" w:rsidRDefault="00217E0E" w:rsidP="00217E0E">
      <w:pPr>
        <w:widowControl w:val="0"/>
        <w:autoSpaceDE w:val="0"/>
        <w:autoSpaceDN w:val="0"/>
        <w:adjustRightInd w:val="0"/>
        <w:spacing w:line="360" w:lineRule="auto"/>
        <w:jc w:val="both"/>
        <w:rPr>
          <w:sz w:val="22"/>
        </w:rPr>
      </w:pPr>
    </w:p>
    <w:p w14:paraId="7B7E531E" w14:textId="179D73E3" w:rsidR="00DC5799" w:rsidRDefault="00DC5799" w:rsidP="00217E0E">
      <w:pPr>
        <w:widowControl w:val="0"/>
        <w:autoSpaceDE w:val="0"/>
        <w:autoSpaceDN w:val="0"/>
        <w:adjustRightInd w:val="0"/>
        <w:spacing w:line="360" w:lineRule="auto"/>
        <w:jc w:val="both"/>
        <w:rPr>
          <w:sz w:val="22"/>
        </w:rPr>
      </w:pPr>
      <w:r w:rsidRPr="00DC5799">
        <w:rPr>
          <w:sz w:val="22"/>
        </w:rPr>
        <w:t xml:space="preserve">CÓRDOVA </w:t>
      </w:r>
      <w:proofErr w:type="gramStart"/>
      <w:r w:rsidRPr="00DC5799">
        <w:rPr>
          <w:sz w:val="22"/>
        </w:rPr>
        <w:t>GARCÍA,VALLEJO</w:t>
      </w:r>
      <w:proofErr w:type="gramEnd"/>
      <w:r w:rsidRPr="00DC5799">
        <w:rPr>
          <w:sz w:val="22"/>
        </w:rPr>
        <w:t xml:space="preserve"> LÓPEZ, M.F., </w:t>
      </w:r>
      <w:proofErr w:type="spellStart"/>
      <w:r w:rsidRPr="00DC5799">
        <w:rPr>
          <w:sz w:val="22"/>
        </w:rPr>
        <w:t>Jéssica</w:t>
      </w:r>
      <w:proofErr w:type="spellEnd"/>
      <w:r w:rsidRPr="00DC5799">
        <w:rPr>
          <w:sz w:val="22"/>
        </w:rPr>
        <w:t xml:space="preserve"> Lorena, 2013. </w:t>
      </w:r>
      <w:r w:rsidRPr="00DC5799">
        <w:rPr>
          <w:i/>
          <w:iCs/>
          <w:sz w:val="22"/>
        </w:rPr>
        <w:t>Determinación y evaluación de las externalidades ambientales del reciclaje de plástico, vidrio y compuestos de celulosa generados en la ciudad de Riobamba.</w:t>
      </w:r>
      <w:r w:rsidRPr="00DC5799">
        <w:rPr>
          <w:sz w:val="22"/>
        </w:rPr>
        <w:t xml:space="preserve"> [en línea]. RIOBAMBA: UNACH. Disponible en: http://dspace.unach.edu.ec/bitstream/51000/778/1/UNACH-EC-IMB-2013-0004.pdf. </w:t>
      </w:r>
    </w:p>
    <w:p w14:paraId="0E73902D" w14:textId="77777777" w:rsidR="00217E0E" w:rsidRPr="00DC5799" w:rsidRDefault="00217E0E" w:rsidP="00217E0E">
      <w:pPr>
        <w:widowControl w:val="0"/>
        <w:autoSpaceDE w:val="0"/>
        <w:autoSpaceDN w:val="0"/>
        <w:adjustRightInd w:val="0"/>
        <w:spacing w:line="360" w:lineRule="auto"/>
        <w:jc w:val="both"/>
        <w:rPr>
          <w:sz w:val="22"/>
        </w:rPr>
      </w:pPr>
    </w:p>
    <w:p w14:paraId="3847A521" w14:textId="026ED77B" w:rsidR="00DC5799" w:rsidRDefault="00DC5799" w:rsidP="00217E0E">
      <w:pPr>
        <w:widowControl w:val="0"/>
        <w:autoSpaceDE w:val="0"/>
        <w:autoSpaceDN w:val="0"/>
        <w:adjustRightInd w:val="0"/>
        <w:spacing w:line="360" w:lineRule="auto"/>
        <w:jc w:val="both"/>
        <w:rPr>
          <w:sz w:val="22"/>
        </w:rPr>
      </w:pPr>
      <w:r w:rsidRPr="00DC5799">
        <w:rPr>
          <w:sz w:val="22"/>
        </w:rPr>
        <w:t xml:space="preserve">CUESTA, H., 2013. 2.1.6 Multimedia. </w:t>
      </w:r>
      <w:proofErr w:type="spellStart"/>
      <w:r w:rsidRPr="00DC5799">
        <w:rPr>
          <w:i/>
          <w:iCs/>
          <w:sz w:val="22"/>
        </w:rPr>
        <w:t>Practical</w:t>
      </w:r>
      <w:proofErr w:type="spellEnd"/>
      <w:r w:rsidRPr="00DC5799">
        <w:rPr>
          <w:i/>
          <w:iCs/>
          <w:sz w:val="22"/>
        </w:rPr>
        <w:t xml:space="preserve"> Data </w:t>
      </w:r>
      <w:proofErr w:type="spellStart"/>
      <w:r w:rsidRPr="00DC5799">
        <w:rPr>
          <w:i/>
          <w:iCs/>
          <w:sz w:val="22"/>
        </w:rPr>
        <w:t>Analysis</w:t>
      </w:r>
      <w:proofErr w:type="spellEnd"/>
      <w:r w:rsidRPr="00DC5799">
        <w:rPr>
          <w:sz w:val="22"/>
        </w:rPr>
        <w:t xml:space="preserve"> [en línea]. S.l.: </w:t>
      </w:r>
      <w:proofErr w:type="spellStart"/>
      <w:r w:rsidRPr="00DC5799">
        <w:rPr>
          <w:sz w:val="22"/>
        </w:rPr>
        <w:t>Packt</w:t>
      </w:r>
      <w:proofErr w:type="spellEnd"/>
      <w:r w:rsidRPr="00DC5799">
        <w:rPr>
          <w:sz w:val="22"/>
        </w:rPr>
        <w:t xml:space="preserve"> Publishing, pp. 30. ISBN 978-1-78328-099-5. Disponible en: https://app.knovel.com/hotlink/pdf/id:kt00U5TR2B/practical-data-analysis/multimedia. </w:t>
      </w:r>
    </w:p>
    <w:p w14:paraId="714D47F2" w14:textId="77777777" w:rsidR="00217E0E" w:rsidRPr="00DC5799" w:rsidRDefault="00217E0E" w:rsidP="00217E0E">
      <w:pPr>
        <w:widowControl w:val="0"/>
        <w:autoSpaceDE w:val="0"/>
        <w:autoSpaceDN w:val="0"/>
        <w:adjustRightInd w:val="0"/>
        <w:spacing w:line="360" w:lineRule="auto"/>
        <w:jc w:val="both"/>
        <w:rPr>
          <w:sz w:val="22"/>
        </w:rPr>
      </w:pPr>
    </w:p>
    <w:p w14:paraId="2F96A6F3" w14:textId="3CCE0CF2" w:rsidR="00DC5799" w:rsidRDefault="00DC5799" w:rsidP="00217E0E">
      <w:pPr>
        <w:widowControl w:val="0"/>
        <w:autoSpaceDE w:val="0"/>
        <w:autoSpaceDN w:val="0"/>
        <w:adjustRightInd w:val="0"/>
        <w:spacing w:line="360" w:lineRule="auto"/>
        <w:jc w:val="both"/>
        <w:rPr>
          <w:sz w:val="22"/>
        </w:rPr>
      </w:pPr>
      <w:r w:rsidRPr="00DC5799">
        <w:rPr>
          <w:sz w:val="22"/>
        </w:rPr>
        <w:lastRenderedPageBreak/>
        <w:t xml:space="preserve">DIPLOMADO EN GESTIÓN DE LA CALIDAD DEL SOFTWARE, 2015. Usabilidad. </w:t>
      </w:r>
      <w:proofErr w:type="spellStart"/>
      <w:r w:rsidRPr="00DC5799">
        <w:rPr>
          <w:i/>
          <w:iCs/>
          <w:sz w:val="22"/>
        </w:rPr>
        <w:t>gestion</w:t>
      </w:r>
      <w:proofErr w:type="spellEnd"/>
      <w:r w:rsidRPr="00DC5799">
        <w:rPr>
          <w:i/>
          <w:iCs/>
          <w:sz w:val="22"/>
        </w:rPr>
        <w:t xml:space="preserve"> de la calidad del software - norma iso-9126</w:t>
      </w:r>
      <w:r w:rsidRPr="00DC5799">
        <w:rPr>
          <w:sz w:val="22"/>
        </w:rPr>
        <w:t xml:space="preserve"> [en línea]. [Consulta: 8 enero 2021]. Disponible en: https://diplomadogestioncalidadsoftware2015.wordpress.com/norma-iso-9126/calidad-interna-y-externa/usabilidad/. </w:t>
      </w:r>
    </w:p>
    <w:p w14:paraId="47D37E66" w14:textId="77777777" w:rsidR="00217E0E" w:rsidRPr="00DC5799" w:rsidRDefault="00217E0E" w:rsidP="00217E0E">
      <w:pPr>
        <w:widowControl w:val="0"/>
        <w:autoSpaceDE w:val="0"/>
        <w:autoSpaceDN w:val="0"/>
        <w:adjustRightInd w:val="0"/>
        <w:spacing w:line="360" w:lineRule="auto"/>
        <w:jc w:val="both"/>
        <w:rPr>
          <w:sz w:val="22"/>
        </w:rPr>
      </w:pPr>
    </w:p>
    <w:p w14:paraId="418F8873" w14:textId="77777777" w:rsidR="00DC5799" w:rsidRPr="00DC5799" w:rsidRDefault="00DC5799" w:rsidP="00217E0E">
      <w:pPr>
        <w:widowControl w:val="0"/>
        <w:autoSpaceDE w:val="0"/>
        <w:autoSpaceDN w:val="0"/>
        <w:adjustRightInd w:val="0"/>
        <w:spacing w:line="360" w:lineRule="auto"/>
        <w:jc w:val="both"/>
        <w:rPr>
          <w:sz w:val="22"/>
        </w:rPr>
      </w:pPr>
      <w:r w:rsidRPr="00DC5799">
        <w:rPr>
          <w:sz w:val="22"/>
        </w:rPr>
        <w:t xml:space="preserve">EL TELÉGRAFO, 2019. Los recicladores de Riobamba piden ayuda ciudadana. </w:t>
      </w:r>
      <w:r w:rsidRPr="00DC5799">
        <w:rPr>
          <w:i/>
          <w:iCs/>
          <w:sz w:val="22"/>
        </w:rPr>
        <w:t>El Telégrafo - Noticias del Ecuador y del mundo</w:t>
      </w:r>
      <w:r w:rsidRPr="00DC5799">
        <w:rPr>
          <w:sz w:val="22"/>
        </w:rPr>
        <w:t xml:space="preserve"> [en línea]. [Consulta: 26 enero 2020]. Disponible en: https://www.eltelegrafo.com.ec/noticias/regional/1/recicladores-riobamba-ciudadania. </w:t>
      </w:r>
    </w:p>
    <w:p w14:paraId="3A728B41" w14:textId="26FBD0F1" w:rsidR="00DC5799" w:rsidRDefault="00DC5799" w:rsidP="00217E0E">
      <w:pPr>
        <w:widowControl w:val="0"/>
        <w:autoSpaceDE w:val="0"/>
        <w:autoSpaceDN w:val="0"/>
        <w:adjustRightInd w:val="0"/>
        <w:spacing w:line="360" w:lineRule="auto"/>
        <w:jc w:val="both"/>
        <w:rPr>
          <w:sz w:val="22"/>
        </w:rPr>
      </w:pPr>
      <w:r w:rsidRPr="00DC5799">
        <w:rPr>
          <w:sz w:val="22"/>
        </w:rPr>
        <w:t xml:space="preserve">ESPINOZA, C. y ROSA, F., 2013. Análisis comparativo entre bases de datos relacionales con bases de datos no relacionales, pp. 88. </w:t>
      </w:r>
    </w:p>
    <w:p w14:paraId="258B8525" w14:textId="77777777" w:rsidR="00217E0E" w:rsidRPr="00DC5799" w:rsidRDefault="00217E0E" w:rsidP="00217E0E">
      <w:pPr>
        <w:widowControl w:val="0"/>
        <w:autoSpaceDE w:val="0"/>
        <w:autoSpaceDN w:val="0"/>
        <w:adjustRightInd w:val="0"/>
        <w:spacing w:line="360" w:lineRule="auto"/>
        <w:jc w:val="both"/>
        <w:rPr>
          <w:sz w:val="22"/>
        </w:rPr>
      </w:pPr>
    </w:p>
    <w:p w14:paraId="57551088" w14:textId="747F9CE0" w:rsidR="00DC5799" w:rsidRDefault="00DC5799" w:rsidP="00217E0E">
      <w:pPr>
        <w:widowControl w:val="0"/>
        <w:autoSpaceDE w:val="0"/>
        <w:autoSpaceDN w:val="0"/>
        <w:adjustRightInd w:val="0"/>
        <w:spacing w:line="360" w:lineRule="auto"/>
        <w:jc w:val="both"/>
        <w:rPr>
          <w:sz w:val="22"/>
        </w:rPr>
      </w:pPr>
      <w:r w:rsidRPr="00DC5799">
        <w:rPr>
          <w:sz w:val="22"/>
        </w:rPr>
        <w:t xml:space="preserve">FLORÍA CORTÉS, A., 2000. Cuestionarios. </w:t>
      </w:r>
      <w:r w:rsidRPr="00DC5799">
        <w:rPr>
          <w:i/>
          <w:iCs/>
          <w:sz w:val="22"/>
        </w:rPr>
        <w:t>Área de Ingeniería de Proyectos</w:t>
      </w:r>
      <w:r w:rsidRPr="00DC5799">
        <w:rPr>
          <w:sz w:val="22"/>
        </w:rPr>
        <w:t xml:space="preserve"> [en línea]. [Consulta: 1 febrero 2021]. Disponible en: http://www.sidar.org/recur/desdi/traduc/es/visitable/nuevos/CuestCon.htm. </w:t>
      </w:r>
    </w:p>
    <w:p w14:paraId="5EB245AB" w14:textId="77777777" w:rsidR="00217E0E" w:rsidRPr="00DC5799" w:rsidRDefault="00217E0E" w:rsidP="00217E0E">
      <w:pPr>
        <w:widowControl w:val="0"/>
        <w:autoSpaceDE w:val="0"/>
        <w:autoSpaceDN w:val="0"/>
        <w:adjustRightInd w:val="0"/>
        <w:spacing w:line="360" w:lineRule="auto"/>
        <w:jc w:val="both"/>
        <w:rPr>
          <w:sz w:val="22"/>
        </w:rPr>
      </w:pPr>
    </w:p>
    <w:p w14:paraId="75681C07" w14:textId="78279A8B" w:rsidR="00DC5799" w:rsidRDefault="00DC5799" w:rsidP="00217E0E">
      <w:pPr>
        <w:widowControl w:val="0"/>
        <w:autoSpaceDE w:val="0"/>
        <w:autoSpaceDN w:val="0"/>
        <w:adjustRightInd w:val="0"/>
        <w:spacing w:line="360" w:lineRule="auto"/>
        <w:jc w:val="both"/>
        <w:rPr>
          <w:sz w:val="22"/>
        </w:rPr>
      </w:pPr>
      <w:r w:rsidRPr="00DC5799">
        <w:rPr>
          <w:sz w:val="22"/>
        </w:rPr>
        <w:t xml:space="preserve">GALÁN, D., 2020. ¿Qué es </w:t>
      </w:r>
      <w:proofErr w:type="spellStart"/>
      <w:r w:rsidRPr="00DC5799">
        <w:rPr>
          <w:sz w:val="22"/>
        </w:rPr>
        <w:t>AngularJS</w:t>
      </w:r>
      <w:proofErr w:type="spellEnd"/>
      <w:r w:rsidRPr="00DC5799">
        <w:rPr>
          <w:sz w:val="22"/>
        </w:rPr>
        <w:t xml:space="preserve"> y por qué deberías usarlo? </w:t>
      </w:r>
      <w:proofErr w:type="spellStart"/>
      <w:r w:rsidRPr="00DC5799">
        <w:rPr>
          <w:i/>
          <w:iCs/>
          <w:sz w:val="22"/>
        </w:rPr>
        <w:t>IfgeekthenEveris</w:t>
      </w:r>
      <w:proofErr w:type="spellEnd"/>
      <w:r w:rsidRPr="00DC5799">
        <w:rPr>
          <w:sz w:val="22"/>
        </w:rPr>
        <w:t xml:space="preserve"> [en línea]. [Consulta: 3 octubre 2020]. Disponible en: https://ifgeekthen.everis.com/es/que-es-angularjs-y-por-que-deberias-usarlo. </w:t>
      </w:r>
    </w:p>
    <w:p w14:paraId="2260B624" w14:textId="77777777" w:rsidR="00217E0E" w:rsidRPr="00DC5799" w:rsidRDefault="00217E0E" w:rsidP="00217E0E">
      <w:pPr>
        <w:widowControl w:val="0"/>
        <w:autoSpaceDE w:val="0"/>
        <w:autoSpaceDN w:val="0"/>
        <w:adjustRightInd w:val="0"/>
        <w:spacing w:line="360" w:lineRule="auto"/>
        <w:jc w:val="both"/>
        <w:rPr>
          <w:sz w:val="22"/>
        </w:rPr>
      </w:pPr>
    </w:p>
    <w:p w14:paraId="36082497" w14:textId="524C0C52" w:rsidR="00DC5799" w:rsidRDefault="00DC5799" w:rsidP="00217E0E">
      <w:pPr>
        <w:widowControl w:val="0"/>
        <w:autoSpaceDE w:val="0"/>
        <w:autoSpaceDN w:val="0"/>
        <w:adjustRightInd w:val="0"/>
        <w:spacing w:line="360" w:lineRule="auto"/>
        <w:jc w:val="both"/>
        <w:rPr>
          <w:sz w:val="22"/>
        </w:rPr>
      </w:pPr>
      <w:r w:rsidRPr="00DC5799">
        <w:rPr>
          <w:sz w:val="22"/>
        </w:rPr>
        <w:t xml:space="preserve">GALVIS, J.P.P., 2015. Propuesta de notación gráfica para el modelo orientado a documentos de MongoDB, pp. 96. </w:t>
      </w:r>
    </w:p>
    <w:p w14:paraId="4A818C37" w14:textId="77777777" w:rsidR="00217E0E" w:rsidRPr="00DC5799" w:rsidRDefault="00217E0E" w:rsidP="00217E0E">
      <w:pPr>
        <w:widowControl w:val="0"/>
        <w:autoSpaceDE w:val="0"/>
        <w:autoSpaceDN w:val="0"/>
        <w:adjustRightInd w:val="0"/>
        <w:spacing w:line="360" w:lineRule="auto"/>
        <w:jc w:val="both"/>
        <w:rPr>
          <w:sz w:val="22"/>
        </w:rPr>
      </w:pPr>
    </w:p>
    <w:p w14:paraId="71708BFF" w14:textId="66ECFF6E" w:rsidR="00DC5799" w:rsidRDefault="00DC5799" w:rsidP="00217E0E">
      <w:pPr>
        <w:widowControl w:val="0"/>
        <w:autoSpaceDE w:val="0"/>
        <w:autoSpaceDN w:val="0"/>
        <w:adjustRightInd w:val="0"/>
        <w:spacing w:line="360" w:lineRule="auto"/>
        <w:jc w:val="both"/>
        <w:rPr>
          <w:sz w:val="22"/>
        </w:rPr>
      </w:pPr>
      <w:r w:rsidRPr="00DC5799">
        <w:rPr>
          <w:sz w:val="22"/>
        </w:rPr>
        <w:t xml:space="preserve">GARCÍA, I.G., 2015. </w:t>
      </w:r>
      <w:r w:rsidRPr="00DC5799">
        <w:rPr>
          <w:i/>
          <w:iCs/>
          <w:sz w:val="22"/>
        </w:rPr>
        <w:t>Matemáticas para informática</w:t>
      </w:r>
      <w:r w:rsidRPr="00DC5799">
        <w:rPr>
          <w:sz w:val="22"/>
        </w:rPr>
        <w:t xml:space="preserve"> [en línea]. 1. S.l.: Editorial Universidad del Norte. [Consulta: 27 enero 2021]. ISBN 978-958-741-934-4. Disponible en: https://www.jstor.org/stable/10.2307/j.ctvvn8bv. </w:t>
      </w:r>
    </w:p>
    <w:p w14:paraId="2D101CEB" w14:textId="77777777" w:rsidR="00217E0E" w:rsidRPr="00DC5799" w:rsidRDefault="00217E0E" w:rsidP="00217E0E">
      <w:pPr>
        <w:widowControl w:val="0"/>
        <w:autoSpaceDE w:val="0"/>
        <w:autoSpaceDN w:val="0"/>
        <w:adjustRightInd w:val="0"/>
        <w:spacing w:line="360" w:lineRule="auto"/>
        <w:jc w:val="both"/>
        <w:rPr>
          <w:sz w:val="22"/>
        </w:rPr>
      </w:pPr>
    </w:p>
    <w:p w14:paraId="05B798FF" w14:textId="5E3223CF" w:rsidR="00DC5799" w:rsidRDefault="00DC5799" w:rsidP="00217E0E">
      <w:pPr>
        <w:widowControl w:val="0"/>
        <w:autoSpaceDE w:val="0"/>
        <w:autoSpaceDN w:val="0"/>
        <w:adjustRightInd w:val="0"/>
        <w:spacing w:line="360" w:lineRule="auto"/>
        <w:jc w:val="both"/>
        <w:rPr>
          <w:sz w:val="22"/>
          <w:lang w:val="en-US"/>
        </w:rPr>
      </w:pPr>
      <w:r w:rsidRPr="00DC5799">
        <w:rPr>
          <w:sz w:val="22"/>
          <w:lang w:val="en-US"/>
        </w:rPr>
        <w:t xml:space="preserve">HAHN, E., 2016. </w:t>
      </w:r>
      <w:r w:rsidRPr="00DC5799">
        <w:rPr>
          <w:i/>
          <w:iCs/>
          <w:sz w:val="22"/>
          <w:lang w:val="en-US"/>
        </w:rPr>
        <w:t>Express in action: writing, building, and testing Node.js applications</w:t>
      </w:r>
      <w:r w:rsidRPr="00DC5799">
        <w:rPr>
          <w:sz w:val="22"/>
          <w:lang w:val="en-US"/>
        </w:rPr>
        <w:t>. Shelter Island, NY: Manning Publications. ISBN 978-1-61729-242-2. TK5105.8883 .H34 2016</w:t>
      </w:r>
    </w:p>
    <w:p w14:paraId="44949E21" w14:textId="77777777" w:rsidR="00217E0E" w:rsidRPr="00DC5799" w:rsidRDefault="00217E0E" w:rsidP="00217E0E">
      <w:pPr>
        <w:widowControl w:val="0"/>
        <w:autoSpaceDE w:val="0"/>
        <w:autoSpaceDN w:val="0"/>
        <w:adjustRightInd w:val="0"/>
        <w:spacing w:line="360" w:lineRule="auto"/>
        <w:jc w:val="both"/>
        <w:rPr>
          <w:sz w:val="22"/>
          <w:lang w:val="en-US"/>
        </w:rPr>
      </w:pPr>
    </w:p>
    <w:p w14:paraId="6F751CB7" w14:textId="14834157" w:rsidR="00DC5799" w:rsidRDefault="00DC5799" w:rsidP="00217E0E">
      <w:pPr>
        <w:widowControl w:val="0"/>
        <w:autoSpaceDE w:val="0"/>
        <w:autoSpaceDN w:val="0"/>
        <w:adjustRightInd w:val="0"/>
        <w:spacing w:line="360" w:lineRule="auto"/>
        <w:jc w:val="both"/>
        <w:rPr>
          <w:sz w:val="22"/>
        </w:rPr>
      </w:pPr>
      <w:r w:rsidRPr="00DC5799">
        <w:rPr>
          <w:sz w:val="22"/>
          <w:lang w:val="en-US"/>
        </w:rPr>
        <w:t xml:space="preserve">HERRERA, C., 2020. </w:t>
      </w:r>
      <w:r w:rsidRPr="00DC5799">
        <w:rPr>
          <w:sz w:val="22"/>
        </w:rPr>
        <w:t xml:space="preserve">Ventajas y desventajas de usar JavaScript en la programación web - Bloguero Pro. [en línea]. [Consulta: 21 enero 2021]. Disponible en: https://blogueropro.com/blog/ventajas-y-desventajas-de-usar-javascript-en-la-programacion-web?fbclid=IwAR2h2HEa56O81floEQm3tM7lr-Vhmy1w1i3ioa6iNaRzM6rlFinh8vxSaoU. </w:t>
      </w:r>
    </w:p>
    <w:p w14:paraId="0A6E68EC" w14:textId="77777777" w:rsidR="00217E0E" w:rsidRPr="00DC5799" w:rsidRDefault="00217E0E" w:rsidP="00217E0E">
      <w:pPr>
        <w:widowControl w:val="0"/>
        <w:autoSpaceDE w:val="0"/>
        <w:autoSpaceDN w:val="0"/>
        <w:adjustRightInd w:val="0"/>
        <w:spacing w:line="360" w:lineRule="auto"/>
        <w:jc w:val="both"/>
        <w:rPr>
          <w:sz w:val="22"/>
        </w:rPr>
      </w:pPr>
    </w:p>
    <w:p w14:paraId="7ADB8D84" w14:textId="48BBCFB2" w:rsidR="00DC5799" w:rsidRDefault="00DC5799" w:rsidP="00217E0E">
      <w:pPr>
        <w:widowControl w:val="0"/>
        <w:autoSpaceDE w:val="0"/>
        <w:autoSpaceDN w:val="0"/>
        <w:adjustRightInd w:val="0"/>
        <w:spacing w:line="360" w:lineRule="auto"/>
        <w:jc w:val="both"/>
        <w:rPr>
          <w:sz w:val="22"/>
        </w:rPr>
      </w:pPr>
      <w:r w:rsidRPr="00DC5799">
        <w:rPr>
          <w:sz w:val="22"/>
        </w:rPr>
        <w:lastRenderedPageBreak/>
        <w:t xml:space="preserve">MARTINEZ, C.P., 2016. Arquitectura de software y sus beneficios. </w:t>
      </w:r>
      <w:proofErr w:type="spellStart"/>
      <w:r w:rsidRPr="00DC5799">
        <w:rPr>
          <w:i/>
          <w:iCs/>
          <w:sz w:val="22"/>
        </w:rPr>
        <w:t>DevExperto</w:t>
      </w:r>
      <w:proofErr w:type="spellEnd"/>
      <w:r w:rsidRPr="00DC5799">
        <w:rPr>
          <w:sz w:val="22"/>
        </w:rPr>
        <w:t xml:space="preserve"> [en línea]. [Consulta: 12 enero 2020]. Disponible en: https://devexperto.com/arquitectura-del-software/. </w:t>
      </w:r>
    </w:p>
    <w:p w14:paraId="681BAEB6" w14:textId="77777777" w:rsidR="00217E0E" w:rsidRPr="00DC5799" w:rsidRDefault="00217E0E" w:rsidP="00217E0E">
      <w:pPr>
        <w:widowControl w:val="0"/>
        <w:autoSpaceDE w:val="0"/>
        <w:autoSpaceDN w:val="0"/>
        <w:adjustRightInd w:val="0"/>
        <w:spacing w:line="360" w:lineRule="auto"/>
        <w:jc w:val="both"/>
        <w:rPr>
          <w:sz w:val="22"/>
        </w:rPr>
      </w:pPr>
    </w:p>
    <w:p w14:paraId="53D0F6AA" w14:textId="090A6E29" w:rsidR="00DC5799" w:rsidRDefault="00DC5799" w:rsidP="00217E0E">
      <w:pPr>
        <w:widowControl w:val="0"/>
        <w:autoSpaceDE w:val="0"/>
        <w:autoSpaceDN w:val="0"/>
        <w:adjustRightInd w:val="0"/>
        <w:spacing w:line="360" w:lineRule="auto"/>
        <w:jc w:val="both"/>
        <w:rPr>
          <w:sz w:val="22"/>
        </w:rPr>
      </w:pPr>
      <w:r w:rsidRPr="00DC5799">
        <w:rPr>
          <w:sz w:val="22"/>
        </w:rPr>
        <w:t xml:space="preserve">MENA, G., 2006. ISO 9126-3: Métricas Internas de la Calidad del Producto de Software. [en línea]. [Consulta: 16 enero 2021]. Disponible en: https://mena.com.mx/gonzalo/maestria/calidad/presenta/iso_9126-3/. </w:t>
      </w:r>
    </w:p>
    <w:p w14:paraId="7030DFE7" w14:textId="77777777" w:rsidR="00217E0E" w:rsidRPr="00DC5799" w:rsidRDefault="00217E0E" w:rsidP="00217E0E">
      <w:pPr>
        <w:widowControl w:val="0"/>
        <w:autoSpaceDE w:val="0"/>
        <w:autoSpaceDN w:val="0"/>
        <w:adjustRightInd w:val="0"/>
        <w:spacing w:line="360" w:lineRule="auto"/>
        <w:jc w:val="both"/>
        <w:rPr>
          <w:sz w:val="22"/>
        </w:rPr>
      </w:pPr>
    </w:p>
    <w:p w14:paraId="1293BF63" w14:textId="1E0A85EC" w:rsidR="00DC5799" w:rsidRDefault="00DC5799" w:rsidP="00217E0E">
      <w:pPr>
        <w:widowControl w:val="0"/>
        <w:autoSpaceDE w:val="0"/>
        <w:autoSpaceDN w:val="0"/>
        <w:adjustRightInd w:val="0"/>
        <w:spacing w:line="360" w:lineRule="auto"/>
        <w:jc w:val="both"/>
        <w:rPr>
          <w:sz w:val="22"/>
        </w:rPr>
      </w:pPr>
      <w:r w:rsidRPr="00DC5799">
        <w:rPr>
          <w:sz w:val="22"/>
        </w:rPr>
        <w:t>MOZILLA, 2018. Introducción a Express/</w:t>
      </w:r>
      <w:proofErr w:type="spellStart"/>
      <w:r w:rsidRPr="00DC5799">
        <w:rPr>
          <w:sz w:val="22"/>
        </w:rPr>
        <w:t>Node</w:t>
      </w:r>
      <w:proofErr w:type="spellEnd"/>
      <w:r w:rsidRPr="00DC5799">
        <w:rPr>
          <w:sz w:val="22"/>
        </w:rPr>
        <w:t xml:space="preserve">. </w:t>
      </w:r>
      <w:r w:rsidRPr="00DC5799">
        <w:rPr>
          <w:i/>
          <w:iCs/>
          <w:sz w:val="22"/>
        </w:rPr>
        <w:t>Documentación web de MDN</w:t>
      </w:r>
      <w:r w:rsidRPr="00DC5799">
        <w:rPr>
          <w:sz w:val="22"/>
        </w:rPr>
        <w:t xml:space="preserve"> [en línea]. [Consulta: 3 octubre 2020]. Disponible en: https://developer.mozilla.org/es/docs/Learn/Server-side/Express_Nodejs/Introduction. </w:t>
      </w:r>
    </w:p>
    <w:p w14:paraId="14C082E2" w14:textId="77777777" w:rsidR="00217E0E" w:rsidRPr="00DC5799" w:rsidRDefault="00217E0E" w:rsidP="00217E0E">
      <w:pPr>
        <w:widowControl w:val="0"/>
        <w:autoSpaceDE w:val="0"/>
        <w:autoSpaceDN w:val="0"/>
        <w:adjustRightInd w:val="0"/>
        <w:spacing w:line="360" w:lineRule="auto"/>
        <w:jc w:val="both"/>
        <w:rPr>
          <w:sz w:val="22"/>
        </w:rPr>
      </w:pPr>
    </w:p>
    <w:p w14:paraId="4921F475" w14:textId="3869CAE7" w:rsidR="00DC5799" w:rsidRDefault="00DC5799" w:rsidP="00217E0E">
      <w:pPr>
        <w:widowControl w:val="0"/>
        <w:autoSpaceDE w:val="0"/>
        <w:autoSpaceDN w:val="0"/>
        <w:adjustRightInd w:val="0"/>
        <w:spacing w:line="360" w:lineRule="auto"/>
        <w:jc w:val="both"/>
        <w:rPr>
          <w:sz w:val="22"/>
        </w:rPr>
      </w:pPr>
      <w:r w:rsidRPr="00DC5799">
        <w:rPr>
          <w:sz w:val="22"/>
          <w:lang w:val="en-US"/>
        </w:rPr>
        <w:t xml:space="preserve">NIELSEN, J., 1994. 10 Usability Heuristics for User Interface Design. </w:t>
      </w:r>
      <w:proofErr w:type="spellStart"/>
      <w:r w:rsidRPr="00DC5799">
        <w:rPr>
          <w:i/>
          <w:iCs/>
          <w:sz w:val="22"/>
        </w:rPr>
        <w:t>Nielsen</w:t>
      </w:r>
      <w:proofErr w:type="spellEnd"/>
      <w:r w:rsidRPr="00DC5799">
        <w:rPr>
          <w:i/>
          <w:iCs/>
          <w:sz w:val="22"/>
        </w:rPr>
        <w:t xml:space="preserve"> Norman </w:t>
      </w:r>
      <w:proofErr w:type="spellStart"/>
      <w:r w:rsidRPr="00DC5799">
        <w:rPr>
          <w:i/>
          <w:iCs/>
          <w:sz w:val="22"/>
        </w:rPr>
        <w:t>Group</w:t>
      </w:r>
      <w:proofErr w:type="spellEnd"/>
      <w:r w:rsidRPr="00DC5799">
        <w:rPr>
          <w:sz w:val="22"/>
        </w:rPr>
        <w:t xml:space="preserve"> [en línea]. [Consulta: 19 enero 2021]. Disponible en: https://www.nngroup.com/articles/ten-usability-heuristics/. </w:t>
      </w:r>
    </w:p>
    <w:p w14:paraId="4D99DF9A" w14:textId="77777777" w:rsidR="00217E0E" w:rsidRPr="00DC5799" w:rsidRDefault="00217E0E" w:rsidP="00217E0E">
      <w:pPr>
        <w:widowControl w:val="0"/>
        <w:autoSpaceDE w:val="0"/>
        <w:autoSpaceDN w:val="0"/>
        <w:adjustRightInd w:val="0"/>
        <w:spacing w:line="360" w:lineRule="auto"/>
        <w:jc w:val="both"/>
        <w:rPr>
          <w:sz w:val="22"/>
        </w:rPr>
      </w:pPr>
    </w:p>
    <w:p w14:paraId="36AC0EE3" w14:textId="2323EF10" w:rsidR="00DC5799" w:rsidRDefault="00DC5799" w:rsidP="00217E0E">
      <w:pPr>
        <w:widowControl w:val="0"/>
        <w:autoSpaceDE w:val="0"/>
        <w:autoSpaceDN w:val="0"/>
        <w:adjustRightInd w:val="0"/>
        <w:spacing w:line="360" w:lineRule="auto"/>
        <w:jc w:val="both"/>
        <w:rPr>
          <w:sz w:val="22"/>
        </w:rPr>
      </w:pPr>
      <w:r w:rsidRPr="00DC5799">
        <w:rPr>
          <w:sz w:val="22"/>
        </w:rPr>
        <w:t xml:space="preserve">NODEJS, 2019. Acerca. </w:t>
      </w:r>
      <w:proofErr w:type="spellStart"/>
      <w:r w:rsidRPr="00DC5799">
        <w:rPr>
          <w:i/>
          <w:iCs/>
          <w:sz w:val="22"/>
        </w:rPr>
        <w:t>NodeJs</w:t>
      </w:r>
      <w:proofErr w:type="spellEnd"/>
      <w:r w:rsidRPr="00DC5799">
        <w:rPr>
          <w:sz w:val="22"/>
        </w:rPr>
        <w:t xml:space="preserve"> [en línea]. [Consulta: 25 enero 2021]. Disponible en: https://nodejs.org/es/about/. </w:t>
      </w:r>
    </w:p>
    <w:p w14:paraId="349703AB" w14:textId="77777777" w:rsidR="00217E0E" w:rsidRPr="00DC5799" w:rsidRDefault="00217E0E" w:rsidP="00217E0E">
      <w:pPr>
        <w:widowControl w:val="0"/>
        <w:autoSpaceDE w:val="0"/>
        <w:autoSpaceDN w:val="0"/>
        <w:adjustRightInd w:val="0"/>
        <w:spacing w:line="360" w:lineRule="auto"/>
        <w:jc w:val="both"/>
        <w:rPr>
          <w:sz w:val="22"/>
        </w:rPr>
      </w:pPr>
    </w:p>
    <w:p w14:paraId="01C3E0E7" w14:textId="20747C35" w:rsidR="00DC5799" w:rsidRDefault="00DC5799" w:rsidP="00217E0E">
      <w:pPr>
        <w:widowControl w:val="0"/>
        <w:autoSpaceDE w:val="0"/>
        <w:autoSpaceDN w:val="0"/>
        <w:adjustRightInd w:val="0"/>
        <w:spacing w:line="360" w:lineRule="auto"/>
        <w:jc w:val="both"/>
        <w:rPr>
          <w:sz w:val="22"/>
          <w:lang w:val="en-US"/>
        </w:rPr>
      </w:pPr>
      <w:r w:rsidRPr="00DC5799">
        <w:rPr>
          <w:sz w:val="22"/>
        </w:rPr>
        <w:t xml:space="preserve">OTZEN, T. y MANTEROLA, C., 2017. Técnicas de Muestreo sobre una Población a Estudio. </w:t>
      </w:r>
      <w:r w:rsidRPr="00DC5799">
        <w:rPr>
          <w:i/>
          <w:iCs/>
          <w:sz w:val="22"/>
          <w:lang w:val="en-US"/>
        </w:rPr>
        <w:t>International Journal of Morphology</w:t>
      </w:r>
      <w:r w:rsidRPr="00DC5799">
        <w:rPr>
          <w:sz w:val="22"/>
          <w:lang w:val="en-US"/>
        </w:rPr>
        <w:t xml:space="preserve">, vol. 35, no. 1, pp. 227-232. ISSN 0717-9502. DOI 10.4067/S0717-95022017000100037. </w:t>
      </w:r>
    </w:p>
    <w:p w14:paraId="2FCDC2DD" w14:textId="77777777" w:rsidR="00217E0E" w:rsidRPr="00DC5799" w:rsidRDefault="00217E0E" w:rsidP="00217E0E">
      <w:pPr>
        <w:widowControl w:val="0"/>
        <w:autoSpaceDE w:val="0"/>
        <w:autoSpaceDN w:val="0"/>
        <w:adjustRightInd w:val="0"/>
        <w:spacing w:line="360" w:lineRule="auto"/>
        <w:jc w:val="both"/>
        <w:rPr>
          <w:sz w:val="22"/>
          <w:lang w:val="en-US"/>
        </w:rPr>
      </w:pPr>
    </w:p>
    <w:p w14:paraId="5297A781" w14:textId="03B96850" w:rsidR="00DC5799" w:rsidRDefault="00DC5799" w:rsidP="00217E0E">
      <w:pPr>
        <w:widowControl w:val="0"/>
        <w:autoSpaceDE w:val="0"/>
        <w:autoSpaceDN w:val="0"/>
        <w:adjustRightInd w:val="0"/>
        <w:spacing w:line="360" w:lineRule="auto"/>
        <w:jc w:val="both"/>
        <w:rPr>
          <w:sz w:val="22"/>
        </w:rPr>
      </w:pPr>
      <w:r w:rsidRPr="00DC5799">
        <w:rPr>
          <w:sz w:val="22"/>
        </w:rPr>
        <w:t xml:space="preserve">PIENSASOLUTIONS, 2017. Principales lenguajes de programación para el desarrollo web. </w:t>
      </w:r>
      <w:r w:rsidRPr="00DC5799">
        <w:rPr>
          <w:i/>
          <w:iCs/>
          <w:sz w:val="22"/>
        </w:rPr>
        <w:t xml:space="preserve">Blog Piensa </w:t>
      </w:r>
      <w:proofErr w:type="spellStart"/>
      <w:r w:rsidRPr="00DC5799">
        <w:rPr>
          <w:i/>
          <w:iCs/>
          <w:sz w:val="22"/>
        </w:rPr>
        <w:t>Solutions</w:t>
      </w:r>
      <w:proofErr w:type="spellEnd"/>
      <w:r w:rsidRPr="00DC5799">
        <w:rPr>
          <w:sz w:val="22"/>
        </w:rPr>
        <w:t xml:space="preserve"> [en línea]. [Consulta: 12 enero 2020]. Disponible en: https://blog.piensasolutions.com/principales-lenguajes-programacion-web/. </w:t>
      </w:r>
    </w:p>
    <w:p w14:paraId="7AE3783C" w14:textId="77777777" w:rsidR="00217E0E" w:rsidRPr="00DC5799" w:rsidRDefault="00217E0E" w:rsidP="00217E0E">
      <w:pPr>
        <w:widowControl w:val="0"/>
        <w:autoSpaceDE w:val="0"/>
        <w:autoSpaceDN w:val="0"/>
        <w:adjustRightInd w:val="0"/>
        <w:spacing w:line="360" w:lineRule="auto"/>
        <w:jc w:val="both"/>
        <w:rPr>
          <w:sz w:val="22"/>
        </w:rPr>
      </w:pPr>
    </w:p>
    <w:p w14:paraId="1F01D270" w14:textId="03889853" w:rsidR="00DC5799" w:rsidRDefault="00DC5799" w:rsidP="00217E0E">
      <w:pPr>
        <w:widowControl w:val="0"/>
        <w:autoSpaceDE w:val="0"/>
        <w:autoSpaceDN w:val="0"/>
        <w:adjustRightInd w:val="0"/>
        <w:spacing w:line="360" w:lineRule="auto"/>
        <w:jc w:val="both"/>
        <w:rPr>
          <w:sz w:val="22"/>
        </w:rPr>
      </w:pPr>
      <w:r w:rsidRPr="00DC5799">
        <w:rPr>
          <w:sz w:val="22"/>
        </w:rPr>
        <w:t xml:space="preserve">ROBLEDANO, Á., 2019. Qué es MongoDB y características. </w:t>
      </w:r>
      <w:r w:rsidRPr="00DC5799">
        <w:rPr>
          <w:i/>
          <w:iCs/>
          <w:sz w:val="22"/>
        </w:rPr>
        <w:t>OpenWebinars.net</w:t>
      </w:r>
      <w:r w:rsidRPr="00DC5799">
        <w:rPr>
          <w:sz w:val="22"/>
        </w:rPr>
        <w:t xml:space="preserve"> [en línea]. [Consulta: 4 octubre 2020]. Disponible en: https://openwebinars.net/blog/que-es-mongodb/. </w:t>
      </w:r>
    </w:p>
    <w:p w14:paraId="2A486BD0" w14:textId="77777777" w:rsidR="00217E0E" w:rsidRPr="00DC5799" w:rsidRDefault="00217E0E" w:rsidP="00217E0E">
      <w:pPr>
        <w:widowControl w:val="0"/>
        <w:autoSpaceDE w:val="0"/>
        <w:autoSpaceDN w:val="0"/>
        <w:adjustRightInd w:val="0"/>
        <w:spacing w:line="360" w:lineRule="auto"/>
        <w:jc w:val="both"/>
        <w:rPr>
          <w:sz w:val="22"/>
        </w:rPr>
      </w:pPr>
    </w:p>
    <w:p w14:paraId="23F2E39D" w14:textId="375CE53A" w:rsidR="00DC5799" w:rsidRDefault="00DC5799" w:rsidP="00217E0E">
      <w:pPr>
        <w:widowControl w:val="0"/>
        <w:autoSpaceDE w:val="0"/>
        <w:autoSpaceDN w:val="0"/>
        <w:adjustRightInd w:val="0"/>
        <w:spacing w:line="360" w:lineRule="auto"/>
        <w:jc w:val="both"/>
        <w:rPr>
          <w:sz w:val="22"/>
        </w:rPr>
      </w:pPr>
      <w:r w:rsidRPr="00DC5799">
        <w:rPr>
          <w:sz w:val="22"/>
        </w:rPr>
        <w:t xml:space="preserve">ROSA MONCAYO, J.M., 2018. ¿Qué es REST? Conoce su potencia. </w:t>
      </w:r>
      <w:r w:rsidRPr="00DC5799">
        <w:rPr>
          <w:i/>
          <w:iCs/>
          <w:sz w:val="22"/>
        </w:rPr>
        <w:t>OpenWebinars.net</w:t>
      </w:r>
      <w:r w:rsidRPr="00DC5799">
        <w:rPr>
          <w:sz w:val="22"/>
        </w:rPr>
        <w:t xml:space="preserve"> [en línea]. [Consulta: 3 octubre 2020]. Disponible en: https://openwebinars.net/blog/que-es-rest-conoce-su-potencia/. </w:t>
      </w:r>
    </w:p>
    <w:p w14:paraId="01D2B3AC" w14:textId="77777777" w:rsidR="00217E0E" w:rsidRPr="00DC5799" w:rsidRDefault="00217E0E" w:rsidP="00217E0E">
      <w:pPr>
        <w:widowControl w:val="0"/>
        <w:autoSpaceDE w:val="0"/>
        <w:autoSpaceDN w:val="0"/>
        <w:adjustRightInd w:val="0"/>
        <w:spacing w:line="360" w:lineRule="auto"/>
        <w:jc w:val="both"/>
        <w:rPr>
          <w:sz w:val="22"/>
        </w:rPr>
      </w:pPr>
    </w:p>
    <w:p w14:paraId="3812B81B" w14:textId="0B43798C" w:rsidR="00DC5799" w:rsidRDefault="00DC5799" w:rsidP="00217E0E">
      <w:pPr>
        <w:widowControl w:val="0"/>
        <w:autoSpaceDE w:val="0"/>
        <w:autoSpaceDN w:val="0"/>
        <w:adjustRightInd w:val="0"/>
        <w:spacing w:line="360" w:lineRule="auto"/>
        <w:jc w:val="both"/>
        <w:rPr>
          <w:sz w:val="22"/>
        </w:rPr>
      </w:pPr>
      <w:r w:rsidRPr="00DC5799">
        <w:rPr>
          <w:sz w:val="22"/>
        </w:rPr>
        <w:t xml:space="preserve">ROUSE, M., 2015. ¿Qué es NoSQL (No Solo SQL)? - Definición en WhatIs.com. </w:t>
      </w:r>
      <w:proofErr w:type="spellStart"/>
      <w:r w:rsidRPr="00DC5799">
        <w:rPr>
          <w:i/>
          <w:iCs/>
          <w:sz w:val="22"/>
        </w:rPr>
        <w:lastRenderedPageBreak/>
        <w:t>SearchDataCenter&amp;</w:t>
      </w:r>
      <w:proofErr w:type="gramStart"/>
      <w:r w:rsidRPr="00DC5799">
        <w:rPr>
          <w:i/>
          <w:iCs/>
          <w:sz w:val="22"/>
        </w:rPr>
        <w:t>nbsp;en</w:t>
      </w:r>
      <w:proofErr w:type="gramEnd"/>
      <w:r w:rsidRPr="00DC5799">
        <w:rPr>
          <w:i/>
          <w:iCs/>
          <w:sz w:val="22"/>
        </w:rPr>
        <w:t>&amp;nbsp;Español</w:t>
      </w:r>
      <w:proofErr w:type="spellEnd"/>
      <w:r w:rsidRPr="00DC5799">
        <w:rPr>
          <w:sz w:val="22"/>
        </w:rPr>
        <w:t xml:space="preserve"> [en línea]. [Consulta: 4 octubre 2020]. Disponible en: https://searchdatacenter.techtarget.com/es/definicion/NoSQL-No-Solo-SQL. </w:t>
      </w:r>
    </w:p>
    <w:p w14:paraId="369A9BD8" w14:textId="77777777" w:rsidR="00217E0E" w:rsidRPr="00DC5799" w:rsidRDefault="00217E0E" w:rsidP="00217E0E">
      <w:pPr>
        <w:widowControl w:val="0"/>
        <w:autoSpaceDE w:val="0"/>
        <w:autoSpaceDN w:val="0"/>
        <w:adjustRightInd w:val="0"/>
        <w:spacing w:line="360" w:lineRule="auto"/>
        <w:jc w:val="both"/>
        <w:rPr>
          <w:sz w:val="22"/>
        </w:rPr>
      </w:pPr>
    </w:p>
    <w:p w14:paraId="412DB4E2" w14:textId="64598FD7" w:rsidR="00DC5799" w:rsidRDefault="00DC5799" w:rsidP="00217E0E">
      <w:pPr>
        <w:widowControl w:val="0"/>
        <w:autoSpaceDE w:val="0"/>
        <w:autoSpaceDN w:val="0"/>
        <w:adjustRightInd w:val="0"/>
        <w:spacing w:line="360" w:lineRule="auto"/>
        <w:jc w:val="both"/>
        <w:rPr>
          <w:sz w:val="22"/>
        </w:rPr>
      </w:pPr>
      <w:r w:rsidRPr="00DC5799">
        <w:rPr>
          <w:sz w:val="22"/>
          <w:lang w:val="en-US"/>
        </w:rPr>
        <w:t xml:space="preserve">SAURO, J., 2011. </w:t>
      </w:r>
      <w:proofErr w:type="spellStart"/>
      <w:r w:rsidRPr="00DC5799">
        <w:rPr>
          <w:sz w:val="22"/>
          <w:lang w:val="en-US"/>
        </w:rPr>
        <w:t>MeasuringU</w:t>
      </w:r>
      <w:proofErr w:type="spellEnd"/>
      <w:r w:rsidRPr="00DC5799">
        <w:rPr>
          <w:sz w:val="22"/>
          <w:lang w:val="en-US"/>
        </w:rPr>
        <w:t xml:space="preserve">: Measuring Usability with the System Usability Scale (SUS). </w:t>
      </w:r>
      <w:r w:rsidRPr="00DC5799">
        <w:rPr>
          <w:sz w:val="22"/>
        </w:rPr>
        <w:t xml:space="preserve">[en línea]. [Consulta: 22 enero 2021]. Disponible en: https://measuringu.com/sus/. </w:t>
      </w:r>
    </w:p>
    <w:p w14:paraId="5AF0089D" w14:textId="77777777" w:rsidR="00217E0E" w:rsidRPr="00DC5799" w:rsidRDefault="00217E0E" w:rsidP="00217E0E">
      <w:pPr>
        <w:widowControl w:val="0"/>
        <w:autoSpaceDE w:val="0"/>
        <w:autoSpaceDN w:val="0"/>
        <w:adjustRightInd w:val="0"/>
        <w:spacing w:line="360" w:lineRule="auto"/>
        <w:jc w:val="both"/>
        <w:rPr>
          <w:sz w:val="22"/>
        </w:rPr>
      </w:pPr>
    </w:p>
    <w:p w14:paraId="11810A1C" w14:textId="45876340" w:rsidR="00DC5799" w:rsidRDefault="00DC5799" w:rsidP="00217E0E">
      <w:pPr>
        <w:widowControl w:val="0"/>
        <w:autoSpaceDE w:val="0"/>
        <w:autoSpaceDN w:val="0"/>
        <w:adjustRightInd w:val="0"/>
        <w:spacing w:line="360" w:lineRule="auto"/>
        <w:jc w:val="both"/>
        <w:rPr>
          <w:sz w:val="22"/>
        </w:rPr>
      </w:pPr>
      <w:r w:rsidRPr="00DC5799">
        <w:rPr>
          <w:sz w:val="22"/>
        </w:rPr>
        <w:t xml:space="preserve">SCHIAFFARINO, A., 2019. Modelo cliente servidor: ¿Qué es? Características, Ventajas y Desventajas. </w:t>
      </w:r>
      <w:proofErr w:type="spellStart"/>
      <w:r w:rsidRPr="00DC5799">
        <w:rPr>
          <w:i/>
          <w:iCs/>
          <w:sz w:val="22"/>
        </w:rPr>
        <w:t>Infranetworking</w:t>
      </w:r>
      <w:proofErr w:type="spellEnd"/>
      <w:r w:rsidRPr="00DC5799">
        <w:rPr>
          <w:sz w:val="22"/>
        </w:rPr>
        <w:t xml:space="preserve"> [en línea]. [Consulta: 12 enero 2020]. Disponible en: https://blog.infranetworking.com/modelo-cliente-servidor/. </w:t>
      </w:r>
    </w:p>
    <w:p w14:paraId="75F75D85" w14:textId="77777777" w:rsidR="00217E0E" w:rsidRPr="00DC5799" w:rsidRDefault="00217E0E" w:rsidP="00217E0E">
      <w:pPr>
        <w:widowControl w:val="0"/>
        <w:autoSpaceDE w:val="0"/>
        <w:autoSpaceDN w:val="0"/>
        <w:adjustRightInd w:val="0"/>
        <w:spacing w:line="360" w:lineRule="auto"/>
        <w:jc w:val="both"/>
        <w:rPr>
          <w:sz w:val="22"/>
        </w:rPr>
      </w:pPr>
    </w:p>
    <w:p w14:paraId="1E6D9D01" w14:textId="7C4EEF6C" w:rsidR="00DC5799" w:rsidRDefault="00DC5799" w:rsidP="00217E0E">
      <w:pPr>
        <w:widowControl w:val="0"/>
        <w:autoSpaceDE w:val="0"/>
        <w:autoSpaceDN w:val="0"/>
        <w:adjustRightInd w:val="0"/>
        <w:spacing w:line="360" w:lineRule="auto"/>
        <w:jc w:val="both"/>
        <w:rPr>
          <w:sz w:val="22"/>
        </w:rPr>
      </w:pPr>
      <w:r w:rsidRPr="00DC5799">
        <w:rPr>
          <w:sz w:val="22"/>
        </w:rPr>
        <w:t xml:space="preserve">SIABATO, W., 2008. Métricas aplicadas a los modelos de calidad: caso de uso en los </w:t>
      </w:r>
      <w:proofErr w:type="gramStart"/>
      <w:r w:rsidRPr="00DC5799">
        <w:rPr>
          <w:sz w:val="22"/>
        </w:rPr>
        <w:t>SIG ,</w:t>
      </w:r>
      <w:proofErr w:type="gramEnd"/>
      <w:r w:rsidRPr="00DC5799">
        <w:rPr>
          <w:sz w:val="22"/>
        </w:rPr>
        <w:t xml:space="preserve"> pp. 13. </w:t>
      </w:r>
    </w:p>
    <w:p w14:paraId="7B43EF54" w14:textId="77777777" w:rsidR="00217E0E" w:rsidRPr="00DC5799" w:rsidRDefault="00217E0E" w:rsidP="00217E0E">
      <w:pPr>
        <w:widowControl w:val="0"/>
        <w:autoSpaceDE w:val="0"/>
        <w:autoSpaceDN w:val="0"/>
        <w:adjustRightInd w:val="0"/>
        <w:spacing w:line="360" w:lineRule="auto"/>
        <w:jc w:val="both"/>
        <w:rPr>
          <w:sz w:val="22"/>
        </w:rPr>
      </w:pPr>
    </w:p>
    <w:p w14:paraId="6E2CF81E" w14:textId="78415556" w:rsidR="00DC5799" w:rsidRDefault="00DC5799" w:rsidP="00217E0E">
      <w:pPr>
        <w:widowControl w:val="0"/>
        <w:autoSpaceDE w:val="0"/>
        <w:autoSpaceDN w:val="0"/>
        <w:adjustRightInd w:val="0"/>
        <w:spacing w:line="360" w:lineRule="auto"/>
        <w:jc w:val="both"/>
        <w:rPr>
          <w:sz w:val="22"/>
        </w:rPr>
      </w:pPr>
      <w:r w:rsidRPr="00DC5799">
        <w:rPr>
          <w:sz w:val="22"/>
        </w:rPr>
        <w:t xml:space="preserve">TAPIA, N., 2018. Ventajas y desventajas del lenguaje </w:t>
      </w:r>
      <w:proofErr w:type="gramStart"/>
      <w:r w:rsidRPr="00DC5799">
        <w:rPr>
          <w:sz w:val="22"/>
        </w:rPr>
        <w:t>PHP »</w:t>
      </w:r>
      <w:proofErr w:type="gramEnd"/>
      <w:r w:rsidRPr="00DC5799">
        <w:rPr>
          <w:sz w:val="22"/>
        </w:rPr>
        <w:t xml:space="preserve"> </w:t>
      </w:r>
      <w:proofErr w:type="spellStart"/>
      <w:r w:rsidRPr="00DC5799">
        <w:rPr>
          <w:sz w:val="22"/>
        </w:rPr>
        <w:t>BaulPHP</w:t>
      </w:r>
      <w:proofErr w:type="spellEnd"/>
      <w:r w:rsidRPr="00DC5799">
        <w:rPr>
          <w:sz w:val="22"/>
        </w:rPr>
        <w:t xml:space="preserve">. </w:t>
      </w:r>
      <w:proofErr w:type="spellStart"/>
      <w:r w:rsidRPr="00DC5799">
        <w:rPr>
          <w:i/>
          <w:iCs/>
          <w:sz w:val="22"/>
        </w:rPr>
        <w:t>BaulPHP</w:t>
      </w:r>
      <w:proofErr w:type="spellEnd"/>
      <w:r w:rsidRPr="00DC5799">
        <w:rPr>
          <w:sz w:val="22"/>
        </w:rPr>
        <w:t xml:space="preserve"> [en línea]. [Consulta: 21 enero 2021]. Disponible en: https://www.baulphp.com/ventajas-y-desventajas-del-lenguaje-php/. </w:t>
      </w:r>
    </w:p>
    <w:p w14:paraId="7D73ACC4" w14:textId="77777777" w:rsidR="00217E0E" w:rsidRPr="00DC5799" w:rsidRDefault="00217E0E" w:rsidP="00217E0E">
      <w:pPr>
        <w:widowControl w:val="0"/>
        <w:autoSpaceDE w:val="0"/>
        <w:autoSpaceDN w:val="0"/>
        <w:adjustRightInd w:val="0"/>
        <w:spacing w:line="360" w:lineRule="auto"/>
        <w:jc w:val="both"/>
        <w:rPr>
          <w:sz w:val="22"/>
        </w:rPr>
      </w:pPr>
    </w:p>
    <w:p w14:paraId="4E377F0C" w14:textId="77777777" w:rsidR="00DC5799" w:rsidRPr="00DC5799" w:rsidRDefault="00DC5799" w:rsidP="00217E0E">
      <w:pPr>
        <w:widowControl w:val="0"/>
        <w:autoSpaceDE w:val="0"/>
        <w:autoSpaceDN w:val="0"/>
        <w:adjustRightInd w:val="0"/>
        <w:spacing w:line="360" w:lineRule="auto"/>
        <w:jc w:val="both"/>
        <w:rPr>
          <w:sz w:val="22"/>
        </w:rPr>
      </w:pPr>
      <w:r w:rsidRPr="00DC5799">
        <w:rPr>
          <w:sz w:val="22"/>
        </w:rPr>
        <w:t xml:space="preserve">WAMMI, 2020. WAMMI. [en línea]. [Consulta: 1 febrero 2021]. Disponible en: http://www.wammi.com/whatis.html. </w:t>
      </w:r>
    </w:p>
    <w:p w14:paraId="63C27860" w14:textId="2C725A90" w:rsidR="0006716D" w:rsidRPr="0006716D" w:rsidRDefault="0006716D" w:rsidP="00217E0E">
      <w:pPr>
        <w:spacing w:line="360" w:lineRule="auto"/>
        <w:jc w:val="both"/>
        <w:rPr>
          <w:b/>
          <w:sz w:val="22"/>
          <w:szCs w:val="22"/>
          <w:lang w:val="en-US"/>
        </w:rPr>
      </w:pPr>
      <w:r>
        <w:rPr>
          <w:b/>
          <w:sz w:val="22"/>
          <w:szCs w:val="22"/>
          <w:lang w:val="en-US"/>
        </w:rPr>
        <w:fldChar w:fldCharType="end"/>
      </w:r>
    </w:p>
    <w:sectPr w:rsidR="0006716D" w:rsidRPr="0006716D" w:rsidSect="006A3CCF">
      <w:headerReference w:type="even" r:id="rId42"/>
      <w:headerReference w:type="default" r:id="rId43"/>
      <w:footerReference w:type="even" r:id="rId44"/>
      <w:footerReference w:type="default" r:id="rId45"/>
      <w:headerReference w:type="first" r:id="rId46"/>
      <w:footerReference w:type="first" r:id="rId47"/>
      <w:pgSz w:w="12240" w:h="15840"/>
      <w:pgMar w:top="1412" w:right="1440" w:bottom="1440" w:left="1440" w:header="0" w:footer="0" w:gutter="0"/>
      <w:cols w:space="0" w:equalWidth="0">
        <w:col w:w="8839"/>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13405" w14:textId="77777777" w:rsidR="009165F6" w:rsidRDefault="009165F6" w:rsidP="00781886">
      <w:r>
        <w:separator/>
      </w:r>
    </w:p>
  </w:endnote>
  <w:endnote w:type="continuationSeparator" w:id="0">
    <w:p w14:paraId="1AA7FDD6" w14:textId="77777777" w:rsidR="009165F6" w:rsidRDefault="009165F6" w:rsidP="00781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WenQuanYi Micro Hei">
    <w:altName w:val="Times New Roman"/>
    <w:panose1 w:val="020B0604020202020204"/>
    <w:charset w:val="01"/>
    <w:family w:val="auto"/>
    <w:pitch w:val="variable"/>
  </w:font>
  <w:font w:name="Lohit Hindi">
    <w:altName w:val="Times New Roman"/>
    <w:panose1 w:val="020B0604020202020204"/>
    <w:charset w:val="01"/>
    <w:family w:val="auto"/>
    <w:pitch w:val="variable"/>
  </w:font>
  <w:font w:name="Arial">
    <w:panose1 w:val="020B0604020202020204"/>
    <w:charset w:val="00"/>
    <w:family w:val="swiss"/>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DDC19" w14:textId="77777777" w:rsidR="008D01E1" w:rsidRDefault="008D01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90403" w14:textId="77777777" w:rsidR="008D01E1" w:rsidRDefault="008D01E1" w:rsidP="008E28EB">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185</w:t>
    </w:r>
    <w:r>
      <w:rPr>
        <w:rStyle w:val="Nmerodepgina"/>
      </w:rPr>
      <w:fldChar w:fldCharType="end"/>
    </w:r>
  </w:p>
  <w:p w14:paraId="4F5BC3A0" w14:textId="77777777" w:rsidR="008D01E1" w:rsidRDefault="008D01E1">
    <w:pPr>
      <w:pStyle w:val="Piedepgina"/>
      <w:jc w:val="center"/>
    </w:pPr>
  </w:p>
  <w:p w14:paraId="0E6CB77B" w14:textId="77777777" w:rsidR="008D01E1" w:rsidRDefault="008D01E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1015F" w14:textId="77777777" w:rsidR="008D01E1" w:rsidRDefault="008D01E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72386" w14:textId="77777777" w:rsidR="008D01E1" w:rsidRDefault="008D01E1">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36DD1" w14:textId="77777777" w:rsidR="008D01E1" w:rsidRDefault="008D01E1">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FEC0D" w14:textId="77777777" w:rsidR="008D01E1" w:rsidRDefault="008D01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938EB" w14:textId="77777777" w:rsidR="009165F6" w:rsidRDefault="009165F6" w:rsidP="00781886">
      <w:r>
        <w:separator/>
      </w:r>
    </w:p>
  </w:footnote>
  <w:footnote w:type="continuationSeparator" w:id="0">
    <w:p w14:paraId="453BBD7A" w14:textId="77777777" w:rsidR="009165F6" w:rsidRDefault="009165F6" w:rsidP="00781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C46CE" w14:textId="77777777" w:rsidR="008D01E1" w:rsidRDefault="008D01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4E6A4" w14:textId="77777777" w:rsidR="008D01E1" w:rsidRDefault="008D01E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36DF4" w14:textId="77777777" w:rsidR="008D01E1" w:rsidRDefault="008D01E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212EC" w14:textId="77777777" w:rsidR="008D01E1" w:rsidRDefault="008D01E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4AF8E" w14:textId="77777777" w:rsidR="008D01E1" w:rsidRDefault="008D01E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D9266" w14:textId="77777777" w:rsidR="008D01E1" w:rsidRDefault="008D01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F1C118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00000002"/>
    <w:name w:val="WW8Num1"/>
    <w:lvl w:ilvl="0">
      <w:start w:val="3"/>
      <w:numFmt w:val="decimal"/>
      <w:lvlText w:val="%1"/>
      <w:lvlJc w:val="left"/>
      <w:pPr>
        <w:tabs>
          <w:tab w:val="num" w:pos="0"/>
        </w:tabs>
        <w:ind w:left="435" w:hanging="435"/>
      </w:pPr>
    </w:lvl>
    <w:lvl w:ilvl="1">
      <w:start w:val="6"/>
      <w:numFmt w:val="decimal"/>
      <w:lvlText w:val="%1.%2"/>
      <w:lvlJc w:val="left"/>
      <w:pPr>
        <w:tabs>
          <w:tab w:val="num" w:pos="0"/>
        </w:tabs>
        <w:ind w:left="789" w:hanging="435"/>
      </w:pPr>
    </w:lvl>
    <w:lvl w:ilvl="2">
      <w:start w:val="1"/>
      <w:numFmt w:val="decimal"/>
      <w:lvlText w:val="%1.%2.%3"/>
      <w:lvlJc w:val="left"/>
      <w:pPr>
        <w:tabs>
          <w:tab w:val="num" w:pos="0"/>
        </w:tabs>
        <w:ind w:left="1428" w:hanging="720"/>
      </w:pPr>
    </w:lvl>
    <w:lvl w:ilvl="3">
      <w:start w:val="1"/>
      <w:numFmt w:val="decimal"/>
      <w:lvlText w:val="%1.%2.%3.%4"/>
      <w:lvlJc w:val="left"/>
      <w:pPr>
        <w:tabs>
          <w:tab w:val="num" w:pos="0"/>
        </w:tabs>
        <w:ind w:left="1782" w:hanging="720"/>
      </w:pPr>
    </w:lvl>
    <w:lvl w:ilvl="4">
      <w:start w:val="1"/>
      <w:numFmt w:val="decimal"/>
      <w:lvlText w:val="%1.%2.%3.%4.%5"/>
      <w:lvlJc w:val="left"/>
      <w:pPr>
        <w:tabs>
          <w:tab w:val="num" w:pos="0"/>
        </w:tabs>
        <w:ind w:left="2496" w:hanging="1080"/>
      </w:pPr>
    </w:lvl>
    <w:lvl w:ilvl="5">
      <w:start w:val="1"/>
      <w:numFmt w:val="decimal"/>
      <w:lvlText w:val="%1.%2.%3.%4.%5.%6"/>
      <w:lvlJc w:val="left"/>
      <w:pPr>
        <w:tabs>
          <w:tab w:val="num" w:pos="0"/>
        </w:tabs>
        <w:ind w:left="2850" w:hanging="1080"/>
      </w:pPr>
    </w:lvl>
    <w:lvl w:ilvl="6">
      <w:start w:val="1"/>
      <w:numFmt w:val="decimal"/>
      <w:lvlText w:val="%1.%2.%3.%4.%5.%6.%7"/>
      <w:lvlJc w:val="left"/>
      <w:pPr>
        <w:tabs>
          <w:tab w:val="num" w:pos="0"/>
        </w:tabs>
        <w:ind w:left="3564" w:hanging="1440"/>
      </w:pPr>
    </w:lvl>
    <w:lvl w:ilvl="7">
      <w:start w:val="1"/>
      <w:numFmt w:val="decimal"/>
      <w:lvlText w:val="%1.%2.%3.%4.%5.%6.%7.%8"/>
      <w:lvlJc w:val="left"/>
      <w:pPr>
        <w:tabs>
          <w:tab w:val="num" w:pos="0"/>
        </w:tabs>
        <w:ind w:left="3918" w:hanging="1440"/>
      </w:pPr>
    </w:lvl>
    <w:lvl w:ilvl="8">
      <w:start w:val="1"/>
      <w:numFmt w:val="decimal"/>
      <w:lvlText w:val="%1.%2.%3.%4.%5.%6.%7.%8.%9"/>
      <w:lvlJc w:val="left"/>
      <w:pPr>
        <w:tabs>
          <w:tab w:val="num" w:pos="0"/>
        </w:tabs>
        <w:ind w:left="4632" w:hanging="1800"/>
      </w:pPr>
    </w:lvl>
  </w:abstractNum>
  <w:abstractNum w:abstractNumId="2" w15:restartNumberingAfterBreak="0">
    <w:nsid w:val="00000003"/>
    <w:multiLevelType w:val="multilevel"/>
    <w:tmpl w:val="EDCC5910"/>
    <w:name w:val="WW8Num2"/>
    <w:lvl w:ilvl="0">
      <w:start w:val="4"/>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rPr>
        <w:b w:val="0"/>
        <w:bCs w:val="0"/>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 w15:restartNumberingAfterBreak="0">
    <w:nsid w:val="00000004"/>
    <w:multiLevelType w:val="multilevel"/>
    <w:tmpl w:val="00000004"/>
    <w:name w:val="WW8Num3"/>
    <w:lvl w:ilvl="0">
      <w:start w:val="1"/>
      <w:numFmt w:val="decimal"/>
      <w:lvlText w:val="%1."/>
      <w:lvlJc w:val="left"/>
      <w:pPr>
        <w:tabs>
          <w:tab w:val="num" w:pos="720"/>
        </w:tabs>
        <w:ind w:left="720" w:hanging="360"/>
      </w:pPr>
    </w:lvl>
    <w:lvl w:ilvl="1">
      <w:start w:val="1"/>
      <w:numFmt w:val="lowerLetter"/>
      <w:lvlText w:val="%2."/>
      <w:lvlJc w:val="left"/>
      <w:pPr>
        <w:tabs>
          <w:tab w:val="num" w:pos="1637"/>
        </w:tabs>
        <w:ind w:left="1637"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5"/>
    <w:multiLevelType w:val="multilevel"/>
    <w:tmpl w:val="00000005"/>
    <w:name w:val="WW8Num5"/>
    <w:lvl w:ilvl="0">
      <w:start w:val="3"/>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708"/>
        </w:tabs>
        <w:ind w:left="720" w:hanging="720"/>
      </w:pPr>
      <w:rPr>
        <w:b w:val="0"/>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03A21F53"/>
    <w:multiLevelType w:val="hybridMultilevel"/>
    <w:tmpl w:val="EA681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1B74E8"/>
    <w:multiLevelType w:val="hybridMultilevel"/>
    <w:tmpl w:val="4EB4D8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4F34F9"/>
    <w:multiLevelType w:val="hybridMultilevel"/>
    <w:tmpl w:val="DBB404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BDF1045"/>
    <w:multiLevelType w:val="hybridMultilevel"/>
    <w:tmpl w:val="B8D8EC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0D680C88"/>
    <w:multiLevelType w:val="hybridMultilevel"/>
    <w:tmpl w:val="F21229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DA93920"/>
    <w:multiLevelType w:val="hybridMultilevel"/>
    <w:tmpl w:val="79506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2225146"/>
    <w:multiLevelType w:val="hybridMultilevel"/>
    <w:tmpl w:val="772A1F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83D1632"/>
    <w:multiLevelType w:val="hybridMultilevel"/>
    <w:tmpl w:val="4D344C8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3" w15:restartNumberingAfterBreak="0">
    <w:nsid w:val="1A3D515F"/>
    <w:multiLevelType w:val="hybridMultilevel"/>
    <w:tmpl w:val="BAD053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FBC213E"/>
    <w:multiLevelType w:val="hybridMultilevel"/>
    <w:tmpl w:val="17B028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31C1D5F"/>
    <w:multiLevelType w:val="hybridMultilevel"/>
    <w:tmpl w:val="E14A5B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44815B8"/>
    <w:multiLevelType w:val="hybridMultilevel"/>
    <w:tmpl w:val="D2A82A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80A37E5"/>
    <w:multiLevelType w:val="hybridMultilevel"/>
    <w:tmpl w:val="FA8C99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2A722463"/>
    <w:multiLevelType w:val="hybridMultilevel"/>
    <w:tmpl w:val="2E8059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ED97440"/>
    <w:multiLevelType w:val="hybridMultilevel"/>
    <w:tmpl w:val="1B9EC3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2F476781"/>
    <w:multiLevelType w:val="hybridMultilevel"/>
    <w:tmpl w:val="3326AA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3684CF0"/>
    <w:multiLevelType w:val="hybridMultilevel"/>
    <w:tmpl w:val="A90CB1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49A24D2"/>
    <w:multiLevelType w:val="hybridMultilevel"/>
    <w:tmpl w:val="873A2B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5007319"/>
    <w:multiLevelType w:val="hybridMultilevel"/>
    <w:tmpl w:val="BA0868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A616B06"/>
    <w:multiLevelType w:val="hybridMultilevel"/>
    <w:tmpl w:val="2794BD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3D0F2920"/>
    <w:multiLevelType w:val="hybridMultilevel"/>
    <w:tmpl w:val="DFAE9E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3F4926D6"/>
    <w:multiLevelType w:val="hybridMultilevel"/>
    <w:tmpl w:val="19D08E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4F77D40"/>
    <w:multiLevelType w:val="hybridMultilevel"/>
    <w:tmpl w:val="BF20B3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5F346E9"/>
    <w:multiLevelType w:val="hybridMultilevel"/>
    <w:tmpl w:val="5CF450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8A34BA0"/>
    <w:multiLevelType w:val="hybridMultilevel"/>
    <w:tmpl w:val="E982B8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49700955"/>
    <w:multiLevelType w:val="hybridMultilevel"/>
    <w:tmpl w:val="534870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4B065748"/>
    <w:multiLevelType w:val="multilevel"/>
    <w:tmpl w:val="2E5001EA"/>
    <w:lvl w:ilvl="0">
      <w:start w:val="1"/>
      <w:numFmt w:val="decimal"/>
      <w:pStyle w:val="titulo2"/>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4B431A1B"/>
    <w:multiLevelType w:val="hybridMultilevel"/>
    <w:tmpl w:val="8BEE93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4CFB7CB2"/>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4" w15:restartNumberingAfterBreak="0">
    <w:nsid w:val="52C16AB4"/>
    <w:multiLevelType w:val="hybridMultilevel"/>
    <w:tmpl w:val="F522C2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C5D178C"/>
    <w:multiLevelType w:val="hybridMultilevel"/>
    <w:tmpl w:val="22B4A9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155415D"/>
    <w:multiLevelType w:val="hybridMultilevel"/>
    <w:tmpl w:val="BA886D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3435CCE"/>
    <w:multiLevelType w:val="hybridMultilevel"/>
    <w:tmpl w:val="047EC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6935AD2"/>
    <w:multiLevelType w:val="hybridMultilevel"/>
    <w:tmpl w:val="DA4AC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A0A4D65"/>
    <w:multiLevelType w:val="hybridMultilevel"/>
    <w:tmpl w:val="D9CACE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AF75A85"/>
    <w:multiLevelType w:val="hybridMultilevel"/>
    <w:tmpl w:val="B5A052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6F781F56"/>
    <w:multiLevelType w:val="hybridMultilevel"/>
    <w:tmpl w:val="CE4604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6F876529"/>
    <w:multiLevelType w:val="multilevel"/>
    <w:tmpl w:val="7FFEC9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08D13FB"/>
    <w:multiLevelType w:val="hybridMultilevel"/>
    <w:tmpl w:val="7B54A7C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4" w15:restartNumberingAfterBreak="0">
    <w:nsid w:val="764D413E"/>
    <w:multiLevelType w:val="hybridMultilevel"/>
    <w:tmpl w:val="CA8CF4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768C2BDB"/>
    <w:multiLevelType w:val="multilevel"/>
    <w:tmpl w:val="F074539E"/>
    <w:lvl w:ilvl="0">
      <w:start w:val="1"/>
      <w:numFmt w:val="decimal"/>
      <w:pStyle w:val="title2"/>
      <w:lvlText w:val="%1"/>
      <w:lvlJc w:val="left"/>
      <w:pPr>
        <w:ind w:left="432" w:hanging="432"/>
      </w:pPr>
    </w:lvl>
    <w:lvl w:ilvl="1">
      <w:start w:val="1"/>
      <w:numFmt w:val="decimal"/>
      <w:pStyle w:val="titl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76C53130"/>
    <w:multiLevelType w:val="hybridMultilevel"/>
    <w:tmpl w:val="652CD8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8884BD4"/>
    <w:multiLevelType w:val="hybridMultilevel"/>
    <w:tmpl w:val="B5807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D2A77BD"/>
    <w:multiLevelType w:val="hybridMultilevel"/>
    <w:tmpl w:val="AFD895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E36376F"/>
    <w:multiLevelType w:val="hybridMultilevel"/>
    <w:tmpl w:val="C9E62A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0" w15:restartNumberingAfterBreak="0">
    <w:nsid w:val="7FE1263F"/>
    <w:multiLevelType w:val="hybridMultilevel"/>
    <w:tmpl w:val="073E16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45"/>
  </w:num>
  <w:num w:numId="4">
    <w:abstractNumId w:val="18"/>
  </w:num>
  <w:num w:numId="5">
    <w:abstractNumId w:val="47"/>
  </w:num>
  <w:num w:numId="6">
    <w:abstractNumId w:val="13"/>
  </w:num>
  <w:num w:numId="7">
    <w:abstractNumId w:val="9"/>
  </w:num>
  <w:num w:numId="8">
    <w:abstractNumId w:val="35"/>
  </w:num>
  <w:num w:numId="9">
    <w:abstractNumId w:val="5"/>
  </w:num>
  <w:num w:numId="10">
    <w:abstractNumId w:val="42"/>
  </w:num>
  <w:num w:numId="11">
    <w:abstractNumId w:val="23"/>
  </w:num>
  <w:num w:numId="12">
    <w:abstractNumId w:val="38"/>
  </w:num>
  <w:num w:numId="13">
    <w:abstractNumId w:val="11"/>
  </w:num>
  <w:num w:numId="14">
    <w:abstractNumId w:val="27"/>
  </w:num>
  <w:num w:numId="15">
    <w:abstractNumId w:val="37"/>
  </w:num>
  <w:num w:numId="16">
    <w:abstractNumId w:val="34"/>
  </w:num>
  <w:num w:numId="17">
    <w:abstractNumId w:val="6"/>
  </w:num>
  <w:num w:numId="18">
    <w:abstractNumId w:val="48"/>
  </w:num>
  <w:num w:numId="19">
    <w:abstractNumId w:val="50"/>
  </w:num>
  <w:num w:numId="20">
    <w:abstractNumId w:val="32"/>
  </w:num>
  <w:num w:numId="21">
    <w:abstractNumId w:val="19"/>
  </w:num>
  <w:num w:numId="22">
    <w:abstractNumId w:val="43"/>
  </w:num>
  <w:num w:numId="23">
    <w:abstractNumId w:val="12"/>
  </w:num>
  <w:num w:numId="24">
    <w:abstractNumId w:val="0"/>
  </w:num>
  <w:num w:numId="25">
    <w:abstractNumId w:val="46"/>
  </w:num>
  <w:num w:numId="26">
    <w:abstractNumId w:val="10"/>
  </w:num>
  <w:num w:numId="27">
    <w:abstractNumId w:val="16"/>
  </w:num>
  <w:num w:numId="28">
    <w:abstractNumId w:val="17"/>
  </w:num>
  <w:num w:numId="29">
    <w:abstractNumId w:val="25"/>
  </w:num>
  <w:num w:numId="30">
    <w:abstractNumId w:val="22"/>
  </w:num>
  <w:num w:numId="31">
    <w:abstractNumId w:val="33"/>
  </w:num>
  <w:num w:numId="32">
    <w:abstractNumId w:val="40"/>
  </w:num>
  <w:num w:numId="33">
    <w:abstractNumId w:val="21"/>
  </w:num>
  <w:num w:numId="34">
    <w:abstractNumId w:val="24"/>
  </w:num>
  <w:num w:numId="35">
    <w:abstractNumId w:val="26"/>
  </w:num>
  <w:num w:numId="36">
    <w:abstractNumId w:val="41"/>
  </w:num>
  <w:num w:numId="37">
    <w:abstractNumId w:val="29"/>
  </w:num>
  <w:num w:numId="38">
    <w:abstractNumId w:val="44"/>
  </w:num>
  <w:num w:numId="39">
    <w:abstractNumId w:val="20"/>
  </w:num>
  <w:num w:numId="40">
    <w:abstractNumId w:val="7"/>
  </w:num>
  <w:num w:numId="41">
    <w:abstractNumId w:val="49"/>
  </w:num>
  <w:num w:numId="42">
    <w:abstractNumId w:val="28"/>
  </w:num>
  <w:num w:numId="43">
    <w:abstractNumId w:val="8"/>
  </w:num>
  <w:num w:numId="44">
    <w:abstractNumId w:val="30"/>
  </w:num>
  <w:num w:numId="45">
    <w:abstractNumId w:val="36"/>
  </w:num>
  <w:num w:numId="46">
    <w:abstractNumId w:val="39"/>
  </w:num>
  <w:num w:numId="47">
    <w:abstractNumId w:val="14"/>
  </w:num>
  <w:num w:numId="48">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482"/>
    <w:rsid w:val="00001D50"/>
    <w:rsid w:val="00002B2C"/>
    <w:rsid w:val="00004850"/>
    <w:rsid w:val="000061DC"/>
    <w:rsid w:val="00011AC4"/>
    <w:rsid w:val="00012F58"/>
    <w:rsid w:val="00024EB8"/>
    <w:rsid w:val="00032753"/>
    <w:rsid w:val="000377DD"/>
    <w:rsid w:val="00037E06"/>
    <w:rsid w:val="00040658"/>
    <w:rsid w:val="00051242"/>
    <w:rsid w:val="00051717"/>
    <w:rsid w:val="00053FC7"/>
    <w:rsid w:val="00057E73"/>
    <w:rsid w:val="00060703"/>
    <w:rsid w:val="0006178C"/>
    <w:rsid w:val="0006419F"/>
    <w:rsid w:val="0006677E"/>
    <w:rsid w:val="0006716D"/>
    <w:rsid w:val="000730EF"/>
    <w:rsid w:val="0007448B"/>
    <w:rsid w:val="00074919"/>
    <w:rsid w:val="00084052"/>
    <w:rsid w:val="00090B7F"/>
    <w:rsid w:val="000965ED"/>
    <w:rsid w:val="000A2990"/>
    <w:rsid w:val="000A2EAF"/>
    <w:rsid w:val="000B10FB"/>
    <w:rsid w:val="000B46FB"/>
    <w:rsid w:val="000C2DDA"/>
    <w:rsid w:val="000C3920"/>
    <w:rsid w:val="000C7F07"/>
    <w:rsid w:val="000D4801"/>
    <w:rsid w:val="000D58F2"/>
    <w:rsid w:val="000D63CB"/>
    <w:rsid w:val="000E1EAE"/>
    <w:rsid w:val="000E3EAA"/>
    <w:rsid w:val="000E5AF8"/>
    <w:rsid w:val="000F3F8A"/>
    <w:rsid w:val="000F4EEA"/>
    <w:rsid w:val="000F529D"/>
    <w:rsid w:val="000F5F6E"/>
    <w:rsid w:val="000F6988"/>
    <w:rsid w:val="00101FDA"/>
    <w:rsid w:val="001128A9"/>
    <w:rsid w:val="0011295B"/>
    <w:rsid w:val="001152E8"/>
    <w:rsid w:val="00115391"/>
    <w:rsid w:val="001160D5"/>
    <w:rsid w:val="00117432"/>
    <w:rsid w:val="0012491A"/>
    <w:rsid w:val="00127129"/>
    <w:rsid w:val="001273CE"/>
    <w:rsid w:val="00130085"/>
    <w:rsid w:val="0013017B"/>
    <w:rsid w:val="0013064D"/>
    <w:rsid w:val="001326CD"/>
    <w:rsid w:val="00144D37"/>
    <w:rsid w:val="001516B0"/>
    <w:rsid w:val="00155C5C"/>
    <w:rsid w:val="00155CEE"/>
    <w:rsid w:val="001561BA"/>
    <w:rsid w:val="001605F3"/>
    <w:rsid w:val="00163B25"/>
    <w:rsid w:val="00165A02"/>
    <w:rsid w:val="00167294"/>
    <w:rsid w:val="00174713"/>
    <w:rsid w:val="00174DC7"/>
    <w:rsid w:val="00174F9B"/>
    <w:rsid w:val="00177274"/>
    <w:rsid w:val="00177DE2"/>
    <w:rsid w:val="00177F0E"/>
    <w:rsid w:val="001802D9"/>
    <w:rsid w:val="00185736"/>
    <w:rsid w:val="00190215"/>
    <w:rsid w:val="001902B0"/>
    <w:rsid w:val="00193725"/>
    <w:rsid w:val="00195850"/>
    <w:rsid w:val="001A27FF"/>
    <w:rsid w:val="001A40E7"/>
    <w:rsid w:val="001A4177"/>
    <w:rsid w:val="001A44E8"/>
    <w:rsid w:val="001A5B23"/>
    <w:rsid w:val="001A6668"/>
    <w:rsid w:val="001A790D"/>
    <w:rsid w:val="001B6B0A"/>
    <w:rsid w:val="001B71A3"/>
    <w:rsid w:val="001C4498"/>
    <w:rsid w:val="001C51F1"/>
    <w:rsid w:val="001D38A0"/>
    <w:rsid w:val="001D5AF1"/>
    <w:rsid w:val="001D7425"/>
    <w:rsid w:val="001D7818"/>
    <w:rsid w:val="001E0E48"/>
    <w:rsid w:val="001E4E3C"/>
    <w:rsid w:val="001E55E8"/>
    <w:rsid w:val="001E5BA1"/>
    <w:rsid w:val="001E5BDE"/>
    <w:rsid w:val="001F01DC"/>
    <w:rsid w:val="001F1EAA"/>
    <w:rsid w:val="001F2307"/>
    <w:rsid w:val="001F362C"/>
    <w:rsid w:val="001F36B6"/>
    <w:rsid w:val="00202AC5"/>
    <w:rsid w:val="00213136"/>
    <w:rsid w:val="00217E0E"/>
    <w:rsid w:val="002229DC"/>
    <w:rsid w:val="002269B4"/>
    <w:rsid w:val="002307B6"/>
    <w:rsid w:val="00245ECF"/>
    <w:rsid w:val="00247ECE"/>
    <w:rsid w:val="00247FF8"/>
    <w:rsid w:val="00251788"/>
    <w:rsid w:val="00253024"/>
    <w:rsid w:val="00253C54"/>
    <w:rsid w:val="0026211C"/>
    <w:rsid w:val="00282C4E"/>
    <w:rsid w:val="00285B70"/>
    <w:rsid w:val="002863B3"/>
    <w:rsid w:val="002A1316"/>
    <w:rsid w:val="002A3AFD"/>
    <w:rsid w:val="002A54F8"/>
    <w:rsid w:val="002B048B"/>
    <w:rsid w:val="002B5921"/>
    <w:rsid w:val="002D6694"/>
    <w:rsid w:val="002E4D92"/>
    <w:rsid w:val="002E5281"/>
    <w:rsid w:val="002E7204"/>
    <w:rsid w:val="002E7F2D"/>
    <w:rsid w:val="002F09FF"/>
    <w:rsid w:val="002F56F0"/>
    <w:rsid w:val="002F6227"/>
    <w:rsid w:val="0030300B"/>
    <w:rsid w:val="00305B9B"/>
    <w:rsid w:val="00314817"/>
    <w:rsid w:val="00321ADF"/>
    <w:rsid w:val="00321E74"/>
    <w:rsid w:val="00322C3F"/>
    <w:rsid w:val="0032308B"/>
    <w:rsid w:val="00325A88"/>
    <w:rsid w:val="00332A5E"/>
    <w:rsid w:val="0033784B"/>
    <w:rsid w:val="00341EE5"/>
    <w:rsid w:val="003424FC"/>
    <w:rsid w:val="00342F08"/>
    <w:rsid w:val="00345C54"/>
    <w:rsid w:val="003469DE"/>
    <w:rsid w:val="003621E2"/>
    <w:rsid w:val="00366E08"/>
    <w:rsid w:val="00370FCB"/>
    <w:rsid w:val="00373062"/>
    <w:rsid w:val="003765E2"/>
    <w:rsid w:val="00380394"/>
    <w:rsid w:val="00380ABD"/>
    <w:rsid w:val="0038540D"/>
    <w:rsid w:val="00394D24"/>
    <w:rsid w:val="00397356"/>
    <w:rsid w:val="003A6BB3"/>
    <w:rsid w:val="003B21A1"/>
    <w:rsid w:val="003B4E86"/>
    <w:rsid w:val="003C0AE4"/>
    <w:rsid w:val="003C203B"/>
    <w:rsid w:val="003C3C18"/>
    <w:rsid w:val="003C5D8F"/>
    <w:rsid w:val="003D1B86"/>
    <w:rsid w:val="003D1D1D"/>
    <w:rsid w:val="003D227D"/>
    <w:rsid w:val="003D63AC"/>
    <w:rsid w:val="003E142D"/>
    <w:rsid w:val="003E233A"/>
    <w:rsid w:val="003E58F7"/>
    <w:rsid w:val="003E6754"/>
    <w:rsid w:val="003E68CE"/>
    <w:rsid w:val="003E79DC"/>
    <w:rsid w:val="003F00FD"/>
    <w:rsid w:val="003F10C3"/>
    <w:rsid w:val="003F26C0"/>
    <w:rsid w:val="003F548B"/>
    <w:rsid w:val="0040193C"/>
    <w:rsid w:val="0041447D"/>
    <w:rsid w:val="00415600"/>
    <w:rsid w:val="004166D3"/>
    <w:rsid w:val="004167CF"/>
    <w:rsid w:val="00416E3E"/>
    <w:rsid w:val="00421860"/>
    <w:rsid w:val="004242DF"/>
    <w:rsid w:val="00433CFC"/>
    <w:rsid w:val="00435E70"/>
    <w:rsid w:val="0043637F"/>
    <w:rsid w:val="00437D3D"/>
    <w:rsid w:val="00442620"/>
    <w:rsid w:val="004534A4"/>
    <w:rsid w:val="0045415D"/>
    <w:rsid w:val="00461601"/>
    <w:rsid w:val="004637ED"/>
    <w:rsid w:val="00466772"/>
    <w:rsid w:val="004677BB"/>
    <w:rsid w:val="00467E08"/>
    <w:rsid w:val="004701D6"/>
    <w:rsid w:val="004715A6"/>
    <w:rsid w:val="00476EEB"/>
    <w:rsid w:val="00480B92"/>
    <w:rsid w:val="004830BE"/>
    <w:rsid w:val="004832E4"/>
    <w:rsid w:val="0049135B"/>
    <w:rsid w:val="0049169F"/>
    <w:rsid w:val="00496E76"/>
    <w:rsid w:val="004973E6"/>
    <w:rsid w:val="004A21BC"/>
    <w:rsid w:val="004A3FFD"/>
    <w:rsid w:val="004B3DAE"/>
    <w:rsid w:val="004B6C7E"/>
    <w:rsid w:val="004C2097"/>
    <w:rsid w:val="004C2360"/>
    <w:rsid w:val="004C28BA"/>
    <w:rsid w:val="004C680A"/>
    <w:rsid w:val="004C7D7C"/>
    <w:rsid w:val="004C7E26"/>
    <w:rsid w:val="004D5309"/>
    <w:rsid w:val="004D7D06"/>
    <w:rsid w:val="004E430F"/>
    <w:rsid w:val="004E4EC9"/>
    <w:rsid w:val="004F375A"/>
    <w:rsid w:val="004F6128"/>
    <w:rsid w:val="00506B65"/>
    <w:rsid w:val="005102ED"/>
    <w:rsid w:val="00510EA7"/>
    <w:rsid w:val="005158CC"/>
    <w:rsid w:val="00520274"/>
    <w:rsid w:val="00521779"/>
    <w:rsid w:val="00525A61"/>
    <w:rsid w:val="00525C6D"/>
    <w:rsid w:val="00530B4F"/>
    <w:rsid w:val="00535491"/>
    <w:rsid w:val="00536951"/>
    <w:rsid w:val="00542FBD"/>
    <w:rsid w:val="00546CA9"/>
    <w:rsid w:val="00547932"/>
    <w:rsid w:val="00562439"/>
    <w:rsid w:val="00563C25"/>
    <w:rsid w:val="00564B28"/>
    <w:rsid w:val="0056668B"/>
    <w:rsid w:val="0057183D"/>
    <w:rsid w:val="005724D5"/>
    <w:rsid w:val="005749FE"/>
    <w:rsid w:val="00577621"/>
    <w:rsid w:val="00577996"/>
    <w:rsid w:val="005848FC"/>
    <w:rsid w:val="0059703F"/>
    <w:rsid w:val="005A181D"/>
    <w:rsid w:val="005A1F47"/>
    <w:rsid w:val="005A2ACC"/>
    <w:rsid w:val="005A6A4B"/>
    <w:rsid w:val="005A7FB6"/>
    <w:rsid w:val="005B7AE3"/>
    <w:rsid w:val="005C0EA0"/>
    <w:rsid w:val="005C698A"/>
    <w:rsid w:val="005D4FAA"/>
    <w:rsid w:val="005E23FE"/>
    <w:rsid w:val="005E5AF9"/>
    <w:rsid w:val="005F1320"/>
    <w:rsid w:val="005F227F"/>
    <w:rsid w:val="00605E16"/>
    <w:rsid w:val="006062B3"/>
    <w:rsid w:val="00610AA9"/>
    <w:rsid w:val="00612620"/>
    <w:rsid w:val="00615897"/>
    <w:rsid w:val="0063563A"/>
    <w:rsid w:val="006359E2"/>
    <w:rsid w:val="006369CC"/>
    <w:rsid w:val="0063708F"/>
    <w:rsid w:val="00637395"/>
    <w:rsid w:val="00651EB4"/>
    <w:rsid w:val="0065686B"/>
    <w:rsid w:val="00661C3A"/>
    <w:rsid w:val="00665569"/>
    <w:rsid w:val="00665E43"/>
    <w:rsid w:val="00673E90"/>
    <w:rsid w:val="00675324"/>
    <w:rsid w:val="006828AF"/>
    <w:rsid w:val="00690796"/>
    <w:rsid w:val="00695076"/>
    <w:rsid w:val="006A0190"/>
    <w:rsid w:val="006A3CCF"/>
    <w:rsid w:val="006A56C5"/>
    <w:rsid w:val="006B3593"/>
    <w:rsid w:val="006B7AD0"/>
    <w:rsid w:val="006C0D62"/>
    <w:rsid w:val="006C241C"/>
    <w:rsid w:val="006C3154"/>
    <w:rsid w:val="006C45FC"/>
    <w:rsid w:val="006C4B58"/>
    <w:rsid w:val="006D38BE"/>
    <w:rsid w:val="006D4057"/>
    <w:rsid w:val="006D44B4"/>
    <w:rsid w:val="006D46D8"/>
    <w:rsid w:val="006E3260"/>
    <w:rsid w:val="006E5D26"/>
    <w:rsid w:val="006E75E5"/>
    <w:rsid w:val="006E77AB"/>
    <w:rsid w:val="006F0CDC"/>
    <w:rsid w:val="006F71F7"/>
    <w:rsid w:val="00702BF0"/>
    <w:rsid w:val="00715940"/>
    <w:rsid w:val="00720499"/>
    <w:rsid w:val="0072434E"/>
    <w:rsid w:val="007248E6"/>
    <w:rsid w:val="00726B23"/>
    <w:rsid w:val="00731F91"/>
    <w:rsid w:val="00736CFF"/>
    <w:rsid w:val="00741DDD"/>
    <w:rsid w:val="00743127"/>
    <w:rsid w:val="00747495"/>
    <w:rsid w:val="007502F0"/>
    <w:rsid w:val="007516D0"/>
    <w:rsid w:val="00755BE0"/>
    <w:rsid w:val="007564A2"/>
    <w:rsid w:val="00757852"/>
    <w:rsid w:val="00762897"/>
    <w:rsid w:val="00770C38"/>
    <w:rsid w:val="00771746"/>
    <w:rsid w:val="007727D1"/>
    <w:rsid w:val="007755F5"/>
    <w:rsid w:val="007756B8"/>
    <w:rsid w:val="00780D08"/>
    <w:rsid w:val="00781886"/>
    <w:rsid w:val="0078437C"/>
    <w:rsid w:val="00784BCB"/>
    <w:rsid w:val="00785C73"/>
    <w:rsid w:val="007946B4"/>
    <w:rsid w:val="007968BF"/>
    <w:rsid w:val="007A1257"/>
    <w:rsid w:val="007B059C"/>
    <w:rsid w:val="007B2A57"/>
    <w:rsid w:val="007C2C53"/>
    <w:rsid w:val="007C3335"/>
    <w:rsid w:val="007C3541"/>
    <w:rsid w:val="007C4EF3"/>
    <w:rsid w:val="007C591E"/>
    <w:rsid w:val="007D0334"/>
    <w:rsid w:val="007D16B5"/>
    <w:rsid w:val="007D6267"/>
    <w:rsid w:val="007D6E49"/>
    <w:rsid w:val="007E0C33"/>
    <w:rsid w:val="007E3D73"/>
    <w:rsid w:val="007E4784"/>
    <w:rsid w:val="007E483A"/>
    <w:rsid w:val="007F2310"/>
    <w:rsid w:val="0081033C"/>
    <w:rsid w:val="00810C0E"/>
    <w:rsid w:val="00815CF7"/>
    <w:rsid w:val="008275DE"/>
    <w:rsid w:val="00830492"/>
    <w:rsid w:val="00831866"/>
    <w:rsid w:val="00833553"/>
    <w:rsid w:val="008336E6"/>
    <w:rsid w:val="00836F21"/>
    <w:rsid w:val="008531B5"/>
    <w:rsid w:val="008701CC"/>
    <w:rsid w:val="008733B8"/>
    <w:rsid w:val="008751D9"/>
    <w:rsid w:val="008835C8"/>
    <w:rsid w:val="0089171C"/>
    <w:rsid w:val="008A2B36"/>
    <w:rsid w:val="008A77AD"/>
    <w:rsid w:val="008B52EE"/>
    <w:rsid w:val="008B5EBB"/>
    <w:rsid w:val="008B6083"/>
    <w:rsid w:val="008B7586"/>
    <w:rsid w:val="008C0060"/>
    <w:rsid w:val="008C26EF"/>
    <w:rsid w:val="008C296E"/>
    <w:rsid w:val="008C3735"/>
    <w:rsid w:val="008C71B1"/>
    <w:rsid w:val="008C72AE"/>
    <w:rsid w:val="008C79B8"/>
    <w:rsid w:val="008D01E1"/>
    <w:rsid w:val="008D798E"/>
    <w:rsid w:val="008E12F1"/>
    <w:rsid w:val="008E28EB"/>
    <w:rsid w:val="008F0F7E"/>
    <w:rsid w:val="008F3740"/>
    <w:rsid w:val="008F6DAA"/>
    <w:rsid w:val="00901160"/>
    <w:rsid w:val="009026C6"/>
    <w:rsid w:val="0090399D"/>
    <w:rsid w:val="0090400B"/>
    <w:rsid w:val="00905848"/>
    <w:rsid w:val="009078BA"/>
    <w:rsid w:val="00912318"/>
    <w:rsid w:val="009165F6"/>
    <w:rsid w:val="00917E44"/>
    <w:rsid w:val="00920493"/>
    <w:rsid w:val="00920ED0"/>
    <w:rsid w:val="009220C7"/>
    <w:rsid w:val="00925153"/>
    <w:rsid w:val="009300F8"/>
    <w:rsid w:val="00935765"/>
    <w:rsid w:val="009443E9"/>
    <w:rsid w:val="009455E3"/>
    <w:rsid w:val="00947DCA"/>
    <w:rsid w:val="009503FE"/>
    <w:rsid w:val="00962D39"/>
    <w:rsid w:val="00980E99"/>
    <w:rsid w:val="00996620"/>
    <w:rsid w:val="009A32AC"/>
    <w:rsid w:val="009A3FB0"/>
    <w:rsid w:val="009A6DB7"/>
    <w:rsid w:val="009B6ED5"/>
    <w:rsid w:val="009C315D"/>
    <w:rsid w:val="009F1444"/>
    <w:rsid w:val="009F7605"/>
    <w:rsid w:val="009F7AEA"/>
    <w:rsid w:val="00A0387A"/>
    <w:rsid w:val="00A07A90"/>
    <w:rsid w:val="00A12D4D"/>
    <w:rsid w:val="00A20A5E"/>
    <w:rsid w:val="00A21AF7"/>
    <w:rsid w:val="00A24BE8"/>
    <w:rsid w:val="00A27698"/>
    <w:rsid w:val="00A30FAD"/>
    <w:rsid w:val="00A40FEA"/>
    <w:rsid w:val="00A42136"/>
    <w:rsid w:val="00A42438"/>
    <w:rsid w:val="00A46458"/>
    <w:rsid w:val="00A46E51"/>
    <w:rsid w:val="00A47E31"/>
    <w:rsid w:val="00A50C7F"/>
    <w:rsid w:val="00A51FFC"/>
    <w:rsid w:val="00A53540"/>
    <w:rsid w:val="00A53686"/>
    <w:rsid w:val="00A53F1F"/>
    <w:rsid w:val="00A54C2E"/>
    <w:rsid w:val="00A61D6D"/>
    <w:rsid w:val="00A625C8"/>
    <w:rsid w:val="00A65FBA"/>
    <w:rsid w:val="00A676D1"/>
    <w:rsid w:val="00A713D3"/>
    <w:rsid w:val="00A71EFB"/>
    <w:rsid w:val="00A73FB6"/>
    <w:rsid w:val="00A81984"/>
    <w:rsid w:val="00A8337C"/>
    <w:rsid w:val="00A84AC0"/>
    <w:rsid w:val="00A86703"/>
    <w:rsid w:val="00A95E77"/>
    <w:rsid w:val="00A97C4E"/>
    <w:rsid w:val="00AA695E"/>
    <w:rsid w:val="00AB2690"/>
    <w:rsid w:val="00AB58B4"/>
    <w:rsid w:val="00AC0DDD"/>
    <w:rsid w:val="00AC0E1B"/>
    <w:rsid w:val="00AD10F8"/>
    <w:rsid w:val="00AD14CE"/>
    <w:rsid w:val="00AD1D2D"/>
    <w:rsid w:val="00AD515F"/>
    <w:rsid w:val="00AD5894"/>
    <w:rsid w:val="00AE0314"/>
    <w:rsid w:val="00AE0486"/>
    <w:rsid w:val="00AE3BBA"/>
    <w:rsid w:val="00AF18EC"/>
    <w:rsid w:val="00AF1A26"/>
    <w:rsid w:val="00AF7640"/>
    <w:rsid w:val="00B05217"/>
    <w:rsid w:val="00B06E25"/>
    <w:rsid w:val="00B10C72"/>
    <w:rsid w:val="00B13FB9"/>
    <w:rsid w:val="00B14617"/>
    <w:rsid w:val="00B2319F"/>
    <w:rsid w:val="00B26314"/>
    <w:rsid w:val="00B27E77"/>
    <w:rsid w:val="00B30998"/>
    <w:rsid w:val="00B3178E"/>
    <w:rsid w:val="00B34677"/>
    <w:rsid w:val="00B36DAD"/>
    <w:rsid w:val="00B45164"/>
    <w:rsid w:val="00B46BC1"/>
    <w:rsid w:val="00B47F7B"/>
    <w:rsid w:val="00B54E01"/>
    <w:rsid w:val="00B5535C"/>
    <w:rsid w:val="00B55990"/>
    <w:rsid w:val="00B67113"/>
    <w:rsid w:val="00B80735"/>
    <w:rsid w:val="00B86AC6"/>
    <w:rsid w:val="00B917F8"/>
    <w:rsid w:val="00BA3661"/>
    <w:rsid w:val="00BA7FB6"/>
    <w:rsid w:val="00BB2ED9"/>
    <w:rsid w:val="00BC1D99"/>
    <w:rsid w:val="00BC376D"/>
    <w:rsid w:val="00BC6331"/>
    <w:rsid w:val="00BC6787"/>
    <w:rsid w:val="00BC6938"/>
    <w:rsid w:val="00BD0D89"/>
    <w:rsid w:val="00BD3771"/>
    <w:rsid w:val="00BD5630"/>
    <w:rsid w:val="00BF09B6"/>
    <w:rsid w:val="00BF4674"/>
    <w:rsid w:val="00BF7D89"/>
    <w:rsid w:val="00C06E0B"/>
    <w:rsid w:val="00C24AFD"/>
    <w:rsid w:val="00C24E38"/>
    <w:rsid w:val="00C25B79"/>
    <w:rsid w:val="00C31770"/>
    <w:rsid w:val="00C37AF3"/>
    <w:rsid w:val="00C37BDC"/>
    <w:rsid w:val="00C41775"/>
    <w:rsid w:val="00C429DD"/>
    <w:rsid w:val="00C44DF9"/>
    <w:rsid w:val="00C541A7"/>
    <w:rsid w:val="00C5719E"/>
    <w:rsid w:val="00C62556"/>
    <w:rsid w:val="00C63C64"/>
    <w:rsid w:val="00C65BD9"/>
    <w:rsid w:val="00C66D5F"/>
    <w:rsid w:val="00C676AA"/>
    <w:rsid w:val="00C7793A"/>
    <w:rsid w:val="00C80AA8"/>
    <w:rsid w:val="00C82E19"/>
    <w:rsid w:val="00C82E3A"/>
    <w:rsid w:val="00C82E53"/>
    <w:rsid w:val="00C8468B"/>
    <w:rsid w:val="00C84B40"/>
    <w:rsid w:val="00C8798F"/>
    <w:rsid w:val="00C92079"/>
    <w:rsid w:val="00CA5CD9"/>
    <w:rsid w:val="00CB754C"/>
    <w:rsid w:val="00CC2E87"/>
    <w:rsid w:val="00CC3BF1"/>
    <w:rsid w:val="00CC4BB3"/>
    <w:rsid w:val="00CC7EAE"/>
    <w:rsid w:val="00CD25D4"/>
    <w:rsid w:val="00CD7F85"/>
    <w:rsid w:val="00CD7FA7"/>
    <w:rsid w:val="00CE391A"/>
    <w:rsid w:val="00CE455E"/>
    <w:rsid w:val="00CE5482"/>
    <w:rsid w:val="00CE5ED8"/>
    <w:rsid w:val="00CE6F7E"/>
    <w:rsid w:val="00CF08DB"/>
    <w:rsid w:val="00CF5317"/>
    <w:rsid w:val="00CF59DC"/>
    <w:rsid w:val="00CF5F8D"/>
    <w:rsid w:val="00CF663A"/>
    <w:rsid w:val="00D111E8"/>
    <w:rsid w:val="00D12DC0"/>
    <w:rsid w:val="00D158A0"/>
    <w:rsid w:val="00D17A74"/>
    <w:rsid w:val="00D21A62"/>
    <w:rsid w:val="00D22A75"/>
    <w:rsid w:val="00D23124"/>
    <w:rsid w:val="00D232BA"/>
    <w:rsid w:val="00D24695"/>
    <w:rsid w:val="00D248E6"/>
    <w:rsid w:val="00D2605D"/>
    <w:rsid w:val="00D30CFE"/>
    <w:rsid w:val="00D363D7"/>
    <w:rsid w:val="00D42CD9"/>
    <w:rsid w:val="00D45234"/>
    <w:rsid w:val="00D540E1"/>
    <w:rsid w:val="00D55D68"/>
    <w:rsid w:val="00D57F99"/>
    <w:rsid w:val="00D7223E"/>
    <w:rsid w:val="00D85837"/>
    <w:rsid w:val="00D85D2E"/>
    <w:rsid w:val="00D90139"/>
    <w:rsid w:val="00D90647"/>
    <w:rsid w:val="00D9628C"/>
    <w:rsid w:val="00D96CF5"/>
    <w:rsid w:val="00DA1A7B"/>
    <w:rsid w:val="00DA6D78"/>
    <w:rsid w:val="00DA71AF"/>
    <w:rsid w:val="00DB00A7"/>
    <w:rsid w:val="00DB046A"/>
    <w:rsid w:val="00DB3A6B"/>
    <w:rsid w:val="00DB4F1C"/>
    <w:rsid w:val="00DB7A97"/>
    <w:rsid w:val="00DB7E49"/>
    <w:rsid w:val="00DC0CB8"/>
    <w:rsid w:val="00DC3DB9"/>
    <w:rsid w:val="00DC5799"/>
    <w:rsid w:val="00DC5E7A"/>
    <w:rsid w:val="00DC7328"/>
    <w:rsid w:val="00DD3715"/>
    <w:rsid w:val="00DE2982"/>
    <w:rsid w:val="00DE33A3"/>
    <w:rsid w:val="00DE595B"/>
    <w:rsid w:val="00DE7362"/>
    <w:rsid w:val="00DF1656"/>
    <w:rsid w:val="00DF1893"/>
    <w:rsid w:val="00E03AE3"/>
    <w:rsid w:val="00E147EB"/>
    <w:rsid w:val="00E15345"/>
    <w:rsid w:val="00E15BC6"/>
    <w:rsid w:val="00E17438"/>
    <w:rsid w:val="00E17BFB"/>
    <w:rsid w:val="00E279B8"/>
    <w:rsid w:val="00E35B59"/>
    <w:rsid w:val="00E37CC0"/>
    <w:rsid w:val="00E44EF4"/>
    <w:rsid w:val="00E46DE5"/>
    <w:rsid w:val="00E47759"/>
    <w:rsid w:val="00E51D22"/>
    <w:rsid w:val="00E52822"/>
    <w:rsid w:val="00E56B09"/>
    <w:rsid w:val="00E60DE5"/>
    <w:rsid w:val="00E617FF"/>
    <w:rsid w:val="00E64B19"/>
    <w:rsid w:val="00E76649"/>
    <w:rsid w:val="00E82C4D"/>
    <w:rsid w:val="00E87653"/>
    <w:rsid w:val="00E87DD1"/>
    <w:rsid w:val="00E9499F"/>
    <w:rsid w:val="00E966F1"/>
    <w:rsid w:val="00E96C7D"/>
    <w:rsid w:val="00EA2833"/>
    <w:rsid w:val="00EB098F"/>
    <w:rsid w:val="00EB5FC7"/>
    <w:rsid w:val="00EC1B45"/>
    <w:rsid w:val="00EC1B55"/>
    <w:rsid w:val="00EC5911"/>
    <w:rsid w:val="00EC72DA"/>
    <w:rsid w:val="00ED0550"/>
    <w:rsid w:val="00EE2B5D"/>
    <w:rsid w:val="00EE3F01"/>
    <w:rsid w:val="00EE506C"/>
    <w:rsid w:val="00EE615D"/>
    <w:rsid w:val="00EF33A7"/>
    <w:rsid w:val="00F00597"/>
    <w:rsid w:val="00F07E05"/>
    <w:rsid w:val="00F10B12"/>
    <w:rsid w:val="00F14175"/>
    <w:rsid w:val="00F22C56"/>
    <w:rsid w:val="00F231B5"/>
    <w:rsid w:val="00F24CA6"/>
    <w:rsid w:val="00F24E36"/>
    <w:rsid w:val="00F2665C"/>
    <w:rsid w:val="00F338BC"/>
    <w:rsid w:val="00F35317"/>
    <w:rsid w:val="00F35386"/>
    <w:rsid w:val="00F36D7C"/>
    <w:rsid w:val="00F40A02"/>
    <w:rsid w:val="00F517F8"/>
    <w:rsid w:val="00F55341"/>
    <w:rsid w:val="00F74EE6"/>
    <w:rsid w:val="00F776CA"/>
    <w:rsid w:val="00F81496"/>
    <w:rsid w:val="00F8158A"/>
    <w:rsid w:val="00F90540"/>
    <w:rsid w:val="00F91131"/>
    <w:rsid w:val="00F936A9"/>
    <w:rsid w:val="00F97E5D"/>
    <w:rsid w:val="00FB373C"/>
    <w:rsid w:val="00FC5258"/>
    <w:rsid w:val="00FD209E"/>
    <w:rsid w:val="00FD20F3"/>
    <w:rsid w:val="00FD38ED"/>
    <w:rsid w:val="00FE1D9D"/>
    <w:rsid w:val="00FE25C2"/>
    <w:rsid w:val="00FF0493"/>
    <w:rsid w:val="00FF39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6D1F3D"/>
  <w15:chartTrackingRefBased/>
  <w15:docId w15:val="{BFB593B5-CAF4-49FC-8BB1-32694BFB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B19"/>
    <w:pPr>
      <w:suppressAutoHyphens/>
    </w:pPr>
    <w:rPr>
      <w:lang w:val="es-ES_tradnl" w:eastAsia="zh-CN"/>
    </w:rPr>
  </w:style>
  <w:style w:type="paragraph" w:styleId="Ttulo1">
    <w:name w:val="heading 1"/>
    <w:basedOn w:val="Normal"/>
    <w:next w:val="Normal"/>
    <w:link w:val="Ttulo1Car"/>
    <w:autoRedefine/>
    <w:uiPriority w:val="9"/>
    <w:qFormat/>
    <w:rsid w:val="002E7204"/>
    <w:pPr>
      <w:keepNext/>
      <w:keepLines/>
      <w:numPr>
        <w:numId w:val="31"/>
      </w:numPr>
      <w:spacing w:before="240"/>
      <w:outlineLvl w:val="0"/>
    </w:pPr>
    <w:rPr>
      <w:rFonts w:eastAsiaTheme="majorEastAsia" w:cstheme="majorBidi"/>
      <w:b/>
      <w:sz w:val="22"/>
      <w:szCs w:val="32"/>
    </w:rPr>
  </w:style>
  <w:style w:type="paragraph" w:styleId="Ttulo2">
    <w:name w:val="heading 2"/>
    <w:basedOn w:val="Normal"/>
    <w:next w:val="Normal"/>
    <w:link w:val="Ttulo2Car"/>
    <w:autoRedefine/>
    <w:uiPriority w:val="9"/>
    <w:unhideWhenUsed/>
    <w:qFormat/>
    <w:rsid w:val="000F5F6E"/>
    <w:pPr>
      <w:keepNext/>
      <w:numPr>
        <w:ilvl w:val="1"/>
        <w:numId w:val="31"/>
      </w:numPr>
      <w:spacing w:after="60" w:line="360" w:lineRule="auto"/>
      <w:outlineLvl w:val="1"/>
    </w:pPr>
    <w:rPr>
      <w:b/>
      <w:bCs/>
      <w:iCs/>
      <w:sz w:val="22"/>
      <w:szCs w:val="28"/>
    </w:rPr>
  </w:style>
  <w:style w:type="paragraph" w:styleId="Ttulo3">
    <w:name w:val="heading 3"/>
    <w:basedOn w:val="Sinespaciado"/>
    <w:next w:val="Normal"/>
    <w:link w:val="Ttulo3Car1"/>
    <w:autoRedefine/>
    <w:uiPriority w:val="9"/>
    <w:qFormat/>
    <w:rsid w:val="008E28EB"/>
    <w:pPr>
      <w:numPr>
        <w:ilvl w:val="2"/>
        <w:numId w:val="31"/>
      </w:numPr>
      <w:spacing w:line="360" w:lineRule="auto"/>
      <w:outlineLvl w:val="2"/>
    </w:pPr>
    <w:rPr>
      <w:b/>
      <w:i/>
      <w:sz w:val="22"/>
      <w:lang w:val="es-EC"/>
    </w:rPr>
  </w:style>
  <w:style w:type="paragraph" w:styleId="Ttulo4">
    <w:name w:val="heading 4"/>
    <w:basedOn w:val="Normal"/>
    <w:next w:val="Normal"/>
    <w:link w:val="Ttulo4Car"/>
    <w:uiPriority w:val="9"/>
    <w:semiHidden/>
    <w:unhideWhenUsed/>
    <w:qFormat/>
    <w:rsid w:val="00A8337C"/>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370FCB"/>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70FCB"/>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70FCB"/>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70FCB"/>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70FCB"/>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rPr>
      <w:b w:val="0"/>
    </w:rPr>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Fuentedeprrafopredeter1">
    <w:name w:val="Fuente de párrafo predeter.1"/>
  </w:style>
  <w:style w:type="character" w:customStyle="1" w:styleId="Ttulo3Car">
    <w:name w:val="Título 3 Car"/>
    <w:uiPriority w:val="9"/>
    <w:rPr>
      <w:rFonts w:ascii="Times New Roman" w:eastAsia="Times New Roman" w:hAnsi="Times New Roman" w:cs="Times New Roman"/>
      <w:b/>
      <w:sz w:val="24"/>
      <w:szCs w:val="20"/>
    </w:rPr>
  </w:style>
  <w:style w:type="character" w:customStyle="1" w:styleId="Textoindependiente3Car">
    <w:name w:val="Texto independiente 3 Car"/>
    <w:rPr>
      <w:rFonts w:ascii="Calibri" w:eastAsia="Calibri" w:hAnsi="Calibri" w:cs="Times New Roman"/>
      <w:sz w:val="16"/>
      <w:szCs w:val="16"/>
      <w:lang w:val="es-ES"/>
    </w:rPr>
  </w:style>
  <w:style w:type="character" w:customStyle="1" w:styleId="TextoindependienteCar">
    <w:name w:val="Texto independiente Car"/>
    <w:uiPriority w:val="99"/>
    <w:rPr>
      <w:rFonts w:ascii="Times New Roman" w:eastAsia="Times New Roman" w:hAnsi="Times New Roman" w:cs="Times New Roman"/>
      <w:sz w:val="20"/>
      <w:szCs w:val="20"/>
      <w:lang w:val="es-ES"/>
    </w:rPr>
  </w:style>
  <w:style w:type="character" w:customStyle="1" w:styleId="TextodegloboCar">
    <w:name w:val="Texto de globo Car"/>
    <w:uiPriority w:val="99"/>
    <w:rPr>
      <w:rFonts w:ascii="Tahoma" w:eastAsia="Times New Roman" w:hAnsi="Tahoma" w:cs="Tahoma"/>
      <w:sz w:val="16"/>
      <w:szCs w:val="16"/>
      <w:lang w:val="es-ES"/>
    </w:rPr>
  </w:style>
  <w:style w:type="character" w:customStyle="1" w:styleId="ListLabel1">
    <w:name w:val="ListLabel 1"/>
    <w:rPr>
      <w:b w:val="0"/>
    </w:rPr>
  </w:style>
  <w:style w:type="character" w:customStyle="1" w:styleId="ListLabel2">
    <w:name w:val="ListLabel 2"/>
    <w:rPr>
      <w:b/>
      <w:sz w:val="22"/>
    </w:rPr>
  </w:style>
  <w:style w:type="paragraph" w:customStyle="1" w:styleId="Encabezado1">
    <w:name w:val="Encabezado1"/>
    <w:basedOn w:val="Normal"/>
    <w:next w:val="Textoindependiente"/>
    <w:pPr>
      <w:keepNext/>
      <w:spacing w:before="240" w:after="120"/>
    </w:pPr>
    <w:rPr>
      <w:rFonts w:ascii="Liberation Sans" w:eastAsia="WenQuanYi Micro Hei" w:hAnsi="Liberation Sans" w:cs="Lohit Hindi"/>
      <w:sz w:val="28"/>
      <w:szCs w:val="28"/>
    </w:rPr>
  </w:style>
  <w:style w:type="paragraph" w:styleId="Textoindependiente">
    <w:name w:val="Body Text"/>
    <w:basedOn w:val="Normal"/>
    <w:uiPriority w:val="99"/>
    <w:pPr>
      <w:spacing w:after="120" w:line="288" w:lineRule="auto"/>
    </w:pPr>
  </w:style>
  <w:style w:type="paragraph" w:styleId="Lista">
    <w:name w:val="List"/>
    <w:basedOn w:val="Textoindependiente"/>
    <w:rPr>
      <w:rFonts w:cs="Lohit Hindi"/>
    </w:rPr>
  </w:style>
  <w:style w:type="paragraph" w:styleId="Descripcin">
    <w:name w:val="caption"/>
    <w:basedOn w:val="Normal"/>
    <w:uiPriority w:val="35"/>
    <w:qFormat/>
    <w:pPr>
      <w:suppressLineNumbers/>
      <w:spacing w:before="120" w:after="120"/>
    </w:pPr>
    <w:rPr>
      <w:rFonts w:cs="Lohit Hindi"/>
      <w:i/>
      <w:iCs/>
      <w:sz w:val="24"/>
      <w:szCs w:val="24"/>
    </w:rPr>
  </w:style>
  <w:style w:type="paragraph" w:customStyle="1" w:styleId="ndice">
    <w:name w:val="Índice"/>
    <w:basedOn w:val="Normal"/>
    <w:pPr>
      <w:suppressLineNumbers/>
    </w:pPr>
    <w:rPr>
      <w:rFonts w:cs="Lohit Hindi"/>
    </w:rPr>
  </w:style>
  <w:style w:type="paragraph" w:styleId="Encabezado">
    <w:name w:val="header"/>
    <w:basedOn w:val="Normal"/>
    <w:next w:val="Textoindependiente"/>
    <w:link w:val="EncabezadoCar"/>
    <w:uiPriority w:val="99"/>
    <w:pPr>
      <w:keepNext/>
      <w:spacing w:before="240" w:after="120"/>
    </w:pPr>
    <w:rPr>
      <w:rFonts w:ascii="Liberation Sans" w:eastAsia="WenQuanYi Micro Hei" w:hAnsi="Liberation Sans" w:cs="Lohit Hindi"/>
      <w:sz w:val="28"/>
      <w:szCs w:val="28"/>
    </w:rPr>
  </w:style>
  <w:style w:type="paragraph" w:customStyle="1" w:styleId="Pie">
    <w:name w:val="Pie"/>
    <w:basedOn w:val="Normal"/>
    <w:pPr>
      <w:suppressLineNumbers/>
      <w:spacing w:before="120" w:after="120"/>
    </w:pPr>
    <w:rPr>
      <w:rFonts w:cs="Lohit Hindi"/>
      <w:i/>
      <w:iCs/>
      <w:sz w:val="24"/>
      <w:szCs w:val="24"/>
    </w:rPr>
  </w:style>
  <w:style w:type="paragraph" w:customStyle="1" w:styleId="Subttulodecubierta">
    <w:name w:val="Subtítulo de cubierta"/>
    <w:basedOn w:val="Normal"/>
    <w:pPr>
      <w:keepNext/>
      <w:keepLines/>
      <w:spacing w:before="1520" w:line="240" w:lineRule="atLeast"/>
      <w:ind w:left="1080" w:right="1680"/>
    </w:pPr>
    <w:rPr>
      <w:i/>
      <w:spacing w:val="-20"/>
      <w:sz w:val="40"/>
    </w:rPr>
  </w:style>
  <w:style w:type="paragraph" w:customStyle="1" w:styleId="Organizacin">
    <w:name w:val="Organización"/>
    <w:basedOn w:val="Normal"/>
    <w:pPr>
      <w:keepNext/>
      <w:keepLines/>
      <w:spacing w:line="220" w:lineRule="atLeast"/>
      <w:ind w:left="1080"/>
    </w:pPr>
    <w:rPr>
      <w:spacing w:val="-30"/>
      <w:sz w:val="60"/>
    </w:rPr>
  </w:style>
  <w:style w:type="paragraph" w:customStyle="1" w:styleId="Textoindependiente31">
    <w:name w:val="Texto independiente 31"/>
    <w:basedOn w:val="Normal"/>
    <w:pPr>
      <w:spacing w:after="120" w:line="276" w:lineRule="auto"/>
    </w:pPr>
    <w:rPr>
      <w:rFonts w:ascii="Calibri" w:eastAsia="Calibri" w:hAnsi="Calibri" w:cs="Calibri"/>
      <w:sz w:val="16"/>
      <w:szCs w:val="16"/>
    </w:rPr>
  </w:style>
  <w:style w:type="paragraph" w:styleId="Textodeglobo">
    <w:name w:val="Balloon Text"/>
    <w:basedOn w:val="Normal"/>
    <w:uiPriority w:val="99"/>
    <w:rPr>
      <w:rFonts w:ascii="Tahoma" w:hAnsi="Tahoma" w:cs="Tahoma"/>
      <w:sz w:val="16"/>
      <w:szCs w:val="16"/>
    </w:rPr>
  </w:style>
  <w:style w:type="paragraph" w:styleId="Prrafodelista">
    <w:name w:val="List Paragraph"/>
    <w:basedOn w:val="Normal"/>
    <w:link w:val="PrrafodelistaCar"/>
    <w:uiPriority w:val="34"/>
    <w:qFormat/>
    <w:pPr>
      <w:ind w:left="720"/>
      <w:contextualSpacing/>
    </w:pPr>
  </w:style>
  <w:style w:type="paragraph" w:customStyle="1" w:styleId="Predeterminado">
    <w:name w:val="Predeterminado"/>
    <w:pPr>
      <w:tabs>
        <w:tab w:val="left" w:pos="708"/>
      </w:tabs>
      <w:suppressAutoHyphens/>
      <w:spacing w:after="200" w:line="100" w:lineRule="atLeast"/>
    </w:pPr>
    <w:rPr>
      <w:color w:val="00000A"/>
      <w:lang w:val="es-ES" w:eastAsia="zh-CN"/>
    </w:rPr>
  </w:style>
  <w:style w:type="paragraph" w:styleId="Ttulo">
    <w:name w:val="Title"/>
    <w:basedOn w:val="Predeterminado"/>
    <w:next w:val="Textoindependiente"/>
    <w:link w:val="TtuloCar"/>
    <w:uiPriority w:val="10"/>
    <w:qFormat/>
    <w:pPr>
      <w:jc w:val="center"/>
    </w:pPr>
    <w:rPr>
      <w:b/>
      <w:bCs/>
      <w:sz w:val="32"/>
      <w:szCs w:val="24"/>
    </w:rPr>
  </w:style>
  <w:style w:type="paragraph" w:customStyle="1" w:styleId="Textoindependiente21">
    <w:name w:val="Texto independiente 21"/>
    <w:basedOn w:val="Predeterminado"/>
    <w:pPr>
      <w:jc w:val="both"/>
    </w:pPr>
    <w:rPr>
      <w:sz w:val="32"/>
      <w:szCs w:val="24"/>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character" w:styleId="Textoennegrita">
    <w:name w:val="Strong"/>
    <w:uiPriority w:val="22"/>
    <w:qFormat/>
    <w:rsid w:val="00AD515F"/>
    <w:rPr>
      <w:b/>
      <w:bCs/>
    </w:rPr>
  </w:style>
  <w:style w:type="character" w:styleId="Hipervnculo">
    <w:name w:val="Hyperlink"/>
    <w:uiPriority w:val="99"/>
    <w:unhideWhenUsed/>
    <w:rsid w:val="006D44B4"/>
    <w:rPr>
      <w:color w:val="0563C1"/>
      <w:u w:val="single"/>
    </w:rPr>
  </w:style>
  <w:style w:type="paragraph" w:styleId="Bibliografa">
    <w:name w:val="Bibliography"/>
    <w:basedOn w:val="Normal"/>
    <w:next w:val="Normal"/>
    <w:uiPriority w:val="37"/>
    <w:unhideWhenUsed/>
    <w:rsid w:val="00781886"/>
    <w:pPr>
      <w:spacing w:line="480" w:lineRule="auto"/>
      <w:ind w:left="720" w:hanging="720"/>
    </w:pPr>
  </w:style>
  <w:style w:type="paragraph" w:styleId="Piedepgina">
    <w:name w:val="footer"/>
    <w:basedOn w:val="Normal"/>
    <w:link w:val="PiedepginaCar"/>
    <w:uiPriority w:val="99"/>
    <w:unhideWhenUsed/>
    <w:rsid w:val="00781886"/>
    <w:pPr>
      <w:tabs>
        <w:tab w:val="center" w:pos="4680"/>
        <w:tab w:val="right" w:pos="9360"/>
      </w:tabs>
    </w:pPr>
  </w:style>
  <w:style w:type="character" w:customStyle="1" w:styleId="PiedepginaCar">
    <w:name w:val="Pie de página Car"/>
    <w:link w:val="Piedepgina"/>
    <w:uiPriority w:val="99"/>
    <w:rsid w:val="00781886"/>
    <w:rPr>
      <w:lang w:val="es-ES" w:eastAsia="zh-CN"/>
    </w:rPr>
  </w:style>
  <w:style w:type="character" w:styleId="Mencinsinresolver">
    <w:name w:val="Unresolved Mention"/>
    <w:uiPriority w:val="99"/>
    <w:semiHidden/>
    <w:unhideWhenUsed/>
    <w:rsid w:val="0063563A"/>
    <w:rPr>
      <w:color w:val="605E5C"/>
      <w:shd w:val="clear" w:color="auto" w:fill="E1DFDD"/>
    </w:rPr>
  </w:style>
  <w:style w:type="character" w:customStyle="1" w:styleId="Ttulo2Car">
    <w:name w:val="Título 2 Car"/>
    <w:link w:val="Ttulo2"/>
    <w:uiPriority w:val="9"/>
    <w:rsid w:val="000F5F6E"/>
    <w:rPr>
      <w:b/>
      <w:bCs/>
      <w:iCs/>
      <w:sz w:val="22"/>
      <w:szCs w:val="28"/>
      <w:lang w:val="es-ES_tradnl" w:eastAsia="zh-CN"/>
    </w:rPr>
  </w:style>
  <w:style w:type="paragraph" w:styleId="NormalWeb">
    <w:name w:val="Normal (Web)"/>
    <w:basedOn w:val="Normal"/>
    <w:uiPriority w:val="99"/>
    <w:unhideWhenUsed/>
    <w:qFormat/>
    <w:rsid w:val="00325A88"/>
    <w:rPr>
      <w:sz w:val="24"/>
      <w:szCs w:val="24"/>
    </w:rPr>
  </w:style>
  <w:style w:type="table" w:styleId="Tablaconcuadrcula">
    <w:name w:val="Table Grid"/>
    <w:basedOn w:val="Tablanormal"/>
    <w:uiPriority w:val="39"/>
    <w:rsid w:val="00D248E6"/>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anormal"/>
    <w:next w:val="Tablaconcuadrcula"/>
    <w:uiPriority w:val="39"/>
    <w:rsid w:val="00001D50"/>
    <w:rPr>
      <w:lang w:val="es-EC"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2307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1Car">
    <w:name w:val="Título 1 Car"/>
    <w:basedOn w:val="Fuentedeprrafopredeter"/>
    <w:link w:val="Ttulo1"/>
    <w:uiPriority w:val="9"/>
    <w:rsid w:val="002E7204"/>
    <w:rPr>
      <w:rFonts w:eastAsiaTheme="majorEastAsia" w:cstheme="majorBidi"/>
      <w:b/>
      <w:sz w:val="22"/>
      <w:szCs w:val="32"/>
      <w:lang w:val="es-ES_tradnl" w:eastAsia="zh-CN"/>
    </w:rPr>
  </w:style>
  <w:style w:type="paragraph" w:styleId="TtuloTDC">
    <w:name w:val="TOC Heading"/>
    <w:basedOn w:val="Ttulo1"/>
    <w:next w:val="Normal"/>
    <w:uiPriority w:val="39"/>
    <w:unhideWhenUsed/>
    <w:qFormat/>
    <w:rsid w:val="00130085"/>
    <w:pPr>
      <w:suppressAutoHyphens w:val="0"/>
      <w:spacing w:line="259" w:lineRule="auto"/>
      <w:outlineLvl w:val="9"/>
    </w:pPr>
    <w:rPr>
      <w:lang w:val="es-MX" w:eastAsia="es-MX"/>
    </w:rPr>
  </w:style>
  <w:style w:type="paragraph" w:styleId="Sinespaciado">
    <w:name w:val="No Spacing"/>
    <w:link w:val="SinespaciadoCar"/>
    <w:uiPriority w:val="1"/>
    <w:qFormat/>
    <w:rsid w:val="00130085"/>
    <w:pPr>
      <w:suppressAutoHyphens/>
    </w:pPr>
    <w:rPr>
      <w:lang w:val="es-ES" w:eastAsia="zh-CN"/>
    </w:rPr>
  </w:style>
  <w:style w:type="paragraph" w:customStyle="1" w:styleId="titulo2">
    <w:name w:val="titulo 2"/>
    <w:basedOn w:val="Normal"/>
    <w:link w:val="titulo2Car"/>
    <w:autoRedefine/>
    <w:rsid w:val="006369CC"/>
    <w:pPr>
      <w:numPr>
        <w:numId w:val="2"/>
      </w:numPr>
      <w:spacing w:line="360" w:lineRule="auto"/>
      <w:jc w:val="both"/>
    </w:pPr>
    <w:rPr>
      <w:b/>
      <w:sz w:val="24"/>
      <w:szCs w:val="22"/>
    </w:rPr>
  </w:style>
  <w:style w:type="paragraph" w:customStyle="1" w:styleId="titulo3">
    <w:name w:val="titulo 3"/>
    <w:basedOn w:val="Ttulo3"/>
    <w:next w:val="Ttulo4"/>
    <w:link w:val="titulo3Car"/>
    <w:qFormat/>
    <w:rsid w:val="00282C4E"/>
    <w:pPr>
      <w:jc w:val="both"/>
    </w:pPr>
    <w:rPr>
      <w:szCs w:val="22"/>
      <w:lang w:val="es-MX"/>
    </w:rPr>
  </w:style>
  <w:style w:type="character" w:customStyle="1" w:styleId="titulo2Car">
    <w:name w:val="titulo 2 Car"/>
    <w:basedOn w:val="Fuentedeprrafopredeter"/>
    <w:link w:val="titulo2"/>
    <w:rsid w:val="006369CC"/>
    <w:rPr>
      <w:b/>
      <w:sz w:val="24"/>
      <w:szCs w:val="22"/>
      <w:lang w:val="es-ES_tradnl" w:eastAsia="zh-CN"/>
    </w:rPr>
  </w:style>
  <w:style w:type="character" w:customStyle="1" w:styleId="Ttulo4Car">
    <w:name w:val="Título 4 Car"/>
    <w:basedOn w:val="Fuentedeprrafopredeter"/>
    <w:link w:val="Ttulo4"/>
    <w:uiPriority w:val="9"/>
    <w:semiHidden/>
    <w:rsid w:val="00A8337C"/>
    <w:rPr>
      <w:rFonts w:asciiTheme="majorHAnsi" w:eastAsiaTheme="majorEastAsia" w:hAnsiTheme="majorHAnsi" w:cstheme="majorBidi"/>
      <w:i/>
      <w:iCs/>
      <w:color w:val="2F5496" w:themeColor="accent1" w:themeShade="BF"/>
      <w:lang w:val="es-ES_tradnl" w:eastAsia="zh-CN"/>
    </w:rPr>
  </w:style>
  <w:style w:type="character" w:customStyle="1" w:styleId="SinespaciadoCar">
    <w:name w:val="Sin espaciado Car"/>
    <w:basedOn w:val="Fuentedeprrafopredeter"/>
    <w:link w:val="Sinespaciado"/>
    <w:uiPriority w:val="1"/>
    <w:qFormat/>
    <w:rsid w:val="00A8337C"/>
    <w:rPr>
      <w:lang w:val="es-ES" w:eastAsia="zh-CN"/>
    </w:rPr>
  </w:style>
  <w:style w:type="character" w:customStyle="1" w:styleId="Ttulo3Car1">
    <w:name w:val="Título 3 Car1"/>
    <w:basedOn w:val="SinespaciadoCar"/>
    <w:link w:val="Ttulo3"/>
    <w:uiPriority w:val="9"/>
    <w:rsid w:val="008E28EB"/>
    <w:rPr>
      <w:b/>
      <w:i/>
      <w:sz w:val="22"/>
      <w:lang w:val="es-EC" w:eastAsia="zh-CN"/>
    </w:rPr>
  </w:style>
  <w:style w:type="character" w:customStyle="1" w:styleId="titulo3Car">
    <w:name w:val="titulo 3 Car"/>
    <w:basedOn w:val="Ttulo3Car1"/>
    <w:link w:val="titulo3"/>
    <w:rsid w:val="00282C4E"/>
    <w:rPr>
      <w:b/>
      <w:i/>
      <w:sz w:val="22"/>
      <w:szCs w:val="22"/>
      <w:lang w:val="es-EC" w:eastAsia="zh-CN"/>
    </w:rPr>
  </w:style>
  <w:style w:type="paragraph" w:customStyle="1" w:styleId="title2">
    <w:name w:val="title2"/>
    <w:basedOn w:val="Ttulo2"/>
    <w:next w:val="titulo2"/>
    <w:link w:val="title2Car"/>
    <w:autoRedefine/>
    <w:qFormat/>
    <w:rsid w:val="006A3CCF"/>
    <w:pPr>
      <w:numPr>
        <w:numId w:val="3"/>
      </w:numPr>
    </w:pPr>
    <w:rPr>
      <w:i/>
      <w:sz w:val="24"/>
    </w:rPr>
  </w:style>
  <w:style w:type="character" w:customStyle="1" w:styleId="title2Car">
    <w:name w:val="title2 Car"/>
    <w:basedOn w:val="Ttulo2Car"/>
    <w:link w:val="title2"/>
    <w:rsid w:val="006A3CCF"/>
    <w:rPr>
      <w:b/>
      <w:bCs/>
      <w:i/>
      <w:iCs/>
      <w:sz w:val="24"/>
      <w:szCs w:val="28"/>
      <w:lang w:val="es-ES_tradnl" w:eastAsia="zh-CN"/>
    </w:rPr>
  </w:style>
  <w:style w:type="character" w:customStyle="1" w:styleId="Ttulo5Car">
    <w:name w:val="Título 5 Car"/>
    <w:basedOn w:val="Fuentedeprrafopredeter"/>
    <w:link w:val="Ttulo5"/>
    <w:uiPriority w:val="9"/>
    <w:semiHidden/>
    <w:rsid w:val="00370FCB"/>
    <w:rPr>
      <w:rFonts w:asciiTheme="majorHAnsi" w:eastAsiaTheme="majorEastAsia" w:hAnsiTheme="majorHAnsi" w:cstheme="majorBidi"/>
      <w:color w:val="2F5496" w:themeColor="accent1" w:themeShade="BF"/>
      <w:lang w:val="es-ES_tradnl" w:eastAsia="zh-CN"/>
    </w:rPr>
  </w:style>
  <w:style w:type="character" w:customStyle="1" w:styleId="Ttulo6Car">
    <w:name w:val="Título 6 Car"/>
    <w:basedOn w:val="Fuentedeprrafopredeter"/>
    <w:link w:val="Ttulo6"/>
    <w:uiPriority w:val="9"/>
    <w:semiHidden/>
    <w:rsid w:val="00370FCB"/>
    <w:rPr>
      <w:rFonts w:asciiTheme="majorHAnsi" w:eastAsiaTheme="majorEastAsia" w:hAnsiTheme="majorHAnsi" w:cstheme="majorBidi"/>
      <w:color w:val="1F3763" w:themeColor="accent1" w:themeShade="7F"/>
      <w:lang w:val="es-ES_tradnl" w:eastAsia="zh-CN"/>
    </w:rPr>
  </w:style>
  <w:style w:type="character" w:customStyle="1" w:styleId="Ttulo7Car">
    <w:name w:val="Título 7 Car"/>
    <w:basedOn w:val="Fuentedeprrafopredeter"/>
    <w:link w:val="Ttulo7"/>
    <w:uiPriority w:val="9"/>
    <w:semiHidden/>
    <w:rsid w:val="00370FCB"/>
    <w:rPr>
      <w:rFonts w:asciiTheme="majorHAnsi" w:eastAsiaTheme="majorEastAsia" w:hAnsiTheme="majorHAnsi" w:cstheme="majorBidi"/>
      <w:i/>
      <w:iCs/>
      <w:color w:val="1F3763" w:themeColor="accent1" w:themeShade="7F"/>
      <w:lang w:val="es-ES_tradnl" w:eastAsia="zh-CN"/>
    </w:rPr>
  </w:style>
  <w:style w:type="character" w:customStyle="1" w:styleId="Ttulo8Car">
    <w:name w:val="Título 8 Car"/>
    <w:basedOn w:val="Fuentedeprrafopredeter"/>
    <w:link w:val="Ttulo8"/>
    <w:uiPriority w:val="9"/>
    <w:semiHidden/>
    <w:rsid w:val="00370FCB"/>
    <w:rPr>
      <w:rFonts w:asciiTheme="majorHAnsi" w:eastAsiaTheme="majorEastAsia" w:hAnsiTheme="majorHAnsi" w:cstheme="majorBidi"/>
      <w:color w:val="272727" w:themeColor="text1" w:themeTint="D8"/>
      <w:sz w:val="21"/>
      <w:szCs w:val="21"/>
      <w:lang w:val="es-ES_tradnl" w:eastAsia="zh-CN"/>
    </w:rPr>
  </w:style>
  <w:style w:type="character" w:customStyle="1" w:styleId="Ttulo9Car">
    <w:name w:val="Título 9 Car"/>
    <w:basedOn w:val="Fuentedeprrafopredeter"/>
    <w:link w:val="Ttulo9"/>
    <w:uiPriority w:val="9"/>
    <w:semiHidden/>
    <w:rsid w:val="00370FCB"/>
    <w:rPr>
      <w:rFonts w:asciiTheme="majorHAnsi" w:eastAsiaTheme="majorEastAsia" w:hAnsiTheme="majorHAnsi" w:cstheme="majorBidi"/>
      <w:i/>
      <w:iCs/>
      <w:color w:val="272727" w:themeColor="text1" w:themeTint="D8"/>
      <w:sz w:val="21"/>
      <w:szCs w:val="21"/>
      <w:lang w:val="es-ES_tradnl" w:eastAsia="zh-CN"/>
    </w:rPr>
  </w:style>
  <w:style w:type="character" w:customStyle="1" w:styleId="EncabezadoCar">
    <w:name w:val="Encabezado Car"/>
    <w:basedOn w:val="Fuentedeprrafopredeter"/>
    <w:link w:val="Encabezado"/>
    <w:uiPriority w:val="99"/>
    <w:rsid w:val="008E28EB"/>
    <w:rPr>
      <w:rFonts w:ascii="Liberation Sans" w:eastAsia="WenQuanYi Micro Hei" w:hAnsi="Liberation Sans" w:cs="Lohit Hindi"/>
      <w:sz w:val="28"/>
      <w:szCs w:val="28"/>
      <w:lang w:val="es-ES" w:eastAsia="zh-CN"/>
    </w:rPr>
  </w:style>
  <w:style w:type="table" w:customStyle="1" w:styleId="Tablanormal11">
    <w:name w:val="Tabla normal 1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1">
    <w:name w:val="Tabla normal 11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2">
    <w:name w:val="Tabla normal 112"/>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normal1">
    <w:name w:val="Plain Table 1"/>
    <w:basedOn w:val="Tablanormal"/>
    <w:uiPriority w:val="41"/>
    <w:rsid w:val="008E28EB"/>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visitado">
    <w:name w:val="FollowedHyperlink"/>
    <w:basedOn w:val="Fuentedeprrafopredeter"/>
    <w:uiPriority w:val="99"/>
    <w:semiHidden/>
    <w:unhideWhenUsed/>
    <w:rsid w:val="008E28EB"/>
    <w:rPr>
      <w:color w:val="954F72" w:themeColor="followedHyperlink"/>
      <w:u w:val="single"/>
    </w:rPr>
  </w:style>
  <w:style w:type="table" w:customStyle="1" w:styleId="Tablanormal113">
    <w:name w:val="Tabla normal 113"/>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Nmerodepgina">
    <w:name w:val="page number"/>
    <w:basedOn w:val="Fuentedeprrafopredeter"/>
    <w:semiHidden/>
    <w:rsid w:val="008E28EB"/>
  </w:style>
  <w:style w:type="paragraph" w:customStyle="1" w:styleId="msonormal0">
    <w:name w:val="msonormal"/>
    <w:basedOn w:val="Normal"/>
    <w:rsid w:val="008E28EB"/>
    <w:pPr>
      <w:suppressAutoHyphens w:val="0"/>
      <w:spacing w:before="100" w:beforeAutospacing="1" w:after="100" w:afterAutospacing="1"/>
    </w:pPr>
    <w:rPr>
      <w:rFonts w:eastAsiaTheme="minorEastAsia"/>
      <w:sz w:val="24"/>
      <w:szCs w:val="24"/>
      <w:lang w:eastAsia="en-US"/>
    </w:rPr>
  </w:style>
  <w:style w:type="character" w:styleId="nfasis">
    <w:name w:val="Emphasis"/>
    <w:basedOn w:val="Fuentedeprrafopredeter"/>
    <w:uiPriority w:val="20"/>
    <w:qFormat/>
    <w:rsid w:val="008E28EB"/>
    <w:rPr>
      <w:i/>
      <w:iCs/>
    </w:rPr>
  </w:style>
  <w:style w:type="table" w:customStyle="1" w:styleId="Tablanormal114">
    <w:name w:val="Tabla normal 114"/>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5">
    <w:name w:val="Tabla normal 115"/>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aludo">
    <w:name w:val="Salutation"/>
    <w:basedOn w:val="Normal"/>
    <w:next w:val="Normal"/>
    <w:link w:val="SaludoCar"/>
    <w:uiPriority w:val="99"/>
    <w:unhideWhenUsed/>
    <w:rsid w:val="008E28EB"/>
    <w:pPr>
      <w:suppressAutoHyphens w:val="0"/>
    </w:pPr>
    <w:rPr>
      <w:rFonts w:asciiTheme="minorHAnsi" w:eastAsiaTheme="minorHAnsi" w:hAnsiTheme="minorHAnsi" w:cstheme="minorBidi"/>
      <w:sz w:val="22"/>
      <w:szCs w:val="22"/>
      <w:lang w:eastAsia="en-US"/>
    </w:rPr>
  </w:style>
  <w:style w:type="character" w:customStyle="1" w:styleId="SaludoCar">
    <w:name w:val="Saludo Car"/>
    <w:basedOn w:val="Fuentedeprrafopredeter"/>
    <w:link w:val="Saludo"/>
    <w:uiPriority w:val="99"/>
    <w:rsid w:val="008E28EB"/>
    <w:rPr>
      <w:rFonts w:asciiTheme="minorHAnsi" w:eastAsiaTheme="minorHAnsi" w:hAnsiTheme="minorHAnsi" w:cstheme="minorBidi"/>
      <w:sz w:val="22"/>
      <w:szCs w:val="22"/>
      <w:lang w:val="es-ES_tradnl" w:eastAsia="en-US"/>
    </w:rPr>
  </w:style>
  <w:style w:type="paragraph" w:styleId="Listaconvietas">
    <w:name w:val="List Bullet"/>
    <w:basedOn w:val="Normal"/>
    <w:uiPriority w:val="99"/>
    <w:unhideWhenUsed/>
    <w:rsid w:val="008E28EB"/>
    <w:pPr>
      <w:numPr>
        <w:numId w:val="24"/>
      </w:numPr>
      <w:suppressAutoHyphens w:val="0"/>
      <w:contextualSpacing/>
    </w:pPr>
    <w:rPr>
      <w:rFonts w:asciiTheme="minorHAnsi" w:eastAsiaTheme="minorHAnsi" w:hAnsiTheme="minorHAnsi" w:cstheme="minorBidi"/>
      <w:sz w:val="22"/>
      <w:szCs w:val="22"/>
      <w:lang w:eastAsia="en-US"/>
    </w:rPr>
  </w:style>
  <w:style w:type="character" w:customStyle="1" w:styleId="TtuloCar">
    <w:name w:val="Título Car"/>
    <w:basedOn w:val="Fuentedeprrafopredeter"/>
    <w:link w:val="Ttulo"/>
    <w:uiPriority w:val="10"/>
    <w:rsid w:val="008E28EB"/>
    <w:rPr>
      <w:b/>
      <w:bCs/>
      <w:color w:val="00000A"/>
      <w:sz w:val="32"/>
      <w:szCs w:val="24"/>
      <w:lang w:val="es-ES" w:eastAsia="zh-CN"/>
    </w:rPr>
  </w:style>
  <w:style w:type="paragraph" w:styleId="Sangradetextonormal">
    <w:name w:val="Body Text Indent"/>
    <w:basedOn w:val="Normal"/>
    <w:link w:val="SangradetextonormalCar"/>
    <w:uiPriority w:val="99"/>
    <w:unhideWhenUsed/>
    <w:rsid w:val="008E28EB"/>
    <w:pPr>
      <w:suppressAutoHyphens w:val="0"/>
      <w:spacing w:after="120"/>
      <w:ind w:left="283"/>
    </w:pPr>
    <w:rPr>
      <w:rFonts w:asciiTheme="minorHAnsi" w:eastAsiaTheme="minorHAnsi" w:hAnsiTheme="minorHAnsi" w:cstheme="minorBidi"/>
      <w:sz w:val="22"/>
      <w:szCs w:val="22"/>
      <w:lang w:eastAsia="en-US"/>
    </w:rPr>
  </w:style>
  <w:style w:type="character" w:customStyle="1" w:styleId="SangradetextonormalCar">
    <w:name w:val="Sangría de texto normal Car"/>
    <w:basedOn w:val="Fuentedeprrafopredeter"/>
    <w:link w:val="Sangradetextonormal"/>
    <w:uiPriority w:val="99"/>
    <w:rsid w:val="008E28EB"/>
    <w:rPr>
      <w:rFonts w:asciiTheme="minorHAnsi" w:eastAsiaTheme="minorHAnsi" w:hAnsiTheme="minorHAnsi" w:cstheme="minorBidi"/>
      <w:sz w:val="22"/>
      <w:szCs w:val="22"/>
      <w:lang w:val="es-ES_tradnl" w:eastAsia="en-US"/>
    </w:rPr>
  </w:style>
  <w:style w:type="paragraph" w:styleId="Textoindependienteprimerasangra2">
    <w:name w:val="Body Text First Indent 2"/>
    <w:basedOn w:val="Sangradetextonormal"/>
    <w:link w:val="Textoindependienteprimerasangra2Car"/>
    <w:uiPriority w:val="99"/>
    <w:unhideWhenUsed/>
    <w:rsid w:val="008E28EB"/>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E28EB"/>
    <w:rPr>
      <w:rFonts w:asciiTheme="minorHAnsi" w:eastAsiaTheme="minorHAnsi" w:hAnsiTheme="minorHAnsi" w:cstheme="minorBidi"/>
      <w:sz w:val="22"/>
      <w:szCs w:val="22"/>
      <w:lang w:val="es-ES_tradnl" w:eastAsia="en-US"/>
    </w:rPr>
  </w:style>
  <w:style w:type="table" w:customStyle="1" w:styleId="Tablanormal12">
    <w:name w:val="Tabla normal 12"/>
    <w:basedOn w:val="Tablanormal"/>
    <w:next w:val="Tablanormal1"/>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1">
    <w:name w:val="Tabla normal 12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3">
    <w:name w:val="Tabla normal 13"/>
    <w:basedOn w:val="Tablanormal"/>
    <w:next w:val="Tablanormal1"/>
    <w:uiPriority w:val="41"/>
    <w:rsid w:val="008E28EB"/>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141">
    <w:name w:val="Tabla normal 1141"/>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2">
    <w:name w:val="Tabla normal 122"/>
    <w:basedOn w:val="Tablanormal"/>
    <w:next w:val="Tablanormal1"/>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3">
    <w:name w:val="Tabla normal 123"/>
    <w:basedOn w:val="Tablanormal"/>
    <w:next w:val="Tablanormal1"/>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24">
    <w:name w:val="Tabla normal 124"/>
    <w:basedOn w:val="Tablanormal"/>
    <w:uiPriority w:val="41"/>
    <w:rsid w:val="008E28EB"/>
    <w:rPr>
      <w:rFonts w:asciiTheme="minorHAnsi" w:eastAsiaTheme="minorHAnsi" w:hAnsiTheme="minorHAnsi" w:cstheme="minorBidi"/>
      <w:sz w:val="22"/>
      <w:szCs w:val="22"/>
      <w:lang w:val="es-EC"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DC1">
    <w:name w:val="toc 1"/>
    <w:basedOn w:val="Normal"/>
    <w:next w:val="Normal"/>
    <w:autoRedefine/>
    <w:uiPriority w:val="39"/>
    <w:unhideWhenUsed/>
    <w:rsid w:val="008E28EB"/>
    <w:pPr>
      <w:spacing w:before="360" w:after="360"/>
    </w:pPr>
    <w:rPr>
      <w:rFonts w:asciiTheme="minorHAnsi" w:hAnsiTheme="minorHAnsi" w:cstheme="minorHAnsi"/>
      <w:b/>
      <w:bCs/>
      <w:caps/>
      <w:sz w:val="22"/>
      <w:szCs w:val="22"/>
      <w:u w:val="single"/>
    </w:rPr>
  </w:style>
  <w:style w:type="paragraph" w:styleId="TDC2">
    <w:name w:val="toc 2"/>
    <w:basedOn w:val="Normal"/>
    <w:next w:val="Normal"/>
    <w:autoRedefine/>
    <w:uiPriority w:val="39"/>
    <w:unhideWhenUsed/>
    <w:rsid w:val="008E28EB"/>
    <w:rPr>
      <w:rFonts w:asciiTheme="minorHAnsi" w:hAnsiTheme="minorHAnsi" w:cstheme="minorHAnsi"/>
      <w:b/>
      <w:bCs/>
      <w:smallCaps/>
      <w:sz w:val="22"/>
      <w:szCs w:val="22"/>
    </w:rPr>
  </w:style>
  <w:style w:type="paragraph" w:styleId="TDC3">
    <w:name w:val="toc 3"/>
    <w:basedOn w:val="Normal"/>
    <w:next w:val="Normal"/>
    <w:autoRedefine/>
    <w:uiPriority w:val="39"/>
    <w:unhideWhenUsed/>
    <w:rsid w:val="008E28EB"/>
    <w:rPr>
      <w:rFonts w:asciiTheme="minorHAnsi" w:hAnsiTheme="minorHAnsi" w:cstheme="minorHAnsi"/>
      <w:smallCaps/>
      <w:sz w:val="22"/>
      <w:szCs w:val="22"/>
    </w:rPr>
  </w:style>
  <w:style w:type="paragraph" w:styleId="TDC4">
    <w:name w:val="toc 4"/>
    <w:basedOn w:val="Normal"/>
    <w:next w:val="Normal"/>
    <w:autoRedefine/>
    <w:uiPriority w:val="39"/>
    <w:unhideWhenUsed/>
    <w:rsid w:val="008E28EB"/>
    <w:rPr>
      <w:rFonts w:asciiTheme="minorHAnsi" w:hAnsiTheme="minorHAnsi" w:cstheme="minorHAnsi"/>
      <w:sz w:val="22"/>
      <w:szCs w:val="22"/>
    </w:rPr>
  </w:style>
  <w:style w:type="paragraph" w:styleId="TDC5">
    <w:name w:val="toc 5"/>
    <w:basedOn w:val="Normal"/>
    <w:next w:val="Normal"/>
    <w:autoRedefine/>
    <w:uiPriority w:val="39"/>
    <w:unhideWhenUsed/>
    <w:rsid w:val="008E28EB"/>
    <w:rPr>
      <w:rFonts w:asciiTheme="minorHAnsi" w:hAnsiTheme="minorHAnsi" w:cstheme="minorHAnsi"/>
      <w:sz w:val="22"/>
      <w:szCs w:val="22"/>
    </w:rPr>
  </w:style>
  <w:style w:type="paragraph" w:styleId="TDC6">
    <w:name w:val="toc 6"/>
    <w:basedOn w:val="Normal"/>
    <w:next w:val="Normal"/>
    <w:autoRedefine/>
    <w:uiPriority w:val="39"/>
    <w:unhideWhenUsed/>
    <w:rsid w:val="008E28EB"/>
    <w:rPr>
      <w:rFonts w:asciiTheme="minorHAnsi" w:hAnsiTheme="minorHAnsi" w:cstheme="minorHAnsi"/>
      <w:sz w:val="22"/>
      <w:szCs w:val="22"/>
    </w:rPr>
  </w:style>
  <w:style w:type="paragraph" w:styleId="TDC7">
    <w:name w:val="toc 7"/>
    <w:basedOn w:val="Normal"/>
    <w:next w:val="Normal"/>
    <w:autoRedefine/>
    <w:uiPriority w:val="39"/>
    <w:unhideWhenUsed/>
    <w:rsid w:val="008E28EB"/>
    <w:rPr>
      <w:rFonts w:asciiTheme="minorHAnsi" w:hAnsiTheme="minorHAnsi" w:cstheme="minorHAnsi"/>
      <w:sz w:val="22"/>
      <w:szCs w:val="22"/>
    </w:rPr>
  </w:style>
  <w:style w:type="paragraph" w:styleId="TDC8">
    <w:name w:val="toc 8"/>
    <w:basedOn w:val="Normal"/>
    <w:next w:val="Normal"/>
    <w:autoRedefine/>
    <w:uiPriority w:val="39"/>
    <w:unhideWhenUsed/>
    <w:rsid w:val="008E28EB"/>
    <w:rPr>
      <w:rFonts w:asciiTheme="minorHAnsi" w:hAnsiTheme="minorHAnsi" w:cstheme="minorHAnsi"/>
      <w:sz w:val="22"/>
      <w:szCs w:val="22"/>
    </w:rPr>
  </w:style>
  <w:style w:type="paragraph" w:styleId="TDC9">
    <w:name w:val="toc 9"/>
    <w:basedOn w:val="Normal"/>
    <w:next w:val="Normal"/>
    <w:autoRedefine/>
    <w:uiPriority w:val="39"/>
    <w:unhideWhenUsed/>
    <w:rsid w:val="008E28EB"/>
    <w:rPr>
      <w:rFonts w:asciiTheme="minorHAnsi" w:hAnsiTheme="minorHAnsi" w:cstheme="minorHAnsi"/>
      <w:sz w:val="22"/>
      <w:szCs w:val="22"/>
    </w:rPr>
  </w:style>
  <w:style w:type="character" w:customStyle="1" w:styleId="PrrafodelistaCar">
    <w:name w:val="Párrafo de lista Car"/>
    <w:basedOn w:val="Fuentedeprrafopredeter"/>
    <w:link w:val="Prrafodelista"/>
    <w:uiPriority w:val="34"/>
    <w:qFormat/>
    <w:locked/>
    <w:rsid w:val="008E28EB"/>
    <w:rPr>
      <w:lang w:val="es-ES" w:eastAsia="zh-CN"/>
    </w:rPr>
  </w:style>
  <w:style w:type="table" w:customStyle="1" w:styleId="TableGrid">
    <w:name w:val="TableGrid"/>
    <w:qFormat/>
    <w:rsid w:val="008E28EB"/>
    <w:rPr>
      <w:rFonts w:asciiTheme="minorHAnsi" w:eastAsiaTheme="minorEastAsia" w:hAnsiTheme="minorHAnsi" w:cstheme="minorBidi"/>
      <w:lang w:val="en-US" w:eastAsia="es-EC"/>
    </w:rPr>
    <w:tblPr>
      <w:tblCellMar>
        <w:top w:w="0" w:type="dxa"/>
        <w:left w:w="0" w:type="dxa"/>
        <w:bottom w:w="0" w:type="dxa"/>
        <w:right w:w="0" w:type="dxa"/>
      </w:tblCellMar>
    </w:tblPr>
  </w:style>
  <w:style w:type="paragraph" w:customStyle="1" w:styleId="TableParagraph">
    <w:name w:val="Table Paragraph"/>
    <w:basedOn w:val="Normal"/>
    <w:uiPriority w:val="1"/>
    <w:qFormat/>
    <w:rsid w:val="008E28EB"/>
    <w:pPr>
      <w:widowControl w:val="0"/>
      <w:suppressAutoHyphens w:val="0"/>
      <w:autoSpaceDN w:val="0"/>
    </w:pPr>
    <w:rPr>
      <w:rFonts w:ascii="Calibri" w:eastAsia="Calibri" w:hAnsi="Calibri"/>
      <w:sz w:val="22"/>
      <w:szCs w:val="22"/>
      <w:lang w:val="es-EC" w:eastAsia="en-US"/>
    </w:rPr>
  </w:style>
  <w:style w:type="paragraph" w:styleId="Tabladeilustraciones">
    <w:name w:val="table of figures"/>
    <w:basedOn w:val="Normal"/>
    <w:next w:val="Normal"/>
    <w:uiPriority w:val="99"/>
    <w:unhideWhenUsed/>
    <w:rsid w:val="008E28EB"/>
    <w:pPr>
      <w:suppressAutoHyphens w:val="0"/>
    </w:pPr>
    <w:rPr>
      <w:rFonts w:asciiTheme="minorHAnsi" w:eastAsiaTheme="minorHAnsi" w:hAnsiTheme="minorHAnsi" w:cstheme="minorBidi"/>
      <w:sz w:val="22"/>
      <w:szCs w:val="22"/>
      <w:lang w:eastAsia="en-US"/>
    </w:rPr>
  </w:style>
  <w:style w:type="paragraph" w:customStyle="1" w:styleId="Bibliografa1">
    <w:name w:val="Bibliografía1"/>
    <w:basedOn w:val="Normal"/>
    <w:link w:val="BibliographyCar"/>
    <w:rsid w:val="008E28EB"/>
    <w:pPr>
      <w:tabs>
        <w:tab w:val="left" w:pos="1697"/>
      </w:tabs>
      <w:suppressAutoHyphens w:val="0"/>
      <w:spacing w:line="480" w:lineRule="auto"/>
      <w:ind w:left="720" w:hanging="720"/>
      <w:jc w:val="both"/>
    </w:pPr>
    <w:rPr>
      <w:rFonts w:eastAsia="Calibri"/>
      <w:sz w:val="22"/>
      <w:szCs w:val="22"/>
      <w:lang w:eastAsia="en-US"/>
    </w:rPr>
  </w:style>
  <w:style w:type="character" w:customStyle="1" w:styleId="BibliographyCar">
    <w:name w:val="Bibliography Car"/>
    <w:basedOn w:val="Fuentedeprrafopredeter"/>
    <w:link w:val="Bibliografa1"/>
    <w:rsid w:val="008E28EB"/>
    <w:rPr>
      <w:rFonts w:eastAsia="Calibri"/>
      <w:sz w:val="22"/>
      <w:szCs w:val="22"/>
      <w:lang w:val="es-ES_tradnl" w:eastAsia="en-US"/>
    </w:rPr>
  </w:style>
  <w:style w:type="table" w:styleId="Tablanormal2">
    <w:name w:val="Plain Table 2"/>
    <w:basedOn w:val="Tablanormal"/>
    <w:uiPriority w:val="42"/>
    <w:rsid w:val="008E28EB"/>
    <w:rPr>
      <w:rFonts w:asciiTheme="minorHAnsi" w:eastAsiaTheme="minorHAnsi" w:hAnsiTheme="minorHAnsi" w:cstheme="minorBidi"/>
      <w:sz w:val="22"/>
      <w:szCs w:val="22"/>
      <w:lang w:val="en-U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copre">
    <w:name w:val="acopre"/>
    <w:basedOn w:val="Fuentedeprrafopredeter"/>
    <w:rsid w:val="008E28EB"/>
  </w:style>
  <w:style w:type="paragraph" w:customStyle="1" w:styleId="Bibliografa2">
    <w:name w:val="Bibliografía2"/>
    <w:basedOn w:val="Normal"/>
    <w:link w:val="BibliographyCar1"/>
    <w:rsid w:val="004830BE"/>
    <w:pPr>
      <w:spacing w:after="240"/>
      <w:ind w:left="720" w:hanging="720"/>
      <w:jc w:val="both"/>
    </w:pPr>
    <w:rPr>
      <w:sz w:val="22"/>
      <w:szCs w:val="22"/>
    </w:rPr>
  </w:style>
  <w:style w:type="character" w:customStyle="1" w:styleId="BibliographyCar1">
    <w:name w:val="Bibliography Car1"/>
    <w:basedOn w:val="Fuentedeprrafopredeter"/>
    <w:link w:val="Bibliografa2"/>
    <w:rsid w:val="004830BE"/>
    <w:rPr>
      <w:sz w:val="22"/>
      <w:szCs w:val="22"/>
      <w:lang w:val="es-ES" w:eastAsia="zh-CN"/>
    </w:rPr>
  </w:style>
  <w:style w:type="character" w:customStyle="1" w:styleId="freebirdanalyticsviewquestiontitle">
    <w:name w:val="freebirdanalyticsviewquestiontitle"/>
    <w:basedOn w:val="Fuentedeprrafopredeter"/>
    <w:rsid w:val="00536951"/>
  </w:style>
  <w:style w:type="paragraph" w:styleId="HTMLconformatoprevio">
    <w:name w:val="HTML Preformatted"/>
    <w:basedOn w:val="Normal"/>
    <w:link w:val="HTMLconformatoprevioCar"/>
    <w:uiPriority w:val="99"/>
    <w:semiHidden/>
    <w:unhideWhenUsed/>
    <w:rsid w:val="000F5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val="es-EC" w:eastAsia="es-ES_tradnl"/>
    </w:rPr>
  </w:style>
  <w:style w:type="character" w:customStyle="1" w:styleId="HTMLconformatoprevioCar">
    <w:name w:val="HTML con formato previo Car"/>
    <w:basedOn w:val="Fuentedeprrafopredeter"/>
    <w:link w:val="HTMLconformatoprevio"/>
    <w:uiPriority w:val="99"/>
    <w:semiHidden/>
    <w:rsid w:val="000F5F6E"/>
    <w:rPr>
      <w:rFonts w:ascii="Courier New" w:hAnsi="Courier New" w:cs="Courier New"/>
      <w:lang w:val="es-EC" w:eastAsia="es-ES_tradnl"/>
    </w:rPr>
  </w:style>
  <w:style w:type="paragraph" w:customStyle="1" w:styleId="TituloGrafico">
    <w:name w:val="TituloGrafico"/>
    <w:basedOn w:val="Normal"/>
    <w:qFormat/>
    <w:rsid w:val="00A421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94"/>
      <w:jc w:val="center"/>
    </w:pPr>
    <w:rPr>
      <w:rFonts w:ascii="Arial" w:eastAsiaTheme="minorEastAsia" w:hAnsi="Arial" w:cs="Arial"/>
      <w:i/>
      <w:sz w:val="18"/>
      <w:szCs w:val="24"/>
      <w:lang w:eastAsia="es-ES"/>
    </w:rPr>
  </w:style>
  <w:style w:type="table" w:styleId="Tablaconcuadrcula1clara-nfasis5">
    <w:name w:val="Grid Table 1 Light Accent 5"/>
    <w:basedOn w:val="Tablanormal"/>
    <w:uiPriority w:val="46"/>
    <w:rsid w:val="004C7E26"/>
    <w:rPr>
      <w:rFonts w:asciiTheme="minorHAnsi" w:eastAsiaTheme="minorHAnsi" w:hAnsiTheme="minorHAnsi" w:cstheme="minorBidi"/>
      <w:sz w:val="22"/>
      <w:szCs w:val="22"/>
      <w:lang w:val="es-ES" w:eastAsia="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947D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6415">
      <w:bodyDiv w:val="1"/>
      <w:marLeft w:val="0"/>
      <w:marRight w:val="0"/>
      <w:marTop w:val="0"/>
      <w:marBottom w:val="0"/>
      <w:divBdr>
        <w:top w:val="none" w:sz="0" w:space="0" w:color="auto"/>
        <w:left w:val="none" w:sz="0" w:space="0" w:color="auto"/>
        <w:bottom w:val="none" w:sz="0" w:space="0" w:color="auto"/>
        <w:right w:val="none" w:sz="0" w:space="0" w:color="auto"/>
      </w:divBdr>
    </w:div>
    <w:div w:id="35810892">
      <w:bodyDiv w:val="1"/>
      <w:marLeft w:val="0"/>
      <w:marRight w:val="0"/>
      <w:marTop w:val="0"/>
      <w:marBottom w:val="0"/>
      <w:divBdr>
        <w:top w:val="none" w:sz="0" w:space="0" w:color="auto"/>
        <w:left w:val="none" w:sz="0" w:space="0" w:color="auto"/>
        <w:bottom w:val="none" w:sz="0" w:space="0" w:color="auto"/>
        <w:right w:val="none" w:sz="0" w:space="0" w:color="auto"/>
      </w:divBdr>
    </w:div>
    <w:div w:id="43262033">
      <w:bodyDiv w:val="1"/>
      <w:marLeft w:val="0"/>
      <w:marRight w:val="0"/>
      <w:marTop w:val="0"/>
      <w:marBottom w:val="0"/>
      <w:divBdr>
        <w:top w:val="none" w:sz="0" w:space="0" w:color="auto"/>
        <w:left w:val="none" w:sz="0" w:space="0" w:color="auto"/>
        <w:bottom w:val="none" w:sz="0" w:space="0" w:color="auto"/>
        <w:right w:val="none" w:sz="0" w:space="0" w:color="auto"/>
      </w:divBdr>
    </w:div>
    <w:div w:id="61216674">
      <w:bodyDiv w:val="1"/>
      <w:marLeft w:val="0"/>
      <w:marRight w:val="0"/>
      <w:marTop w:val="0"/>
      <w:marBottom w:val="0"/>
      <w:divBdr>
        <w:top w:val="none" w:sz="0" w:space="0" w:color="auto"/>
        <w:left w:val="none" w:sz="0" w:space="0" w:color="auto"/>
        <w:bottom w:val="none" w:sz="0" w:space="0" w:color="auto"/>
        <w:right w:val="none" w:sz="0" w:space="0" w:color="auto"/>
      </w:divBdr>
    </w:div>
    <w:div w:id="71238812">
      <w:bodyDiv w:val="1"/>
      <w:marLeft w:val="0"/>
      <w:marRight w:val="0"/>
      <w:marTop w:val="0"/>
      <w:marBottom w:val="0"/>
      <w:divBdr>
        <w:top w:val="none" w:sz="0" w:space="0" w:color="auto"/>
        <w:left w:val="none" w:sz="0" w:space="0" w:color="auto"/>
        <w:bottom w:val="none" w:sz="0" w:space="0" w:color="auto"/>
        <w:right w:val="none" w:sz="0" w:space="0" w:color="auto"/>
      </w:divBdr>
    </w:div>
    <w:div w:id="96491754">
      <w:bodyDiv w:val="1"/>
      <w:marLeft w:val="0"/>
      <w:marRight w:val="0"/>
      <w:marTop w:val="0"/>
      <w:marBottom w:val="0"/>
      <w:divBdr>
        <w:top w:val="none" w:sz="0" w:space="0" w:color="auto"/>
        <w:left w:val="none" w:sz="0" w:space="0" w:color="auto"/>
        <w:bottom w:val="none" w:sz="0" w:space="0" w:color="auto"/>
        <w:right w:val="none" w:sz="0" w:space="0" w:color="auto"/>
      </w:divBdr>
    </w:div>
    <w:div w:id="115803741">
      <w:bodyDiv w:val="1"/>
      <w:marLeft w:val="0"/>
      <w:marRight w:val="0"/>
      <w:marTop w:val="0"/>
      <w:marBottom w:val="0"/>
      <w:divBdr>
        <w:top w:val="none" w:sz="0" w:space="0" w:color="auto"/>
        <w:left w:val="none" w:sz="0" w:space="0" w:color="auto"/>
        <w:bottom w:val="none" w:sz="0" w:space="0" w:color="auto"/>
        <w:right w:val="none" w:sz="0" w:space="0" w:color="auto"/>
      </w:divBdr>
    </w:div>
    <w:div w:id="116460616">
      <w:bodyDiv w:val="1"/>
      <w:marLeft w:val="0"/>
      <w:marRight w:val="0"/>
      <w:marTop w:val="0"/>
      <w:marBottom w:val="0"/>
      <w:divBdr>
        <w:top w:val="none" w:sz="0" w:space="0" w:color="auto"/>
        <w:left w:val="none" w:sz="0" w:space="0" w:color="auto"/>
        <w:bottom w:val="none" w:sz="0" w:space="0" w:color="auto"/>
        <w:right w:val="none" w:sz="0" w:space="0" w:color="auto"/>
      </w:divBdr>
    </w:div>
    <w:div w:id="120613534">
      <w:bodyDiv w:val="1"/>
      <w:marLeft w:val="0"/>
      <w:marRight w:val="0"/>
      <w:marTop w:val="0"/>
      <w:marBottom w:val="0"/>
      <w:divBdr>
        <w:top w:val="none" w:sz="0" w:space="0" w:color="auto"/>
        <w:left w:val="none" w:sz="0" w:space="0" w:color="auto"/>
        <w:bottom w:val="none" w:sz="0" w:space="0" w:color="auto"/>
        <w:right w:val="none" w:sz="0" w:space="0" w:color="auto"/>
      </w:divBdr>
    </w:div>
    <w:div w:id="121266516">
      <w:bodyDiv w:val="1"/>
      <w:marLeft w:val="0"/>
      <w:marRight w:val="0"/>
      <w:marTop w:val="0"/>
      <w:marBottom w:val="0"/>
      <w:divBdr>
        <w:top w:val="none" w:sz="0" w:space="0" w:color="auto"/>
        <w:left w:val="none" w:sz="0" w:space="0" w:color="auto"/>
        <w:bottom w:val="none" w:sz="0" w:space="0" w:color="auto"/>
        <w:right w:val="none" w:sz="0" w:space="0" w:color="auto"/>
      </w:divBdr>
      <w:divsChild>
        <w:div w:id="1434588415">
          <w:marLeft w:val="0"/>
          <w:marRight w:val="0"/>
          <w:marTop w:val="0"/>
          <w:marBottom w:val="0"/>
          <w:divBdr>
            <w:top w:val="none" w:sz="0" w:space="0" w:color="auto"/>
            <w:left w:val="none" w:sz="0" w:space="0" w:color="auto"/>
            <w:bottom w:val="none" w:sz="0" w:space="0" w:color="auto"/>
            <w:right w:val="none" w:sz="0" w:space="0" w:color="auto"/>
          </w:divBdr>
          <w:divsChild>
            <w:div w:id="367411060">
              <w:marLeft w:val="0"/>
              <w:marRight w:val="0"/>
              <w:marTop w:val="0"/>
              <w:marBottom w:val="0"/>
              <w:divBdr>
                <w:top w:val="none" w:sz="0" w:space="0" w:color="auto"/>
                <w:left w:val="none" w:sz="0" w:space="0" w:color="auto"/>
                <w:bottom w:val="none" w:sz="0" w:space="0" w:color="auto"/>
                <w:right w:val="none" w:sz="0" w:space="0" w:color="auto"/>
              </w:divBdr>
              <w:divsChild>
                <w:div w:id="13413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8642">
      <w:bodyDiv w:val="1"/>
      <w:marLeft w:val="0"/>
      <w:marRight w:val="0"/>
      <w:marTop w:val="0"/>
      <w:marBottom w:val="0"/>
      <w:divBdr>
        <w:top w:val="none" w:sz="0" w:space="0" w:color="auto"/>
        <w:left w:val="none" w:sz="0" w:space="0" w:color="auto"/>
        <w:bottom w:val="none" w:sz="0" w:space="0" w:color="auto"/>
        <w:right w:val="none" w:sz="0" w:space="0" w:color="auto"/>
      </w:divBdr>
    </w:div>
    <w:div w:id="149834584">
      <w:bodyDiv w:val="1"/>
      <w:marLeft w:val="0"/>
      <w:marRight w:val="0"/>
      <w:marTop w:val="0"/>
      <w:marBottom w:val="0"/>
      <w:divBdr>
        <w:top w:val="none" w:sz="0" w:space="0" w:color="auto"/>
        <w:left w:val="none" w:sz="0" w:space="0" w:color="auto"/>
        <w:bottom w:val="none" w:sz="0" w:space="0" w:color="auto"/>
        <w:right w:val="none" w:sz="0" w:space="0" w:color="auto"/>
      </w:divBdr>
    </w:div>
    <w:div w:id="192766729">
      <w:bodyDiv w:val="1"/>
      <w:marLeft w:val="0"/>
      <w:marRight w:val="0"/>
      <w:marTop w:val="0"/>
      <w:marBottom w:val="0"/>
      <w:divBdr>
        <w:top w:val="none" w:sz="0" w:space="0" w:color="auto"/>
        <w:left w:val="none" w:sz="0" w:space="0" w:color="auto"/>
        <w:bottom w:val="none" w:sz="0" w:space="0" w:color="auto"/>
        <w:right w:val="none" w:sz="0" w:space="0" w:color="auto"/>
      </w:divBdr>
      <w:divsChild>
        <w:div w:id="53625188">
          <w:marLeft w:val="0"/>
          <w:marRight w:val="0"/>
          <w:marTop w:val="0"/>
          <w:marBottom w:val="0"/>
          <w:divBdr>
            <w:top w:val="none" w:sz="0" w:space="0" w:color="auto"/>
            <w:left w:val="none" w:sz="0" w:space="0" w:color="auto"/>
            <w:bottom w:val="none" w:sz="0" w:space="0" w:color="auto"/>
            <w:right w:val="none" w:sz="0" w:space="0" w:color="auto"/>
          </w:divBdr>
        </w:div>
        <w:div w:id="737631254">
          <w:marLeft w:val="0"/>
          <w:marRight w:val="0"/>
          <w:marTop w:val="0"/>
          <w:marBottom w:val="0"/>
          <w:divBdr>
            <w:top w:val="none" w:sz="0" w:space="0" w:color="auto"/>
            <w:left w:val="none" w:sz="0" w:space="0" w:color="auto"/>
            <w:bottom w:val="none" w:sz="0" w:space="0" w:color="auto"/>
            <w:right w:val="none" w:sz="0" w:space="0" w:color="auto"/>
          </w:divBdr>
        </w:div>
        <w:div w:id="1217085932">
          <w:marLeft w:val="0"/>
          <w:marRight w:val="0"/>
          <w:marTop w:val="0"/>
          <w:marBottom w:val="0"/>
          <w:divBdr>
            <w:top w:val="none" w:sz="0" w:space="0" w:color="auto"/>
            <w:left w:val="none" w:sz="0" w:space="0" w:color="auto"/>
            <w:bottom w:val="none" w:sz="0" w:space="0" w:color="auto"/>
            <w:right w:val="none" w:sz="0" w:space="0" w:color="auto"/>
          </w:divBdr>
          <w:divsChild>
            <w:div w:id="90248332">
              <w:marLeft w:val="0"/>
              <w:marRight w:val="0"/>
              <w:marTop w:val="0"/>
              <w:marBottom w:val="0"/>
              <w:divBdr>
                <w:top w:val="none" w:sz="0" w:space="0" w:color="auto"/>
                <w:left w:val="none" w:sz="0" w:space="0" w:color="auto"/>
                <w:bottom w:val="none" w:sz="0" w:space="0" w:color="auto"/>
                <w:right w:val="none" w:sz="0" w:space="0" w:color="auto"/>
              </w:divBdr>
            </w:div>
          </w:divsChild>
        </w:div>
        <w:div w:id="1237592765">
          <w:marLeft w:val="0"/>
          <w:marRight w:val="0"/>
          <w:marTop w:val="0"/>
          <w:marBottom w:val="0"/>
          <w:divBdr>
            <w:top w:val="none" w:sz="0" w:space="0" w:color="auto"/>
            <w:left w:val="none" w:sz="0" w:space="0" w:color="auto"/>
            <w:bottom w:val="none" w:sz="0" w:space="0" w:color="auto"/>
            <w:right w:val="none" w:sz="0" w:space="0" w:color="auto"/>
          </w:divBdr>
        </w:div>
      </w:divsChild>
    </w:div>
    <w:div w:id="193537856">
      <w:bodyDiv w:val="1"/>
      <w:marLeft w:val="0"/>
      <w:marRight w:val="0"/>
      <w:marTop w:val="0"/>
      <w:marBottom w:val="0"/>
      <w:divBdr>
        <w:top w:val="none" w:sz="0" w:space="0" w:color="auto"/>
        <w:left w:val="none" w:sz="0" w:space="0" w:color="auto"/>
        <w:bottom w:val="none" w:sz="0" w:space="0" w:color="auto"/>
        <w:right w:val="none" w:sz="0" w:space="0" w:color="auto"/>
      </w:divBdr>
      <w:divsChild>
        <w:div w:id="1271086959">
          <w:marLeft w:val="0"/>
          <w:marRight w:val="0"/>
          <w:marTop w:val="0"/>
          <w:marBottom w:val="0"/>
          <w:divBdr>
            <w:top w:val="none" w:sz="0" w:space="0" w:color="auto"/>
            <w:left w:val="none" w:sz="0" w:space="0" w:color="auto"/>
            <w:bottom w:val="none" w:sz="0" w:space="0" w:color="auto"/>
            <w:right w:val="none" w:sz="0" w:space="0" w:color="auto"/>
          </w:divBdr>
        </w:div>
        <w:div w:id="2033338677">
          <w:marLeft w:val="0"/>
          <w:marRight w:val="0"/>
          <w:marTop w:val="0"/>
          <w:marBottom w:val="0"/>
          <w:divBdr>
            <w:top w:val="none" w:sz="0" w:space="0" w:color="auto"/>
            <w:left w:val="none" w:sz="0" w:space="0" w:color="auto"/>
            <w:bottom w:val="none" w:sz="0" w:space="0" w:color="auto"/>
            <w:right w:val="none" w:sz="0" w:space="0" w:color="auto"/>
          </w:divBdr>
          <w:divsChild>
            <w:div w:id="1391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508">
      <w:bodyDiv w:val="1"/>
      <w:marLeft w:val="0"/>
      <w:marRight w:val="0"/>
      <w:marTop w:val="0"/>
      <w:marBottom w:val="0"/>
      <w:divBdr>
        <w:top w:val="none" w:sz="0" w:space="0" w:color="auto"/>
        <w:left w:val="none" w:sz="0" w:space="0" w:color="auto"/>
        <w:bottom w:val="none" w:sz="0" w:space="0" w:color="auto"/>
        <w:right w:val="none" w:sz="0" w:space="0" w:color="auto"/>
      </w:divBdr>
      <w:divsChild>
        <w:div w:id="553270286">
          <w:marLeft w:val="0"/>
          <w:marRight w:val="0"/>
          <w:marTop w:val="0"/>
          <w:marBottom w:val="0"/>
          <w:divBdr>
            <w:top w:val="none" w:sz="0" w:space="0" w:color="auto"/>
            <w:left w:val="none" w:sz="0" w:space="0" w:color="auto"/>
            <w:bottom w:val="none" w:sz="0" w:space="0" w:color="auto"/>
            <w:right w:val="none" w:sz="0" w:space="0" w:color="auto"/>
          </w:divBdr>
          <w:divsChild>
            <w:div w:id="1198544719">
              <w:marLeft w:val="0"/>
              <w:marRight w:val="0"/>
              <w:marTop w:val="0"/>
              <w:marBottom w:val="0"/>
              <w:divBdr>
                <w:top w:val="none" w:sz="0" w:space="0" w:color="auto"/>
                <w:left w:val="none" w:sz="0" w:space="0" w:color="auto"/>
                <w:bottom w:val="none" w:sz="0" w:space="0" w:color="auto"/>
                <w:right w:val="none" w:sz="0" w:space="0" w:color="auto"/>
              </w:divBdr>
              <w:divsChild>
                <w:div w:id="896823079">
                  <w:marLeft w:val="0"/>
                  <w:marRight w:val="0"/>
                  <w:marTop w:val="0"/>
                  <w:marBottom w:val="0"/>
                  <w:divBdr>
                    <w:top w:val="none" w:sz="0" w:space="0" w:color="auto"/>
                    <w:left w:val="none" w:sz="0" w:space="0" w:color="auto"/>
                    <w:bottom w:val="none" w:sz="0" w:space="0" w:color="auto"/>
                    <w:right w:val="none" w:sz="0" w:space="0" w:color="auto"/>
                  </w:divBdr>
                  <w:divsChild>
                    <w:div w:id="10494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5817">
      <w:bodyDiv w:val="1"/>
      <w:marLeft w:val="0"/>
      <w:marRight w:val="0"/>
      <w:marTop w:val="0"/>
      <w:marBottom w:val="0"/>
      <w:divBdr>
        <w:top w:val="none" w:sz="0" w:space="0" w:color="auto"/>
        <w:left w:val="none" w:sz="0" w:space="0" w:color="auto"/>
        <w:bottom w:val="none" w:sz="0" w:space="0" w:color="auto"/>
        <w:right w:val="none" w:sz="0" w:space="0" w:color="auto"/>
      </w:divBdr>
    </w:div>
    <w:div w:id="215051862">
      <w:bodyDiv w:val="1"/>
      <w:marLeft w:val="0"/>
      <w:marRight w:val="0"/>
      <w:marTop w:val="0"/>
      <w:marBottom w:val="0"/>
      <w:divBdr>
        <w:top w:val="none" w:sz="0" w:space="0" w:color="auto"/>
        <w:left w:val="none" w:sz="0" w:space="0" w:color="auto"/>
        <w:bottom w:val="none" w:sz="0" w:space="0" w:color="auto"/>
        <w:right w:val="none" w:sz="0" w:space="0" w:color="auto"/>
      </w:divBdr>
    </w:div>
    <w:div w:id="229973502">
      <w:bodyDiv w:val="1"/>
      <w:marLeft w:val="0"/>
      <w:marRight w:val="0"/>
      <w:marTop w:val="0"/>
      <w:marBottom w:val="0"/>
      <w:divBdr>
        <w:top w:val="none" w:sz="0" w:space="0" w:color="auto"/>
        <w:left w:val="none" w:sz="0" w:space="0" w:color="auto"/>
        <w:bottom w:val="none" w:sz="0" w:space="0" w:color="auto"/>
        <w:right w:val="none" w:sz="0" w:space="0" w:color="auto"/>
      </w:divBdr>
    </w:div>
    <w:div w:id="242691384">
      <w:bodyDiv w:val="1"/>
      <w:marLeft w:val="0"/>
      <w:marRight w:val="0"/>
      <w:marTop w:val="0"/>
      <w:marBottom w:val="0"/>
      <w:divBdr>
        <w:top w:val="none" w:sz="0" w:space="0" w:color="auto"/>
        <w:left w:val="none" w:sz="0" w:space="0" w:color="auto"/>
        <w:bottom w:val="none" w:sz="0" w:space="0" w:color="auto"/>
        <w:right w:val="none" w:sz="0" w:space="0" w:color="auto"/>
      </w:divBdr>
    </w:div>
    <w:div w:id="255216536">
      <w:bodyDiv w:val="1"/>
      <w:marLeft w:val="0"/>
      <w:marRight w:val="0"/>
      <w:marTop w:val="0"/>
      <w:marBottom w:val="0"/>
      <w:divBdr>
        <w:top w:val="none" w:sz="0" w:space="0" w:color="auto"/>
        <w:left w:val="none" w:sz="0" w:space="0" w:color="auto"/>
        <w:bottom w:val="none" w:sz="0" w:space="0" w:color="auto"/>
        <w:right w:val="none" w:sz="0" w:space="0" w:color="auto"/>
      </w:divBdr>
    </w:div>
    <w:div w:id="260070021">
      <w:bodyDiv w:val="1"/>
      <w:marLeft w:val="0"/>
      <w:marRight w:val="0"/>
      <w:marTop w:val="0"/>
      <w:marBottom w:val="0"/>
      <w:divBdr>
        <w:top w:val="none" w:sz="0" w:space="0" w:color="auto"/>
        <w:left w:val="none" w:sz="0" w:space="0" w:color="auto"/>
        <w:bottom w:val="none" w:sz="0" w:space="0" w:color="auto"/>
        <w:right w:val="none" w:sz="0" w:space="0" w:color="auto"/>
      </w:divBdr>
    </w:div>
    <w:div w:id="270472725">
      <w:bodyDiv w:val="1"/>
      <w:marLeft w:val="0"/>
      <w:marRight w:val="0"/>
      <w:marTop w:val="0"/>
      <w:marBottom w:val="0"/>
      <w:divBdr>
        <w:top w:val="none" w:sz="0" w:space="0" w:color="auto"/>
        <w:left w:val="none" w:sz="0" w:space="0" w:color="auto"/>
        <w:bottom w:val="none" w:sz="0" w:space="0" w:color="auto"/>
        <w:right w:val="none" w:sz="0" w:space="0" w:color="auto"/>
      </w:divBdr>
    </w:div>
    <w:div w:id="284502491">
      <w:bodyDiv w:val="1"/>
      <w:marLeft w:val="0"/>
      <w:marRight w:val="0"/>
      <w:marTop w:val="0"/>
      <w:marBottom w:val="0"/>
      <w:divBdr>
        <w:top w:val="none" w:sz="0" w:space="0" w:color="auto"/>
        <w:left w:val="none" w:sz="0" w:space="0" w:color="auto"/>
        <w:bottom w:val="none" w:sz="0" w:space="0" w:color="auto"/>
        <w:right w:val="none" w:sz="0" w:space="0" w:color="auto"/>
      </w:divBdr>
    </w:div>
    <w:div w:id="290987542">
      <w:bodyDiv w:val="1"/>
      <w:marLeft w:val="0"/>
      <w:marRight w:val="0"/>
      <w:marTop w:val="0"/>
      <w:marBottom w:val="0"/>
      <w:divBdr>
        <w:top w:val="none" w:sz="0" w:space="0" w:color="auto"/>
        <w:left w:val="none" w:sz="0" w:space="0" w:color="auto"/>
        <w:bottom w:val="none" w:sz="0" w:space="0" w:color="auto"/>
        <w:right w:val="none" w:sz="0" w:space="0" w:color="auto"/>
      </w:divBdr>
    </w:div>
    <w:div w:id="291062179">
      <w:bodyDiv w:val="1"/>
      <w:marLeft w:val="0"/>
      <w:marRight w:val="0"/>
      <w:marTop w:val="0"/>
      <w:marBottom w:val="0"/>
      <w:divBdr>
        <w:top w:val="none" w:sz="0" w:space="0" w:color="auto"/>
        <w:left w:val="none" w:sz="0" w:space="0" w:color="auto"/>
        <w:bottom w:val="none" w:sz="0" w:space="0" w:color="auto"/>
        <w:right w:val="none" w:sz="0" w:space="0" w:color="auto"/>
      </w:divBdr>
    </w:div>
    <w:div w:id="304430418">
      <w:bodyDiv w:val="1"/>
      <w:marLeft w:val="0"/>
      <w:marRight w:val="0"/>
      <w:marTop w:val="0"/>
      <w:marBottom w:val="0"/>
      <w:divBdr>
        <w:top w:val="none" w:sz="0" w:space="0" w:color="auto"/>
        <w:left w:val="none" w:sz="0" w:space="0" w:color="auto"/>
        <w:bottom w:val="none" w:sz="0" w:space="0" w:color="auto"/>
        <w:right w:val="none" w:sz="0" w:space="0" w:color="auto"/>
      </w:divBdr>
    </w:div>
    <w:div w:id="317539508">
      <w:bodyDiv w:val="1"/>
      <w:marLeft w:val="0"/>
      <w:marRight w:val="0"/>
      <w:marTop w:val="0"/>
      <w:marBottom w:val="0"/>
      <w:divBdr>
        <w:top w:val="none" w:sz="0" w:space="0" w:color="auto"/>
        <w:left w:val="none" w:sz="0" w:space="0" w:color="auto"/>
        <w:bottom w:val="none" w:sz="0" w:space="0" w:color="auto"/>
        <w:right w:val="none" w:sz="0" w:space="0" w:color="auto"/>
      </w:divBdr>
    </w:div>
    <w:div w:id="323514579">
      <w:bodyDiv w:val="1"/>
      <w:marLeft w:val="0"/>
      <w:marRight w:val="0"/>
      <w:marTop w:val="0"/>
      <w:marBottom w:val="0"/>
      <w:divBdr>
        <w:top w:val="none" w:sz="0" w:space="0" w:color="auto"/>
        <w:left w:val="none" w:sz="0" w:space="0" w:color="auto"/>
        <w:bottom w:val="none" w:sz="0" w:space="0" w:color="auto"/>
        <w:right w:val="none" w:sz="0" w:space="0" w:color="auto"/>
      </w:divBdr>
    </w:div>
    <w:div w:id="347148228">
      <w:bodyDiv w:val="1"/>
      <w:marLeft w:val="0"/>
      <w:marRight w:val="0"/>
      <w:marTop w:val="0"/>
      <w:marBottom w:val="0"/>
      <w:divBdr>
        <w:top w:val="none" w:sz="0" w:space="0" w:color="auto"/>
        <w:left w:val="none" w:sz="0" w:space="0" w:color="auto"/>
        <w:bottom w:val="none" w:sz="0" w:space="0" w:color="auto"/>
        <w:right w:val="none" w:sz="0" w:space="0" w:color="auto"/>
      </w:divBdr>
    </w:div>
    <w:div w:id="354037332">
      <w:bodyDiv w:val="1"/>
      <w:marLeft w:val="0"/>
      <w:marRight w:val="0"/>
      <w:marTop w:val="0"/>
      <w:marBottom w:val="0"/>
      <w:divBdr>
        <w:top w:val="none" w:sz="0" w:space="0" w:color="auto"/>
        <w:left w:val="none" w:sz="0" w:space="0" w:color="auto"/>
        <w:bottom w:val="none" w:sz="0" w:space="0" w:color="auto"/>
        <w:right w:val="none" w:sz="0" w:space="0" w:color="auto"/>
      </w:divBdr>
      <w:divsChild>
        <w:div w:id="1019696755">
          <w:marLeft w:val="0"/>
          <w:marRight w:val="0"/>
          <w:marTop w:val="0"/>
          <w:marBottom w:val="0"/>
          <w:divBdr>
            <w:top w:val="none" w:sz="0" w:space="0" w:color="auto"/>
            <w:left w:val="none" w:sz="0" w:space="0" w:color="auto"/>
            <w:bottom w:val="none" w:sz="0" w:space="0" w:color="auto"/>
            <w:right w:val="none" w:sz="0" w:space="0" w:color="auto"/>
          </w:divBdr>
          <w:divsChild>
            <w:div w:id="2020692389">
              <w:marLeft w:val="0"/>
              <w:marRight w:val="0"/>
              <w:marTop w:val="0"/>
              <w:marBottom w:val="0"/>
              <w:divBdr>
                <w:top w:val="none" w:sz="0" w:space="0" w:color="auto"/>
                <w:left w:val="none" w:sz="0" w:space="0" w:color="auto"/>
                <w:bottom w:val="none" w:sz="0" w:space="0" w:color="auto"/>
                <w:right w:val="none" w:sz="0" w:space="0" w:color="auto"/>
              </w:divBdr>
              <w:divsChild>
                <w:div w:id="17042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89256">
          <w:marLeft w:val="0"/>
          <w:marRight w:val="0"/>
          <w:marTop w:val="0"/>
          <w:marBottom w:val="0"/>
          <w:divBdr>
            <w:top w:val="none" w:sz="0" w:space="0" w:color="auto"/>
            <w:left w:val="none" w:sz="0" w:space="0" w:color="auto"/>
            <w:bottom w:val="none" w:sz="0" w:space="0" w:color="auto"/>
            <w:right w:val="none" w:sz="0" w:space="0" w:color="auto"/>
          </w:divBdr>
        </w:div>
      </w:divsChild>
    </w:div>
    <w:div w:id="384331654">
      <w:bodyDiv w:val="1"/>
      <w:marLeft w:val="0"/>
      <w:marRight w:val="0"/>
      <w:marTop w:val="0"/>
      <w:marBottom w:val="0"/>
      <w:divBdr>
        <w:top w:val="none" w:sz="0" w:space="0" w:color="auto"/>
        <w:left w:val="none" w:sz="0" w:space="0" w:color="auto"/>
        <w:bottom w:val="none" w:sz="0" w:space="0" w:color="auto"/>
        <w:right w:val="none" w:sz="0" w:space="0" w:color="auto"/>
      </w:divBdr>
      <w:divsChild>
        <w:div w:id="1207108682">
          <w:marLeft w:val="0"/>
          <w:marRight w:val="0"/>
          <w:marTop w:val="0"/>
          <w:marBottom w:val="0"/>
          <w:divBdr>
            <w:top w:val="none" w:sz="0" w:space="0" w:color="auto"/>
            <w:left w:val="none" w:sz="0" w:space="0" w:color="auto"/>
            <w:bottom w:val="none" w:sz="0" w:space="0" w:color="auto"/>
            <w:right w:val="none" w:sz="0" w:space="0" w:color="auto"/>
          </w:divBdr>
          <w:divsChild>
            <w:div w:id="1477068253">
              <w:marLeft w:val="0"/>
              <w:marRight w:val="0"/>
              <w:marTop w:val="0"/>
              <w:marBottom w:val="0"/>
              <w:divBdr>
                <w:top w:val="none" w:sz="0" w:space="0" w:color="auto"/>
                <w:left w:val="none" w:sz="0" w:space="0" w:color="auto"/>
                <w:bottom w:val="none" w:sz="0" w:space="0" w:color="auto"/>
                <w:right w:val="none" w:sz="0" w:space="0" w:color="auto"/>
              </w:divBdr>
              <w:divsChild>
                <w:div w:id="7576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822791">
      <w:bodyDiv w:val="1"/>
      <w:marLeft w:val="0"/>
      <w:marRight w:val="0"/>
      <w:marTop w:val="0"/>
      <w:marBottom w:val="0"/>
      <w:divBdr>
        <w:top w:val="none" w:sz="0" w:space="0" w:color="auto"/>
        <w:left w:val="none" w:sz="0" w:space="0" w:color="auto"/>
        <w:bottom w:val="none" w:sz="0" w:space="0" w:color="auto"/>
        <w:right w:val="none" w:sz="0" w:space="0" w:color="auto"/>
      </w:divBdr>
    </w:div>
    <w:div w:id="402147031">
      <w:bodyDiv w:val="1"/>
      <w:marLeft w:val="0"/>
      <w:marRight w:val="0"/>
      <w:marTop w:val="0"/>
      <w:marBottom w:val="0"/>
      <w:divBdr>
        <w:top w:val="none" w:sz="0" w:space="0" w:color="auto"/>
        <w:left w:val="none" w:sz="0" w:space="0" w:color="auto"/>
        <w:bottom w:val="none" w:sz="0" w:space="0" w:color="auto"/>
        <w:right w:val="none" w:sz="0" w:space="0" w:color="auto"/>
      </w:divBdr>
    </w:div>
    <w:div w:id="419179976">
      <w:bodyDiv w:val="1"/>
      <w:marLeft w:val="0"/>
      <w:marRight w:val="0"/>
      <w:marTop w:val="0"/>
      <w:marBottom w:val="0"/>
      <w:divBdr>
        <w:top w:val="none" w:sz="0" w:space="0" w:color="auto"/>
        <w:left w:val="none" w:sz="0" w:space="0" w:color="auto"/>
        <w:bottom w:val="none" w:sz="0" w:space="0" w:color="auto"/>
        <w:right w:val="none" w:sz="0" w:space="0" w:color="auto"/>
      </w:divBdr>
    </w:div>
    <w:div w:id="430705401">
      <w:bodyDiv w:val="1"/>
      <w:marLeft w:val="0"/>
      <w:marRight w:val="0"/>
      <w:marTop w:val="0"/>
      <w:marBottom w:val="0"/>
      <w:divBdr>
        <w:top w:val="none" w:sz="0" w:space="0" w:color="auto"/>
        <w:left w:val="none" w:sz="0" w:space="0" w:color="auto"/>
        <w:bottom w:val="none" w:sz="0" w:space="0" w:color="auto"/>
        <w:right w:val="none" w:sz="0" w:space="0" w:color="auto"/>
      </w:divBdr>
    </w:div>
    <w:div w:id="449712428">
      <w:bodyDiv w:val="1"/>
      <w:marLeft w:val="0"/>
      <w:marRight w:val="0"/>
      <w:marTop w:val="0"/>
      <w:marBottom w:val="0"/>
      <w:divBdr>
        <w:top w:val="none" w:sz="0" w:space="0" w:color="auto"/>
        <w:left w:val="none" w:sz="0" w:space="0" w:color="auto"/>
        <w:bottom w:val="none" w:sz="0" w:space="0" w:color="auto"/>
        <w:right w:val="none" w:sz="0" w:space="0" w:color="auto"/>
      </w:divBdr>
    </w:div>
    <w:div w:id="465900377">
      <w:bodyDiv w:val="1"/>
      <w:marLeft w:val="0"/>
      <w:marRight w:val="0"/>
      <w:marTop w:val="0"/>
      <w:marBottom w:val="0"/>
      <w:divBdr>
        <w:top w:val="none" w:sz="0" w:space="0" w:color="auto"/>
        <w:left w:val="none" w:sz="0" w:space="0" w:color="auto"/>
        <w:bottom w:val="none" w:sz="0" w:space="0" w:color="auto"/>
        <w:right w:val="none" w:sz="0" w:space="0" w:color="auto"/>
      </w:divBdr>
    </w:div>
    <w:div w:id="472794346">
      <w:bodyDiv w:val="1"/>
      <w:marLeft w:val="0"/>
      <w:marRight w:val="0"/>
      <w:marTop w:val="0"/>
      <w:marBottom w:val="0"/>
      <w:divBdr>
        <w:top w:val="none" w:sz="0" w:space="0" w:color="auto"/>
        <w:left w:val="none" w:sz="0" w:space="0" w:color="auto"/>
        <w:bottom w:val="none" w:sz="0" w:space="0" w:color="auto"/>
        <w:right w:val="none" w:sz="0" w:space="0" w:color="auto"/>
      </w:divBdr>
    </w:div>
    <w:div w:id="485558906">
      <w:bodyDiv w:val="1"/>
      <w:marLeft w:val="0"/>
      <w:marRight w:val="0"/>
      <w:marTop w:val="0"/>
      <w:marBottom w:val="0"/>
      <w:divBdr>
        <w:top w:val="none" w:sz="0" w:space="0" w:color="auto"/>
        <w:left w:val="none" w:sz="0" w:space="0" w:color="auto"/>
        <w:bottom w:val="none" w:sz="0" w:space="0" w:color="auto"/>
        <w:right w:val="none" w:sz="0" w:space="0" w:color="auto"/>
      </w:divBdr>
    </w:div>
    <w:div w:id="560407579">
      <w:bodyDiv w:val="1"/>
      <w:marLeft w:val="0"/>
      <w:marRight w:val="0"/>
      <w:marTop w:val="0"/>
      <w:marBottom w:val="0"/>
      <w:divBdr>
        <w:top w:val="none" w:sz="0" w:space="0" w:color="auto"/>
        <w:left w:val="none" w:sz="0" w:space="0" w:color="auto"/>
        <w:bottom w:val="none" w:sz="0" w:space="0" w:color="auto"/>
        <w:right w:val="none" w:sz="0" w:space="0" w:color="auto"/>
      </w:divBdr>
    </w:div>
    <w:div w:id="572786280">
      <w:bodyDiv w:val="1"/>
      <w:marLeft w:val="0"/>
      <w:marRight w:val="0"/>
      <w:marTop w:val="0"/>
      <w:marBottom w:val="0"/>
      <w:divBdr>
        <w:top w:val="none" w:sz="0" w:space="0" w:color="auto"/>
        <w:left w:val="none" w:sz="0" w:space="0" w:color="auto"/>
        <w:bottom w:val="none" w:sz="0" w:space="0" w:color="auto"/>
        <w:right w:val="none" w:sz="0" w:space="0" w:color="auto"/>
      </w:divBdr>
      <w:divsChild>
        <w:div w:id="1964605159">
          <w:marLeft w:val="0"/>
          <w:marRight w:val="0"/>
          <w:marTop w:val="0"/>
          <w:marBottom w:val="0"/>
          <w:divBdr>
            <w:top w:val="none" w:sz="0" w:space="0" w:color="auto"/>
            <w:left w:val="none" w:sz="0" w:space="0" w:color="auto"/>
            <w:bottom w:val="none" w:sz="0" w:space="0" w:color="auto"/>
            <w:right w:val="none" w:sz="0" w:space="0" w:color="auto"/>
          </w:divBdr>
          <w:divsChild>
            <w:div w:id="29306513">
              <w:marLeft w:val="0"/>
              <w:marRight w:val="0"/>
              <w:marTop w:val="0"/>
              <w:marBottom w:val="0"/>
              <w:divBdr>
                <w:top w:val="none" w:sz="0" w:space="0" w:color="auto"/>
                <w:left w:val="none" w:sz="0" w:space="0" w:color="auto"/>
                <w:bottom w:val="none" w:sz="0" w:space="0" w:color="auto"/>
                <w:right w:val="none" w:sz="0" w:space="0" w:color="auto"/>
              </w:divBdr>
              <w:divsChild>
                <w:div w:id="9926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45240">
      <w:bodyDiv w:val="1"/>
      <w:marLeft w:val="0"/>
      <w:marRight w:val="0"/>
      <w:marTop w:val="0"/>
      <w:marBottom w:val="0"/>
      <w:divBdr>
        <w:top w:val="none" w:sz="0" w:space="0" w:color="auto"/>
        <w:left w:val="none" w:sz="0" w:space="0" w:color="auto"/>
        <w:bottom w:val="none" w:sz="0" w:space="0" w:color="auto"/>
        <w:right w:val="none" w:sz="0" w:space="0" w:color="auto"/>
      </w:divBdr>
    </w:div>
    <w:div w:id="618536071">
      <w:bodyDiv w:val="1"/>
      <w:marLeft w:val="0"/>
      <w:marRight w:val="0"/>
      <w:marTop w:val="0"/>
      <w:marBottom w:val="0"/>
      <w:divBdr>
        <w:top w:val="none" w:sz="0" w:space="0" w:color="auto"/>
        <w:left w:val="none" w:sz="0" w:space="0" w:color="auto"/>
        <w:bottom w:val="none" w:sz="0" w:space="0" w:color="auto"/>
        <w:right w:val="none" w:sz="0" w:space="0" w:color="auto"/>
      </w:divBdr>
    </w:div>
    <w:div w:id="628633377">
      <w:bodyDiv w:val="1"/>
      <w:marLeft w:val="0"/>
      <w:marRight w:val="0"/>
      <w:marTop w:val="0"/>
      <w:marBottom w:val="0"/>
      <w:divBdr>
        <w:top w:val="none" w:sz="0" w:space="0" w:color="auto"/>
        <w:left w:val="none" w:sz="0" w:space="0" w:color="auto"/>
        <w:bottom w:val="none" w:sz="0" w:space="0" w:color="auto"/>
        <w:right w:val="none" w:sz="0" w:space="0" w:color="auto"/>
      </w:divBdr>
    </w:div>
    <w:div w:id="660281919">
      <w:bodyDiv w:val="1"/>
      <w:marLeft w:val="0"/>
      <w:marRight w:val="0"/>
      <w:marTop w:val="0"/>
      <w:marBottom w:val="0"/>
      <w:divBdr>
        <w:top w:val="none" w:sz="0" w:space="0" w:color="auto"/>
        <w:left w:val="none" w:sz="0" w:space="0" w:color="auto"/>
        <w:bottom w:val="none" w:sz="0" w:space="0" w:color="auto"/>
        <w:right w:val="none" w:sz="0" w:space="0" w:color="auto"/>
      </w:divBdr>
    </w:div>
    <w:div w:id="666707280">
      <w:bodyDiv w:val="1"/>
      <w:marLeft w:val="0"/>
      <w:marRight w:val="0"/>
      <w:marTop w:val="0"/>
      <w:marBottom w:val="0"/>
      <w:divBdr>
        <w:top w:val="none" w:sz="0" w:space="0" w:color="auto"/>
        <w:left w:val="none" w:sz="0" w:space="0" w:color="auto"/>
        <w:bottom w:val="none" w:sz="0" w:space="0" w:color="auto"/>
        <w:right w:val="none" w:sz="0" w:space="0" w:color="auto"/>
      </w:divBdr>
    </w:div>
    <w:div w:id="673843172">
      <w:bodyDiv w:val="1"/>
      <w:marLeft w:val="0"/>
      <w:marRight w:val="0"/>
      <w:marTop w:val="0"/>
      <w:marBottom w:val="0"/>
      <w:divBdr>
        <w:top w:val="none" w:sz="0" w:space="0" w:color="auto"/>
        <w:left w:val="none" w:sz="0" w:space="0" w:color="auto"/>
        <w:bottom w:val="none" w:sz="0" w:space="0" w:color="auto"/>
        <w:right w:val="none" w:sz="0" w:space="0" w:color="auto"/>
      </w:divBdr>
      <w:divsChild>
        <w:div w:id="1509250278">
          <w:marLeft w:val="0"/>
          <w:marRight w:val="0"/>
          <w:marTop w:val="0"/>
          <w:marBottom w:val="0"/>
          <w:divBdr>
            <w:top w:val="none" w:sz="0" w:space="0" w:color="auto"/>
            <w:left w:val="none" w:sz="0" w:space="0" w:color="auto"/>
            <w:bottom w:val="none" w:sz="0" w:space="0" w:color="auto"/>
            <w:right w:val="none" w:sz="0" w:space="0" w:color="auto"/>
          </w:divBdr>
          <w:divsChild>
            <w:div w:id="67652585">
              <w:marLeft w:val="0"/>
              <w:marRight w:val="0"/>
              <w:marTop w:val="0"/>
              <w:marBottom w:val="0"/>
              <w:divBdr>
                <w:top w:val="none" w:sz="0" w:space="0" w:color="auto"/>
                <w:left w:val="none" w:sz="0" w:space="0" w:color="auto"/>
                <w:bottom w:val="none" w:sz="0" w:space="0" w:color="auto"/>
                <w:right w:val="none" w:sz="0" w:space="0" w:color="auto"/>
              </w:divBdr>
              <w:divsChild>
                <w:div w:id="1874344777">
                  <w:marLeft w:val="0"/>
                  <w:marRight w:val="0"/>
                  <w:marTop w:val="0"/>
                  <w:marBottom w:val="0"/>
                  <w:divBdr>
                    <w:top w:val="none" w:sz="0" w:space="0" w:color="auto"/>
                    <w:left w:val="none" w:sz="0" w:space="0" w:color="auto"/>
                    <w:bottom w:val="none" w:sz="0" w:space="0" w:color="auto"/>
                    <w:right w:val="none" w:sz="0" w:space="0" w:color="auto"/>
                  </w:divBdr>
                  <w:divsChild>
                    <w:div w:id="16579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842109">
      <w:bodyDiv w:val="1"/>
      <w:marLeft w:val="0"/>
      <w:marRight w:val="0"/>
      <w:marTop w:val="0"/>
      <w:marBottom w:val="0"/>
      <w:divBdr>
        <w:top w:val="none" w:sz="0" w:space="0" w:color="auto"/>
        <w:left w:val="none" w:sz="0" w:space="0" w:color="auto"/>
        <w:bottom w:val="none" w:sz="0" w:space="0" w:color="auto"/>
        <w:right w:val="none" w:sz="0" w:space="0" w:color="auto"/>
      </w:divBdr>
    </w:div>
    <w:div w:id="685254686">
      <w:bodyDiv w:val="1"/>
      <w:marLeft w:val="0"/>
      <w:marRight w:val="0"/>
      <w:marTop w:val="0"/>
      <w:marBottom w:val="0"/>
      <w:divBdr>
        <w:top w:val="none" w:sz="0" w:space="0" w:color="auto"/>
        <w:left w:val="none" w:sz="0" w:space="0" w:color="auto"/>
        <w:bottom w:val="none" w:sz="0" w:space="0" w:color="auto"/>
        <w:right w:val="none" w:sz="0" w:space="0" w:color="auto"/>
      </w:divBdr>
      <w:divsChild>
        <w:div w:id="679477517">
          <w:marLeft w:val="0"/>
          <w:marRight w:val="0"/>
          <w:marTop w:val="0"/>
          <w:marBottom w:val="0"/>
          <w:divBdr>
            <w:top w:val="none" w:sz="0" w:space="0" w:color="auto"/>
            <w:left w:val="none" w:sz="0" w:space="0" w:color="auto"/>
            <w:bottom w:val="none" w:sz="0" w:space="0" w:color="auto"/>
            <w:right w:val="none" w:sz="0" w:space="0" w:color="auto"/>
          </w:divBdr>
        </w:div>
        <w:div w:id="1390377003">
          <w:marLeft w:val="0"/>
          <w:marRight w:val="0"/>
          <w:marTop w:val="0"/>
          <w:marBottom w:val="0"/>
          <w:divBdr>
            <w:top w:val="none" w:sz="0" w:space="0" w:color="auto"/>
            <w:left w:val="none" w:sz="0" w:space="0" w:color="auto"/>
            <w:bottom w:val="none" w:sz="0" w:space="0" w:color="auto"/>
            <w:right w:val="none" w:sz="0" w:space="0" w:color="auto"/>
          </w:divBdr>
          <w:divsChild>
            <w:div w:id="1231964934">
              <w:marLeft w:val="0"/>
              <w:marRight w:val="0"/>
              <w:marTop w:val="0"/>
              <w:marBottom w:val="0"/>
              <w:divBdr>
                <w:top w:val="none" w:sz="0" w:space="0" w:color="auto"/>
                <w:left w:val="none" w:sz="0" w:space="0" w:color="auto"/>
                <w:bottom w:val="none" w:sz="0" w:space="0" w:color="auto"/>
                <w:right w:val="none" w:sz="0" w:space="0" w:color="auto"/>
              </w:divBdr>
            </w:div>
          </w:divsChild>
        </w:div>
        <w:div w:id="1502040786">
          <w:marLeft w:val="0"/>
          <w:marRight w:val="0"/>
          <w:marTop w:val="0"/>
          <w:marBottom w:val="0"/>
          <w:divBdr>
            <w:top w:val="none" w:sz="0" w:space="0" w:color="auto"/>
            <w:left w:val="none" w:sz="0" w:space="0" w:color="auto"/>
            <w:bottom w:val="none" w:sz="0" w:space="0" w:color="auto"/>
            <w:right w:val="none" w:sz="0" w:space="0" w:color="auto"/>
          </w:divBdr>
        </w:div>
        <w:div w:id="1868324059">
          <w:marLeft w:val="0"/>
          <w:marRight w:val="0"/>
          <w:marTop w:val="0"/>
          <w:marBottom w:val="0"/>
          <w:divBdr>
            <w:top w:val="none" w:sz="0" w:space="0" w:color="auto"/>
            <w:left w:val="none" w:sz="0" w:space="0" w:color="auto"/>
            <w:bottom w:val="none" w:sz="0" w:space="0" w:color="auto"/>
            <w:right w:val="none" w:sz="0" w:space="0" w:color="auto"/>
          </w:divBdr>
        </w:div>
      </w:divsChild>
    </w:div>
    <w:div w:id="698311390">
      <w:bodyDiv w:val="1"/>
      <w:marLeft w:val="0"/>
      <w:marRight w:val="0"/>
      <w:marTop w:val="0"/>
      <w:marBottom w:val="0"/>
      <w:divBdr>
        <w:top w:val="none" w:sz="0" w:space="0" w:color="auto"/>
        <w:left w:val="none" w:sz="0" w:space="0" w:color="auto"/>
        <w:bottom w:val="none" w:sz="0" w:space="0" w:color="auto"/>
        <w:right w:val="none" w:sz="0" w:space="0" w:color="auto"/>
      </w:divBdr>
    </w:div>
    <w:div w:id="705301862">
      <w:bodyDiv w:val="1"/>
      <w:marLeft w:val="0"/>
      <w:marRight w:val="0"/>
      <w:marTop w:val="0"/>
      <w:marBottom w:val="0"/>
      <w:divBdr>
        <w:top w:val="none" w:sz="0" w:space="0" w:color="auto"/>
        <w:left w:val="none" w:sz="0" w:space="0" w:color="auto"/>
        <w:bottom w:val="none" w:sz="0" w:space="0" w:color="auto"/>
        <w:right w:val="none" w:sz="0" w:space="0" w:color="auto"/>
      </w:divBdr>
    </w:div>
    <w:div w:id="724374657">
      <w:bodyDiv w:val="1"/>
      <w:marLeft w:val="0"/>
      <w:marRight w:val="0"/>
      <w:marTop w:val="0"/>
      <w:marBottom w:val="0"/>
      <w:divBdr>
        <w:top w:val="none" w:sz="0" w:space="0" w:color="auto"/>
        <w:left w:val="none" w:sz="0" w:space="0" w:color="auto"/>
        <w:bottom w:val="none" w:sz="0" w:space="0" w:color="auto"/>
        <w:right w:val="none" w:sz="0" w:space="0" w:color="auto"/>
      </w:divBdr>
    </w:div>
    <w:div w:id="732241506">
      <w:bodyDiv w:val="1"/>
      <w:marLeft w:val="0"/>
      <w:marRight w:val="0"/>
      <w:marTop w:val="0"/>
      <w:marBottom w:val="0"/>
      <w:divBdr>
        <w:top w:val="none" w:sz="0" w:space="0" w:color="auto"/>
        <w:left w:val="none" w:sz="0" w:space="0" w:color="auto"/>
        <w:bottom w:val="none" w:sz="0" w:space="0" w:color="auto"/>
        <w:right w:val="none" w:sz="0" w:space="0" w:color="auto"/>
      </w:divBdr>
    </w:div>
    <w:div w:id="801848847">
      <w:bodyDiv w:val="1"/>
      <w:marLeft w:val="0"/>
      <w:marRight w:val="0"/>
      <w:marTop w:val="0"/>
      <w:marBottom w:val="0"/>
      <w:divBdr>
        <w:top w:val="none" w:sz="0" w:space="0" w:color="auto"/>
        <w:left w:val="none" w:sz="0" w:space="0" w:color="auto"/>
        <w:bottom w:val="none" w:sz="0" w:space="0" w:color="auto"/>
        <w:right w:val="none" w:sz="0" w:space="0" w:color="auto"/>
      </w:divBdr>
    </w:div>
    <w:div w:id="802500777">
      <w:bodyDiv w:val="1"/>
      <w:marLeft w:val="0"/>
      <w:marRight w:val="0"/>
      <w:marTop w:val="0"/>
      <w:marBottom w:val="0"/>
      <w:divBdr>
        <w:top w:val="none" w:sz="0" w:space="0" w:color="auto"/>
        <w:left w:val="none" w:sz="0" w:space="0" w:color="auto"/>
        <w:bottom w:val="none" w:sz="0" w:space="0" w:color="auto"/>
        <w:right w:val="none" w:sz="0" w:space="0" w:color="auto"/>
      </w:divBdr>
    </w:div>
    <w:div w:id="832986093">
      <w:bodyDiv w:val="1"/>
      <w:marLeft w:val="0"/>
      <w:marRight w:val="0"/>
      <w:marTop w:val="0"/>
      <w:marBottom w:val="0"/>
      <w:divBdr>
        <w:top w:val="none" w:sz="0" w:space="0" w:color="auto"/>
        <w:left w:val="none" w:sz="0" w:space="0" w:color="auto"/>
        <w:bottom w:val="none" w:sz="0" w:space="0" w:color="auto"/>
        <w:right w:val="none" w:sz="0" w:space="0" w:color="auto"/>
      </w:divBdr>
    </w:div>
    <w:div w:id="842550712">
      <w:bodyDiv w:val="1"/>
      <w:marLeft w:val="0"/>
      <w:marRight w:val="0"/>
      <w:marTop w:val="0"/>
      <w:marBottom w:val="0"/>
      <w:divBdr>
        <w:top w:val="none" w:sz="0" w:space="0" w:color="auto"/>
        <w:left w:val="none" w:sz="0" w:space="0" w:color="auto"/>
        <w:bottom w:val="none" w:sz="0" w:space="0" w:color="auto"/>
        <w:right w:val="none" w:sz="0" w:space="0" w:color="auto"/>
      </w:divBdr>
    </w:div>
    <w:div w:id="845678866">
      <w:bodyDiv w:val="1"/>
      <w:marLeft w:val="0"/>
      <w:marRight w:val="0"/>
      <w:marTop w:val="0"/>
      <w:marBottom w:val="0"/>
      <w:divBdr>
        <w:top w:val="none" w:sz="0" w:space="0" w:color="auto"/>
        <w:left w:val="none" w:sz="0" w:space="0" w:color="auto"/>
        <w:bottom w:val="none" w:sz="0" w:space="0" w:color="auto"/>
        <w:right w:val="none" w:sz="0" w:space="0" w:color="auto"/>
      </w:divBdr>
      <w:divsChild>
        <w:div w:id="1868636150">
          <w:marLeft w:val="0"/>
          <w:marRight w:val="0"/>
          <w:marTop w:val="0"/>
          <w:marBottom w:val="0"/>
          <w:divBdr>
            <w:top w:val="none" w:sz="0" w:space="0" w:color="auto"/>
            <w:left w:val="none" w:sz="0" w:space="0" w:color="auto"/>
            <w:bottom w:val="none" w:sz="0" w:space="0" w:color="auto"/>
            <w:right w:val="none" w:sz="0" w:space="0" w:color="auto"/>
          </w:divBdr>
          <w:divsChild>
            <w:div w:id="920454124">
              <w:marLeft w:val="0"/>
              <w:marRight w:val="0"/>
              <w:marTop w:val="0"/>
              <w:marBottom w:val="0"/>
              <w:divBdr>
                <w:top w:val="none" w:sz="0" w:space="0" w:color="auto"/>
                <w:left w:val="none" w:sz="0" w:space="0" w:color="auto"/>
                <w:bottom w:val="none" w:sz="0" w:space="0" w:color="auto"/>
                <w:right w:val="none" w:sz="0" w:space="0" w:color="auto"/>
              </w:divBdr>
              <w:divsChild>
                <w:div w:id="3654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39854">
      <w:bodyDiv w:val="1"/>
      <w:marLeft w:val="0"/>
      <w:marRight w:val="0"/>
      <w:marTop w:val="0"/>
      <w:marBottom w:val="0"/>
      <w:divBdr>
        <w:top w:val="none" w:sz="0" w:space="0" w:color="auto"/>
        <w:left w:val="none" w:sz="0" w:space="0" w:color="auto"/>
        <w:bottom w:val="none" w:sz="0" w:space="0" w:color="auto"/>
        <w:right w:val="none" w:sz="0" w:space="0" w:color="auto"/>
      </w:divBdr>
    </w:div>
    <w:div w:id="855269815">
      <w:bodyDiv w:val="1"/>
      <w:marLeft w:val="0"/>
      <w:marRight w:val="0"/>
      <w:marTop w:val="0"/>
      <w:marBottom w:val="0"/>
      <w:divBdr>
        <w:top w:val="none" w:sz="0" w:space="0" w:color="auto"/>
        <w:left w:val="none" w:sz="0" w:space="0" w:color="auto"/>
        <w:bottom w:val="none" w:sz="0" w:space="0" w:color="auto"/>
        <w:right w:val="none" w:sz="0" w:space="0" w:color="auto"/>
      </w:divBdr>
    </w:div>
    <w:div w:id="880091593">
      <w:bodyDiv w:val="1"/>
      <w:marLeft w:val="0"/>
      <w:marRight w:val="0"/>
      <w:marTop w:val="0"/>
      <w:marBottom w:val="0"/>
      <w:divBdr>
        <w:top w:val="none" w:sz="0" w:space="0" w:color="auto"/>
        <w:left w:val="none" w:sz="0" w:space="0" w:color="auto"/>
        <w:bottom w:val="none" w:sz="0" w:space="0" w:color="auto"/>
        <w:right w:val="none" w:sz="0" w:space="0" w:color="auto"/>
      </w:divBdr>
    </w:div>
    <w:div w:id="885945158">
      <w:bodyDiv w:val="1"/>
      <w:marLeft w:val="0"/>
      <w:marRight w:val="0"/>
      <w:marTop w:val="0"/>
      <w:marBottom w:val="0"/>
      <w:divBdr>
        <w:top w:val="none" w:sz="0" w:space="0" w:color="auto"/>
        <w:left w:val="none" w:sz="0" w:space="0" w:color="auto"/>
        <w:bottom w:val="none" w:sz="0" w:space="0" w:color="auto"/>
        <w:right w:val="none" w:sz="0" w:space="0" w:color="auto"/>
      </w:divBdr>
    </w:div>
    <w:div w:id="892959647">
      <w:bodyDiv w:val="1"/>
      <w:marLeft w:val="0"/>
      <w:marRight w:val="0"/>
      <w:marTop w:val="0"/>
      <w:marBottom w:val="0"/>
      <w:divBdr>
        <w:top w:val="none" w:sz="0" w:space="0" w:color="auto"/>
        <w:left w:val="none" w:sz="0" w:space="0" w:color="auto"/>
        <w:bottom w:val="none" w:sz="0" w:space="0" w:color="auto"/>
        <w:right w:val="none" w:sz="0" w:space="0" w:color="auto"/>
      </w:divBdr>
    </w:div>
    <w:div w:id="922958103">
      <w:bodyDiv w:val="1"/>
      <w:marLeft w:val="0"/>
      <w:marRight w:val="0"/>
      <w:marTop w:val="0"/>
      <w:marBottom w:val="0"/>
      <w:divBdr>
        <w:top w:val="none" w:sz="0" w:space="0" w:color="auto"/>
        <w:left w:val="none" w:sz="0" w:space="0" w:color="auto"/>
        <w:bottom w:val="none" w:sz="0" w:space="0" w:color="auto"/>
        <w:right w:val="none" w:sz="0" w:space="0" w:color="auto"/>
      </w:divBdr>
    </w:div>
    <w:div w:id="935408354">
      <w:bodyDiv w:val="1"/>
      <w:marLeft w:val="0"/>
      <w:marRight w:val="0"/>
      <w:marTop w:val="0"/>
      <w:marBottom w:val="0"/>
      <w:divBdr>
        <w:top w:val="none" w:sz="0" w:space="0" w:color="auto"/>
        <w:left w:val="none" w:sz="0" w:space="0" w:color="auto"/>
        <w:bottom w:val="none" w:sz="0" w:space="0" w:color="auto"/>
        <w:right w:val="none" w:sz="0" w:space="0" w:color="auto"/>
      </w:divBdr>
    </w:div>
    <w:div w:id="942148261">
      <w:bodyDiv w:val="1"/>
      <w:marLeft w:val="0"/>
      <w:marRight w:val="0"/>
      <w:marTop w:val="0"/>
      <w:marBottom w:val="0"/>
      <w:divBdr>
        <w:top w:val="none" w:sz="0" w:space="0" w:color="auto"/>
        <w:left w:val="none" w:sz="0" w:space="0" w:color="auto"/>
        <w:bottom w:val="none" w:sz="0" w:space="0" w:color="auto"/>
        <w:right w:val="none" w:sz="0" w:space="0" w:color="auto"/>
      </w:divBdr>
    </w:div>
    <w:div w:id="943616736">
      <w:bodyDiv w:val="1"/>
      <w:marLeft w:val="0"/>
      <w:marRight w:val="0"/>
      <w:marTop w:val="0"/>
      <w:marBottom w:val="0"/>
      <w:divBdr>
        <w:top w:val="none" w:sz="0" w:space="0" w:color="auto"/>
        <w:left w:val="none" w:sz="0" w:space="0" w:color="auto"/>
        <w:bottom w:val="none" w:sz="0" w:space="0" w:color="auto"/>
        <w:right w:val="none" w:sz="0" w:space="0" w:color="auto"/>
      </w:divBdr>
    </w:div>
    <w:div w:id="946472361">
      <w:bodyDiv w:val="1"/>
      <w:marLeft w:val="0"/>
      <w:marRight w:val="0"/>
      <w:marTop w:val="0"/>
      <w:marBottom w:val="0"/>
      <w:divBdr>
        <w:top w:val="none" w:sz="0" w:space="0" w:color="auto"/>
        <w:left w:val="none" w:sz="0" w:space="0" w:color="auto"/>
        <w:bottom w:val="none" w:sz="0" w:space="0" w:color="auto"/>
        <w:right w:val="none" w:sz="0" w:space="0" w:color="auto"/>
      </w:divBdr>
    </w:div>
    <w:div w:id="992368721">
      <w:bodyDiv w:val="1"/>
      <w:marLeft w:val="0"/>
      <w:marRight w:val="0"/>
      <w:marTop w:val="0"/>
      <w:marBottom w:val="0"/>
      <w:divBdr>
        <w:top w:val="none" w:sz="0" w:space="0" w:color="auto"/>
        <w:left w:val="none" w:sz="0" w:space="0" w:color="auto"/>
        <w:bottom w:val="none" w:sz="0" w:space="0" w:color="auto"/>
        <w:right w:val="none" w:sz="0" w:space="0" w:color="auto"/>
      </w:divBdr>
    </w:div>
    <w:div w:id="1058825125">
      <w:bodyDiv w:val="1"/>
      <w:marLeft w:val="0"/>
      <w:marRight w:val="0"/>
      <w:marTop w:val="0"/>
      <w:marBottom w:val="0"/>
      <w:divBdr>
        <w:top w:val="none" w:sz="0" w:space="0" w:color="auto"/>
        <w:left w:val="none" w:sz="0" w:space="0" w:color="auto"/>
        <w:bottom w:val="none" w:sz="0" w:space="0" w:color="auto"/>
        <w:right w:val="none" w:sz="0" w:space="0" w:color="auto"/>
      </w:divBdr>
    </w:div>
    <w:div w:id="1058938001">
      <w:bodyDiv w:val="1"/>
      <w:marLeft w:val="0"/>
      <w:marRight w:val="0"/>
      <w:marTop w:val="0"/>
      <w:marBottom w:val="0"/>
      <w:divBdr>
        <w:top w:val="none" w:sz="0" w:space="0" w:color="auto"/>
        <w:left w:val="none" w:sz="0" w:space="0" w:color="auto"/>
        <w:bottom w:val="none" w:sz="0" w:space="0" w:color="auto"/>
        <w:right w:val="none" w:sz="0" w:space="0" w:color="auto"/>
      </w:divBdr>
    </w:div>
    <w:div w:id="1066685341">
      <w:bodyDiv w:val="1"/>
      <w:marLeft w:val="0"/>
      <w:marRight w:val="0"/>
      <w:marTop w:val="0"/>
      <w:marBottom w:val="0"/>
      <w:divBdr>
        <w:top w:val="none" w:sz="0" w:space="0" w:color="auto"/>
        <w:left w:val="none" w:sz="0" w:space="0" w:color="auto"/>
        <w:bottom w:val="none" w:sz="0" w:space="0" w:color="auto"/>
        <w:right w:val="none" w:sz="0" w:space="0" w:color="auto"/>
      </w:divBdr>
    </w:div>
    <w:div w:id="1071268874">
      <w:bodyDiv w:val="1"/>
      <w:marLeft w:val="0"/>
      <w:marRight w:val="0"/>
      <w:marTop w:val="0"/>
      <w:marBottom w:val="0"/>
      <w:divBdr>
        <w:top w:val="none" w:sz="0" w:space="0" w:color="auto"/>
        <w:left w:val="none" w:sz="0" w:space="0" w:color="auto"/>
        <w:bottom w:val="none" w:sz="0" w:space="0" w:color="auto"/>
        <w:right w:val="none" w:sz="0" w:space="0" w:color="auto"/>
      </w:divBdr>
    </w:div>
    <w:div w:id="1078097486">
      <w:bodyDiv w:val="1"/>
      <w:marLeft w:val="0"/>
      <w:marRight w:val="0"/>
      <w:marTop w:val="0"/>
      <w:marBottom w:val="0"/>
      <w:divBdr>
        <w:top w:val="none" w:sz="0" w:space="0" w:color="auto"/>
        <w:left w:val="none" w:sz="0" w:space="0" w:color="auto"/>
        <w:bottom w:val="none" w:sz="0" w:space="0" w:color="auto"/>
        <w:right w:val="none" w:sz="0" w:space="0" w:color="auto"/>
      </w:divBdr>
      <w:divsChild>
        <w:div w:id="337656170">
          <w:marLeft w:val="0"/>
          <w:marRight w:val="0"/>
          <w:marTop w:val="0"/>
          <w:marBottom w:val="0"/>
          <w:divBdr>
            <w:top w:val="none" w:sz="0" w:space="0" w:color="auto"/>
            <w:left w:val="none" w:sz="0" w:space="0" w:color="auto"/>
            <w:bottom w:val="none" w:sz="0" w:space="0" w:color="auto"/>
            <w:right w:val="none" w:sz="0" w:space="0" w:color="auto"/>
          </w:divBdr>
        </w:div>
      </w:divsChild>
    </w:div>
    <w:div w:id="1092051869">
      <w:bodyDiv w:val="1"/>
      <w:marLeft w:val="0"/>
      <w:marRight w:val="0"/>
      <w:marTop w:val="0"/>
      <w:marBottom w:val="0"/>
      <w:divBdr>
        <w:top w:val="none" w:sz="0" w:space="0" w:color="auto"/>
        <w:left w:val="none" w:sz="0" w:space="0" w:color="auto"/>
        <w:bottom w:val="none" w:sz="0" w:space="0" w:color="auto"/>
        <w:right w:val="none" w:sz="0" w:space="0" w:color="auto"/>
      </w:divBdr>
    </w:div>
    <w:div w:id="1124889417">
      <w:bodyDiv w:val="1"/>
      <w:marLeft w:val="0"/>
      <w:marRight w:val="0"/>
      <w:marTop w:val="0"/>
      <w:marBottom w:val="0"/>
      <w:divBdr>
        <w:top w:val="none" w:sz="0" w:space="0" w:color="auto"/>
        <w:left w:val="none" w:sz="0" w:space="0" w:color="auto"/>
        <w:bottom w:val="none" w:sz="0" w:space="0" w:color="auto"/>
        <w:right w:val="none" w:sz="0" w:space="0" w:color="auto"/>
      </w:divBdr>
    </w:div>
    <w:div w:id="1173686079">
      <w:bodyDiv w:val="1"/>
      <w:marLeft w:val="0"/>
      <w:marRight w:val="0"/>
      <w:marTop w:val="0"/>
      <w:marBottom w:val="0"/>
      <w:divBdr>
        <w:top w:val="none" w:sz="0" w:space="0" w:color="auto"/>
        <w:left w:val="none" w:sz="0" w:space="0" w:color="auto"/>
        <w:bottom w:val="none" w:sz="0" w:space="0" w:color="auto"/>
        <w:right w:val="none" w:sz="0" w:space="0" w:color="auto"/>
      </w:divBdr>
    </w:div>
    <w:div w:id="1186602891">
      <w:bodyDiv w:val="1"/>
      <w:marLeft w:val="0"/>
      <w:marRight w:val="0"/>
      <w:marTop w:val="0"/>
      <w:marBottom w:val="0"/>
      <w:divBdr>
        <w:top w:val="none" w:sz="0" w:space="0" w:color="auto"/>
        <w:left w:val="none" w:sz="0" w:space="0" w:color="auto"/>
        <w:bottom w:val="none" w:sz="0" w:space="0" w:color="auto"/>
        <w:right w:val="none" w:sz="0" w:space="0" w:color="auto"/>
      </w:divBdr>
      <w:divsChild>
        <w:div w:id="461191063">
          <w:marLeft w:val="0"/>
          <w:marRight w:val="0"/>
          <w:marTop w:val="0"/>
          <w:marBottom w:val="0"/>
          <w:divBdr>
            <w:top w:val="none" w:sz="0" w:space="0" w:color="auto"/>
            <w:left w:val="none" w:sz="0" w:space="0" w:color="auto"/>
            <w:bottom w:val="none" w:sz="0" w:space="0" w:color="auto"/>
            <w:right w:val="none" w:sz="0" w:space="0" w:color="auto"/>
          </w:divBdr>
          <w:divsChild>
            <w:div w:id="279722429">
              <w:marLeft w:val="0"/>
              <w:marRight w:val="0"/>
              <w:marTop w:val="0"/>
              <w:marBottom w:val="0"/>
              <w:divBdr>
                <w:top w:val="none" w:sz="0" w:space="0" w:color="auto"/>
                <w:left w:val="none" w:sz="0" w:space="0" w:color="auto"/>
                <w:bottom w:val="none" w:sz="0" w:space="0" w:color="auto"/>
                <w:right w:val="none" w:sz="0" w:space="0" w:color="auto"/>
              </w:divBdr>
              <w:divsChild>
                <w:div w:id="1837569626">
                  <w:marLeft w:val="0"/>
                  <w:marRight w:val="0"/>
                  <w:marTop w:val="0"/>
                  <w:marBottom w:val="0"/>
                  <w:divBdr>
                    <w:top w:val="none" w:sz="0" w:space="0" w:color="auto"/>
                    <w:left w:val="none" w:sz="0" w:space="0" w:color="auto"/>
                    <w:bottom w:val="none" w:sz="0" w:space="0" w:color="auto"/>
                    <w:right w:val="none" w:sz="0" w:space="0" w:color="auto"/>
                  </w:divBdr>
                  <w:divsChild>
                    <w:div w:id="4027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413916">
      <w:bodyDiv w:val="1"/>
      <w:marLeft w:val="0"/>
      <w:marRight w:val="0"/>
      <w:marTop w:val="0"/>
      <w:marBottom w:val="0"/>
      <w:divBdr>
        <w:top w:val="none" w:sz="0" w:space="0" w:color="auto"/>
        <w:left w:val="none" w:sz="0" w:space="0" w:color="auto"/>
        <w:bottom w:val="none" w:sz="0" w:space="0" w:color="auto"/>
        <w:right w:val="none" w:sz="0" w:space="0" w:color="auto"/>
      </w:divBdr>
    </w:div>
    <w:div w:id="1197502881">
      <w:bodyDiv w:val="1"/>
      <w:marLeft w:val="0"/>
      <w:marRight w:val="0"/>
      <w:marTop w:val="0"/>
      <w:marBottom w:val="0"/>
      <w:divBdr>
        <w:top w:val="none" w:sz="0" w:space="0" w:color="auto"/>
        <w:left w:val="none" w:sz="0" w:space="0" w:color="auto"/>
        <w:bottom w:val="none" w:sz="0" w:space="0" w:color="auto"/>
        <w:right w:val="none" w:sz="0" w:space="0" w:color="auto"/>
      </w:divBdr>
    </w:div>
    <w:div w:id="1252738781">
      <w:bodyDiv w:val="1"/>
      <w:marLeft w:val="0"/>
      <w:marRight w:val="0"/>
      <w:marTop w:val="0"/>
      <w:marBottom w:val="0"/>
      <w:divBdr>
        <w:top w:val="none" w:sz="0" w:space="0" w:color="auto"/>
        <w:left w:val="none" w:sz="0" w:space="0" w:color="auto"/>
        <w:bottom w:val="none" w:sz="0" w:space="0" w:color="auto"/>
        <w:right w:val="none" w:sz="0" w:space="0" w:color="auto"/>
      </w:divBdr>
    </w:div>
    <w:div w:id="1255942609">
      <w:bodyDiv w:val="1"/>
      <w:marLeft w:val="0"/>
      <w:marRight w:val="0"/>
      <w:marTop w:val="0"/>
      <w:marBottom w:val="0"/>
      <w:divBdr>
        <w:top w:val="none" w:sz="0" w:space="0" w:color="auto"/>
        <w:left w:val="none" w:sz="0" w:space="0" w:color="auto"/>
        <w:bottom w:val="none" w:sz="0" w:space="0" w:color="auto"/>
        <w:right w:val="none" w:sz="0" w:space="0" w:color="auto"/>
      </w:divBdr>
    </w:div>
    <w:div w:id="1256741976">
      <w:bodyDiv w:val="1"/>
      <w:marLeft w:val="0"/>
      <w:marRight w:val="0"/>
      <w:marTop w:val="0"/>
      <w:marBottom w:val="0"/>
      <w:divBdr>
        <w:top w:val="none" w:sz="0" w:space="0" w:color="auto"/>
        <w:left w:val="none" w:sz="0" w:space="0" w:color="auto"/>
        <w:bottom w:val="none" w:sz="0" w:space="0" w:color="auto"/>
        <w:right w:val="none" w:sz="0" w:space="0" w:color="auto"/>
      </w:divBdr>
      <w:divsChild>
        <w:div w:id="414202876">
          <w:marLeft w:val="0"/>
          <w:marRight w:val="0"/>
          <w:marTop w:val="0"/>
          <w:marBottom w:val="0"/>
          <w:divBdr>
            <w:top w:val="none" w:sz="0" w:space="0" w:color="auto"/>
            <w:left w:val="none" w:sz="0" w:space="0" w:color="auto"/>
            <w:bottom w:val="none" w:sz="0" w:space="0" w:color="auto"/>
            <w:right w:val="none" w:sz="0" w:space="0" w:color="auto"/>
          </w:divBdr>
        </w:div>
      </w:divsChild>
    </w:div>
    <w:div w:id="1287348041">
      <w:bodyDiv w:val="1"/>
      <w:marLeft w:val="0"/>
      <w:marRight w:val="0"/>
      <w:marTop w:val="0"/>
      <w:marBottom w:val="0"/>
      <w:divBdr>
        <w:top w:val="none" w:sz="0" w:space="0" w:color="auto"/>
        <w:left w:val="none" w:sz="0" w:space="0" w:color="auto"/>
        <w:bottom w:val="none" w:sz="0" w:space="0" w:color="auto"/>
        <w:right w:val="none" w:sz="0" w:space="0" w:color="auto"/>
      </w:divBdr>
    </w:div>
    <w:div w:id="1299654354">
      <w:bodyDiv w:val="1"/>
      <w:marLeft w:val="0"/>
      <w:marRight w:val="0"/>
      <w:marTop w:val="0"/>
      <w:marBottom w:val="0"/>
      <w:divBdr>
        <w:top w:val="none" w:sz="0" w:space="0" w:color="auto"/>
        <w:left w:val="none" w:sz="0" w:space="0" w:color="auto"/>
        <w:bottom w:val="none" w:sz="0" w:space="0" w:color="auto"/>
        <w:right w:val="none" w:sz="0" w:space="0" w:color="auto"/>
      </w:divBdr>
    </w:div>
    <w:div w:id="1310330523">
      <w:bodyDiv w:val="1"/>
      <w:marLeft w:val="0"/>
      <w:marRight w:val="0"/>
      <w:marTop w:val="0"/>
      <w:marBottom w:val="0"/>
      <w:divBdr>
        <w:top w:val="none" w:sz="0" w:space="0" w:color="auto"/>
        <w:left w:val="none" w:sz="0" w:space="0" w:color="auto"/>
        <w:bottom w:val="none" w:sz="0" w:space="0" w:color="auto"/>
        <w:right w:val="none" w:sz="0" w:space="0" w:color="auto"/>
      </w:divBdr>
    </w:div>
    <w:div w:id="1323663048">
      <w:bodyDiv w:val="1"/>
      <w:marLeft w:val="0"/>
      <w:marRight w:val="0"/>
      <w:marTop w:val="0"/>
      <w:marBottom w:val="0"/>
      <w:divBdr>
        <w:top w:val="none" w:sz="0" w:space="0" w:color="auto"/>
        <w:left w:val="none" w:sz="0" w:space="0" w:color="auto"/>
        <w:bottom w:val="none" w:sz="0" w:space="0" w:color="auto"/>
        <w:right w:val="none" w:sz="0" w:space="0" w:color="auto"/>
      </w:divBdr>
      <w:divsChild>
        <w:div w:id="1917663598">
          <w:marLeft w:val="0"/>
          <w:marRight w:val="0"/>
          <w:marTop w:val="0"/>
          <w:marBottom w:val="0"/>
          <w:divBdr>
            <w:top w:val="none" w:sz="0" w:space="0" w:color="auto"/>
            <w:left w:val="none" w:sz="0" w:space="0" w:color="auto"/>
            <w:bottom w:val="none" w:sz="0" w:space="0" w:color="auto"/>
            <w:right w:val="none" w:sz="0" w:space="0" w:color="auto"/>
          </w:divBdr>
        </w:div>
      </w:divsChild>
    </w:div>
    <w:div w:id="1324966055">
      <w:bodyDiv w:val="1"/>
      <w:marLeft w:val="0"/>
      <w:marRight w:val="0"/>
      <w:marTop w:val="0"/>
      <w:marBottom w:val="0"/>
      <w:divBdr>
        <w:top w:val="none" w:sz="0" w:space="0" w:color="auto"/>
        <w:left w:val="none" w:sz="0" w:space="0" w:color="auto"/>
        <w:bottom w:val="none" w:sz="0" w:space="0" w:color="auto"/>
        <w:right w:val="none" w:sz="0" w:space="0" w:color="auto"/>
      </w:divBdr>
    </w:div>
    <w:div w:id="1357583803">
      <w:bodyDiv w:val="1"/>
      <w:marLeft w:val="0"/>
      <w:marRight w:val="0"/>
      <w:marTop w:val="0"/>
      <w:marBottom w:val="0"/>
      <w:divBdr>
        <w:top w:val="none" w:sz="0" w:space="0" w:color="auto"/>
        <w:left w:val="none" w:sz="0" w:space="0" w:color="auto"/>
        <w:bottom w:val="none" w:sz="0" w:space="0" w:color="auto"/>
        <w:right w:val="none" w:sz="0" w:space="0" w:color="auto"/>
      </w:divBdr>
    </w:div>
    <w:div w:id="1378358251">
      <w:bodyDiv w:val="1"/>
      <w:marLeft w:val="0"/>
      <w:marRight w:val="0"/>
      <w:marTop w:val="0"/>
      <w:marBottom w:val="0"/>
      <w:divBdr>
        <w:top w:val="none" w:sz="0" w:space="0" w:color="auto"/>
        <w:left w:val="none" w:sz="0" w:space="0" w:color="auto"/>
        <w:bottom w:val="none" w:sz="0" w:space="0" w:color="auto"/>
        <w:right w:val="none" w:sz="0" w:space="0" w:color="auto"/>
      </w:divBdr>
    </w:div>
    <w:div w:id="1427574696">
      <w:bodyDiv w:val="1"/>
      <w:marLeft w:val="0"/>
      <w:marRight w:val="0"/>
      <w:marTop w:val="0"/>
      <w:marBottom w:val="0"/>
      <w:divBdr>
        <w:top w:val="none" w:sz="0" w:space="0" w:color="auto"/>
        <w:left w:val="none" w:sz="0" w:space="0" w:color="auto"/>
        <w:bottom w:val="none" w:sz="0" w:space="0" w:color="auto"/>
        <w:right w:val="none" w:sz="0" w:space="0" w:color="auto"/>
      </w:divBdr>
      <w:divsChild>
        <w:div w:id="892928759">
          <w:marLeft w:val="0"/>
          <w:marRight w:val="0"/>
          <w:marTop w:val="0"/>
          <w:marBottom w:val="0"/>
          <w:divBdr>
            <w:top w:val="none" w:sz="0" w:space="0" w:color="auto"/>
            <w:left w:val="none" w:sz="0" w:space="0" w:color="auto"/>
            <w:bottom w:val="none" w:sz="0" w:space="0" w:color="auto"/>
            <w:right w:val="none" w:sz="0" w:space="0" w:color="auto"/>
          </w:divBdr>
          <w:divsChild>
            <w:div w:id="1158573091">
              <w:marLeft w:val="0"/>
              <w:marRight w:val="0"/>
              <w:marTop w:val="0"/>
              <w:marBottom w:val="0"/>
              <w:divBdr>
                <w:top w:val="none" w:sz="0" w:space="0" w:color="auto"/>
                <w:left w:val="none" w:sz="0" w:space="0" w:color="auto"/>
                <w:bottom w:val="none" w:sz="0" w:space="0" w:color="auto"/>
                <w:right w:val="none" w:sz="0" w:space="0" w:color="auto"/>
              </w:divBdr>
              <w:divsChild>
                <w:div w:id="5695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5727">
          <w:marLeft w:val="0"/>
          <w:marRight w:val="0"/>
          <w:marTop w:val="0"/>
          <w:marBottom w:val="0"/>
          <w:divBdr>
            <w:top w:val="none" w:sz="0" w:space="0" w:color="auto"/>
            <w:left w:val="none" w:sz="0" w:space="0" w:color="auto"/>
            <w:bottom w:val="none" w:sz="0" w:space="0" w:color="auto"/>
            <w:right w:val="none" w:sz="0" w:space="0" w:color="auto"/>
          </w:divBdr>
        </w:div>
      </w:divsChild>
    </w:div>
    <w:div w:id="1430195709">
      <w:bodyDiv w:val="1"/>
      <w:marLeft w:val="0"/>
      <w:marRight w:val="0"/>
      <w:marTop w:val="0"/>
      <w:marBottom w:val="0"/>
      <w:divBdr>
        <w:top w:val="none" w:sz="0" w:space="0" w:color="auto"/>
        <w:left w:val="none" w:sz="0" w:space="0" w:color="auto"/>
        <w:bottom w:val="none" w:sz="0" w:space="0" w:color="auto"/>
        <w:right w:val="none" w:sz="0" w:space="0" w:color="auto"/>
      </w:divBdr>
    </w:div>
    <w:div w:id="1433430951">
      <w:bodyDiv w:val="1"/>
      <w:marLeft w:val="0"/>
      <w:marRight w:val="0"/>
      <w:marTop w:val="0"/>
      <w:marBottom w:val="0"/>
      <w:divBdr>
        <w:top w:val="none" w:sz="0" w:space="0" w:color="auto"/>
        <w:left w:val="none" w:sz="0" w:space="0" w:color="auto"/>
        <w:bottom w:val="none" w:sz="0" w:space="0" w:color="auto"/>
        <w:right w:val="none" w:sz="0" w:space="0" w:color="auto"/>
      </w:divBdr>
    </w:div>
    <w:div w:id="1440220458">
      <w:bodyDiv w:val="1"/>
      <w:marLeft w:val="0"/>
      <w:marRight w:val="0"/>
      <w:marTop w:val="0"/>
      <w:marBottom w:val="0"/>
      <w:divBdr>
        <w:top w:val="none" w:sz="0" w:space="0" w:color="auto"/>
        <w:left w:val="none" w:sz="0" w:space="0" w:color="auto"/>
        <w:bottom w:val="none" w:sz="0" w:space="0" w:color="auto"/>
        <w:right w:val="none" w:sz="0" w:space="0" w:color="auto"/>
      </w:divBdr>
    </w:div>
    <w:div w:id="1452702748">
      <w:bodyDiv w:val="1"/>
      <w:marLeft w:val="0"/>
      <w:marRight w:val="0"/>
      <w:marTop w:val="0"/>
      <w:marBottom w:val="0"/>
      <w:divBdr>
        <w:top w:val="none" w:sz="0" w:space="0" w:color="auto"/>
        <w:left w:val="none" w:sz="0" w:space="0" w:color="auto"/>
        <w:bottom w:val="none" w:sz="0" w:space="0" w:color="auto"/>
        <w:right w:val="none" w:sz="0" w:space="0" w:color="auto"/>
      </w:divBdr>
    </w:div>
    <w:div w:id="1463618328">
      <w:bodyDiv w:val="1"/>
      <w:marLeft w:val="0"/>
      <w:marRight w:val="0"/>
      <w:marTop w:val="0"/>
      <w:marBottom w:val="0"/>
      <w:divBdr>
        <w:top w:val="none" w:sz="0" w:space="0" w:color="auto"/>
        <w:left w:val="none" w:sz="0" w:space="0" w:color="auto"/>
        <w:bottom w:val="none" w:sz="0" w:space="0" w:color="auto"/>
        <w:right w:val="none" w:sz="0" w:space="0" w:color="auto"/>
      </w:divBdr>
      <w:divsChild>
        <w:div w:id="142279195">
          <w:marLeft w:val="0"/>
          <w:marRight w:val="0"/>
          <w:marTop w:val="0"/>
          <w:marBottom w:val="0"/>
          <w:divBdr>
            <w:top w:val="none" w:sz="0" w:space="0" w:color="auto"/>
            <w:left w:val="none" w:sz="0" w:space="0" w:color="auto"/>
            <w:bottom w:val="none" w:sz="0" w:space="0" w:color="auto"/>
            <w:right w:val="none" w:sz="0" w:space="0" w:color="auto"/>
          </w:divBdr>
          <w:divsChild>
            <w:div w:id="207496158">
              <w:marLeft w:val="0"/>
              <w:marRight w:val="0"/>
              <w:marTop w:val="0"/>
              <w:marBottom w:val="0"/>
              <w:divBdr>
                <w:top w:val="none" w:sz="0" w:space="0" w:color="auto"/>
                <w:left w:val="none" w:sz="0" w:space="0" w:color="auto"/>
                <w:bottom w:val="none" w:sz="0" w:space="0" w:color="auto"/>
                <w:right w:val="none" w:sz="0" w:space="0" w:color="auto"/>
              </w:divBdr>
              <w:divsChild>
                <w:div w:id="203079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11984">
      <w:bodyDiv w:val="1"/>
      <w:marLeft w:val="0"/>
      <w:marRight w:val="0"/>
      <w:marTop w:val="0"/>
      <w:marBottom w:val="0"/>
      <w:divBdr>
        <w:top w:val="none" w:sz="0" w:space="0" w:color="auto"/>
        <w:left w:val="none" w:sz="0" w:space="0" w:color="auto"/>
        <w:bottom w:val="none" w:sz="0" w:space="0" w:color="auto"/>
        <w:right w:val="none" w:sz="0" w:space="0" w:color="auto"/>
      </w:divBdr>
    </w:div>
    <w:div w:id="1481845899">
      <w:bodyDiv w:val="1"/>
      <w:marLeft w:val="0"/>
      <w:marRight w:val="0"/>
      <w:marTop w:val="0"/>
      <w:marBottom w:val="0"/>
      <w:divBdr>
        <w:top w:val="none" w:sz="0" w:space="0" w:color="auto"/>
        <w:left w:val="none" w:sz="0" w:space="0" w:color="auto"/>
        <w:bottom w:val="none" w:sz="0" w:space="0" w:color="auto"/>
        <w:right w:val="none" w:sz="0" w:space="0" w:color="auto"/>
      </w:divBdr>
    </w:div>
    <w:div w:id="1530601071">
      <w:bodyDiv w:val="1"/>
      <w:marLeft w:val="0"/>
      <w:marRight w:val="0"/>
      <w:marTop w:val="0"/>
      <w:marBottom w:val="0"/>
      <w:divBdr>
        <w:top w:val="none" w:sz="0" w:space="0" w:color="auto"/>
        <w:left w:val="none" w:sz="0" w:space="0" w:color="auto"/>
        <w:bottom w:val="none" w:sz="0" w:space="0" w:color="auto"/>
        <w:right w:val="none" w:sz="0" w:space="0" w:color="auto"/>
      </w:divBdr>
    </w:div>
    <w:div w:id="1547333433">
      <w:bodyDiv w:val="1"/>
      <w:marLeft w:val="0"/>
      <w:marRight w:val="0"/>
      <w:marTop w:val="0"/>
      <w:marBottom w:val="0"/>
      <w:divBdr>
        <w:top w:val="none" w:sz="0" w:space="0" w:color="auto"/>
        <w:left w:val="none" w:sz="0" w:space="0" w:color="auto"/>
        <w:bottom w:val="none" w:sz="0" w:space="0" w:color="auto"/>
        <w:right w:val="none" w:sz="0" w:space="0" w:color="auto"/>
      </w:divBdr>
    </w:div>
    <w:div w:id="1559169438">
      <w:bodyDiv w:val="1"/>
      <w:marLeft w:val="0"/>
      <w:marRight w:val="0"/>
      <w:marTop w:val="0"/>
      <w:marBottom w:val="0"/>
      <w:divBdr>
        <w:top w:val="none" w:sz="0" w:space="0" w:color="auto"/>
        <w:left w:val="none" w:sz="0" w:space="0" w:color="auto"/>
        <w:bottom w:val="none" w:sz="0" w:space="0" w:color="auto"/>
        <w:right w:val="none" w:sz="0" w:space="0" w:color="auto"/>
      </w:divBdr>
    </w:div>
    <w:div w:id="1563174121">
      <w:bodyDiv w:val="1"/>
      <w:marLeft w:val="0"/>
      <w:marRight w:val="0"/>
      <w:marTop w:val="0"/>
      <w:marBottom w:val="0"/>
      <w:divBdr>
        <w:top w:val="none" w:sz="0" w:space="0" w:color="auto"/>
        <w:left w:val="none" w:sz="0" w:space="0" w:color="auto"/>
        <w:bottom w:val="none" w:sz="0" w:space="0" w:color="auto"/>
        <w:right w:val="none" w:sz="0" w:space="0" w:color="auto"/>
      </w:divBdr>
    </w:div>
    <w:div w:id="1564293877">
      <w:bodyDiv w:val="1"/>
      <w:marLeft w:val="0"/>
      <w:marRight w:val="0"/>
      <w:marTop w:val="0"/>
      <w:marBottom w:val="0"/>
      <w:divBdr>
        <w:top w:val="none" w:sz="0" w:space="0" w:color="auto"/>
        <w:left w:val="none" w:sz="0" w:space="0" w:color="auto"/>
        <w:bottom w:val="none" w:sz="0" w:space="0" w:color="auto"/>
        <w:right w:val="none" w:sz="0" w:space="0" w:color="auto"/>
      </w:divBdr>
    </w:div>
    <w:div w:id="1583372848">
      <w:bodyDiv w:val="1"/>
      <w:marLeft w:val="0"/>
      <w:marRight w:val="0"/>
      <w:marTop w:val="0"/>
      <w:marBottom w:val="0"/>
      <w:divBdr>
        <w:top w:val="none" w:sz="0" w:space="0" w:color="auto"/>
        <w:left w:val="none" w:sz="0" w:space="0" w:color="auto"/>
        <w:bottom w:val="none" w:sz="0" w:space="0" w:color="auto"/>
        <w:right w:val="none" w:sz="0" w:space="0" w:color="auto"/>
      </w:divBdr>
      <w:divsChild>
        <w:div w:id="934479488">
          <w:marLeft w:val="0"/>
          <w:marRight w:val="0"/>
          <w:marTop w:val="0"/>
          <w:marBottom w:val="0"/>
          <w:divBdr>
            <w:top w:val="none" w:sz="0" w:space="0" w:color="auto"/>
            <w:left w:val="none" w:sz="0" w:space="0" w:color="auto"/>
            <w:bottom w:val="none" w:sz="0" w:space="0" w:color="auto"/>
            <w:right w:val="none" w:sz="0" w:space="0" w:color="auto"/>
          </w:divBdr>
        </w:div>
        <w:div w:id="1777166609">
          <w:marLeft w:val="0"/>
          <w:marRight w:val="0"/>
          <w:marTop w:val="0"/>
          <w:marBottom w:val="0"/>
          <w:divBdr>
            <w:top w:val="none" w:sz="0" w:space="0" w:color="auto"/>
            <w:left w:val="none" w:sz="0" w:space="0" w:color="auto"/>
            <w:bottom w:val="none" w:sz="0" w:space="0" w:color="auto"/>
            <w:right w:val="none" w:sz="0" w:space="0" w:color="auto"/>
          </w:divBdr>
          <w:divsChild>
            <w:div w:id="9785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29129">
      <w:bodyDiv w:val="1"/>
      <w:marLeft w:val="0"/>
      <w:marRight w:val="0"/>
      <w:marTop w:val="0"/>
      <w:marBottom w:val="0"/>
      <w:divBdr>
        <w:top w:val="none" w:sz="0" w:space="0" w:color="auto"/>
        <w:left w:val="none" w:sz="0" w:space="0" w:color="auto"/>
        <w:bottom w:val="none" w:sz="0" w:space="0" w:color="auto"/>
        <w:right w:val="none" w:sz="0" w:space="0" w:color="auto"/>
      </w:divBdr>
      <w:divsChild>
        <w:div w:id="1601599892">
          <w:marLeft w:val="0"/>
          <w:marRight w:val="0"/>
          <w:marTop w:val="0"/>
          <w:marBottom w:val="0"/>
          <w:divBdr>
            <w:top w:val="none" w:sz="0" w:space="0" w:color="auto"/>
            <w:left w:val="none" w:sz="0" w:space="0" w:color="auto"/>
            <w:bottom w:val="none" w:sz="0" w:space="0" w:color="auto"/>
            <w:right w:val="none" w:sz="0" w:space="0" w:color="auto"/>
          </w:divBdr>
          <w:divsChild>
            <w:div w:id="13827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92867">
      <w:bodyDiv w:val="1"/>
      <w:marLeft w:val="0"/>
      <w:marRight w:val="0"/>
      <w:marTop w:val="0"/>
      <w:marBottom w:val="0"/>
      <w:divBdr>
        <w:top w:val="none" w:sz="0" w:space="0" w:color="auto"/>
        <w:left w:val="none" w:sz="0" w:space="0" w:color="auto"/>
        <w:bottom w:val="none" w:sz="0" w:space="0" w:color="auto"/>
        <w:right w:val="none" w:sz="0" w:space="0" w:color="auto"/>
      </w:divBdr>
    </w:div>
    <w:div w:id="1665161796">
      <w:bodyDiv w:val="1"/>
      <w:marLeft w:val="0"/>
      <w:marRight w:val="0"/>
      <w:marTop w:val="0"/>
      <w:marBottom w:val="0"/>
      <w:divBdr>
        <w:top w:val="none" w:sz="0" w:space="0" w:color="auto"/>
        <w:left w:val="none" w:sz="0" w:space="0" w:color="auto"/>
        <w:bottom w:val="none" w:sz="0" w:space="0" w:color="auto"/>
        <w:right w:val="none" w:sz="0" w:space="0" w:color="auto"/>
      </w:divBdr>
    </w:div>
    <w:div w:id="1673407996">
      <w:bodyDiv w:val="1"/>
      <w:marLeft w:val="0"/>
      <w:marRight w:val="0"/>
      <w:marTop w:val="0"/>
      <w:marBottom w:val="0"/>
      <w:divBdr>
        <w:top w:val="none" w:sz="0" w:space="0" w:color="auto"/>
        <w:left w:val="none" w:sz="0" w:space="0" w:color="auto"/>
        <w:bottom w:val="none" w:sz="0" w:space="0" w:color="auto"/>
        <w:right w:val="none" w:sz="0" w:space="0" w:color="auto"/>
      </w:divBdr>
      <w:divsChild>
        <w:div w:id="106586758">
          <w:marLeft w:val="0"/>
          <w:marRight w:val="0"/>
          <w:marTop w:val="0"/>
          <w:marBottom w:val="0"/>
          <w:divBdr>
            <w:top w:val="none" w:sz="0" w:space="0" w:color="auto"/>
            <w:left w:val="none" w:sz="0" w:space="0" w:color="auto"/>
            <w:bottom w:val="none" w:sz="0" w:space="0" w:color="auto"/>
            <w:right w:val="none" w:sz="0" w:space="0" w:color="auto"/>
          </w:divBdr>
          <w:divsChild>
            <w:div w:id="2026394843">
              <w:marLeft w:val="0"/>
              <w:marRight w:val="0"/>
              <w:marTop w:val="0"/>
              <w:marBottom w:val="0"/>
              <w:divBdr>
                <w:top w:val="none" w:sz="0" w:space="0" w:color="auto"/>
                <w:left w:val="none" w:sz="0" w:space="0" w:color="auto"/>
                <w:bottom w:val="none" w:sz="0" w:space="0" w:color="auto"/>
                <w:right w:val="none" w:sz="0" w:space="0" w:color="auto"/>
              </w:divBdr>
            </w:div>
          </w:divsChild>
        </w:div>
        <w:div w:id="1502622745">
          <w:marLeft w:val="0"/>
          <w:marRight w:val="0"/>
          <w:marTop w:val="0"/>
          <w:marBottom w:val="0"/>
          <w:divBdr>
            <w:top w:val="none" w:sz="0" w:space="0" w:color="auto"/>
            <w:left w:val="none" w:sz="0" w:space="0" w:color="auto"/>
            <w:bottom w:val="none" w:sz="0" w:space="0" w:color="auto"/>
            <w:right w:val="none" w:sz="0" w:space="0" w:color="auto"/>
          </w:divBdr>
        </w:div>
      </w:divsChild>
    </w:div>
    <w:div w:id="1686664030">
      <w:bodyDiv w:val="1"/>
      <w:marLeft w:val="0"/>
      <w:marRight w:val="0"/>
      <w:marTop w:val="0"/>
      <w:marBottom w:val="0"/>
      <w:divBdr>
        <w:top w:val="none" w:sz="0" w:space="0" w:color="auto"/>
        <w:left w:val="none" w:sz="0" w:space="0" w:color="auto"/>
        <w:bottom w:val="none" w:sz="0" w:space="0" w:color="auto"/>
        <w:right w:val="none" w:sz="0" w:space="0" w:color="auto"/>
      </w:divBdr>
      <w:divsChild>
        <w:div w:id="173039283">
          <w:marLeft w:val="0"/>
          <w:marRight w:val="0"/>
          <w:marTop w:val="0"/>
          <w:marBottom w:val="0"/>
          <w:divBdr>
            <w:top w:val="none" w:sz="0" w:space="0" w:color="auto"/>
            <w:left w:val="none" w:sz="0" w:space="0" w:color="auto"/>
            <w:bottom w:val="none" w:sz="0" w:space="0" w:color="auto"/>
            <w:right w:val="none" w:sz="0" w:space="0" w:color="auto"/>
          </w:divBdr>
        </w:div>
        <w:div w:id="690953624">
          <w:marLeft w:val="0"/>
          <w:marRight w:val="0"/>
          <w:marTop w:val="0"/>
          <w:marBottom w:val="0"/>
          <w:divBdr>
            <w:top w:val="none" w:sz="0" w:space="0" w:color="auto"/>
            <w:left w:val="none" w:sz="0" w:space="0" w:color="auto"/>
            <w:bottom w:val="none" w:sz="0" w:space="0" w:color="auto"/>
            <w:right w:val="none" w:sz="0" w:space="0" w:color="auto"/>
          </w:divBdr>
          <w:divsChild>
            <w:div w:id="167746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69889">
      <w:bodyDiv w:val="1"/>
      <w:marLeft w:val="0"/>
      <w:marRight w:val="0"/>
      <w:marTop w:val="0"/>
      <w:marBottom w:val="0"/>
      <w:divBdr>
        <w:top w:val="none" w:sz="0" w:space="0" w:color="auto"/>
        <w:left w:val="none" w:sz="0" w:space="0" w:color="auto"/>
        <w:bottom w:val="none" w:sz="0" w:space="0" w:color="auto"/>
        <w:right w:val="none" w:sz="0" w:space="0" w:color="auto"/>
      </w:divBdr>
    </w:div>
    <w:div w:id="1725520346">
      <w:bodyDiv w:val="1"/>
      <w:marLeft w:val="0"/>
      <w:marRight w:val="0"/>
      <w:marTop w:val="0"/>
      <w:marBottom w:val="0"/>
      <w:divBdr>
        <w:top w:val="none" w:sz="0" w:space="0" w:color="auto"/>
        <w:left w:val="none" w:sz="0" w:space="0" w:color="auto"/>
        <w:bottom w:val="none" w:sz="0" w:space="0" w:color="auto"/>
        <w:right w:val="none" w:sz="0" w:space="0" w:color="auto"/>
      </w:divBdr>
      <w:divsChild>
        <w:div w:id="1488279230">
          <w:marLeft w:val="0"/>
          <w:marRight w:val="0"/>
          <w:marTop w:val="0"/>
          <w:marBottom w:val="0"/>
          <w:divBdr>
            <w:top w:val="none" w:sz="0" w:space="0" w:color="auto"/>
            <w:left w:val="none" w:sz="0" w:space="0" w:color="auto"/>
            <w:bottom w:val="none" w:sz="0" w:space="0" w:color="auto"/>
            <w:right w:val="none" w:sz="0" w:space="0" w:color="auto"/>
          </w:divBdr>
          <w:divsChild>
            <w:div w:id="696665409">
              <w:marLeft w:val="0"/>
              <w:marRight w:val="0"/>
              <w:marTop w:val="0"/>
              <w:marBottom w:val="0"/>
              <w:divBdr>
                <w:top w:val="none" w:sz="0" w:space="0" w:color="auto"/>
                <w:left w:val="none" w:sz="0" w:space="0" w:color="auto"/>
                <w:bottom w:val="none" w:sz="0" w:space="0" w:color="auto"/>
                <w:right w:val="none" w:sz="0" w:space="0" w:color="auto"/>
              </w:divBdr>
              <w:divsChild>
                <w:div w:id="171246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508675">
      <w:bodyDiv w:val="1"/>
      <w:marLeft w:val="0"/>
      <w:marRight w:val="0"/>
      <w:marTop w:val="0"/>
      <w:marBottom w:val="0"/>
      <w:divBdr>
        <w:top w:val="none" w:sz="0" w:space="0" w:color="auto"/>
        <w:left w:val="none" w:sz="0" w:space="0" w:color="auto"/>
        <w:bottom w:val="none" w:sz="0" w:space="0" w:color="auto"/>
        <w:right w:val="none" w:sz="0" w:space="0" w:color="auto"/>
      </w:divBdr>
      <w:divsChild>
        <w:div w:id="1866670742">
          <w:marLeft w:val="0"/>
          <w:marRight w:val="0"/>
          <w:marTop w:val="0"/>
          <w:marBottom w:val="0"/>
          <w:divBdr>
            <w:top w:val="none" w:sz="0" w:space="0" w:color="auto"/>
            <w:left w:val="none" w:sz="0" w:space="0" w:color="auto"/>
            <w:bottom w:val="none" w:sz="0" w:space="0" w:color="auto"/>
            <w:right w:val="none" w:sz="0" w:space="0" w:color="auto"/>
          </w:divBdr>
          <w:divsChild>
            <w:div w:id="1311472938">
              <w:marLeft w:val="0"/>
              <w:marRight w:val="0"/>
              <w:marTop w:val="0"/>
              <w:marBottom w:val="0"/>
              <w:divBdr>
                <w:top w:val="none" w:sz="0" w:space="0" w:color="auto"/>
                <w:left w:val="none" w:sz="0" w:space="0" w:color="auto"/>
                <w:bottom w:val="none" w:sz="0" w:space="0" w:color="auto"/>
                <w:right w:val="none" w:sz="0" w:space="0" w:color="auto"/>
              </w:divBdr>
              <w:divsChild>
                <w:div w:id="13780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87802">
      <w:bodyDiv w:val="1"/>
      <w:marLeft w:val="0"/>
      <w:marRight w:val="0"/>
      <w:marTop w:val="0"/>
      <w:marBottom w:val="0"/>
      <w:divBdr>
        <w:top w:val="none" w:sz="0" w:space="0" w:color="auto"/>
        <w:left w:val="none" w:sz="0" w:space="0" w:color="auto"/>
        <w:bottom w:val="none" w:sz="0" w:space="0" w:color="auto"/>
        <w:right w:val="none" w:sz="0" w:space="0" w:color="auto"/>
      </w:divBdr>
      <w:divsChild>
        <w:div w:id="1345746128">
          <w:marLeft w:val="0"/>
          <w:marRight w:val="0"/>
          <w:marTop w:val="0"/>
          <w:marBottom w:val="0"/>
          <w:divBdr>
            <w:top w:val="none" w:sz="0" w:space="0" w:color="auto"/>
            <w:left w:val="none" w:sz="0" w:space="0" w:color="auto"/>
            <w:bottom w:val="none" w:sz="0" w:space="0" w:color="auto"/>
            <w:right w:val="none" w:sz="0" w:space="0" w:color="auto"/>
          </w:divBdr>
          <w:divsChild>
            <w:div w:id="1181234929">
              <w:marLeft w:val="0"/>
              <w:marRight w:val="0"/>
              <w:marTop w:val="0"/>
              <w:marBottom w:val="0"/>
              <w:divBdr>
                <w:top w:val="none" w:sz="0" w:space="0" w:color="auto"/>
                <w:left w:val="none" w:sz="0" w:space="0" w:color="auto"/>
                <w:bottom w:val="none" w:sz="0" w:space="0" w:color="auto"/>
                <w:right w:val="none" w:sz="0" w:space="0" w:color="auto"/>
              </w:divBdr>
              <w:divsChild>
                <w:div w:id="14375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75772">
      <w:bodyDiv w:val="1"/>
      <w:marLeft w:val="0"/>
      <w:marRight w:val="0"/>
      <w:marTop w:val="0"/>
      <w:marBottom w:val="0"/>
      <w:divBdr>
        <w:top w:val="none" w:sz="0" w:space="0" w:color="auto"/>
        <w:left w:val="none" w:sz="0" w:space="0" w:color="auto"/>
        <w:bottom w:val="none" w:sz="0" w:space="0" w:color="auto"/>
        <w:right w:val="none" w:sz="0" w:space="0" w:color="auto"/>
      </w:divBdr>
      <w:divsChild>
        <w:div w:id="457380628">
          <w:marLeft w:val="0"/>
          <w:marRight w:val="0"/>
          <w:marTop w:val="0"/>
          <w:marBottom w:val="0"/>
          <w:divBdr>
            <w:top w:val="none" w:sz="0" w:space="0" w:color="auto"/>
            <w:left w:val="none" w:sz="0" w:space="0" w:color="auto"/>
            <w:bottom w:val="none" w:sz="0" w:space="0" w:color="auto"/>
            <w:right w:val="none" w:sz="0" w:space="0" w:color="auto"/>
          </w:divBdr>
          <w:divsChild>
            <w:div w:id="2026638908">
              <w:marLeft w:val="0"/>
              <w:marRight w:val="0"/>
              <w:marTop w:val="0"/>
              <w:marBottom w:val="0"/>
              <w:divBdr>
                <w:top w:val="none" w:sz="0" w:space="0" w:color="auto"/>
                <w:left w:val="none" w:sz="0" w:space="0" w:color="auto"/>
                <w:bottom w:val="none" w:sz="0" w:space="0" w:color="auto"/>
                <w:right w:val="none" w:sz="0" w:space="0" w:color="auto"/>
              </w:divBdr>
              <w:divsChild>
                <w:div w:id="7824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99">
      <w:bodyDiv w:val="1"/>
      <w:marLeft w:val="0"/>
      <w:marRight w:val="0"/>
      <w:marTop w:val="0"/>
      <w:marBottom w:val="0"/>
      <w:divBdr>
        <w:top w:val="none" w:sz="0" w:space="0" w:color="auto"/>
        <w:left w:val="none" w:sz="0" w:space="0" w:color="auto"/>
        <w:bottom w:val="none" w:sz="0" w:space="0" w:color="auto"/>
        <w:right w:val="none" w:sz="0" w:space="0" w:color="auto"/>
      </w:divBdr>
    </w:div>
    <w:div w:id="1786579396">
      <w:bodyDiv w:val="1"/>
      <w:marLeft w:val="0"/>
      <w:marRight w:val="0"/>
      <w:marTop w:val="0"/>
      <w:marBottom w:val="0"/>
      <w:divBdr>
        <w:top w:val="none" w:sz="0" w:space="0" w:color="auto"/>
        <w:left w:val="none" w:sz="0" w:space="0" w:color="auto"/>
        <w:bottom w:val="none" w:sz="0" w:space="0" w:color="auto"/>
        <w:right w:val="none" w:sz="0" w:space="0" w:color="auto"/>
      </w:divBdr>
    </w:div>
    <w:div w:id="1818448353">
      <w:bodyDiv w:val="1"/>
      <w:marLeft w:val="0"/>
      <w:marRight w:val="0"/>
      <w:marTop w:val="0"/>
      <w:marBottom w:val="0"/>
      <w:divBdr>
        <w:top w:val="none" w:sz="0" w:space="0" w:color="auto"/>
        <w:left w:val="none" w:sz="0" w:space="0" w:color="auto"/>
        <w:bottom w:val="none" w:sz="0" w:space="0" w:color="auto"/>
        <w:right w:val="none" w:sz="0" w:space="0" w:color="auto"/>
      </w:divBdr>
      <w:divsChild>
        <w:div w:id="184832125">
          <w:marLeft w:val="0"/>
          <w:marRight w:val="0"/>
          <w:marTop w:val="0"/>
          <w:marBottom w:val="0"/>
          <w:divBdr>
            <w:top w:val="none" w:sz="0" w:space="0" w:color="auto"/>
            <w:left w:val="none" w:sz="0" w:space="0" w:color="auto"/>
            <w:bottom w:val="none" w:sz="0" w:space="0" w:color="auto"/>
            <w:right w:val="none" w:sz="0" w:space="0" w:color="auto"/>
          </w:divBdr>
          <w:divsChild>
            <w:div w:id="968390127">
              <w:marLeft w:val="0"/>
              <w:marRight w:val="0"/>
              <w:marTop w:val="0"/>
              <w:marBottom w:val="0"/>
              <w:divBdr>
                <w:top w:val="none" w:sz="0" w:space="0" w:color="auto"/>
                <w:left w:val="none" w:sz="0" w:space="0" w:color="auto"/>
                <w:bottom w:val="none" w:sz="0" w:space="0" w:color="auto"/>
                <w:right w:val="none" w:sz="0" w:space="0" w:color="auto"/>
              </w:divBdr>
              <w:divsChild>
                <w:div w:id="1119909841">
                  <w:marLeft w:val="0"/>
                  <w:marRight w:val="0"/>
                  <w:marTop w:val="0"/>
                  <w:marBottom w:val="0"/>
                  <w:divBdr>
                    <w:top w:val="none" w:sz="0" w:space="0" w:color="auto"/>
                    <w:left w:val="none" w:sz="0" w:space="0" w:color="auto"/>
                    <w:bottom w:val="none" w:sz="0" w:space="0" w:color="auto"/>
                    <w:right w:val="none" w:sz="0" w:space="0" w:color="auto"/>
                  </w:divBdr>
                  <w:divsChild>
                    <w:div w:id="12186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409051">
      <w:bodyDiv w:val="1"/>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none" w:sz="0" w:space="0" w:color="auto"/>
            <w:left w:val="none" w:sz="0" w:space="0" w:color="auto"/>
            <w:bottom w:val="none" w:sz="0" w:space="0" w:color="auto"/>
            <w:right w:val="none" w:sz="0" w:space="0" w:color="auto"/>
          </w:divBdr>
          <w:divsChild>
            <w:div w:id="1019888345">
              <w:marLeft w:val="0"/>
              <w:marRight w:val="0"/>
              <w:marTop w:val="0"/>
              <w:marBottom w:val="0"/>
              <w:divBdr>
                <w:top w:val="none" w:sz="0" w:space="0" w:color="auto"/>
                <w:left w:val="none" w:sz="0" w:space="0" w:color="auto"/>
                <w:bottom w:val="none" w:sz="0" w:space="0" w:color="auto"/>
                <w:right w:val="none" w:sz="0" w:space="0" w:color="auto"/>
              </w:divBdr>
              <w:divsChild>
                <w:div w:id="18570403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65247397">
      <w:bodyDiv w:val="1"/>
      <w:marLeft w:val="0"/>
      <w:marRight w:val="0"/>
      <w:marTop w:val="0"/>
      <w:marBottom w:val="0"/>
      <w:divBdr>
        <w:top w:val="none" w:sz="0" w:space="0" w:color="auto"/>
        <w:left w:val="none" w:sz="0" w:space="0" w:color="auto"/>
        <w:bottom w:val="none" w:sz="0" w:space="0" w:color="auto"/>
        <w:right w:val="none" w:sz="0" w:space="0" w:color="auto"/>
      </w:divBdr>
    </w:div>
    <w:div w:id="1865287554">
      <w:bodyDiv w:val="1"/>
      <w:marLeft w:val="0"/>
      <w:marRight w:val="0"/>
      <w:marTop w:val="0"/>
      <w:marBottom w:val="0"/>
      <w:divBdr>
        <w:top w:val="none" w:sz="0" w:space="0" w:color="auto"/>
        <w:left w:val="none" w:sz="0" w:space="0" w:color="auto"/>
        <w:bottom w:val="none" w:sz="0" w:space="0" w:color="auto"/>
        <w:right w:val="none" w:sz="0" w:space="0" w:color="auto"/>
      </w:divBdr>
    </w:div>
    <w:div w:id="1879510236">
      <w:bodyDiv w:val="1"/>
      <w:marLeft w:val="0"/>
      <w:marRight w:val="0"/>
      <w:marTop w:val="0"/>
      <w:marBottom w:val="0"/>
      <w:divBdr>
        <w:top w:val="none" w:sz="0" w:space="0" w:color="auto"/>
        <w:left w:val="none" w:sz="0" w:space="0" w:color="auto"/>
        <w:bottom w:val="none" w:sz="0" w:space="0" w:color="auto"/>
        <w:right w:val="none" w:sz="0" w:space="0" w:color="auto"/>
      </w:divBdr>
    </w:div>
    <w:div w:id="1899631691">
      <w:bodyDiv w:val="1"/>
      <w:marLeft w:val="0"/>
      <w:marRight w:val="0"/>
      <w:marTop w:val="0"/>
      <w:marBottom w:val="0"/>
      <w:divBdr>
        <w:top w:val="none" w:sz="0" w:space="0" w:color="auto"/>
        <w:left w:val="none" w:sz="0" w:space="0" w:color="auto"/>
        <w:bottom w:val="none" w:sz="0" w:space="0" w:color="auto"/>
        <w:right w:val="none" w:sz="0" w:space="0" w:color="auto"/>
      </w:divBdr>
    </w:div>
    <w:div w:id="1908765290">
      <w:bodyDiv w:val="1"/>
      <w:marLeft w:val="0"/>
      <w:marRight w:val="0"/>
      <w:marTop w:val="0"/>
      <w:marBottom w:val="0"/>
      <w:divBdr>
        <w:top w:val="none" w:sz="0" w:space="0" w:color="auto"/>
        <w:left w:val="none" w:sz="0" w:space="0" w:color="auto"/>
        <w:bottom w:val="none" w:sz="0" w:space="0" w:color="auto"/>
        <w:right w:val="none" w:sz="0" w:space="0" w:color="auto"/>
      </w:divBdr>
    </w:div>
    <w:div w:id="1913420090">
      <w:bodyDiv w:val="1"/>
      <w:marLeft w:val="0"/>
      <w:marRight w:val="0"/>
      <w:marTop w:val="0"/>
      <w:marBottom w:val="0"/>
      <w:divBdr>
        <w:top w:val="none" w:sz="0" w:space="0" w:color="auto"/>
        <w:left w:val="none" w:sz="0" w:space="0" w:color="auto"/>
        <w:bottom w:val="none" w:sz="0" w:space="0" w:color="auto"/>
        <w:right w:val="none" w:sz="0" w:space="0" w:color="auto"/>
      </w:divBdr>
    </w:div>
    <w:div w:id="1957910784">
      <w:bodyDiv w:val="1"/>
      <w:marLeft w:val="0"/>
      <w:marRight w:val="0"/>
      <w:marTop w:val="0"/>
      <w:marBottom w:val="0"/>
      <w:divBdr>
        <w:top w:val="none" w:sz="0" w:space="0" w:color="auto"/>
        <w:left w:val="none" w:sz="0" w:space="0" w:color="auto"/>
        <w:bottom w:val="none" w:sz="0" w:space="0" w:color="auto"/>
        <w:right w:val="none" w:sz="0" w:space="0" w:color="auto"/>
      </w:divBdr>
    </w:div>
    <w:div w:id="1960067149">
      <w:bodyDiv w:val="1"/>
      <w:marLeft w:val="0"/>
      <w:marRight w:val="0"/>
      <w:marTop w:val="0"/>
      <w:marBottom w:val="0"/>
      <w:divBdr>
        <w:top w:val="none" w:sz="0" w:space="0" w:color="auto"/>
        <w:left w:val="none" w:sz="0" w:space="0" w:color="auto"/>
        <w:bottom w:val="none" w:sz="0" w:space="0" w:color="auto"/>
        <w:right w:val="none" w:sz="0" w:space="0" w:color="auto"/>
      </w:divBdr>
    </w:div>
    <w:div w:id="1960337219">
      <w:bodyDiv w:val="1"/>
      <w:marLeft w:val="0"/>
      <w:marRight w:val="0"/>
      <w:marTop w:val="0"/>
      <w:marBottom w:val="0"/>
      <w:divBdr>
        <w:top w:val="none" w:sz="0" w:space="0" w:color="auto"/>
        <w:left w:val="none" w:sz="0" w:space="0" w:color="auto"/>
        <w:bottom w:val="none" w:sz="0" w:space="0" w:color="auto"/>
        <w:right w:val="none" w:sz="0" w:space="0" w:color="auto"/>
      </w:divBdr>
    </w:div>
    <w:div w:id="1981884556">
      <w:bodyDiv w:val="1"/>
      <w:marLeft w:val="0"/>
      <w:marRight w:val="0"/>
      <w:marTop w:val="0"/>
      <w:marBottom w:val="0"/>
      <w:divBdr>
        <w:top w:val="none" w:sz="0" w:space="0" w:color="auto"/>
        <w:left w:val="none" w:sz="0" w:space="0" w:color="auto"/>
        <w:bottom w:val="none" w:sz="0" w:space="0" w:color="auto"/>
        <w:right w:val="none" w:sz="0" w:space="0" w:color="auto"/>
      </w:divBdr>
      <w:divsChild>
        <w:div w:id="17246709">
          <w:marLeft w:val="0"/>
          <w:marRight w:val="0"/>
          <w:marTop w:val="0"/>
          <w:marBottom w:val="0"/>
          <w:divBdr>
            <w:top w:val="none" w:sz="0" w:space="0" w:color="auto"/>
            <w:left w:val="none" w:sz="0" w:space="0" w:color="auto"/>
            <w:bottom w:val="none" w:sz="0" w:space="0" w:color="auto"/>
            <w:right w:val="none" w:sz="0" w:space="0" w:color="auto"/>
          </w:divBdr>
        </w:div>
        <w:div w:id="825709882">
          <w:marLeft w:val="0"/>
          <w:marRight w:val="0"/>
          <w:marTop w:val="0"/>
          <w:marBottom w:val="0"/>
          <w:divBdr>
            <w:top w:val="none" w:sz="0" w:space="0" w:color="auto"/>
            <w:left w:val="none" w:sz="0" w:space="0" w:color="auto"/>
            <w:bottom w:val="none" w:sz="0" w:space="0" w:color="auto"/>
            <w:right w:val="none" w:sz="0" w:space="0" w:color="auto"/>
          </w:divBdr>
        </w:div>
        <w:div w:id="771435162">
          <w:marLeft w:val="0"/>
          <w:marRight w:val="0"/>
          <w:marTop w:val="0"/>
          <w:marBottom w:val="0"/>
          <w:divBdr>
            <w:top w:val="none" w:sz="0" w:space="0" w:color="auto"/>
            <w:left w:val="none" w:sz="0" w:space="0" w:color="auto"/>
            <w:bottom w:val="none" w:sz="0" w:space="0" w:color="auto"/>
            <w:right w:val="none" w:sz="0" w:space="0" w:color="auto"/>
          </w:divBdr>
        </w:div>
        <w:div w:id="1696224353">
          <w:marLeft w:val="0"/>
          <w:marRight w:val="0"/>
          <w:marTop w:val="0"/>
          <w:marBottom w:val="0"/>
          <w:divBdr>
            <w:top w:val="none" w:sz="0" w:space="0" w:color="auto"/>
            <w:left w:val="none" w:sz="0" w:space="0" w:color="auto"/>
            <w:bottom w:val="none" w:sz="0" w:space="0" w:color="auto"/>
            <w:right w:val="none" w:sz="0" w:space="0" w:color="auto"/>
          </w:divBdr>
        </w:div>
        <w:div w:id="804086356">
          <w:marLeft w:val="0"/>
          <w:marRight w:val="0"/>
          <w:marTop w:val="0"/>
          <w:marBottom w:val="0"/>
          <w:divBdr>
            <w:top w:val="none" w:sz="0" w:space="0" w:color="auto"/>
            <w:left w:val="none" w:sz="0" w:space="0" w:color="auto"/>
            <w:bottom w:val="none" w:sz="0" w:space="0" w:color="auto"/>
            <w:right w:val="none" w:sz="0" w:space="0" w:color="auto"/>
          </w:divBdr>
        </w:div>
        <w:div w:id="1508639768">
          <w:marLeft w:val="0"/>
          <w:marRight w:val="0"/>
          <w:marTop w:val="0"/>
          <w:marBottom w:val="0"/>
          <w:divBdr>
            <w:top w:val="none" w:sz="0" w:space="0" w:color="auto"/>
            <w:left w:val="none" w:sz="0" w:space="0" w:color="auto"/>
            <w:bottom w:val="none" w:sz="0" w:space="0" w:color="auto"/>
            <w:right w:val="none" w:sz="0" w:space="0" w:color="auto"/>
          </w:divBdr>
        </w:div>
        <w:div w:id="111705682">
          <w:marLeft w:val="0"/>
          <w:marRight w:val="0"/>
          <w:marTop w:val="0"/>
          <w:marBottom w:val="0"/>
          <w:divBdr>
            <w:top w:val="none" w:sz="0" w:space="0" w:color="auto"/>
            <w:left w:val="none" w:sz="0" w:space="0" w:color="auto"/>
            <w:bottom w:val="none" w:sz="0" w:space="0" w:color="auto"/>
            <w:right w:val="none" w:sz="0" w:space="0" w:color="auto"/>
          </w:divBdr>
        </w:div>
        <w:div w:id="882516808">
          <w:marLeft w:val="0"/>
          <w:marRight w:val="0"/>
          <w:marTop w:val="0"/>
          <w:marBottom w:val="0"/>
          <w:divBdr>
            <w:top w:val="none" w:sz="0" w:space="0" w:color="auto"/>
            <w:left w:val="none" w:sz="0" w:space="0" w:color="auto"/>
            <w:bottom w:val="none" w:sz="0" w:space="0" w:color="auto"/>
            <w:right w:val="none" w:sz="0" w:space="0" w:color="auto"/>
          </w:divBdr>
        </w:div>
        <w:div w:id="549267939">
          <w:marLeft w:val="0"/>
          <w:marRight w:val="0"/>
          <w:marTop w:val="0"/>
          <w:marBottom w:val="0"/>
          <w:divBdr>
            <w:top w:val="none" w:sz="0" w:space="0" w:color="auto"/>
            <w:left w:val="none" w:sz="0" w:space="0" w:color="auto"/>
            <w:bottom w:val="none" w:sz="0" w:space="0" w:color="auto"/>
            <w:right w:val="none" w:sz="0" w:space="0" w:color="auto"/>
          </w:divBdr>
        </w:div>
        <w:div w:id="2104564841">
          <w:marLeft w:val="0"/>
          <w:marRight w:val="0"/>
          <w:marTop w:val="0"/>
          <w:marBottom w:val="0"/>
          <w:divBdr>
            <w:top w:val="none" w:sz="0" w:space="0" w:color="auto"/>
            <w:left w:val="none" w:sz="0" w:space="0" w:color="auto"/>
            <w:bottom w:val="none" w:sz="0" w:space="0" w:color="auto"/>
            <w:right w:val="none" w:sz="0" w:space="0" w:color="auto"/>
          </w:divBdr>
        </w:div>
        <w:div w:id="2141074257">
          <w:marLeft w:val="0"/>
          <w:marRight w:val="0"/>
          <w:marTop w:val="0"/>
          <w:marBottom w:val="0"/>
          <w:divBdr>
            <w:top w:val="none" w:sz="0" w:space="0" w:color="auto"/>
            <w:left w:val="none" w:sz="0" w:space="0" w:color="auto"/>
            <w:bottom w:val="none" w:sz="0" w:space="0" w:color="auto"/>
            <w:right w:val="none" w:sz="0" w:space="0" w:color="auto"/>
          </w:divBdr>
        </w:div>
        <w:div w:id="1417357478">
          <w:marLeft w:val="0"/>
          <w:marRight w:val="0"/>
          <w:marTop w:val="0"/>
          <w:marBottom w:val="0"/>
          <w:divBdr>
            <w:top w:val="none" w:sz="0" w:space="0" w:color="auto"/>
            <w:left w:val="none" w:sz="0" w:space="0" w:color="auto"/>
            <w:bottom w:val="none" w:sz="0" w:space="0" w:color="auto"/>
            <w:right w:val="none" w:sz="0" w:space="0" w:color="auto"/>
          </w:divBdr>
        </w:div>
        <w:div w:id="1787969800">
          <w:marLeft w:val="0"/>
          <w:marRight w:val="0"/>
          <w:marTop w:val="0"/>
          <w:marBottom w:val="0"/>
          <w:divBdr>
            <w:top w:val="none" w:sz="0" w:space="0" w:color="auto"/>
            <w:left w:val="none" w:sz="0" w:space="0" w:color="auto"/>
            <w:bottom w:val="none" w:sz="0" w:space="0" w:color="auto"/>
            <w:right w:val="none" w:sz="0" w:space="0" w:color="auto"/>
          </w:divBdr>
        </w:div>
      </w:divsChild>
    </w:div>
    <w:div w:id="1996834918">
      <w:bodyDiv w:val="1"/>
      <w:marLeft w:val="0"/>
      <w:marRight w:val="0"/>
      <w:marTop w:val="0"/>
      <w:marBottom w:val="0"/>
      <w:divBdr>
        <w:top w:val="none" w:sz="0" w:space="0" w:color="auto"/>
        <w:left w:val="none" w:sz="0" w:space="0" w:color="auto"/>
        <w:bottom w:val="none" w:sz="0" w:space="0" w:color="auto"/>
        <w:right w:val="none" w:sz="0" w:space="0" w:color="auto"/>
      </w:divBdr>
    </w:div>
    <w:div w:id="1998528268">
      <w:bodyDiv w:val="1"/>
      <w:marLeft w:val="0"/>
      <w:marRight w:val="0"/>
      <w:marTop w:val="0"/>
      <w:marBottom w:val="0"/>
      <w:divBdr>
        <w:top w:val="none" w:sz="0" w:space="0" w:color="auto"/>
        <w:left w:val="none" w:sz="0" w:space="0" w:color="auto"/>
        <w:bottom w:val="none" w:sz="0" w:space="0" w:color="auto"/>
        <w:right w:val="none" w:sz="0" w:space="0" w:color="auto"/>
      </w:divBdr>
    </w:div>
    <w:div w:id="2002733219">
      <w:bodyDiv w:val="1"/>
      <w:marLeft w:val="0"/>
      <w:marRight w:val="0"/>
      <w:marTop w:val="0"/>
      <w:marBottom w:val="0"/>
      <w:divBdr>
        <w:top w:val="none" w:sz="0" w:space="0" w:color="auto"/>
        <w:left w:val="none" w:sz="0" w:space="0" w:color="auto"/>
        <w:bottom w:val="none" w:sz="0" w:space="0" w:color="auto"/>
        <w:right w:val="none" w:sz="0" w:space="0" w:color="auto"/>
      </w:divBdr>
    </w:div>
    <w:div w:id="2035573066">
      <w:bodyDiv w:val="1"/>
      <w:marLeft w:val="0"/>
      <w:marRight w:val="0"/>
      <w:marTop w:val="0"/>
      <w:marBottom w:val="0"/>
      <w:divBdr>
        <w:top w:val="none" w:sz="0" w:space="0" w:color="auto"/>
        <w:left w:val="none" w:sz="0" w:space="0" w:color="auto"/>
        <w:bottom w:val="none" w:sz="0" w:space="0" w:color="auto"/>
        <w:right w:val="none" w:sz="0" w:space="0" w:color="auto"/>
      </w:divBdr>
    </w:div>
    <w:div w:id="2040160902">
      <w:bodyDiv w:val="1"/>
      <w:marLeft w:val="0"/>
      <w:marRight w:val="0"/>
      <w:marTop w:val="0"/>
      <w:marBottom w:val="0"/>
      <w:divBdr>
        <w:top w:val="none" w:sz="0" w:space="0" w:color="auto"/>
        <w:left w:val="none" w:sz="0" w:space="0" w:color="auto"/>
        <w:bottom w:val="none" w:sz="0" w:space="0" w:color="auto"/>
        <w:right w:val="none" w:sz="0" w:space="0" w:color="auto"/>
      </w:divBdr>
    </w:div>
    <w:div w:id="2052536405">
      <w:bodyDiv w:val="1"/>
      <w:marLeft w:val="0"/>
      <w:marRight w:val="0"/>
      <w:marTop w:val="0"/>
      <w:marBottom w:val="0"/>
      <w:divBdr>
        <w:top w:val="none" w:sz="0" w:space="0" w:color="auto"/>
        <w:left w:val="none" w:sz="0" w:space="0" w:color="auto"/>
        <w:bottom w:val="none" w:sz="0" w:space="0" w:color="auto"/>
        <w:right w:val="none" w:sz="0" w:space="0" w:color="auto"/>
      </w:divBdr>
    </w:div>
    <w:div w:id="2057124203">
      <w:bodyDiv w:val="1"/>
      <w:marLeft w:val="0"/>
      <w:marRight w:val="0"/>
      <w:marTop w:val="0"/>
      <w:marBottom w:val="0"/>
      <w:divBdr>
        <w:top w:val="none" w:sz="0" w:space="0" w:color="auto"/>
        <w:left w:val="none" w:sz="0" w:space="0" w:color="auto"/>
        <w:bottom w:val="none" w:sz="0" w:space="0" w:color="auto"/>
        <w:right w:val="none" w:sz="0" w:space="0" w:color="auto"/>
      </w:divBdr>
    </w:div>
    <w:div w:id="2065908802">
      <w:bodyDiv w:val="1"/>
      <w:marLeft w:val="0"/>
      <w:marRight w:val="0"/>
      <w:marTop w:val="0"/>
      <w:marBottom w:val="0"/>
      <w:divBdr>
        <w:top w:val="none" w:sz="0" w:space="0" w:color="auto"/>
        <w:left w:val="none" w:sz="0" w:space="0" w:color="auto"/>
        <w:bottom w:val="none" w:sz="0" w:space="0" w:color="auto"/>
        <w:right w:val="none" w:sz="0" w:space="0" w:color="auto"/>
      </w:divBdr>
    </w:div>
    <w:div w:id="2095008871">
      <w:bodyDiv w:val="1"/>
      <w:marLeft w:val="0"/>
      <w:marRight w:val="0"/>
      <w:marTop w:val="0"/>
      <w:marBottom w:val="0"/>
      <w:divBdr>
        <w:top w:val="none" w:sz="0" w:space="0" w:color="auto"/>
        <w:left w:val="none" w:sz="0" w:space="0" w:color="auto"/>
        <w:bottom w:val="none" w:sz="0" w:space="0" w:color="auto"/>
        <w:right w:val="none" w:sz="0" w:space="0" w:color="auto"/>
      </w:divBdr>
    </w:div>
    <w:div w:id="2105034714">
      <w:bodyDiv w:val="1"/>
      <w:marLeft w:val="0"/>
      <w:marRight w:val="0"/>
      <w:marTop w:val="0"/>
      <w:marBottom w:val="0"/>
      <w:divBdr>
        <w:top w:val="none" w:sz="0" w:space="0" w:color="auto"/>
        <w:left w:val="none" w:sz="0" w:space="0" w:color="auto"/>
        <w:bottom w:val="none" w:sz="0" w:space="0" w:color="auto"/>
        <w:right w:val="none" w:sz="0" w:space="0" w:color="auto"/>
      </w:divBdr>
      <w:divsChild>
        <w:div w:id="763065361">
          <w:marLeft w:val="0"/>
          <w:marRight w:val="0"/>
          <w:marTop w:val="0"/>
          <w:marBottom w:val="0"/>
          <w:divBdr>
            <w:top w:val="none" w:sz="0" w:space="0" w:color="auto"/>
            <w:left w:val="none" w:sz="0" w:space="0" w:color="auto"/>
            <w:bottom w:val="none" w:sz="0" w:space="0" w:color="auto"/>
            <w:right w:val="none" w:sz="0" w:space="0" w:color="auto"/>
          </w:divBdr>
        </w:div>
        <w:div w:id="1574511544">
          <w:marLeft w:val="0"/>
          <w:marRight w:val="0"/>
          <w:marTop w:val="0"/>
          <w:marBottom w:val="0"/>
          <w:divBdr>
            <w:top w:val="none" w:sz="0" w:space="0" w:color="auto"/>
            <w:left w:val="none" w:sz="0" w:space="0" w:color="auto"/>
            <w:bottom w:val="none" w:sz="0" w:space="0" w:color="auto"/>
            <w:right w:val="none" w:sz="0" w:space="0" w:color="auto"/>
          </w:divBdr>
        </w:div>
        <w:div w:id="1545755508">
          <w:marLeft w:val="0"/>
          <w:marRight w:val="0"/>
          <w:marTop w:val="0"/>
          <w:marBottom w:val="0"/>
          <w:divBdr>
            <w:top w:val="none" w:sz="0" w:space="0" w:color="auto"/>
            <w:left w:val="none" w:sz="0" w:space="0" w:color="auto"/>
            <w:bottom w:val="none" w:sz="0" w:space="0" w:color="auto"/>
            <w:right w:val="none" w:sz="0" w:space="0" w:color="auto"/>
          </w:divBdr>
        </w:div>
        <w:div w:id="490021773">
          <w:marLeft w:val="0"/>
          <w:marRight w:val="0"/>
          <w:marTop w:val="0"/>
          <w:marBottom w:val="0"/>
          <w:divBdr>
            <w:top w:val="none" w:sz="0" w:space="0" w:color="auto"/>
            <w:left w:val="none" w:sz="0" w:space="0" w:color="auto"/>
            <w:bottom w:val="none" w:sz="0" w:space="0" w:color="auto"/>
            <w:right w:val="none" w:sz="0" w:space="0" w:color="auto"/>
          </w:divBdr>
        </w:div>
        <w:div w:id="1555116235">
          <w:marLeft w:val="0"/>
          <w:marRight w:val="0"/>
          <w:marTop w:val="0"/>
          <w:marBottom w:val="0"/>
          <w:divBdr>
            <w:top w:val="none" w:sz="0" w:space="0" w:color="auto"/>
            <w:left w:val="none" w:sz="0" w:space="0" w:color="auto"/>
            <w:bottom w:val="none" w:sz="0" w:space="0" w:color="auto"/>
            <w:right w:val="none" w:sz="0" w:space="0" w:color="auto"/>
          </w:divBdr>
        </w:div>
        <w:div w:id="1749957638">
          <w:marLeft w:val="0"/>
          <w:marRight w:val="0"/>
          <w:marTop w:val="0"/>
          <w:marBottom w:val="0"/>
          <w:divBdr>
            <w:top w:val="none" w:sz="0" w:space="0" w:color="auto"/>
            <w:left w:val="none" w:sz="0" w:space="0" w:color="auto"/>
            <w:bottom w:val="none" w:sz="0" w:space="0" w:color="auto"/>
            <w:right w:val="none" w:sz="0" w:space="0" w:color="auto"/>
          </w:divBdr>
        </w:div>
        <w:div w:id="1039671006">
          <w:marLeft w:val="0"/>
          <w:marRight w:val="0"/>
          <w:marTop w:val="0"/>
          <w:marBottom w:val="0"/>
          <w:divBdr>
            <w:top w:val="none" w:sz="0" w:space="0" w:color="auto"/>
            <w:left w:val="none" w:sz="0" w:space="0" w:color="auto"/>
            <w:bottom w:val="none" w:sz="0" w:space="0" w:color="auto"/>
            <w:right w:val="none" w:sz="0" w:space="0" w:color="auto"/>
          </w:divBdr>
        </w:div>
        <w:div w:id="1175388752">
          <w:marLeft w:val="0"/>
          <w:marRight w:val="0"/>
          <w:marTop w:val="0"/>
          <w:marBottom w:val="0"/>
          <w:divBdr>
            <w:top w:val="none" w:sz="0" w:space="0" w:color="auto"/>
            <w:left w:val="none" w:sz="0" w:space="0" w:color="auto"/>
            <w:bottom w:val="none" w:sz="0" w:space="0" w:color="auto"/>
            <w:right w:val="none" w:sz="0" w:space="0" w:color="auto"/>
          </w:divBdr>
        </w:div>
        <w:div w:id="795441973">
          <w:marLeft w:val="0"/>
          <w:marRight w:val="0"/>
          <w:marTop w:val="0"/>
          <w:marBottom w:val="0"/>
          <w:divBdr>
            <w:top w:val="none" w:sz="0" w:space="0" w:color="auto"/>
            <w:left w:val="none" w:sz="0" w:space="0" w:color="auto"/>
            <w:bottom w:val="none" w:sz="0" w:space="0" w:color="auto"/>
            <w:right w:val="none" w:sz="0" w:space="0" w:color="auto"/>
          </w:divBdr>
        </w:div>
        <w:div w:id="1133214513">
          <w:marLeft w:val="0"/>
          <w:marRight w:val="0"/>
          <w:marTop w:val="0"/>
          <w:marBottom w:val="0"/>
          <w:divBdr>
            <w:top w:val="none" w:sz="0" w:space="0" w:color="auto"/>
            <w:left w:val="none" w:sz="0" w:space="0" w:color="auto"/>
            <w:bottom w:val="none" w:sz="0" w:space="0" w:color="auto"/>
            <w:right w:val="none" w:sz="0" w:space="0" w:color="auto"/>
          </w:divBdr>
        </w:div>
        <w:div w:id="645473423">
          <w:marLeft w:val="0"/>
          <w:marRight w:val="0"/>
          <w:marTop w:val="0"/>
          <w:marBottom w:val="0"/>
          <w:divBdr>
            <w:top w:val="none" w:sz="0" w:space="0" w:color="auto"/>
            <w:left w:val="none" w:sz="0" w:space="0" w:color="auto"/>
            <w:bottom w:val="none" w:sz="0" w:space="0" w:color="auto"/>
            <w:right w:val="none" w:sz="0" w:space="0" w:color="auto"/>
          </w:divBdr>
        </w:div>
        <w:div w:id="316955808">
          <w:marLeft w:val="0"/>
          <w:marRight w:val="0"/>
          <w:marTop w:val="0"/>
          <w:marBottom w:val="0"/>
          <w:divBdr>
            <w:top w:val="none" w:sz="0" w:space="0" w:color="auto"/>
            <w:left w:val="none" w:sz="0" w:space="0" w:color="auto"/>
            <w:bottom w:val="none" w:sz="0" w:space="0" w:color="auto"/>
            <w:right w:val="none" w:sz="0" w:space="0" w:color="auto"/>
          </w:divBdr>
        </w:div>
        <w:div w:id="367413014">
          <w:marLeft w:val="0"/>
          <w:marRight w:val="0"/>
          <w:marTop w:val="0"/>
          <w:marBottom w:val="0"/>
          <w:divBdr>
            <w:top w:val="none" w:sz="0" w:space="0" w:color="auto"/>
            <w:left w:val="none" w:sz="0" w:space="0" w:color="auto"/>
            <w:bottom w:val="none" w:sz="0" w:space="0" w:color="auto"/>
            <w:right w:val="none" w:sz="0" w:space="0" w:color="auto"/>
          </w:divBdr>
        </w:div>
        <w:div w:id="650526324">
          <w:marLeft w:val="0"/>
          <w:marRight w:val="0"/>
          <w:marTop w:val="0"/>
          <w:marBottom w:val="0"/>
          <w:divBdr>
            <w:top w:val="none" w:sz="0" w:space="0" w:color="auto"/>
            <w:left w:val="none" w:sz="0" w:space="0" w:color="auto"/>
            <w:bottom w:val="none" w:sz="0" w:space="0" w:color="auto"/>
            <w:right w:val="none" w:sz="0" w:space="0" w:color="auto"/>
          </w:divBdr>
        </w:div>
        <w:div w:id="290669835">
          <w:marLeft w:val="0"/>
          <w:marRight w:val="0"/>
          <w:marTop w:val="0"/>
          <w:marBottom w:val="0"/>
          <w:divBdr>
            <w:top w:val="none" w:sz="0" w:space="0" w:color="auto"/>
            <w:left w:val="none" w:sz="0" w:space="0" w:color="auto"/>
            <w:bottom w:val="none" w:sz="0" w:space="0" w:color="auto"/>
            <w:right w:val="none" w:sz="0" w:space="0" w:color="auto"/>
          </w:divBdr>
        </w:div>
        <w:div w:id="1543245061">
          <w:marLeft w:val="0"/>
          <w:marRight w:val="0"/>
          <w:marTop w:val="0"/>
          <w:marBottom w:val="0"/>
          <w:divBdr>
            <w:top w:val="none" w:sz="0" w:space="0" w:color="auto"/>
            <w:left w:val="none" w:sz="0" w:space="0" w:color="auto"/>
            <w:bottom w:val="none" w:sz="0" w:space="0" w:color="auto"/>
            <w:right w:val="none" w:sz="0" w:space="0" w:color="auto"/>
          </w:divBdr>
        </w:div>
        <w:div w:id="263849544">
          <w:marLeft w:val="0"/>
          <w:marRight w:val="0"/>
          <w:marTop w:val="0"/>
          <w:marBottom w:val="0"/>
          <w:divBdr>
            <w:top w:val="none" w:sz="0" w:space="0" w:color="auto"/>
            <w:left w:val="none" w:sz="0" w:space="0" w:color="auto"/>
            <w:bottom w:val="none" w:sz="0" w:space="0" w:color="auto"/>
            <w:right w:val="none" w:sz="0" w:space="0" w:color="auto"/>
          </w:divBdr>
        </w:div>
      </w:divsChild>
    </w:div>
    <w:div w:id="2120951344">
      <w:bodyDiv w:val="1"/>
      <w:marLeft w:val="0"/>
      <w:marRight w:val="0"/>
      <w:marTop w:val="0"/>
      <w:marBottom w:val="0"/>
      <w:divBdr>
        <w:top w:val="none" w:sz="0" w:space="0" w:color="auto"/>
        <w:left w:val="none" w:sz="0" w:space="0" w:color="auto"/>
        <w:bottom w:val="none" w:sz="0" w:space="0" w:color="auto"/>
        <w:right w:val="none" w:sz="0" w:space="0" w:color="auto"/>
      </w:divBdr>
    </w:div>
    <w:div w:id="213466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footer" Target="footer3.xml"/><Relationship Id="rId34" Type="http://schemas.openxmlformats.org/officeDocument/2006/relationships/image" Target="media/image21.png"/><Relationship Id="rId42" Type="http://schemas.openxmlformats.org/officeDocument/2006/relationships/header" Target="header4.xml"/><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header" Target="header6.xml"/><Relationship Id="rId20" Type="http://schemas.openxmlformats.org/officeDocument/2006/relationships/header" Target="header3.xml"/><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_tradnl" sz="1400">
                <a:latin typeface="Times New Roman" panose="02020603050405020304" pitchFamily="18" charset="0"/>
                <a:cs typeface="Times New Roman" panose="02020603050405020304" pitchFamily="18" charset="0"/>
              </a:rPr>
              <a:t>Burndown Chart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C"/>
        </a:p>
      </c:txPr>
    </c:title>
    <c:autoTitleDeleted val="0"/>
    <c:plotArea>
      <c:layout/>
      <c:lineChart>
        <c:grouping val="standard"/>
        <c:varyColors val="0"/>
        <c:ser>
          <c:idx val="0"/>
          <c:order val="0"/>
          <c:tx>
            <c:strRef>
              <c:f>Hoja1!$B$1</c:f>
              <c:strCache>
                <c:ptCount val="1"/>
                <c:pt idx="0">
                  <c:v>Puntos Estimados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Hoja1!$B$2:$B$17</c:f>
              <c:numCache>
                <c:formatCode>General</c:formatCode>
                <c:ptCount val="16"/>
                <c:pt idx="0">
                  <c:v>620</c:v>
                </c:pt>
                <c:pt idx="1">
                  <c:v>580</c:v>
                </c:pt>
                <c:pt idx="2">
                  <c:v>540</c:v>
                </c:pt>
                <c:pt idx="3">
                  <c:v>500</c:v>
                </c:pt>
                <c:pt idx="4">
                  <c:v>460</c:v>
                </c:pt>
                <c:pt idx="5">
                  <c:v>420</c:v>
                </c:pt>
                <c:pt idx="6">
                  <c:v>380</c:v>
                </c:pt>
                <c:pt idx="7">
                  <c:v>340</c:v>
                </c:pt>
                <c:pt idx="8">
                  <c:v>300</c:v>
                </c:pt>
                <c:pt idx="9">
                  <c:v>260</c:v>
                </c:pt>
                <c:pt idx="10">
                  <c:v>220</c:v>
                </c:pt>
                <c:pt idx="11">
                  <c:v>180</c:v>
                </c:pt>
                <c:pt idx="12">
                  <c:v>140</c:v>
                </c:pt>
                <c:pt idx="13">
                  <c:v>100</c:v>
                </c:pt>
                <c:pt idx="14">
                  <c:v>60</c:v>
                </c:pt>
                <c:pt idx="15">
                  <c:v>20</c:v>
                </c:pt>
              </c:numCache>
            </c:numRef>
          </c:val>
          <c:smooth val="0"/>
          <c:extLst>
            <c:ext xmlns:c16="http://schemas.microsoft.com/office/drawing/2014/chart" uri="{C3380CC4-5D6E-409C-BE32-E72D297353CC}">
              <c16:uniqueId val="{00000000-B7CD-424D-B836-536EFEC2810A}"/>
            </c:ext>
          </c:extLst>
        </c:ser>
        <c:ser>
          <c:idx val="1"/>
          <c:order val="1"/>
          <c:tx>
            <c:strRef>
              <c:f>Hoja1!$C$1</c:f>
              <c:strCache>
                <c:ptCount val="1"/>
                <c:pt idx="0">
                  <c:v>Puntos Reales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Hoja1!$C$2:$C$17</c:f>
              <c:numCache>
                <c:formatCode>General</c:formatCode>
                <c:ptCount val="16"/>
                <c:pt idx="0">
                  <c:v>620</c:v>
                </c:pt>
                <c:pt idx="1">
                  <c:v>580</c:v>
                </c:pt>
                <c:pt idx="2">
                  <c:v>540</c:v>
                </c:pt>
                <c:pt idx="3">
                  <c:v>480</c:v>
                </c:pt>
                <c:pt idx="4">
                  <c:v>460</c:v>
                </c:pt>
                <c:pt idx="5">
                  <c:v>420</c:v>
                </c:pt>
                <c:pt idx="6">
                  <c:v>380</c:v>
                </c:pt>
                <c:pt idx="7">
                  <c:v>335</c:v>
                </c:pt>
                <c:pt idx="8">
                  <c:v>300</c:v>
                </c:pt>
                <c:pt idx="9">
                  <c:v>250</c:v>
                </c:pt>
                <c:pt idx="10">
                  <c:v>220</c:v>
                </c:pt>
                <c:pt idx="11">
                  <c:v>170</c:v>
                </c:pt>
                <c:pt idx="12">
                  <c:v>135</c:v>
                </c:pt>
                <c:pt idx="13">
                  <c:v>90</c:v>
                </c:pt>
                <c:pt idx="14">
                  <c:v>60</c:v>
                </c:pt>
                <c:pt idx="15">
                  <c:v>20</c:v>
                </c:pt>
              </c:numCache>
            </c:numRef>
          </c:val>
          <c:smooth val="0"/>
          <c:extLst>
            <c:ext xmlns:c16="http://schemas.microsoft.com/office/drawing/2014/chart" uri="{C3380CC4-5D6E-409C-BE32-E72D297353CC}">
              <c16:uniqueId val="{00000001-B7CD-424D-B836-536EFEC2810A}"/>
            </c:ext>
          </c:extLst>
        </c:ser>
        <c:ser>
          <c:idx val="2"/>
          <c:order val="2"/>
          <c:tx>
            <c:strRef>
              <c:f>Hoja1!$D$1</c:f>
              <c:strCache>
                <c:ptCount val="1"/>
                <c:pt idx="0">
                  <c:v>Columna2</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Hoja1!$A$2:$A$17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Hoja1!$D$2:$D$17</c:f>
              <c:numCache>
                <c:formatCode>General</c:formatCode>
                <c:ptCount val="16"/>
              </c:numCache>
            </c:numRef>
          </c:val>
          <c:smooth val="0"/>
          <c:extLst>
            <c:ext xmlns:c16="http://schemas.microsoft.com/office/drawing/2014/chart" uri="{C3380CC4-5D6E-409C-BE32-E72D297353CC}">
              <c16:uniqueId val="{00000002-B7CD-424D-B836-536EFEC2810A}"/>
            </c:ext>
          </c:extLst>
        </c:ser>
        <c:dLbls>
          <c:showLegendKey val="0"/>
          <c:showVal val="0"/>
          <c:showCatName val="0"/>
          <c:showSerName val="0"/>
          <c:showPercent val="0"/>
          <c:showBubbleSize val="0"/>
        </c:dLbls>
        <c:smooth val="0"/>
        <c:axId val="1629742768"/>
        <c:axId val="1629744400"/>
      </c:lineChart>
      <c:catAx>
        <c:axId val="162974276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crossAx val="1629744400"/>
        <c:crosses val="autoZero"/>
        <c:auto val="1"/>
        <c:lblAlgn val="ctr"/>
        <c:lblOffset val="100"/>
        <c:noMultiLvlLbl val="0"/>
      </c:catAx>
      <c:valAx>
        <c:axId val="1629744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crossAx val="1629742768"/>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Usabilidad del sistema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C"/>
        </a:p>
      </c:txPr>
    </c:title>
    <c:autoTitleDeleted val="0"/>
    <c:plotArea>
      <c:layout/>
      <c:barChart>
        <c:barDir val="col"/>
        <c:grouping val="clustered"/>
        <c:varyColors val="0"/>
        <c:ser>
          <c:idx val="0"/>
          <c:order val="0"/>
          <c:tx>
            <c:strRef>
              <c:f>Hoja1!$B$1</c:f>
              <c:strCache>
                <c:ptCount val="1"/>
                <c:pt idx="0">
                  <c:v>Requerida</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Hoja1!$A$2:$A$6</c:f>
              <c:strCache>
                <c:ptCount val="5"/>
                <c:pt idx="0">
                  <c:v>Entendimiento</c:v>
                </c:pt>
                <c:pt idx="1">
                  <c:v>Aprendizaje</c:v>
                </c:pt>
                <c:pt idx="2">
                  <c:v>Operabilidad</c:v>
                </c:pt>
                <c:pt idx="3">
                  <c:v>Atracción</c:v>
                </c:pt>
                <c:pt idx="4">
                  <c:v> Conformidad de la usabilidad</c:v>
                </c:pt>
              </c:strCache>
            </c:strRef>
          </c:cat>
          <c:val>
            <c:numRef>
              <c:f>Hoja1!$B$2:$B$6</c:f>
              <c:numCache>
                <c:formatCode>General</c:formatCode>
                <c:ptCount val="5"/>
                <c:pt idx="0">
                  <c:v>1</c:v>
                </c:pt>
                <c:pt idx="1">
                  <c:v>1</c:v>
                </c:pt>
                <c:pt idx="2">
                  <c:v>1</c:v>
                </c:pt>
                <c:pt idx="3">
                  <c:v>0.7</c:v>
                </c:pt>
                <c:pt idx="4">
                  <c:v>1</c:v>
                </c:pt>
              </c:numCache>
            </c:numRef>
          </c:val>
          <c:extLst>
            <c:ext xmlns:c16="http://schemas.microsoft.com/office/drawing/2014/chart" uri="{C3380CC4-5D6E-409C-BE32-E72D297353CC}">
              <c16:uniqueId val="{00000000-97EE-544D-AFE3-B6558CC5ED18}"/>
            </c:ext>
          </c:extLst>
        </c:ser>
        <c:ser>
          <c:idx val="1"/>
          <c:order val="1"/>
          <c:tx>
            <c:strRef>
              <c:f>Hoja1!$C$1</c:f>
              <c:strCache>
                <c:ptCount val="1"/>
                <c:pt idx="0">
                  <c:v>Obtenida</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Hoja1!$A$2:$A$6</c:f>
              <c:strCache>
                <c:ptCount val="5"/>
                <c:pt idx="0">
                  <c:v>Entendimiento</c:v>
                </c:pt>
                <c:pt idx="1">
                  <c:v>Aprendizaje</c:v>
                </c:pt>
                <c:pt idx="2">
                  <c:v>Operabilidad</c:v>
                </c:pt>
                <c:pt idx="3">
                  <c:v>Atracción</c:v>
                </c:pt>
                <c:pt idx="4">
                  <c:v> Conformidad de la usabilidad</c:v>
                </c:pt>
              </c:strCache>
            </c:strRef>
          </c:cat>
          <c:val>
            <c:numRef>
              <c:f>Hoja1!$C$2:$C$6</c:f>
              <c:numCache>
                <c:formatCode>General</c:formatCode>
                <c:ptCount val="5"/>
                <c:pt idx="0">
                  <c:v>0.83</c:v>
                </c:pt>
                <c:pt idx="1">
                  <c:v>0.9</c:v>
                </c:pt>
                <c:pt idx="2">
                  <c:v>0.86</c:v>
                </c:pt>
                <c:pt idx="3">
                  <c:v>0.83</c:v>
                </c:pt>
                <c:pt idx="4">
                  <c:v>0.7</c:v>
                </c:pt>
              </c:numCache>
            </c:numRef>
          </c:val>
          <c:extLst>
            <c:ext xmlns:c16="http://schemas.microsoft.com/office/drawing/2014/chart" uri="{C3380CC4-5D6E-409C-BE32-E72D297353CC}">
              <c16:uniqueId val="{00000001-97EE-544D-AFE3-B6558CC5ED18}"/>
            </c:ext>
          </c:extLst>
        </c:ser>
        <c:dLbls>
          <c:dLblPos val="outEnd"/>
          <c:showLegendKey val="0"/>
          <c:showVal val="1"/>
          <c:showCatName val="0"/>
          <c:showSerName val="0"/>
          <c:showPercent val="0"/>
          <c:showBubbleSize val="0"/>
        </c:dLbls>
        <c:gapWidth val="100"/>
        <c:overlap val="-24"/>
        <c:axId val="354472696"/>
        <c:axId val="439018920"/>
      </c:barChart>
      <c:catAx>
        <c:axId val="35447269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C"/>
          </a:p>
        </c:txPr>
        <c:crossAx val="439018920"/>
        <c:crosses val="autoZero"/>
        <c:auto val="1"/>
        <c:lblAlgn val="ctr"/>
        <c:lblOffset val="100"/>
        <c:noMultiLvlLbl val="0"/>
      </c:catAx>
      <c:valAx>
        <c:axId val="43901892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C"/>
          </a:p>
        </c:txPr>
        <c:crossAx val="354472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rawings/drawing1.xml><?xml version="1.0" encoding="utf-8"?>
<c:userShapes xmlns:c="http://schemas.openxmlformats.org/drawingml/2006/chart">
  <cdr:relSizeAnchor xmlns:cdr="http://schemas.openxmlformats.org/drawingml/2006/chartDrawing">
    <cdr:from>
      <cdr:x>0.78348</cdr:x>
      <cdr:y>0.90113</cdr:y>
    </cdr:from>
    <cdr:to>
      <cdr:x>0.84647</cdr:x>
      <cdr:y>0.93629</cdr:y>
    </cdr:to>
    <cdr:sp macro="" textlink="">
      <cdr:nvSpPr>
        <cdr:cNvPr id="2" name="Cuadro de texto 1"/>
        <cdr:cNvSpPr txBox="1"/>
      </cdr:nvSpPr>
      <cdr:spPr>
        <a:xfrm xmlns:a="http://schemas.openxmlformats.org/drawingml/2006/main">
          <a:off x="4484077" y="2479431"/>
          <a:ext cx="360485" cy="9671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s-ES_tradnl" sz="1100"/>
        </a:p>
      </cdr:txBody>
    </cdr:sp>
  </cdr:relSizeAnchor>
  <cdr:relSizeAnchor xmlns:cdr="http://schemas.openxmlformats.org/drawingml/2006/chartDrawing">
    <cdr:from>
      <cdr:x>0.57763</cdr:x>
      <cdr:y>0.66767</cdr:y>
    </cdr:from>
    <cdr:to>
      <cdr:x>0.7374</cdr:x>
      <cdr:y>1</cdr:y>
    </cdr:to>
    <cdr:sp macro="" textlink="">
      <cdr:nvSpPr>
        <cdr:cNvPr id="3" name="Cuadro de texto 2"/>
        <cdr:cNvSpPr txBox="1"/>
      </cdr:nvSpPr>
      <cdr:spPr>
        <a:xfrm xmlns:a="http://schemas.openxmlformats.org/drawingml/2006/main">
          <a:off x="3305908" y="183705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_tradnl" sz="1100"/>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Jos141</b:Tag>
    <b:SourceType>JournalArticle</b:SourceType>
    <b:Guid>{DCB9F568-89EB-4908-A844-1A26A4C5C4C8}</b:Guid>
    <b:Title>Realidad Aumentada bajo Tecnología Móvil basada en el Contexto Aplicada a Destinos Turísticos </b:Title>
    <b:Year>2014</b:Year>
    <b:URL>https://core.ac.uk/download/pdf/62900639.pdf</b:URL>
    <b:Author>
      <b:Author>
        <b:NameList>
          <b:Person>
            <b:Last>Olivencia</b:Last>
            <b:First>Jose</b:First>
            <b:Middle>Luis Leiva</b:Middle>
          </b:Person>
        </b:NameList>
      </b:Author>
    </b:Author>
    <b:City>Malaga</b:City>
    <b:RefOrder>1</b:RefOrder>
  </b:Source>
</b:Sources>
</file>

<file path=customXml/itemProps1.xml><?xml version="1.0" encoding="utf-8"?>
<ds:datastoreItem xmlns:ds="http://schemas.openxmlformats.org/officeDocument/2006/customXml" ds:itemID="{D5484445-3936-4077-8F02-260E9B8AD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85</Pages>
  <Words>27187</Words>
  <Characters>149531</Characters>
  <Application>Microsoft Office Word</Application>
  <DocSecurity>0</DocSecurity>
  <Lines>1246</Lines>
  <Paragraphs>352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176366</CharactersWithSpaces>
  <SharedDoc>false</SharedDoc>
  <HLinks>
    <vt:vector size="84" baseType="variant">
      <vt:variant>
        <vt:i4>1572927</vt:i4>
      </vt:variant>
      <vt:variant>
        <vt:i4>98</vt:i4>
      </vt:variant>
      <vt:variant>
        <vt:i4>0</vt:i4>
      </vt:variant>
      <vt:variant>
        <vt:i4>5</vt:i4>
      </vt:variant>
      <vt:variant>
        <vt:lpwstr/>
      </vt:variant>
      <vt:variant>
        <vt:lpwstr>_Toc11499433</vt:lpwstr>
      </vt:variant>
      <vt:variant>
        <vt:i4>1703998</vt:i4>
      </vt:variant>
      <vt:variant>
        <vt:i4>95</vt:i4>
      </vt:variant>
      <vt:variant>
        <vt:i4>0</vt:i4>
      </vt:variant>
      <vt:variant>
        <vt:i4>5</vt:i4>
      </vt:variant>
      <vt:variant>
        <vt:lpwstr/>
      </vt:variant>
      <vt:variant>
        <vt:lpwstr>_Toc11499421</vt:lpwstr>
      </vt:variant>
      <vt:variant>
        <vt:i4>1769534</vt:i4>
      </vt:variant>
      <vt:variant>
        <vt:i4>92</vt:i4>
      </vt:variant>
      <vt:variant>
        <vt:i4>0</vt:i4>
      </vt:variant>
      <vt:variant>
        <vt:i4>5</vt:i4>
      </vt:variant>
      <vt:variant>
        <vt:lpwstr/>
      </vt:variant>
      <vt:variant>
        <vt:lpwstr>_Toc11499420</vt:lpwstr>
      </vt:variant>
      <vt:variant>
        <vt:i4>1179709</vt:i4>
      </vt:variant>
      <vt:variant>
        <vt:i4>89</vt:i4>
      </vt:variant>
      <vt:variant>
        <vt:i4>0</vt:i4>
      </vt:variant>
      <vt:variant>
        <vt:i4>5</vt:i4>
      </vt:variant>
      <vt:variant>
        <vt:lpwstr/>
      </vt:variant>
      <vt:variant>
        <vt:lpwstr>_Toc11499419</vt:lpwstr>
      </vt:variant>
      <vt:variant>
        <vt:i4>1245245</vt:i4>
      </vt:variant>
      <vt:variant>
        <vt:i4>86</vt:i4>
      </vt:variant>
      <vt:variant>
        <vt:i4>0</vt:i4>
      </vt:variant>
      <vt:variant>
        <vt:i4>5</vt:i4>
      </vt:variant>
      <vt:variant>
        <vt:lpwstr/>
      </vt:variant>
      <vt:variant>
        <vt:lpwstr>_Toc11499418</vt:lpwstr>
      </vt:variant>
      <vt:variant>
        <vt:i4>1835069</vt:i4>
      </vt:variant>
      <vt:variant>
        <vt:i4>83</vt:i4>
      </vt:variant>
      <vt:variant>
        <vt:i4>0</vt:i4>
      </vt:variant>
      <vt:variant>
        <vt:i4>5</vt:i4>
      </vt:variant>
      <vt:variant>
        <vt:lpwstr/>
      </vt:variant>
      <vt:variant>
        <vt:lpwstr>_Toc11499417</vt:lpwstr>
      </vt:variant>
      <vt:variant>
        <vt:i4>1900605</vt:i4>
      </vt:variant>
      <vt:variant>
        <vt:i4>80</vt:i4>
      </vt:variant>
      <vt:variant>
        <vt:i4>0</vt:i4>
      </vt:variant>
      <vt:variant>
        <vt:i4>5</vt:i4>
      </vt:variant>
      <vt:variant>
        <vt:lpwstr/>
      </vt:variant>
      <vt:variant>
        <vt:lpwstr>_Toc11499416</vt:lpwstr>
      </vt:variant>
      <vt:variant>
        <vt:i4>1966141</vt:i4>
      </vt:variant>
      <vt:variant>
        <vt:i4>77</vt:i4>
      </vt:variant>
      <vt:variant>
        <vt:i4>0</vt:i4>
      </vt:variant>
      <vt:variant>
        <vt:i4>5</vt:i4>
      </vt:variant>
      <vt:variant>
        <vt:lpwstr/>
      </vt:variant>
      <vt:variant>
        <vt:lpwstr>_Toc11499415</vt:lpwstr>
      </vt:variant>
      <vt:variant>
        <vt:i4>2031677</vt:i4>
      </vt:variant>
      <vt:variant>
        <vt:i4>74</vt:i4>
      </vt:variant>
      <vt:variant>
        <vt:i4>0</vt:i4>
      </vt:variant>
      <vt:variant>
        <vt:i4>5</vt:i4>
      </vt:variant>
      <vt:variant>
        <vt:lpwstr/>
      </vt:variant>
      <vt:variant>
        <vt:lpwstr>_Toc11499414</vt:lpwstr>
      </vt:variant>
      <vt:variant>
        <vt:i4>1572925</vt:i4>
      </vt:variant>
      <vt:variant>
        <vt:i4>71</vt:i4>
      </vt:variant>
      <vt:variant>
        <vt:i4>0</vt:i4>
      </vt:variant>
      <vt:variant>
        <vt:i4>5</vt:i4>
      </vt:variant>
      <vt:variant>
        <vt:lpwstr/>
      </vt:variant>
      <vt:variant>
        <vt:lpwstr>_Toc11499413</vt:lpwstr>
      </vt:variant>
      <vt:variant>
        <vt:i4>1638461</vt:i4>
      </vt:variant>
      <vt:variant>
        <vt:i4>68</vt:i4>
      </vt:variant>
      <vt:variant>
        <vt:i4>0</vt:i4>
      </vt:variant>
      <vt:variant>
        <vt:i4>5</vt:i4>
      </vt:variant>
      <vt:variant>
        <vt:lpwstr/>
      </vt:variant>
      <vt:variant>
        <vt:lpwstr>_Toc11499412</vt:lpwstr>
      </vt:variant>
      <vt:variant>
        <vt:i4>1703997</vt:i4>
      </vt:variant>
      <vt:variant>
        <vt:i4>65</vt:i4>
      </vt:variant>
      <vt:variant>
        <vt:i4>0</vt:i4>
      </vt:variant>
      <vt:variant>
        <vt:i4>5</vt:i4>
      </vt:variant>
      <vt:variant>
        <vt:lpwstr/>
      </vt:variant>
      <vt:variant>
        <vt:lpwstr>_Toc11499411</vt:lpwstr>
      </vt:variant>
      <vt:variant>
        <vt:i4>1179708</vt:i4>
      </vt:variant>
      <vt:variant>
        <vt:i4>62</vt:i4>
      </vt:variant>
      <vt:variant>
        <vt:i4>0</vt:i4>
      </vt:variant>
      <vt:variant>
        <vt:i4>5</vt:i4>
      </vt:variant>
      <vt:variant>
        <vt:lpwstr/>
      </vt:variant>
      <vt:variant>
        <vt:lpwstr>_Toc11499409</vt:lpwstr>
      </vt:variant>
      <vt:variant>
        <vt:i4>1245244</vt:i4>
      </vt:variant>
      <vt:variant>
        <vt:i4>59</vt:i4>
      </vt:variant>
      <vt:variant>
        <vt:i4>0</vt:i4>
      </vt:variant>
      <vt:variant>
        <vt:i4>5</vt:i4>
      </vt:variant>
      <vt:variant>
        <vt:lpwstr/>
      </vt:variant>
      <vt:variant>
        <vt:lpwstr>_Toc11499408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FREDDY ORLANDO LEMA MIRANDA</cp:lastModifiedBy>
  <cp:revision>175</cp:revision>
  <cp:lastPrinted>2021-01-25T17:29:00Z</cp:lastPrinted>
  <dcterms:created xsi:type="dcterms:W3CDTF">2021-01-25T17:29:00Z</dcterms:created>
  <dcterms:modified xsi:type="dcterms:W3CDTF">2021-02-02T00:56:00Z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id="aT7E4CCP"/&gt;&lt;style id="http://www.zotero.org/styles/iso690-author-date-es" hasBibliography="1" bibliographyStyleHasBeenSet="1"/&gt;&lt;prefs&gt;&lt;pref name="fieldType" value="Field"/&gt;&lt;/prefs&gt;&lt;/data&gt;</vt:lpwstr>
  </property>
</Properties>
</file>