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CA598D3" w14:textId="77777777" w:rsidR="001F36B6" w:rsidRDefault="001F36B6" w:rsidP="001F36B6">
      <w:pPr>
        <w:spacing w:line="360" w:lineRule="auto"/>
        <w:ind w:right="141"/>
        <w:rPr>
          <w:sz w:val="22"/>
          <w:szCs w:val="22"/>
          <w:lang w:val="es-ES"/>
        </w:rPr>
      </w:pPr>
      <w:r w:rsidRPr="0072355D">
        <w:rPr>
          <w:b/>
          <w:bCs/>
          <w:noProof/>
          <w:sz w:val="22"/>
          <w:szCs w:val="22"/>
          <w:lang w:val="es-ES"/>
        </w:rPr>
        <w:drawing>
          <wp:anchor distT="0" distB="0" distL="114300" distR="114300" simplePos="0" relativeHeight="251679744" behindDoc="1" locked="0" layoutInCell="1" allowOverlap="1" wp14:anchorId="52A84D04" wp14:editId="1D9F6135">
            <wp:simplePos x="0" y="0"/>
            <wp:positionH relativeFrom="page">
              <wp:align>center</wp:align>
            </wp:positionH>
            <wp:positionV relativeFrom="paragraph">
              <wp:posOffset>-635</wp:posOffset>
            </wp:positionV>
            <wp:extent cx="1440000" cy="1429200"/>
            <wp:effectExtent l="0" t="0" r="8255" b="0"/>
            <wp:wrapNone/>
            <wp:docPr id="52" name="Imagen 52"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 conjunto de letras blancas en un fondo blanc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440000" cy="1429200"/>
                    </a:xfrm>
                    <a:prstGeom prst="rect">
                      <a:avLst/>
                    </a:prstGeom>
                  </pic:spPr>
                </pic:pic>
              </a:graphicData>
            </a:graphic>
          </wp:anchor>
        </w:drawing>
      </w:r>
    </w:p>
    <w:p w14:paraId="77E4D281" w14:textId="77777777" w:rsidR="001F36B6" w:rsidRDefault="001F36B6" w:rsidP="001F36B6">
      <w:pPr>
        <w:spacing w:line="360" w:lineRule="auto"/>
        <w:ind w:right="141"/>
        <w:rPr>
          <w:sz w:val="22"/>
          <w:szCs w:val="22"/>
          <w:lang w:val="es-ES"/>
        </w:rPr>
      </w:pPr>
    </w:p>
    <w:p w14:paraId="206CA8CF" w14:textId="77777777" w:rsidR="001F36B6" w:rsidRDefault="001F36B6" w:rsidP="001F36B6">
      <w:pPr>
        <w:spacing w:line="360" w:lineRule="auto"/>
        <w:ind w:right="141"/>
        <w:rPr>
          <w:sz w:val="22"/>
          <w:szCs w:val="22"/>
          <w:lang w:val="es-ES"/>
        </w:rPr>
      </w:pPr>
    </w:p>
    <w:p w14:paraId="0394D01D" w14:textId="77777777" w:rsidR="001F36B6" w:rsidRDefault="001F36B6" w:rsidP="001F36B6">
      <w:pPr>
        <w:spacing w:line="360" w:lineRule="auto"/>
        <w:ind w:right="141"/>
        <w:rPr>
          <w:sz w:val="22"/>
          <w:szCs w:val="22"/>
          <w:lang w:val="es-ES"/>
        </w:rPr>
      </w:pPr>
    </w:p>
    <w:p w14:paraId="7F00A3E0" w14:textId="77777777" w:rsidR="001F36B6" w:rsidRDefault="001F36B6" w:rsidP="001F36B6">
      <w:pPr>
        <w:spacing w:line="360" w:lineRule="auto"/>
        <w:ind w:right="141"/>
        <w:rPr>
          <w:sz w:val="22"/>
          <w:szCs w:val="22"/>
          <w:lang w:val="es-ES"/>
        </w:rPr>
      </w:pPr>
    </w:p>
    <w:p w14:paraId="569BC32E" w14:textId="77777777" w:rsidR="001F36B6" w:rsidRDefault="001F36B6" w:rsidP="001F36B6">
      <w:pPr>
        <w:spacing w:line="360" w:lineRule="auto"/>
        <w:ind w:right="141"/>
        <w:rPr>
          <w:sz w:val="22"/>
          <w:szCs w:val="22"/>
          <w:lang w:val="es-ES"/>
        </w:rPr>
      </w:pPr>
    </w:p>
    <w:p w14:paraId="309BB0D3" w14:textId="77777777" w:rsidR="001F36B6" w:rsidRDefault="001F36B6" w:rsidP="001F36B6">
      <w:pPr>
        <w:spacing w:line="360" w:lineRule="auto"/>
        <w:ind w:right="141"/>
        <w:jc w:val="center"/>
        <w:rPr>
          <w:sz w:val="22"/>
          <w:szCs w:val="22"/>
          <w:lang w:val="es-ES"/>
        </w:rPr>
      </w:pPr>
    </w:p>
    <w:p w14:paraId="5FDB64D1" w14:textId="77777777" w:rsidR="001F36B6" w:rsidRPr="00EF1A1A" w:rsidRDefault="001F36B6" w:rsidP="001F36B6">
      <w:pPr>
        <w:spacing w:line="360" w:lineRule="auto"/>
        <w:jc w:val="center"/>
        <w:rPr>
          <w:sz w:val="22"/>
          <w:szCs w:val="32"/>
        </w:rPr>
      </w:pPr>
    </w:p>
    <w:p w14:paraId="7EB7A1C7" w14:textId="77777777" w:rsidR="001F36B6" w:rsidRPr="00BB351A" w:rsidRDefault="001F36B6" w:rsidP="001F36B6">
      <w:pPr>
        <w:spacing w:line="360" w:lineRule="auto"/>
        <w:jc w:val="center"/>
        <w:rPr>
          <w:b/>
          <w:sz w:val="32"/>
          <w:szCs w:val="32"/>
        </w:rPr>
      </w:pPr>
      <w:r>
        <w:rPr>
          <w:b/>
          <w:sz w:val="32"/>
          <w:szCs w:val="32"/>
        </w:rPr>
        <w:t>ESCUELA SUPERIOR POLITÉ</w:t>
      </w:r>
      <w:r w:rsidRPr="00BB351A">
        <w:rPr>
          <w:b/>
          <w:sz w:val="32"/>
          <w:szCs w:val="32"/>
        </w:rPr>
        <w:t>CNICA DE CHIMBORAZO</w:t>
      </w:r>
    </w:p>
    <w:p w14:paraId="65C65929" w14:textId="77777777" w:rsidR="001F36B6" w:rsidRPr="00BB351A" w:rsidRDefault="001F36B6" w:rsidP="001F36B6">
      <w:pPr>
        <w:spacing w:line="360" w:lineRule="auto"/>
        <w:jc w:val="center"/>
        <w:rPr>
          <w:b/>
          <w:sz w:val="28"/>
          <w:szCs w:val="28"/>
        </w:rPr>
      </w:pPr>
      <w:r>
        <w:rPr>
          <w:b/>
          <w:sz w:val="28"/>
          <w:szCs w:val="28"/>
        </w:rPr>
        <w:t>FACULTAD DE INFORMÁ</w:t>
      </w:r>
      <w:r w:rsidRPr="00BB351A">
        <w:rPr>
          <w:b/>
          <w:sz w:val="28"/>
          <w:szCs w:val="28"/>
        </w:rPr>
        <w:t>TICA Y ELECTRONICA</w:t>
      </w:r>
    </w:p>
    <w:p w14:paraId="05575C21" w14:textId="77777777" w:rsidR="001F36B6" w:rsidRPr="001F36B6" w:rsidRDefault="001F36B6" w:rsidP="001F36B6">
      <w:pPr>
        <w:spacing w:line="360" w:lineRule="auto"/>
        <w:jc w:val="center"/>
        <w:rPr>
          <w:b/>
          <w:sz w:val="24"/>
          <w:szCs w:val="24"/>
        </w:rPr>
      </w:pPr>
      <w:r w:rsidRPr="001F36B6">
        <w:rPr>
          <w:b/>
          <w:sz w:val="24"/>
          <w:szCs w:val="24"/>
        </w:rPr>
        <w:t>ESCUELA DE INGENIERIA EN SISTEMAS</w:t>
      </w:r>
    </w:p>
    <w:p w14:paraId="0376167D" w14:textId="77777777" w:rsidR="001F36B6" w:rsidRPr="0072355D" w:rsidRDefault="001F36B6" w:rsidP="001F36B6">
      <w:pPr>
        <w:spacing w:line="360" w:lineRule="auto"/>
        <w:ind w:right="141"/>
        <w:jc w:val="center"/>
        <w:rPr>
          <w:b/>
          <w:sz w:val="22"/>
          <w:szCs w:val="22"/>
          <w:lang w:val="es-ES" w:eastAsia="es-EC"/>
        </w:rPr>
      </w:pPr>
    </w:p>
    <w:p w14:paraId="64496B3C" w14:textId="77777777" w:rsidR="001F36B6" w:rsidRPr="0072355D" w:rsidRDefault="001F36B6" w:rsidP="001F36B6">
      <w:pPr>
        <w:spacing w:line="360" w:lineRule="auto"/>
        <w:ind w:right="141"/>
        <w:jc w:val="center"/>
        <w:rPr>
          <w:b/>
          <w:sz w:val="22"/>
          <w:szCs w:val="22"/>
          <w:lang w:val="es-ES" w:eastAsia="es-EC"/>
        </w:rPr>
      </w:pPr>
    </w:p>
    <w:p w14:paraId="03D6D665" w14:textId="1AE85D8B" w:rsidR="001F36B6" w:rsidRDefault="001F36B6" w:rsidP="001F36B6">
      <w:pPr>
        <w:jc w:val="center"/>
        <w:rPr>
          <w:i/>
          <w:color w:val="000000"/>
          <w:spacing w:val="-20"/>
          <w:sz w:val="28"/>
          <w:szCs w:val="32"/>
        </w:rPr>
      </w:pPr>
    </w:p>
    <w:p w14:paraId="63EB8EC5" w14:textId="222766DC" w:rsidR="001F36B6" w:rsidRPr="001F36B6" w:rsidRDefault="001F36B6" w:rsidP="001F36B6">
      <w:pPr>
        <w:spacing w:line="360" w:lineRule="auto"/>
        <w:ind w:right="140"/>
        <w:jc w:val="center"/>
        <w:rPr>
          <w:b/>
          <w:bCs/>
          <w:iCs/>
          <w:color w:val="000000"/>
          <w:spacing w:val="-20"/>
          <w:sz w:val="28"/>
          <w:szCs w:val="28"/>
        </w:rPr>
      </w:pPr>
      <w:r>
        <w:rPr>
          <w:b/>
          <w:bCs/>
          <w:iCs/>
          <w:color w:val="000000"/>
          <w:spacing w:val="-20"/>
          <w:sz w:val="28"/>
          <w:szCs w:val="28"/>
        </w:rPr>
        <w:t>“</w:t>
      </w:r>
      <w:r w:rsidRPr="001F36B6">
        <w:rPr>
          <w:b/>
          <w:bCs/>
          <w:iCs/>
          <w:color w:val="000000"/>
          <w:spacing w:val="-20"/>
          <w:sz w:val="28"/>
          <w:szCs w:val="28"/>
        </w:rPr>
        <w:t>DESARROLLO DE UN SISTEMA WEB PARA LA GESTIÓN DEL RECICLAJE EN LA CIUDAD DE RIOBAMBA UTILIZANDO LA TECNOLOGÍA DE BASE DE DATOS NO-SQL Y EL FRAMEWORK EXPRESS</w:t>
      </w:r>
      <w:r>
        <w:rPr>
          <w:b/>
          <w:bCs/>
          <w:iCs/>
          <w:color w:val="000000"/>
          <w:spacing w:val="-20"/>
          <w:sz w:val="28"/>
          <w:szCs w:val="28"/>
        </w:rPr>
        <w:t>”</w:t>
      </w:r>
    </w:p>
    <w:p w14:paraId="7B2E8882" w14:textId="77777777" w:rsidR="001F36B6" w:rsidRPr="001F36B6" w:rsidRDefault="001F36B6" w:rsidP="001F36B6">
      <w:pPr>
        <w:spacing w:line="360" w:lineRule="auto"/>
        <w:ind w:right="141"/>
        <w:jc w:val="center"/>
        <w:rPr>
          <w:b/>
          <w:sz w:val="22"/>
          <w:szCs w:val="22"/>
          <w:lang w:eastAsia="es-EC"/>
        </w:rPr>
      </w:pPr>
    </w:p>
    <w:p w14:paraId="2E791BA0" w14:textId="03222898" w:rsidR="00AC0E1B" w:rsidRPr="00AC0E1B" w:rsidRDefault="00AC0E1B" w:rsidP="00AC0E1B">
      <w:pPr>
        <w:spacing w:line="360" w:lineRule="auto"/>
        <w:ind w:right="141"/>
        <w:jc w:val="center"/>
        <w:rPr>
          <w:b/>
          <w:sz w:val="24"/>
          <w:szCs w:val="24"/>
          <w:lang w:val="es-ES" w:eastAsia="es-EC"/>
        </w:rPr>
      </w:pPr>
      <w:r w:rsidRPr="00AC0E1B">
        <w:rPr>
          <w:b/>
          <w:sz w:val="24"/>
          <w:szCs w:val="24"/>
          <w:lang w:val="es-ES" w:eastAsia="es-EC"/>
        </w:rPr>
        <w:t>Trabajo de titulación</w:t>
      </w:r>
    </w:p>
    <w:p w14:paraId="507C0FE2" w14:textId="5E6A24A4" w:rsidR="00AC0E1B" w:rsidRPr="00AC0E1B" w:rsidRDefault="00AC0E1B" w:rsidP="00AC0E1B">
      <w:pPr>
        <w:spacing w:line="360" w:lineRule="auto"/>
        <w:ind w:right="141"/>
        <w:jc w:val="center"/>
        <w:rPr>
          <w:bCs/>
          <w:sz w:val="24"/>
          <w:szCs w:val="24"/>
          <w:lang w:val="es-ES" w:eastAsia="es-EC"/>
        </w:rPr>
      </w:pPr>
      <w:r w:rsidRPr="00AC0E1B">
        <w:rPr>
          <w:bCs/>
          <w:sz w:val="24"/>
          <w:szCs w:val="24"/>
          <w:lang w:val="es-ES" w:eastAsia="es-EC"/>
        </w:rPr>
        <w:t>Tipo: Proyecto Técnico</w:t>
      </w:r>
    </w:p>
    <w:p w14:paraId="290C8FA8" w14:textId="77777777" w:rsidR="00AC0E1B" w:rsidRPr="00AC0E1B" w:rsidRDefault="00AC0E1B" w:rsidP="00AC0E1B">
      <w:pPr>
        <w:spacing w:line="360" w:lineRule="auto"/>
        <w:ind w:right="141"/>
        <w:jc w:val="center"/>
        <w:rPr>
          <w:bCs/>
          <w:sz w:val="22"/>
          <w:szCs w:val="22"/>
          <w:lang w:val="es-ES" w:eastAsia="es-EC"/>
        </w:rPr>
      </w:pPr>
    </w:p>
    <w:p w14:paraId="4F25E6D9" w14:textId="51EE58E0" w:rsidR="001F36B6" w:rsidRPr="00AC0E1B" w:rsidRDefault="00AC0E1B" w:rsidP="001F36B6">
      <w:pPr>
        <w:spacing w:line="360" w:lineRule="auto"/>
        <w:ind w:right="141"/>
        <w:jc w:val="center"/>
        <w:rPr>
          <w:sz w:val="28"/>
          <w:szCs w:val="28"/>
          <w:lang w:val="es-ES" w:eastAsia="es-EC"/>
        </w:rPr>
      </w:pPr>
      <w:r w:rsidRPr="00AC0E1B">
        <w:rPr>
          <w:rFonts w:eastAsia="Arial"/>
          <w:sz w:val="28"/>
          <w:szCs w:val="28"/>
          <w:lang w:val="es-ES" w:eastAsia="es-EC"/>
        </w:rPr>
        <w:t>Presentado</w:t>
      </w:r>
      <w:r w:rsidR="001F36B6" w:rsidRPr="00AC0E1B">
        <w:rPr>
          <w:rFonts w:eastAsia="Arial"/>
          <w:sz w:val="28"/>
          <w:szCs w:val="28"/>
          <w:lang w:val="es-ES" w:eastAsia="es-EC"/>
        </w:rPr>
        <w:t xml:space="preserve"> para optar al grado académico de:</w:t>
      </w:r>
    </w:p>
    <w:p w14:paraId="7C1600F9" w14:textId="77777777" w:rsidR="001F36B6" w:rsidRPr="00AC0E1B" w:rsidRDefault="001F36B6" w:rsidP="001F36B6">
      <w:pPr>
        <w:spacing w:line="360" w:lineRule="auto"/>
        <w:ind w:right="141"/>
        <w:jc w:val="center"/>
        <w:rPr>
          <w:b/>
          <w:sz w:val="28"/>
          <w:szCs w:val="28"/>
          <w:lang w:val="es-ES" w:eastAsia="es-EC"/>
        </w:rPr>
      </w:pPr>
      <w:r w:rsidRPr="00AC0E1B">
        <w:rPr>
          <w:rFonts w:eastAsia="Arial"/>
          <w:b/>
          <w:sz w:val="28"/>
          <w:szCs w:val="28"/>
          <w:lang w:val="es-ES" w:eastAsia="es-EC"/>
        </w:rPr>
        <w:t>INGENIERO EN SISTEMAS INFORMÁTICOS</w:t>
      </w:r>
    </w:p>
    <w:p w14:paraId="1FA4745E" w14:textId="77777777" w:rsidR="001F36B6" w:rsidRPr="0072355D" w:rsidRDefault="001F36B6" w:rsidP="00AC0E1B">
      <w:pPr>
        <w:spacing w:line="360" w:lineRule="auto"/>
        <w:ind w:right="141"/>
        <w:rPr>
          <w:sz w:val="22"/>
          <w:szCs w:val="22"/>
          <w:lang w:val="es-ES" w:eastAsia="es-EC"/>
        </w:rPr>
      </w:pPr>
    </w:p>
    <w:p w14:paraId="3E8101E1" w14:textId="3A5CD558" w:rsidR="001F36B6" w:rsidRPr="00EF1A1A" w:rsidRDefault="001F36B6" w:rsidP="00AC0E1B">
      <w:pPr>
        <w:tabs>
          <w:tab w:val="left" w:pos="1276"/>
        </w:tabs>
        <w:spacing w:line="360" w:lineRule="auto"/>
        <w:ind w:right="141"/>
        <w:jc w:val="center"/>
        <w:rPr>
          <w:sz w:val="28"/>
          <w:szCs w:val="22"/>
          <w:lang w:val="es-ES" w:eastAsia="es-EC"/>
        </w:rPr>
      </w:pPr>
      <w:r w:rsidRPr="00EF1A1A">
        <w:rPr>
          <w:rFonts w:eastAsia="Arial"/>
          <w:b/>
          <w:sz w:val="28"/>
          <w:szCs w:val="22"/>
          <w:lang w:val="es-ES" w:eastAsia="es-EC"/>
        </w:rPr>
        <w:t xml:space="preserve">AUTOR: </w:t>
      </w:r>
      <w:r w:rsidR="00AC0E1B">
        <w:rPr>
          <w:rFonts w:eastAsia="Arial"/>
          <w:sz w:val="28"/>
          <w:szCs w:val="22"/>
          <w:lang w:val="es-ES" w:eastAsia="es-EC"/>
        </w:rPr>
        <w:t>FREDDY ORLANDO LEMA MIRANDA.</w:t>
      </w:r>
    </w:p>
    <w:p w14:paraId="74838D79" w14:textId="77777777" w:rsidR="001F36B6" w:rsidRDefault="001F36B6" w:rsidP="001F36B6">
      <w:pPr>
        <w:spacing w:line="360" w:lineRule="auto"/>
        <w:ind w:right="141"/>
        <w:jc w:val="center"/>
        <w:rPr>
          <w:b/>
          <w:sz w:val="28"/>
          <w:szCs w:val="22"/>
          <w:lang w:val="es-ES" w:eastAsia="es-EC"/>
        </w:rPr>
      </w:pPr>
    </w:p>
    <w:p w14:paraId="75D74C52" w14:textId="77777777" w:rsidR="001F36B6" w:rsidRPr="0072355D" w:rsidRDefault="001F36B6" w:rsidP="001F36B6">
      <w:pPr>
        <w:spacing w:line="360" w:lineRule="auto"/>
        <w:ind w:right="141"/>
        <w:jc w:val="center"/>
        <w:rPr>
          <w:b/>
          <w:sz w:val="22"/>
          <w:szCs w:val="22"/>
          <w:lang w:val="es-ES" w:eastAsia="es-EC"/>
        </w:rPr>
      </w:pPr>
    </w:p>
    <w:p w14:paraId="5F97DF3F" w14:textId="77777777" w:rsidR="001F36B6" w:rsidRPr="00AC0E1B" w:rsidRDefault="001F36B6" w:rsidP="001F36B6">
      <w:pPr>
        <w:spacing w:line="360" w:lineRule="auto"/>
        <w:ind w:right="141"/>
        <w:jc w:val="center"/>
        <w:rPr>
          <w:sz w:val="24"/>
          <w:szCs w:val="32"/>
          <w:lang w:val="es-ES" w:eastAsia="es-EC"/>
        </w:rPr>
      </w:pPr>
      <w:r w:rsidRPr="00AC0E1B">
        <w:rPr>
          <w:rFonts w:eastAsia="Arial"/>
          <w:sz w:val="24"/>
          <w:szCs w:val="32"/>
          <w:lang w:val="es-ES" w:eastAsia="es-EC"/>
        </w:rPr>
        <w:t>Riobamba – Ecuador</w:t>
      </w:r>
    </w:p>
    <w:p w14:paraId="605C5EA8" w14:textId="4F492BC1" w:rsidR="001F36B6" w:rsidRPr="00AC0E1B" w:rsidRDefault="001F36B6" w:rsidP="001F36B6">
      <w:pPr>
        <w:spacing w:line="360" w:lineRule="auto"/>
        <w:ind w:right="141"/>
        <w:jc w:val="center"/>
        <w:rPr>
          <w:rFonts w:eastAsia="Arial"/>
          <w:sz w:val="24"/>
          <w:szCs w:val="32"/>
          <w:lang w:val="es-ES" w:eastAsia="es-EC"/>
        </w:rPr>
      </w:pPr>
      <w:r w:rsidRPr="00AC0E1B">
        <w:rPr>
          <w:rFonts w:eastAsia="Arial"/>
          <w:sz w:val="24"/>
          <w:szCs w:val="32"/>
          <w:lang w:val="es-ES" w:eastAsia="es-EC"/>
        </w:rPr>
        <w:t>20</w:t>
      </w:r>
      <w:r w:rsidR="00AC0E1B">
        <w:rPr>
          <w:rFonts w:eastAsia="Arial"/>
          <w:sz w:val="24"/>
          <w:szCs w:val="32"/>
          <w:lang w:val="es-ES" w:eastAsia="es-EC"/>
        </w:rPr>
        <w:t>21</w:t>
      </w:r>
    </w:p>
    <w:p w14:paraId="3CF8B8B2" w14:textId="77777777" w:rsidR="00AC0E1B" w:rsidRPr="00807A2F" w:rsidRDefault="00AC0E1B" w:rsidP="001F36B6">
      <w:pPr>
        <w:spacing w:line="360" w:lineRule="auto"/>
        <w:ind w:right="141"/>
        <w:jc w:val="center"/>
        <w:rPr>
          <w:szCs w:val="22"/>
          <w:lang w:val="es-ES" w:eastAsia="es-EC"/>
        </w:rPr>
      </w:pPr>
    </w:p>
    <w:p w14:paraId="26EE6882" w14:textId="77777777" w:rsidR="00AC0E1B" w:rsidRDefault="00AC0E1B" w:rsidP="00AC0E1B">
      <w:pPr>
        <w:spacing w:line="360" w:lineRule="auto"/>
        <w:ind w:right="141"/>
        <w:rPr>
          <w:sz w:val="22"/>
          <w:szCs w:val="22"/>
          <w:lang w:val="es-ES"/>
        </w:rPr>
      </w:pPr>
      <w:r w:rsidRPr="0072355D">
        <w:rPr>
          <w:b/>
          <w:bCs/>
          <w:noProof/>
          <w:sz w:val="22"/>
          <w:szCs w:val="22"/>
          <w:lang w:val="es-ES"/>
        </w:rPr>
        <w:lastRenderedPageBreak/>
        <w:drawing>
          <wp:anchor distT="0" distB="0" distL="114300" distR="114300" simplePos="0" relativeHeight="251681792" behindDoc="1" locked="0" layoutInCell="1" allowOverlap="1" wp14:anchorId="5095C371" wp14:editId="1C77B6AC">
            <wp:simplePos x="0" y="0"/>
            <wp:positionH relativeFrom="page">
              <wp:align>center</wp:align>
            </wp:positionH>
            <wp:positionV relativeFrom="paragraph">
              <wp:posOffset>-635</wp:posOffset>
            </wp:positionV>
            <wp:extent cx="1440000" cy="1429200"/>
            <wp:effectExtent l="0" t="0" r="8255" b="0"/>
            <wp:wrapNone/>
            <wp:docPr id="53" name="Imagen 5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 conjunto de letras blancas en un fondo blanc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440000" cy="1429200"/>
                    </a:xfrm>
                    <a:prstGeom prst="rect">
                      <a:avLst/>
                    </a:prstGeom>
                  </pic:spPr>
                </pic:pic>
              </a:graphicData>
            </a:graphic>
          </wp:anchor>
        </w:drawing>
      </w:r>
    </w:p>
    <w:p w14:paraId="232C113B" w14:textId="77777777" w:rsidR="00AC0E1B" w:rsidRDefault="00AC0E1B" w:rsidP="00AC0E1B">
      <w:pPr>
        <w:spacing w:line="360" w:lineRule="auto"/>
        <w:ind w:right="141"/>
        <w:rPr>
          <w:sz w:val="22"/>
          <w:szCs w:val="22"/>
          <w:lang w:val="es-ES"/>
        </w:rPr>
      </w:pPr>
    </w:p>
    <w:p w14:paraId="6C9DBB47" w14:textId="77777777" w:rsidR="00AC0E1B" w:rsidRDefault="00AC0E1B" w:rsidP="00AC0E1B">
      <w:pPr>
        <w:spacing w:line="360" w:lineRule="auto"/>
        <w:ind w:right="141"/>
        <w:rPr>
          <w:sz w:val="22"/>
          <w:szCs w:val="22"/>
          <w:lang w:val="es-ES"/>
        </w:rPr>
      </w:pPr>
    </w:p>
    <w:p w14:paraId="7A26917E" w14:textId="77777777" w:rsidR="00AC0E1B" w:rsidRDefault="00AC0E1B" w:rsidP="00AC0E1B">
      <w:pPr>
        <w:spacing w:line="360" w:lineRule="auto"/>
        <w:ind w:right="141"/>
        <w:rPr>
          <w:sz w:val="22"/>
          <w:szCs w:val="22"/>
          <w:lang w:val="es-ES"/>
        </w:rPr>
      </w:pPr>
    </w:p>
    <w:p w14:paraId="34A894F9" w14:textId="77777777" w:rsidR="00AC0E1B" w:rsidRDefault="00AC0E1B" w:rsidP="00AC0E1B">
      <w:pPr>
        <w:spacing w:line="360" w:lineRule="auto"/>
        <w:ind w:right="141"/>
        <w:rPr>
          <w:sz w:val="22"/>
          <w:szCs w:val="22"/>
          <w:lang w:val="es-ES"/>
        </w:rPr>
      </w:pPr>
    </w:p>
    <w:p w14:paraId="4267D439" w14:textId="77777777" w:rsidR="00AC0E1B" w:rsidRDefault="00AC0E1B" w:rsidP="00AC0E1B">
      <w:pPr>
        <w:spacing w:line="360" w:lineRule="auto"/>
        <w:ind w:right="141"/>
        <w:rPr>
          <w:sz w:val="22"/>
          <w:szCs w:val="22"/>
          <w:lang w:val="es-ES"/>
        </w:rPr>
      </w:pPr>
    </w:p>
    <w:p w14:paraId="2445584A" w14:textId="77777777" w:rsidR="00AC0E1B" w:rsidRDefault="00AC0E1B" w:rsidP="00AC0E1B">
      <w:pPr>
        <w:spacing w:line="360" w:lineRule="auto"/>
        <w:ind w:right="141"/>
        <w:jc w:val="center"/>
        <w:rPr>
          <w:sz w:val="22"/>
          <w:szCs w:val="22"/>
          <w:lang w:val="es-ES"/>
        </w:rPr>
      </w:pPr>
    </w:p>
    <w:p w14:paraId="1358D099" w14:textId="77777777" w:rsidR="00AC0E1B" w:rsidRPr="00EF1A1A" w:rsidRDefault="00AC0E1B" w:rsidP="00AC0E1B">
      <w:pPr>
        <w:spacing w:line="360" w:lineRule="auto"/>
        <w:jc w:val="center"/>
        <w:rPr>
          <w:sz w:val="22"/>
          <w:szCs w:val="32"/>
        </w:rPr>
      </w:pPr>
    </w:p>
    <w:p w14:paraId="51473C85" w14:textId="77777777" w:rsidR="00AC0E1B" w:rsidRPr="00BB351A" w:rsidRDefault="00AC0E1B" w:rsidP="00AC0E1B">
      <w:pPr>
        <w:spacing w:line="360" w:lineRule="auto"/>
        <w:jc w:val="center"/>
        <w:rPr>
          <w:b/>
          <w:sz w:val="32"/>
          <w:szCs w:val="32"/>
        </w:rPr>
      </w:pPr>
      <w:r>
        <w:rPr>
          <w:b/>
          <w:sz w:val="32"/>
          <w:szCs w:val="32"/>
        </w:rPr>
        <w:t>ESCUELA SUPERIOR POLITÉ</w:t>
      </w:r>
      <w:r w:rsidRPr="00BB351A">
        <w:rPr>
          <w:b/>
          <w:sz w:val="32"/>
          <w:szCs w:val="32"/>
        </w:rPr>
        <w:t>CNICA DE CHIMBORAZO</w:t>
      </w:r>
    </w:p>
    <w:p w14:paraId="34E9AA56" w14:textId="77777777" w:rsidR="00AC0E1B" w:rsidRPr="00BB351A" w:rsidRDefault="00AC0E1B" w:rsidP="00AC0E1B">
      <w:pPr>
        <w:spacing w:line="360" w:lineRule="auto"/>
        <w:jc w:val="center"/>
        <w:rPr>
          <w:b/>
          <w:sz w:val="28"/>
          <w:szCs w:val="28"/>
        </w:rPr>
      </w:pPr>
      <w:r>
        <w:rPr>
          <w:b/>
          <w:sz w:val="28"/>
          <w:szCs w:val="28"/>
        </w:rPr>
        <w:t>FACULTAD DE INFORMÁ</w:t>
      </w:r>
      <w:r w:rsidRPr="00BB351A">
        <w:rPr>
          <w:b/>
          <w:sz w:val="28"/>
          <w:szCs w:val="28"/>
        </w:rPr>
        <w:t>TICA Y ELECTRONICA</w:t>
      </w:r>
    </w:p>
    <w:p w14:paraId="03386DED" w14:textId="77777777" w:rsidR="00AC0E1B" w:rsidRPr="001F36B6" w:rsidRDefault="00AC0E1B" w:rsidP="00AC0E1B">
      <w:pPr>
        <w:spacing w:line="360" w:lineRule="auto"/>
        <w:jc w:val="center"/>
        <w:rPr>
          <w:b/>
          <w:sz w:val="24"/>
          <w:szCs w:val="24"/>
        </w:rPr>
      </w:pPr>
      <w:r w:rsidRPr="001F36B6">
        <w:rPr>
          <w:b/>
          <w:sz w:val="24"/>
          <w:szCs w:val="24"/>
        </w:rPr>
        <w:t>ESCUELA DE INGENIERIA EN SISTEMAS</w:t>
      </w:r>
    </w:p>
    <w:p w14:paraId="26DDD7EB" w14:textId="77777777" w:rsidR="00AC0E1B" w:rsidRPr="0072355D" w:rsidRDefault="00AC0E1B" w:rsidP="00AC0E1B">
      <w:pPr>
        <w:spacing w:line="360" w:lineRule="auto"/>
        <w:ind w:right="141"/>
        <w:jc w:val="center"/>
        <w:rPr>
          <w:b/>
          <w:sz w:val="22"/>
          <w:szCs w:val="22"/>
          <w:lang w:val="es-ES" w:eastAsia="es-EC"/>
        </w:rPr>
      </w:pPr>
    </w:p>
    <w:p w14:paraId="27B11C68" w14:textId="77777777" w:rsidR="00AC0E1B" w:rsidRPr="0072355D" w:rsidRDefault="00AC0E1B" w:rsidP="00AC0E1B">
      <w:pPr>
        <w:spacing w:line="360" w:lineRule="auto"/>
        <w:ind w:right="141"/>
        <w:jc w:val="center"/>
        <w:rPr>
          <w:b/>
          <w:sz w:val="22"/>
          <w:szCs w:val="22"/>
          <w:lang w:val="es-ES" w:eastAsia="es-EC"/>
        </w:rPr>
      </w:pPr>
    </w:p>
    <w:p w14:paraId="509B7794" w14:textId="77777777" w:rsidR="00AC0E1B" w:rsidRDefault="00AC0E1B" w:rsidP="00AC0E1B">
      <w:pPr>
        <w:jc w:val="center"/>
        <w:rPr>
          <w:i/>
          <w:color w:val="000000"/>
          <w:spacing w:val="-20"/>
          <w:sz w:val="28"/>
          <w:szCs w:val="32"/>
        </w:rPr>
      </w:pPr>
    </w:p>
    <w:p w14:paraId="774752A3" w14:textId="77777777" w:rsidR="00AC0E1B" w:rsidRPr="001F36B6" w:rsidRDefault="00AC0E1B" w:rsidP="00AC0E1B">
      <w:pPr>
        <w:spacing w:line="360" w:lineRule="auto"/>
        <w:ind w:right="140"/>
        <w:jc w:val="center"/>
        <w:rPr>
          <w:b/>
          <w:bCs/>
          <w:iCs/>
          <w:color w:val="000000"/>
          <w:spacing w:val="-20"/>
          <w:sz w:val="28"/>
          <w:szCs w:val="28"/>
        </w:rPr>
      </w:pPr>
      <w:r>
        <w:rPr>
          <w:b/>
          <w:bCs/>
          <w:iCs/>
          <w:color w:val="000000"/>
          <w:spacing w:val="-20"/>
          <w:sz w:val="28"/>
          <w:szCs w:val="28"/>
        </w:rPr>
        <w:t>“</w:t>
      </w:r>
      <w:r w:rsidRPr="001F36B6">
        <w:rPr>
          <w:b/>
          <w:bCs/>
          <w:iCs/>
          <w:color w:val="000000"/>
          <w:spacing w:val="-20"/>
          <w:sz w:val="28"/>
          <w:szCs w:val="28"/>
        </w:rPr>
        <w:t>DESARROLLO DE UN SISTEMA WEB PARA LA GESTIÓN DEL RECICLAJE EN LA CIUDAD DE RIOBAMBA UTILIZANDO LA TECNOLOGÍA DE BASE DE DATOS NO-SQL Y EL FRAMEWORK EXPRESS</w:t>
      </w:r>
      <w:r>
        <w:rPr>
          <w:b/>
          <w:bCs/>
          <w:iCs/>
          <w:color w:val="000000"/>
          <w:spacing w:val="-20"/>
          <w:sz w:val="28"/>
          <w:szCs w:val="28"/>
        </w:rPr>
        <w:t>”</w:t>
      </w:r>
    </w:p>
    <w:p w14:paraId="063A2A4F" w14:textId="77777777" w:rsidR="00AC0E1B" w:rsidRPr="001F36B6" w:rsidRDefault="00AC0E1B" w:rsidP="00AC0E1B">
      <w:pPr>
        <w:spacing w:line="360" w:lineRule="auto"/>
        <w:ind w:right="141"/>
        <w:jc w:val="center"/>
        <w:rPr>
          <w:b/>
          <w:sz w:val="22"/>
          <w:szCs w:val="22"/>
          <w:lang w:eastAsia="es-EC"/>
        </w:rPr>
      </w:pPr>
    </w:p>
    <w:p w14:paraId="0075CC2E" w14:textId="77777777" w:rsidR="00AC0E1B" w:rsidRPr="00AC0E1B" w:rsidRDefault="00AC0E1B" w:rsidP="00AC0E1B">
      <w:pPr>
        <w:spacing w:line="360" w:lineRule="auto"/>
        <w:ind w:right="141"/>
        <w:jc w:val="center"/>
        <w:rPr>
          <w:b/>
          <w:sz w:val="24"/>
          <w:szCs w:val="24"/>
          <w:lang w:val="es-ES" w:eastAsia="es-EC"/>
        </w:rPr>
      </w:pPr>
      <w:r w:rsidRPr="00AC0E1B">
        <w:rPr>
          <w:b/>
          <w:sz w:val="24"/>
          <w:szCs w:val="24"/>
          <w:lang w:val="es-ES" w:eastAsia="es-EC"/>
        </w:rPr>
        <w:t>Trabajo de titulación</w:t>
      </w:r>
    </w:p>
    <w:p w14:paraId="4226AC05" w14:textId="77777777" w:rsidR="00AC0E1B" w:rsidRPr="00AC0E1B" w:rsidRDefault="00AC0E1B" w:rsidP="00AC0E1B">
      <w:pPr>
        <w:spacing w:line="360" w:lineRule="auto"/>
        <w:ind w:right="141"/>
        <w:jc w:val="center"/>
        <w:rPr>
          <w:bCs/>
          <w:sz w:val="24"/>
          <w:szCs w:val="24"/>
          <w:lang w:val="es-ES" w:eastAsia="es-EC"/>
        </w:rPr>
      </w:pPr>
      <w:r w:rsidRPr="00AC0E1B">
        <w:rPr>
          <w:bCs/>
          <w:sz w:val="24"/>
          <w:szCs w:val="24"/>
          <w:lang w:val="es-ES" w:eastAsia="es-EC"/>
        </w:rPr>
        <w:t>Tipo: Proyecto Técnico</w:t>
      </w:r>
    </w:p>
    <w:p w14:paraId="60A21535" w14:textId="77777777" w:rsidR="00AC0E1B" w:rsidRPr="00AC0E1B" w:rsidRDefault="00AC0E1B" w:rsidP="00AC0E1B">
      <w:pPr>
        <w:spacing w:line="360" w:lineRule="auto"/>
        <w:ind w:right="141"/>
        <w:jc w:val="center"/>
        <w:rPr>
          <w:bCs/>
          <w:sz w:val="22"/>
          <w:szCs w:val="22"/>
          <w:lang w:val="es-ES" w:eastAsia="es-EC"/>
        </w:rPr>
      </w:pPr>
    </w:p>
    <w:p w14:paraId="45146BF1" w14:textId="77777777" w:rsidR="00AC0E1B" w:rsidRPr="00AC0E1B" w:rsidRDefault="00AC0E1B" w:rsidP="00AC0E1B">
      <w:pPr>
        <w:spacing w:line="360" w:lineRule="auto"/>
        <w:ind w:right="141"/>
        <w:jc w:val="center"/>
        <w:rPr>
          <w:sz w:val="28"/>
          <w:szCs w:val="28"/>
          <w:lang w:val="es-ES" w:eastAsia="es-EC"/>
        </w:rPr>
      </w:pPr>
      <w:r w:rsidRPr="00AC0E1B">
        <w:rPr>
          <w:rFonts w:eastAsia="Arial"/>
          <w:sz w:val="28"/>
          <w:szCs w:val="28"/>
          <w:lang w:val="es-ES" w:eastAsia="es-EC"/>
        </w:rPr>
        <w:t>Presentado para optar al grado académico de:</w:t>
      </w:r>
    </w:p>
    <w:p w14:paraId="3B7DE6A6" w14:textId="77777777" w:rsidR="00AC0E1B" w:rsidRPr="00AC0E1B" w:rsidRDefault="00AC0E1B" w:rsidP="00AC0E1B">
      <w:pPr>
        <w:spacing w:line="360" w:lineRule="auto"/>
        <w:ind w:right="141"/>
        <w:jc w:val="center"/>
        <w:rPr>
          <w:b/>
          <w:sz w:val="28"/>
          <w:szCs w:val="28"/>
          <w:lang w:val="es-ES" w:eastAsia="es-EC"/>
        </w:rPr>
      </w:pPr>
      <w:r w:rsidRPr="00AC0E1B">
        <w:rPr>
          <w:rFonts w:eastAsia="Arial"/>
          <w:b/>
          <w:sz w:val="28"/>
          <w:szCs w:val="28"/>
          <w:lang w:val="es-ES" w:eastAsia="es-EC"/>
        </w:rPr>
        <w:t>INGENIERO EN SISTEMAS INFORMÁTICOS</w:t>
      </w:r>
    </w:p>
    <w:p w14:paraId="68064FEF" w14:textId="77777777" w:rsidR="00AC0E1B" w:rsidRPr="0072355D" w:rsidRDefault="00AC0E1B" w:rsidP="00AC0E1B">
      <w:pPr>
        <w:spacing w:line="360" w:lineRule="auto"/>
        <w:ind w:right="141"/>
        <w:rPr>
          <w:sz w:val="22"/>
          <w:szCs w:val="22"/>
          <w:lang w:val="es-ES" w:eastAsia="es-EC"/>
        </w:rPr>
      </w:pPr>
    </w:p>
    <w:p w14:paraId="553577AA" w14:textId="77777777" w:rsidR="00AC0E1B" w:rsidRPr="00EF1A1A" w:rsidRDefault="00AC0E1B" w:rsidP="00AC0E1B">
      <w:pPr>
        <w:tabs>
          <w:tab w:val="left" w:pos="1276"/>
        </w:tabs>
        <w:spacing w:line="360" w:lineRule="auto"/>
        <w:ind w:right="141"/>
        <w:jc w:val="center"/>
        <w:rPr>
          <w:sz w:val="28"/>
          <w:szCs w:val="22"/>
          <w:lang w:val="es-ES" w:eastAsia="es-EC"/>
        </w:rPr>
      </w:pPr>
      <w:r w:rsidRPr="00EF1A1A">
        <w:rPr>
          <w:rFonts w:eastAsia="Arial"/>
          <w:b/>
          <w:sz w:val="28"/>
          <w:szCs w:val="22"/>
          <w:lang w:val="es-ES" w:eastAsia="es-EC"/>
        </w:rPr>
        <w:t xml:space="preserve">AUTOR: </w:t>
      </w:r>
      <w:r>
        <w:rPr>
          <w:rFonts w:eastAsia="Arial"/>
          <w:sz w:val="28"/>
          <w:szCs w:val="22"/>
          <w:lang w:val="es-ES" w:eastAsia="es-EC"/>
        </w:rPr>
        <w:t>FREDDY ORLANDO LEMA MIRANDA.</w:t>
      </w:r>
    </w:p>
    <w:p w14:paraId="7F3C878D" w14:textId="435A5203" w:rsidR="00AC0E1B" w:rsidRPr="00AC0E1B" w:rsidRDefault="00AC0E1B" w:rsidP="00AC0E1B">
      <w:pPr>
        <w:spacing w:line="360" w:lineRule="auto"/>
        <w:ind w:right="141" w:firstLine="1"/>
        <w:jc w:val="center"/>
        <w:rPr>
          <w:b/>
          <w:sz w:val="28"/>
          <w:szCs w:val="22"/>
          <w:lang w:val="es-EC" w:eastAsia="es-EC"/>
        </w:rPr>
      </w:pPr>
      <w:r w:rsidRPr="00807A2F">
        <w:rPr>
          <w:rFonts w:eastAsia="Arial"/>
          <w:b/>
          <w:sz w:val="28"/>
          <w:szCs w:val="22"/>
          <w:lang w:val="es-ES" w:eastAsia="es-EC"/>
        </w:rPr>
        <w:t>TUTOR:</w:t>
      </w:r>
      <w:r w:rsidRPr="00807A2F">
        <w:rPr>
          <w:rFonts w:eastAsia="Arial"/>
          <w:sz w:val="28"/>
          <w:szCs w:val="22"/>
          <w:lang w:val="es-ES" w:eastAsia="es-EC"/>
        </w:rPr>
        <w:t xml:space="preserve"> </w:t>
      </w:r>
      <w:r w:rsidRPr="00AC0E1B">
        <w:rPr>
          <w:rFonts w:eastAsia="Arial"/>
          <w:sz w:val="28"/>
          <w:szCs w:val="22"/>
          <w:lang w:val="es-ES" w:eastAsia="es-EC"/>
        </w:rPr>
        <w:t>DR. JULIO ROBERTO SANTILLÁN CASTILLO</w:t>
      </w:r>
    </w:p>
    <w:p w14:paraId="50292169" w14:textId="77777777" w:rsidR="00AC0E1B" w:rsidRDefault="00AC0E1B" w:rsidP="00AC0E1B">
      <w:pPr>
        <w:spacing w:line="360" w:lineRule="auto"/>
        <w:ind w:right="141"/>
        <w:jc w:val="center"/>
        <w:rPr>
          <w:b/>
          <w:sz w:val="28"/>
          <w:szCs w:val="22"/>
          <w:lang w:val="es-ES" w:eastAsia="es-EC"/>
        </w:rPr>
      </w:pPr>
    </w:p>
    <w:p w14:paraId="54F39648" w14:textId="77777777" w:rsidR="00AC0E1B" w:rsidRPr="0072355D" w:rsidRDefault="00AC0E1B" w:rsidP="00AC0E1B">
      <w:pPr>
        <w:spacing w:line="360" w:lineRule="auto"/>
        <w:ind w:right="141"/>
        <w:jc w:val="center"/>
        <w:rPr>
          <w:b/>
          <w:sz w:val="22"/>
          <w:szCs w:val="22"/>
          <w:lang w:val="es-ES" w:eastAsia="es-EC"/>
        </w:rPr>
      </w:pPr>
    </w:p>
    <w:p w14:paraId="1FD91988" w14:textId="77777777" w:rsidR="00AC0E1B" w:rsidRPr="00AC0E1B" w:rsidRDefault="00AC0E1B" w:rsidP="00AC0E1B">
      <w:pPr>
        <w:spacing w:line="360" w:lineRule="auto"/>
        <w:ind w:right="141"/>
        <w:jc w:val="center"/>
        <w:rPr>
          <w:sz w:val="24"/>
          <w:szCs w:val="32"/>
          <w:lang w:val="es-ES" w:eastAsia="es-EC"/>
        </w:rPr>
      </w:pPr>
      <w:r w:rsidRPr="00AC0E1B">
        <w:rPr>
          <w:rFonts w:eastAsia="Arial"/>
          <w:sz w:val="24"/>
          <w:szCs w:val="32"/>
          <w:lang w:val="es-ES" w:eastAsia="es-EC"/>
        </w:rPr>
        <w:t>Riobamba – Ecuador</w:t>
      </w:r>
    </w:p>
    <w:p w14:paraId="66B533EC" w14:textId="307E6258" w:rsidR="00AC0E1B" w:rsidRPr="00AC0E1B" w:rsidRDefault="00AC0E1B" w:rsidP="00AC0E1B">
      <w:pPr>
        <w:spacing w:line="360" w:lineRule="auto"/>
        <w:ind w:right="141"/>
        <w:jc w:val="center"/>
        <w:rPr>
          <w:sz w:val="24"/>
          <w:szCs w:val="32"/>
          <w:lang w:val="es-ES" w:eastAsia="es-EC"/>
        </w:rPr>
      </w:pPr>
      <w:r w:rsidRPr="00AC0E1B">
        <w:rPr>
          <w:rFonts w:eastAsia="Arial"/>
          <w:sz w:val="24"/>
          <w:szCs w:val="32"/>
          <w:lang w:val="es-ES" w:eastAsia="es-EC"/>
        </w:rPr>
        <w:t>20</w:t>
      </w:r>
      <w:r>
        <w:rPr>
          <w:rFonts w:eastAsia="Arial"/>
          <w:sz w:val="24"/>
          <w:szCs w:val="32"/>
          <w:lang w:val="es-ES" w:eastAsia="es-EC"/>
        </w:rPr>
        <w:t>21</w:t>
      </w:r>
    </w:p>
    <w:p w14:paraId="4F0AF7F9" w14:textId="5F932F84" w:rsidR="00AC0E1B" w:rsidRPr="00AC0E1B" w:rsidRDefault="00AC0E1B" w:rsidP="00AC0E1B">
      <w:pPr>
        <w:suppressAutoHyphens w:val="0"/>
        <w:spacing w:before="100" w:beforeAutospacing="1" w:after="100" w:afterAutospacing="1" w:line="360" w:lineRule="auto"/>
        <w:jc w:val="both"/>
        <w:rPr>
          <w:b/>
          <w:bCs/>
          <w:sz w:val="22"/>
          <w:szCs w:val="22"/>
          <w:lang w:val="es-EC"/>
        </w:rPr>
      </w:pPr>
      <w:r w:rsidRPr="00AC0E1B">
        <w:rPr>
          <w:rFonts w:ascii="TimesNewRomanPS" w:hAnsi="TimesNewRomanPS"/>
          <w:b/>
          <w:bCs/>
          <w:sz w:val="22"/>
          <w:szCs w:val="22"/>
          <w:lang w:val="es-EC" w:eastAsia="es-ES_tradnl"/>
        </w:rPr>
        <w:lastRenderedPageBreak/>
        <w:t xml:space="preserve">© </w:t>
      </w:r>
      <w:r w:rsidRPr="00AC0E1B">
        <w:rPr>
          <w:b/>
          <w:bCs/>
          <w:sz w:val="22"/>
          <w:szCs w:val="22"/>
          <w:lang w:val="es-EC"/>
        </w:rPr>
        <w:t>20</w:t>
      </w:r>
      <w:r w:rsidRPr="00AC0E1B">
        <w:rPr>
          <w:b/>
          <w:bCs/>
          <w:sz w:val="22"/>
          <w:szCs w:val="22"/>
          <w:lang w:val="es-EC"/>
        </w:rPr>
        <w:t>21</w:t>
      </w:r>
      <w:r w:rsidRPr="00AC0E1B">
        <w:rPr>
          <w:b/>
          <w:bCs/>
          <w:sz w:val="22"/>
          <w:szCs w:val="22"/>
          <w:lang w:val="es-EC"/>
        </w:rPr>
        <w:t xml:space="preserve">, Freddy </w:t>
      </w:r>
      <w:r w:rsidRPr="00AC0E1B">
        <w:rPr>
          <w:b/>
          <w:bCs/>
          <w:sz w:val="22"/>
          <w:szCs w:val="22"/>
          <w:lang w:val="es-EC"/>
        </w:rPr>
        <w:t>Orlando Lema Miranda.</w:t>
      </w:r>
    </w:p>
    <w:p w14:paraId="3424025B" w14:textId="4E37D59E" w:rsidR="001F36B6" w:rsidRPr="00AC0E1B" w:rsidRDefault="00AC0E1B" w:rsidP="00AC0E1B">
      <w:pPr>
        <w:pStyle w:val="Ttulo"/>
        <w:spacing w:line="360" w:lineRule="auto"/>
        <w:jc w:val="both"/>
        <w:rPr>
          <w:b w:val="0"/>
          <w:bCs w:val="0"/>
          <w:sz w:val="22"/>
          <w:szCs w:val="22"/>
          <w:lang w:val="es-EC"/>
        </w:rPr>
      </w:pPr>
      <w:r w:rsidRPr="00AC0E1B">
        <w:rPr>
          <w:b w:val="0"/>
          <w:bCs w:val="0"/>
          <w:sz w:val="22"/>
          <w:szCs w:val="22"/>
          <w:lang w:val="es-EC"/>
        </w:rPr>
        <w:t>Se  autoriza  la  reproducción  total  o  parcial,  con  fines  académicos,  por  cualquier  medio  o procedimiento, incluyendo la cita bibliográfica del documento, siempre y cuando se reconozca el Derecho de Autor.</w:t>
      </w:r>
    </w:p>
    <w:p w14:paraId="55F16251" w14:textId="2C92CE45" w:rsidR="001F36B6" w:rsidRDefault="001F36B6" w:rsidP="00AC0E1B">
      <w:pPr>
        <w:pStyle w:val="Textoindependiente"/>
        <w:spacing w:line="360" w:lineRule="auto"/>
        <w:jc w:val="both"/>
        <w:rPr>
          <w:lang w:val="es-ES"/>
        </w:rPr>
      </w:pPr>
    </w:p>
    <w:p w14:paraId="16FFF573" w14:textId="74780215" w:rsidR="00AC0E1B" w:rsidRDefault="00AC0E1B" w:rsidP="001F36B6">
      <w:pPr>
        <w:pStyle w:val="Textoindependiente"/>
        <w:rPr>
          <w:lang w:val="es-ES"/>
        </w:rPr>
      </w:pPr>
    </w:p>
    <w:p w14:paraId="3AF4E082" w14:textId="5F559EE3" w:rsidR="00AC0E1B" w:rsidRDefault="00AC0E1B" w:rsidP="001F36B6">
      <w:pPr>
        <w:pStyle w:val="Textoindependiente"/>
        <w:rPr>
          <w:lang w:val="es-ES"/>
        </w:rPr>
      </w:pPr>
    </w:p>
    <w:p w14:paraId="72BD4520" w14:textId="6211D495" w:rsidR="00AC0E1B" w:rsidRDefault="00AC0E1B" w:rsidP="001F36B6">
      <w:pPr>
        <w:pStyle w:val="Textoindependiente"/>
        <w:rPr>
          <w:lang w:val="es-ES"/>
        </w:rPr>
      </w:pPr>
    </w:p>
    <w:p w14:paraId="611550FD" w14:textId="09D0D33A" w:rsidR="00AC0E1B" w:rsidRDefault="00AC0E1B" w:rsidP="001F36B6">
      <w:pPr>
        <w:pStyle w:val="Textoindependiente"/>
        <w:rPr>
          <w:lang w:val="es-ES"/>
        </w:rPr>
      </w:pPr>
    </w:p>
    <w:p w14:paraId="2B441F54" w14:textId="6F72A963" w:rsidR="00AC0E1B" w:rsidRDefault="00AC0E1B" w:rsidP="001F36B6">
      <w:pPr>
        <w:pStyle w:val="Textoindependiente"/>
        <w:rPr>
          <w:lang w:val="es-ES"/>
        </w:rPr>
      </w:pPr>
    </w:p>
    <w:p w14:paraId="1CD92CEF" w14:textId="529D8AF0" w:rsidR="00AC0E1B" w:rsidRDefault="00AC0E1B" w:rsidP="001F36B6">
      <w:pPr>
        <w:pStyle w:val="Textoindependiente"/>
        <w:rPr>
          <w:lang w:val="es-ES"/>
        </w:rPr>
      </w:pPr>
    </w:p>
    <w:p w14:paraId="00E80949" w14:textId="60B8DECE" w:rsidR="00AC0E1B" w:rsidRDefault="00AC0E1B" w:rsidP="001F36B6">
      <w:pPr>
        <w:pStyle w:val="Textoindependiente"/>
        <w:rPr>
          <w:lang w:val="es-ES"/>
        </w:rPr>
      </w:pPr>
    </w:p>
    <w:p w14:paraId="2F4861E6" w14:textId="06E08A6D" w:rsidR="00AC0E1B" w:rsidRDefault="00AC0E1B" w:rsidP="001F36B6">
      <w:pPr>
        <w:pStyle w:val="Textoindependiente"/>
        <w:rPr>
          <w:lang w:val="es-ES"/>
        </w:rPr>
      </w:pPr>
    </w:p>
    <w:p w14:paraId="6F2B3137" w14:textId="670BFEF8" w:rsidR="00AC0E1B" w:rsidRDefault="00AC0E1B" w:rsidP="001F36B6">
      <w:pPr>
        <w:pStyle w:val="Textoindependiente"/>
        <w:rPr>
          <w:lang w:val="es-ES"/>
        </w:rPr>
      </w:pPr>
    </w:p>
    <w:p w14:paraId="524150D3" w14:textId="2EC69B99" w:rsidR="00AC0E1B" w:rsidRDefault="00AC0E1B" w:rsidP="001F36B6">
      <w:pPr>
        <w:pStyle w:val="Textoindependiente"/>
        <w:rPr>
          <w:lang w:val="es-ES"/>
        </w:rPr>
      </w:pPr>
    </w:p>
    <w:p w14:paraId="144C1A78" w14:textId="46A037EC" w:rsidR="00AC0E1B" w:rsidRDefault="00AC0E1B" w:rsidP="001F36B6">
      <w:pPr>
        <w:pStyle w:val="Textoindependiente"/>
        <w:rPr>
          <w:lang w:val="es-ES"/>
        </w:rPr>
      </w:pPr>
    </w:p>
    <w:p w14:paraId="0B8E39C5" w14:textId="6A4AF6A8" w:rsidR="00AC0E1B" w:rsidRDefault="00AC0E1B" w:rsidP="001F36B6">
      <w:pPr>
        <w:pStyle w:val="Textoindependiente"/>
        <w:rPr>
          <w:lang w:val="es-ES"/>
        </w:rPr>
      </w:pPr>
    </w:p>
    <w:p w14:paraId="58E57ECB" w14:textId="773E23EF" w:rsidR="00AC0E1B" w:rsidRDefault="00AC0E1B" w:rsidP="001F36B6">
      <w:pPr>
        <w:pStyle w:val="Textoindependiente"/>
        <w:rPr>
          <w:lang w:val="es-ES"/>
        </w:rPr>
      </w:pPr>
    </w:p>
    <w:p w14:paraId="25F58123" w14:textId="5667D230" w:rsidR="00AC0E1B" w:rsidRDefault="00AC0E1B" w:rsidP="001F36B6">
      <w:pPr>
        <w:pStyle w:val="Textoindependiente"/>
        <w:rPr>
          <w:lang w:val="es-ES"/>
        </w:rPr>
      </w:pPr>
    </w:p>
    <w:p w14:paraId="67F7574C" w14:textId="16DCF2FA" w:rsidR="00AC0E1B" w:rsidRDefault="00AC0E1B" w:rsidP="001F36B6">
      <w:pPr>
        <w:pStyle w:val="Textoindependiente"/>
        <w:rPr>
          <w:lang w:val="es-ES"/>
        </w:rPr>
      </w:pPr>
    </w:p>
    <w:p w14:paraId="356217AB" w14:textId="0F32D377" w:rsidR="00AC0E1B" w:rsidRDefault="00AC0E1B" w:rsidP="001F36B6">
      <w:pPr>
        <w:pStyle w:val="Textoindependiente"/>
        <w:rPr>
          <w:lang w:val="es-ES"/>
        </w:rPr>
      </w:pPr>
    </w:p>
    <w:p w14:paraId="2BE735A1" w14:textId="60011A35" w:rsidR="00AC0E1B" w:rsidRDefault="00AC0E1B" w:rsidP="001F36B6">
      <w:pPr>
        <w:pStyle w:val="Textoindependiente"/>
        <w:rPr>
          <w:lang w:val="es-ES"/>
        </w:rPr>
      </w:pPr>
    </w:p>
    <w:p w14:paraId="2557505A" w14:textId="21B25228" w:rsidR="00AC0E1B" w:rsidRDefault="00AC0E1B" w:rsidP="001F36B6">
      <w:pPr>
        <w:pStyle w:val="Textoindependiente"/>
        <w:rPr>
          <w:lang w:val="es-ES"/>
        </w:rPr>
      </w:pPr>
    </w:p>
    <w:p w14:paraId="51068A9E" w14:textId="0300B12F" w:rsidR="00AC0E1B" w:rsidRDefault="00AC0E1B" w:rsidP="001F36B6">
      <w:pPr>
        <w:pStyle w:val="Textoindependiente"/>
        <w:rPr>
          <w:lang w:val="es-ES"/>
        </w:rPr>
      </w:pPr>
    </w:p>
    <w:p w14:paraId="4C9A0D1F" w14:textId="4CF64F2E" w:rsidR="00AC0E1B" w:rsidRDefault="00AC0E1B" w:rsidP="001F36B6">
      <w:pPr>
        <w:pStyle w:val="Textoindependiente"/>
        <w:rPr>
          <w:lang w:val="es-ES"/>
        </w:rPr>
      </w:pPr>
    </w:p>
    <w:p w14:paraId="20487E4A" w14:textId="1821A9E9" w:rsidR="00AC0E1B" w:rsidRDefault="00AC0E1B" w:rsidP="001F36B6">
      <w:pPr>
        <w:pStyle w:val="Textoindependiente"/>
        <w:rPr>
          <w:lang w:val="es-ES"/>
        </w:rPr>
      </w:pPr>
    </w:p>
    <w:p w14:paraId="5E801EFE" w14:textId="7431DDD2" w:rsidR="00AC0E1B" w:rsidRDefault="00AC0E1B" w:rsidP="001F36B6">
      <w:pPr>
        <w:pStyle w:val="Textoindependiente"/>
        <w:rPr>
          <w:lang w:val="es-ES"/>
        </w:rPr>
      </w:pPr>
    </w:p>
    <w:p w14:paraId="3817C28B" w14:textId="028F0EB7" w:rsidR="00AC0E1B" w:rsidRDefault="00AC0E1B" w:rsidP="001F36B6">
      <w:pPr>
        <w:pStyle w:val="Textoindependiente"/>
        <w:rPr>
          <w:lang w:val="es-ES"/>
        </w:rPr>
      </w:pPr>
    </w:p>
    <w:p w14:paraId="45342925" w14:textId="7D1B3FCA" w:rsidR="00AC0E1B" w:rsidRDefault="00AC0E1B" w:rsidP="001F36B6">
      <w:pPr>
        <w:pStyle w:val="Textoindependiente"/>
        <w:rPr>
          <w:lang w:val="es-ES"/>
        </w:rPr>
      </w:pPr>
    </w:p>
    <w:p w14:paraId="196B26F0" w14:textId="3EC19716" w:rsidR="00AC0E1B" w:rsidRDefault="00AC0E1B" w:rsidP="001F36B6">
      <w:pPr>
        <w:pStyle w:val="Textoindependiente"/>
        <w:rPr>
          <w:lang w:val="es-ES"/>
        </w:rPr>
      </w:pPr>
    </w:p>
    <w:p w14:paraId="23CDEEED" w14:textId="2E53BBF6" w:rsidR="00AC0E1B" w:rsidRDefault="00AC0E1B" w:rsidP="001F36B6">
      <w:pPr>
        <w:pStyle w:val="Textoindependiente"/>
        <w:rPr>
          <w:lang w:val="es-ES"/>
        </w:rPr>
      </w:pPr>
    </w:p>
    <w:p w14:paraId="5D5E993E" w14:textId="1129C74D" w:rsidR="00AC0E1B" w:rsidRDefault="00AC0E1B" w:rsidP="001F36B6">
      <w:pPr>
        <w:pStyle w:val="Textoindependiente"/>
        <w:rPr>
          <w:lang w:val="es-ES"/>
        </w:rPr>
      </w:pPr>
    </w:p>
    <w:p w14:paraId="6C8A176C" w14:textId="3B3FA93D" w:rsidR="00AC0E1B" w:rsidRDefault="00AC0E1B" w:rsidP="00AC0E1B">
      <w:pPr>
        <w:pStyle w:val="Textoindependiente"/>
        <w:spacing w:line="360" w:lineRule="auto"/>
        <w:jc w:val="both"/>
        <w:rPr>
          <w:sz w:val="22"/>
          <w:szCs w:val="22"/>
          <w:lang w:val="es-ES"/>
        </w:rPr>
      </w:pPr>
      <w:r w:rsidRPr="00AC0E1B">
        <w:rPr>
          <w:sz w:val="22"/>
          <w:szCs w:val="22"/>
          <w:lang w:val="es-ES"/>
        </w:rPr>
        <w:lastRenderedPageBreak/>
        <w:t xml:space="preserve">Yo, </w:t>
      </w:r>
      <w:r>
        <w:rPr>
          <w:sz w:val="22"/>
          <w:szCs w:val="22"/>
          <w:lang w:val="es-ES"/>
        </w:rPr>
        <w:t>Freddy Orlando Lema Miranda</w:t>
      </w:r>
      <w:r w:rsidRPr="00AC0E1B">
        <w:rPr>
          <w:sz w:val="22"/>
          <w:szCs w:val="22"/>
          <w:lang w:val="es-ES"/>
        </w:rPr>
        <w:t>, declaro que el presente trabajo de titulación es de mi autoría y los resultados del mismo son auténticos. Los textos en el documento que provienen de otras fuentes están debidamente citados y referenciados.</w:t>
      </w:r>
    </w:p>
    <w:p w14:paraId="144C66E6" w14:textId="77777777" w:rsidR="002F56F0" w:rsidRPr="00AC0E1B" w:rsidRDefault="002F56F0" w:rsidP="00AC0E1B">
      <w:pPr>
        <w:pStyle w:val="Textoindependiente"/>
        <w:spacing w:line="360" w:lineRule="auto"/>
        <w:jc w:val="both"/>
        <w:rPr>
          <w:sz w:val="22"/>
          <w:szCs w:val="22"/>
          <w:lang w:val="es-ES"/>
        </w:rPr>
      </w:pPr>
    </w:p>
    <w:p w14:paraId="0ACF9E68" w14:textId="3446DAE9" w:rsidR="00AC0E1B" w:rsidRDefault="00AC0E1B" w:rsidP="00AC0E1B">
      <w:pPr>
        <w:pStyle w:val="Textoindependiente"/>
        <w:spacing w:line="360" w:lineRule="auto"/>
        <w:jc w:val="both"/>
        <w:rPr>
          <w:sz w:val="22"/>
          <w:szCs w:val="22"/>
          <w:lang w:val="es-ES"/>
        </w:rPr>
      </w:pPr>
      <w:r w:rsidRPr="00AC0E1B">
        <w:rPr>
          <w:sz w:val="22"/>
          <w:szCs w:val="22"/>
          <w:lang w:val="es-ES"/>
        </w:rPr>
        <w:t xml:space="preserve">Como autor asumo la responsabilidad legal y académica de los contenidos de este trabajo de titulación; El patrimonio intelectual pertenece a la Escuela Superior Politécnica de Chimborazo. Riobamba, </w:t>
      </w:r>
      <w:r w:rsidR="002F56F0">
        <w:rPr>
          <w:sz w:val="22"/>
          <w:szCs w:val="22"/>
          <w:lang w:val="es-ES"/>
        </w:rPr>
        <w:t>29</w:t>
      </w:r>
      <w:r w:rsidRPr="00AC0E1B">
        <w:rPr>
          <w:sz w:val="22"/>
          <w:szCs w:val="22"/>
          <w:lang w:val="es-ES"/>
        </w:rPr>
        <w:t xml:space="preserve"> de </w:t>
      </w:r>
      <w:r w:rsidR="002F56F0">
        <w:rPr>
          <w:sz w:val="22"/>
          <w:szCs w:val="22"/>
          <w:lang w:val="es-ES"/>
        </w:rPr>
        <w:t>enero</w:t>
      </w:r>
      <w:r w:rsidRPr="00AC0E1B">
        <w:rPr>
          <w:sz w:val="22"/>
          <w:szCs w:val="22"/>
          <w:lang w:val="es-ES"/>
        </w:rPr>
        <w:t xml:space="preserve"> de 20</w:t>
      </w:r>
      <w:r w:rsidR="002F56F0">
        <w:rPr>
          <w:sz w:val="22"/>
          <w:szCs w:val="22"/>
          <w:lang w:val="es-ES"/>
        </w:rPr>
        <w:t>21</w:t>
      </w:r>
    </w:p>
    <w:p w14:paraId="7A644AD5" w14:textId="087A8D21" w:rsidR="002F56F0" w:rsidRDefault="002F56F0" w:rsidP="00AC0E1B">
      <w:pPr>
        <w:pStyle w:val="Textoindependiente"/>
        <w:spacing w:line="360" w:lineRule="auto"/>
        <w:jc w:val="both"/>
        <w:rPr>
          <w:sz w:val="22"/>
          <w:szCs w:val="22"/>
          <w:lang w:val="es-ES"/>
        </w:rPr>
      </w:pPr>
    </w:p>
    <w:p w14:paraId="73D01FAC" w14:textId="2478505F" w:rsidR="002F56F0" w:rsidRPr="002F56F0" w:rsidRDefault="002F56F0" w:rsidP="00AC0E1B">
      <w:pPr>
        <w:pStyle w:val="Textoindependiente"/>
        <w:spacing w:line="360" w:lineRule="auto"/>
        <w:jc w:val="both"/>
        <w:rPr>
          <w:b/>
          <w:bCs/>
          <w:sz w:val="22"/>
          <w:szCs w:val="22"/>
          <w:lang w:val="es-ES"/>
        </w:rPr>
      </w:pPr>
      <w:r w:rsidRPr="002F56F0">
        <w:rPr>
          <w:b/>
          <w:bCs/>
          <w:sz w:val="22"/>
          <w:szCs w:val="22"/>
          <w:lang w:val="es-ES"/>
        </w:rPr>
        <w:t>Freddy Orlando Lema Miranda</w:t>
      </w:r>
    </w:p>
    <w:p w14:paraId="36B01545" w14:textId="1D48E40E" w:rsidR="002F56F0" w:rsidRDefault="002F56F0" w:rsidP="00AC0E1B">
      <w:pPr>
        <w:pStyle w:val="Textoindependiente"/>
        <w:spacing w:line="360" w:lineRule="auto"/>
        <w:jc w:val="both"/>
        <w:rPr>
          <w:b/>
          <w:bCs/>
          <w:sz w:val="22"/>
          <w:szCs w:val="22"/>
          <w:lang w:val="es-ES"/>
        </w:rPr>
      </w:pPr>
      <w:r w:rsidRPr="002F56F0">
        <w:rPr>
          <w:b/>
          <w:bCs/>
          <w:sz w:val="22"/>
          <w:szCs w:val="22"/>
          <w:lang w:val="es-ES"/>
        </w:rPr>
        <w:t>060502293-8</w:t>
      </w:r>
    </w:p>
    <w:p w14:paraId="1061A489" w14:textId="0CF1DF22" w:rsidR="002F56F0" w:rsidRDefault="002F56F0" w:rsidP="00AC0E1B">
      <w:pPr>
        <w:pStyle w:val="Textoindependiente"/>
        <w:spacing w:line="360" w:lineRule="auto"/>
        <w:jc w:val="both"/>
        <w:rPr>
          <w:b/>
          <w:bCs/>
          <w:sz w:val="22"/>
          <w:szCs w:val="22"/>
          <w:lang w:val="es-ES"/>
        </w:rPr>
      </w:pPr>
    </w:p>
    <w:p w14:paraId="3609DA24" w14:textId="33027929" w:rsidR="002F56F0" w:rsidRDefault="002F56F0" w:rsidP="00AC0E1B">
      <w:pPr>
        <w:pStyle w:val="Textoindependiente"/>
        <w:spacing w:line="360" w:lineRule="auto"/>
        <w:jc w:val="both"/>
        <w:rPr>
          <w:b/>
          <w:bCs/>
          <w:sz w:val="22"/>
          <w:szCs w:val="22"/>
          <w:lang w:val="es-ES"/>
        </w:rPr>
      </w:pPr>
    </w:p>
    <w:p w14:paraId="00EEEAD2" w14:textId="68B3345B" w:rsidR="002F56F0" w:rsidRDefault="002F56F0" w:rsidP="00AC0E1B">
      <w:pPr>
        <w:pStyle w:val="Textoindependiente"/>
        <w:spacing w:line="360" w:lineRule="auto"/>
        <w:jc w:val="both"/>
        <w:rPr>
          <w:b/>
          <w:bCs/>
          <w:sz w:val="22"/>
          <w:szCs w:val="22"/>
          <w:lang w:val="es-ES"/>
        </w:rPr>
      </w:pPr>
    </w:p>
    <w:p w14:paraId="3DEC7E7F" w14:textId="34BDA19C" w:rsidR="002F56F0" w:rsidRDefault="002F56F0" w:rsidP="00AC0E1B">
      <w:pPr>
        <w:pStyle w:val="Textoindependiente"/>
        <w:spacing w:line="360" w:lineRule="auto"/>
        <w:jc w:val="both"/>
        <w:rPr>
          <w:b/>
          <w:bCs/>
          <w:sz w:val="22"/>
          <w:szCs w:val="22"/>
          <w:lang w:val="es-ES"/>
        </w:rPr>
      </w:pPr>
    </w:p>
    <w:p w14:paraId="69ED9E7C" w14:textId="5BE5D975" w:rsidR="002F56F0" w:rsidRDefault="002F56F0" w:rsidP="00AC0E1B">
      <w:pPr>
        <w:pStyle w:val="Textoindependiente"/>
        <w:spacing w:line="360" w:lineRule="auto"/>
        <w:jc w:val="both"/>
        <w:rPr>
          <w:b/>
          <w:bCs/>
          <w:sz w:val="22"/>
          <w:szCs w:val="22"/>
          <w:lang w:val="es-ES"/>
        </w:rPr>
      </w:pPr>
    </w:p>
    <w:p w14:paraId="1BD43240" w14:textId="36988570" w:rsidR="002F56F0" w:rsidRDefault="002F56F0" w:rsidP="00AC0E1B">
      <w:pPr>
        <w:pStyle w:val="Textoindependiente"/>
        <w:spacing w:line="360" w:lineRule="auto"/>
        <w:jc w:val="both"/>
        <w:rPr>
          <w:b/>
          <w:bCs/>
          <w:sz w:val="22"/>
          <w:szCs w:val="22"/>
          <w:lang w:val="es-ES"/>
        </w:rPr>
      </w:pPr>
    </w:p>
    <w:p w14:paraId="1443D868" w14:textId="09D1C289" w:rsidR="002F56F0" w:rsidRDefault="002F56F0" w:rsidP="00AC0E1B">
      <w:pPr>
        <w:pStyle w:val="Textoindependiente"/>
        <w:spacing w:line="360" w:lineRule="auto"/>
        <w:jc w:val="both"/>
        <w:rPr>
          <w:b/>
          <w:bCs/>
          <w:sz w:val="22"/>
          <w:szCs w:val="22"/>
          <w:lang w:val="es-ES"/>
        </w:rPr>
      </w:pPr>
    </w:p>
    <w:p w14:paraId="4F20B073" w14:textId="341E0BD6" w:rsidR="002F56F0" w:rsidRDefault="002F56F0" w:rsidP="00AC0E1B">
      <w:pPr>
        <w:pStyle w:val="Textoindependiente"/>
        <w:spacing w:line="360" w:lineRule="auto"/>
        <w:jc w:val="both"/>
        <w:rPr>
          <w:b/>
          <w:bCs/>
          <w:sz w:val="22"/>
          <w:szCs w:val="22"/>
          <w:lang w:val="es-ES"/>
        </w:rPr>
      </w:pPr>
    </w:p>
    <w:p w14:paraId="7FB8E555" w14:textId="7342F0DA" w:rsidR="002F56F0" w:rsidRDefault="002F56F0" w:rsidP="00AC0E1B">
      <w:pPr>
        <w:pStyle w:val="Textoindependiente"/>
        <w:spacing w:line="360" w:lineRule="auto"/>
        <w:jc w:val="both"/>
        <w:rPr>
          <w:b/>
          <w:bCs/>
          <w:sz w:val="22"/>
          <w:szCs w:val="22"/>
          <w:lang w:val="es-ES"/>
        </w:rPr>
      </w:pPr>
    </w:p>
    <w:p w14:paraId="6A1EC883" w14:textId="39FF4A64" w:rsidR="002F56F0" w:rsidRDefault="002F56F0" w:rsidP="00AC0E1B">
      <w:pPr>
        <w:pStyle w:val="Textoindependiente"/>
        <w:spacing w:line="360" w:lineRule="auto"/>
        <w:jc w:val="both"/>
        <w:rPr>
          <w:b/>
          <w:bCs/>
          <w:sz w:val="22"/>
          <w:szCs w:val="22"/>
          <w:lang w:val="es-ES"/>
        </w:rPr>
      </w:pPr>
    </w:p>
    <w:p w14:paraId="11D5C163" w14:textId="5068AB63" w:rsidR="002F56F0" w:rsidRDefault="002F56F0" w:rsidP="00AC0E1B">
      <w:pPr>
        <w:pStyle w:val="Textoindependiente"/>
        <w:spacing w:line="360" w:lineRule="auto"/>
        <w:jc w:val="both"/>
        <w:rPr>
          <w:b/>
          <w:bCs/>
          <w:sz w:val="22"/>
          <w:szCs w:val="22"/>
          <w:lang w:val="es-ES"/>
        </w:rPr>
      </w:pPr>
    </w:p>
    <w:p w14:paraId="5A83C630" w14:textId="0C56F562" w:rsidR="002F56F0" w:rsidRDefault="002F56F0" w:rsidP="00AC0E1B">
      <w:pPr>
        <w:pStyle w:val="Textoindependiente"/>
        <w:spacing w:line="360" w:lineRule="auto"/>
        <w:jc w:val="both"/>
        <w:rPr>
          <w:b/>
          <w:bCs/>
          <w:sz w:val="22"/>
          <w:szCs w:val="22"/>
          <w:lang w:val="es-ES"/>
        </w:rPr>
      </w:pPr>
    </w:p>
    <w:p w14:paraId="7F107130" w14:textId="34D32E4E" w:rsidR="002F56F0" w:rsidRDefault="002F56F0" w:rsidP="00AC0E1B">
      <w:pPr>
        <w:pStyle w:val="Textoindependiente"/>
        <w:spacing w:line="360" w:lineRule="auto"/>
        <w:jc w:val="both"/>
        <w:rPr>
          <w:b/>
          <w:bCs/>
          <w:sz w:val="22"/>
          <w:szCs w:val="22"/>
          <w:lang w:val="es-ES"/>
        </w:rPr>
      </w:pPr>
    </w:p>
    <w:p w14:paraId="24A44785" w14:textId="4D588358" w:rsidR="002F56F0" w:rsidRDefault="002F56F0" w:rsidP="00AC0E1B">
      <w:pPr>
        <w:pStyle w:val="Textoindependiente"/>
        <w:spacing w:line="360" w:lineRule="auto"/>
        <w:jc w:val="both"/>
        <w:rPr>
          <w:b/>
          <w:bCs/>
          <w:sz w:val="22"/>
          <w:szCs w:val="22"/>
          <w:lang w:val="es-ES"/>
        </w:rPr>
      </w:pPr>
    </w:p>
    <w:p w14:paraId="57B3B27D" w14:textId="23D3585A" w:rsidR="002F56F0" w:rsidRDefault="002F56F0" w:rsidP="00AC0E1B">
      <w:pPr>
        <w:pStyle w:val="Textoindependiente"/>
        <w:spacing w:line="360" w:lineRule="auto"/>
        <w:jc w:val="both"/>
        <w:rPr>
          <w:b/>
          <w:bCs/>
          <w:sz w:val="22"/>
          <w:szCs w:val="22"/>
          <w:lang w:val="es-ES"/>
        </w:rPr>
      </w:pPr>
    </w:p>
    <w:p w14:paraId="7DF14098" w14:textId="2B48077F" w:rsidR="002F56F0" w:rsidRDefault="002F56F0" w:rsidP="00AC0E1B">
      <w:pPr>
        <w:pStyle w:val="Textoindependiente"/>
        <w:spacing w:line="360" w:lineRule="auto"/>
        <w:jc w:val="both"/>
        <w:rPr>
          <w:b/>
          <w:bCs/>
          <w:sz w:val="22"/>
          <w:szCs w:val="22"/>
          <w:lang w:val="es-ES"/>
        </w:rPr>
      </w:pPr>
    </w:p>
    <w:p w14:paraId="05546BC8" w14:textId="12B78691" w:rsidR="002F56F0" w:rsidRDefault="002F56F0" w:rsidP="00AC0E1B">
      <w:pPr>
        <w:pStyle w:val="Textoindependiente"/>
        <w:spacing w:line="360" w:lineRule="auto"/>
        <w:jc w:val="both"/>
        <w:rPr>
          <w:b/>
          <w:bCs/>
          <w:sz w:val="22"/>
          <w:szCs w:val="22"/>
          <w:lang w:val="es-ES"/>
        </w:rPr>
      </w:pPr>
    </w:p>
    <w:p w14:paraId="25B210EA" w14:textId="77777777" w:rsidR="002F56F0" w:rsidRPr="002F56F0" w:rsidRDefault="002F56F0" w:rsidP="00AC0E1B">
      <w:pPr>
        <w:pStyle w:val="Textoindependiente"/>
        <w:spacing w:line="360" w:lineRule="auto"/>
        <w:jc w:val="both"/>
        <w:rPr>
          <w:b/>
          <w:bCs/>
          <w:sz w:val="22"/>
          <w:szCs w:val="22"/>
          <w:lang w:val="es-ES"/>
        </w:rPr>
      </w:pPr>
    </w:p>
    <w:p w14:paraId="0E03A4DE" w14:textId="40345EC2" w:rsidR="00D9628C" w:rsidRPr="008E28EB" w:rsidRDefault="00130085" w:rsidP="003B21A1">
      <w:pPr>
        <w:pStyle w:val="Ttulo"/>
        <w:spacing w:line="360" w:lineRule="auto"/>
        <w:rPr>
          <w:sz w:val="22"/>
          <w:szCs w:val="22"/>
        </w:rPr>
      </w:pPr>
      <w:r w:rsidRPr="008E28EB">
        <w:rPr>
          <w:sz w:val="22"/>
          <w:szCs w:val="22"/>
        </w:rPr>
        <w:t>CAPITULO I</w:t>
      </w:r>
    </w:p>
    <w:p w14:paraId="49FB74F9" w14:textId="77777777" w:rsidR="00130085" w:rsidRPr="008E28EB" w:rsidRDefault="00130085" w:rsidP="003B21A1">
      <w:pPr>
        <w:spacing w:line="360" w:lineRule="auto"/>
        <w:rPr>
          <w:sz w:val="22"/>
          <w:szCs w:val="22"/>
        </w:rPr>
      </w:pPr>
    </w:p>
    <w:p w14:paraId="5E19700A" w14:textId="77777777" w:rsidR="006C0D62" w:rsidRPr="008E28EB" w:rsidRDefault="00D9628C" w:rsidP="003B21A1">
      <w:pPr>
        <w:spacing w:line="360" w:lineRule="auto"/>
        <w:jc w:val="both"/>
        <w:rPr>
          <w:b/>
          <w:bCs/>
          <w:sz w:val="22"/>
          <w:szCs w:val="22"/>
        </w:rPr>
      </w:pPr>
      <w:r w:rsidRPr="008E28EB">
        <w:rPr>
          <w:b/>
          <w:bCs/>
          <w:sz w:val="22"/>
          <w:szCs w:val="22"/>
        </w:rPr>
        <w:t>ANTECEDENTES</w:t>
      </w:r>
    </w:p>
    <w:p w14:paraId="10EC2520" w14:textId="77777777" w:rsidR="00E35B59" w:rsidRPr="008E28EB" w:rsidRDefault="00E35B59" w:rsidP="003B21A1">
      <w:pPr>
        <w:pStyle w:val="Prrafodelista"/>
        <w:spacing w:line="360" w:lineRule="auto"/>
        <w:jc w:val="both"/>
        <w:rPr>
          <w:sz w:val="22"/>
          <w:szCs w:val="22"/>
        </w:rPr>
      </w:pPr>
    </w:p>
    <w:p w14:paraId="4E58E8E8" w14:textId="77777777" w:rsidR="00AD515F" w:rsidRPr="008E28EB" w:rsidRDefault="000D58F2" w:rsidP="003B21A1">
      <w:pPr>
        <w:spacing w:line="360" w:lineRule="auto"/>
        <w:jc w:val="both"/>
        <w:rPr>
          <w:rStyle w:val="Textoennegrita"/>
          <w:b w:val="0"/>
          <w:sz w:val="22"/>
          <w:szCs w:val="22"/>
        </w:rPr>
      </w:pPr>
      <w:r w:rsidRPr="008E28EB">
        <w:rPr>
          <w:sz w:val="22"/>
          <w:szCs w:val="22"/>
        </w:rPr>
        <w:t>La industria del reciclaje en</w:t>
      </w:r>
      <w:r w:rsidR="00E35B59" w:rsidRPr="008E28EB">
        <w:rPr>
          <w:sz w:val="22"/>
          <w:szCs w:val="22"/>
        </w:rPr>
        <w:t xml:space="preserve"> la ciudad </w:t>
      </w:r>
      <w:r w:rsidR="00DA1A7B" w:rsidRPr="008E28EB">
        <w:rPr>
          <w:sz w:val="22"/>
          <w:szCs w:val="22"/>
        </w:rPr>
        <w:t>tiene entre sus principales servicios: compra de papel, cartón, p</w:t>
      </w:r>
      <w:r w:rsidR="00AD515F" w:rsidRPr="008E28EB">
        <w:rPr>
          <w:sz w:val="22"/>
          <w:szCs w:val="22"/>
        </w:rPr>
        <w:t xml:space="preserve">lásticos, metales reciclables y </w:t>
      </w:r>
      <w:r w:rsidR="00DA1A7B" w:rsidRPr="008E28EB">
        <w:rPr>
          <w:sz w:val="22"/>
          <w:szCs w:val="22"/>
        </w:rPr>
        <w:t>venta de materias primas recicladas para uso industrial.</w:t>
      </w:r>
      <w:r w:rsidR="00E35B59" w:rsidRPr="008E28EB">
        <w:rPr>
          <w:sz w:val="22"/>
          <w:szCs w:val="22"/>
        </w:rPr>
        <w:t xml:space="preserve"> </w:t>
      </w:r>
      <w:r w:rsidR="00AD515F" w:rsidRPr="008E28EB">
        <w:rPr>
          <w:rStyle w:val="Textoennegrita"/>
          <w:b w:val="0"/>
          <w:sz w:val="22"/>
          <w:szCs w:val="22"/>
        </w:rPr>
        <w:t>Otras empresas además de ofrecer los servicios anteriores se encargan del manipuleo, pesaje, transporte, destrucción, clasificación, embalaje y disposición final técnica de los productos reciclables.</w:t>
      </w:r>
      <w:r w:rsidR="00E35B59" w:rsidRPr="008E28EB">
        <w:rPr>
          <w:rStyle w:val="Textoennegrita"/>
          <w:b w:val="0"/>
          <w:sz w:val="22"/>
          <w:szCs w:val="22"/>
        </w:rPr>
        <w:t xml:space="preserve"> </w:t>
      </w:r>
    </w:p>
    <w:p w14:paraId="43EBF388" w14:textId="77777777" w:rsidR="00E35B59" w:rsidRPr="008E28EB" w:rsidRDefault="00E35B59" w:rsidP="003B21A1">
      <w:pPr>
        <w:pStyle w:val="Prrafodelista"/>
        <w:spacing w:line="360" w:lineRule="auto"/>
        <w:jc w:val="both"/>
        <w:rPr>
          <w:b/>
          <w:sz w:val="22"/>
          <w:szCs w:val="22"/>
        </w:rPr>
      </w:pPr>
    </w:p>
    <w:p w14:paraId="4DEA8DC9" w14:textId="77777777" w:rsidR="00163B25" w:rsidRPr="008E28EB" w:rsidRDefault="00E35B59" w:rsidP="003B21A1">
      <w:pPr>
        <w:spacing w:line="360" w:lineRule="auto"/>
        <w:jc w:val="both"/>
        <w:rPr>
          <w:sz w:val="22"/>
          <w:szCs w:val="22"/>
        </w:rPr>
      </w:pPr>
      <w:r w:rsidRPr="008E28EB">
        <w:rPr>
          <w:sz w:val="22"/>
          <w:szCs w:val="22"/>
        </w:rPr>
        <w:t xml:space="preserve">Estos productos reciclables son adquiridos </w:t>
      </w:r>
      <w:r w:rsidR="00DA1A7B" w:rsidRPr="008E28EB">
        <w:rPr>
          <w:sz w:val="22"/>
          <w:szCs w:val="22"/>
        </w:rPr>
        <w:t xml:space="preserve">mediante la visita directa de los usuarios </w:t>
      </w:r>
      <w:r w:rsidR="00AD515F" w:rsidRPr="008E28EB">
        <w:rPr>
          <w:sz w:val="22"/>
          <w:szCs w:val="22"/>
        </w:rPr>
        <w:t xml:space="preserve">que pueden ser </w:t>
      </w:r>
      <w:r w:rsidR="00163B25" w:rsidRPr="008E28EB">
        <w:rPr>
          <w:sz w:val="22"/>
          <w:szCs w:val="22"/>
        </w:rPr>
        <w:t xml:space="preserve">personas </w:t>
      </w:r>
      <w:r w:rsidR="00AD515F" w:rsidRPr="008E28EB">
        <w:rPr>
          <w:sz w:val="22"/>
          <w:szCs w:val="22"/>
        </w:rPr>
        <w:t>reci</w:t>
      </w:r>
      <w:r w:rsidR="00163B25" w:rsidRPr="008E28EB">
        <w:rPr>
          <w:sz w:val="22"/>
          <w:szCs w:val="22"/>
        </w:rPr>
        <w:t>cladora</w:t>
      </w:r>
      <w:r w:rsidR="006C0D62" w:rsidRPr="008E28EB">
        <w:rPr>
          <w:sz w:val="22"/>
          <w:szCs w:val="22"/>
        </w:rPr>
        <w:t xml:space="preserve">s que recorren la ciudad o también pueden ser los </w:t>
      </w:r>
      <w:r w:rsidR="00163B25" w:rsidRPr="008E28EB">
        <w:rPr>
          <w:sz w:val="22"/>
          <w:szCs w:val="22"/>
        </w:rPr>
        <w:t xml:space="preserve">mismos </w:t>
      </w:r>
      <w:r w:rsidR="006C0D62" w:rsidRPr="008E28EB">
        <w:rPr>
          <w:sz w:val="22"/>
          <w:szCs w:val="22"/>
        </w:rPr>
        <w:t xml:space="preserve">propietarios de dichos desechos, estos pueden ir con una frecuencia semanal o diaria según sea el caso a </w:t>
      </w:r>
      <w:r w:rsidR="00DA1A7B" w:rsidRPr="008E28EB">
        <w:rPr>
          <w:sz w:val="22"/>
          <w:szCs w:val="22"/>
        </w:rPr>
        <w:t xml:space="preserve">los centros de acopio o plantas procesadoras, algunas empresas cuentan con flotas de vehículos </w:t>
      </w:r>
      <w:r w:rsidR="00AD515F" w:rsidRPr="008E28EB">
        <w:rPr>
          <w:sz w:val="22"/>
          <w:szCs w:val="22"/>
        </w:rPr>
        <w:t xml:space="preserve">para </w:t>
      </w:r>
      <w:r w:rsidR="00DA1A7B" w:rsidRPr="008E28EB">
        <w:rPr>
          <w:sz w:val="22"/>
          <w:szCs w:val="22"/>
        </w:rPr>
        <w:t xml:space="preserve">realizar la compra de materiales </w:t>
      </w:r>
      <w:r w:rsidR="00AD515F" w:rsidRPr="008E28EB">
        <w:rPr>
          <w:sz w:val="22"/>
          <w:szCs w:val="22"/>
        </w:rPr>
        <w:t>a domicilio</w:t>
      </w:r>
      <w:r w:rsidR="00F338BC" w:rsidRPr="008E28EB">
        <w:rPr>
          <w:sz w:val="22"/>
          <w:szCs w:val="22"/>
        </w:rPr>
        <w:t>.</w:t>
      </w:r>
    </w:p>
    <w:p w14:paraId="3A4E28A5" w14:textId="77777777" w:rsidR="00830492" w:rsidRPr="008E28EB" w:rsidRDefault="00830492" w:rsidP="003B21A1">
      <w:pPr>
        <w:pStyle w:val="Prrafodelista"/>
        <w:spacing w:line="360" w:lineRule="auto"/>
        <w:ind w:left="0"/>
        <w:jc w:val="both"/>
        <w:rPr>
          <w:sz w:val="22"/>
          <w:szCs w:val="22"/>
        </w:rPr>
      </w:pPr>
    </w:p>
    <w:p w14:paraId="637A0680" w14:textId="5D12F087" w:rsidR="00253024" w:rsidRPr="008E28EB" w:rsidRDefault="00253024" w:rsidP="003B21A1">
      <w:pPr>
        <w:spacing w:line="360" w:lineRule="auto"/>
        <w:jc w:val="both"/>
        <w:rPr>
          <w:sz w:val="22"/>
          <w:szCs w:val="22"/>
        </w:rPr>
      </w:pPr>
      <w:r w:rsidRPr="008E28EB">
        <w:rPr>
          <w:sz w:val="22"/>
          <w:szCs w:val="22"/>
        </w:rPr>
        <w:t>De forma diaria en la ciudad de Riobamba se arrojan 150 toneladas de basura, pero no hay una ordenanza que obligue a los ciudadanos a separar los desechos. Toda la basura, incluidos el papel, el cartón, el plástico, vidrio y latas, se arroja en el mismo contenedor sin diferenciación</w:t>
      </w:r>
      <w:r w:rsidR="00040658" w:rsidRPr="008E28EB">
        <w:rPr>
          <w:sz w:val="22"/>
          <w:szCs w:val="22"/>
        </w:rPr>
        <w:t xml:space="preserve"> </w:t>
      </w:r>
      <w:r w:rsidR="00040658" w:rsidRPr="008E28EB">
        <w:rPr>
          <w:sz w:val="22"/>
          <w:szCs w:val="22"/>
        </w:rPr>
        <w:fldChar w:fldCharType="begin"/>
      </w:r>
      <w:r w:rsidR="004830BE">
        <w:rPr>
          <w:sz w:val="22"/>
          <w:szCs w:val="22"/>
        </w:rPr>
        <w:instrText xml:space="preserve"> ADDIN ZOTERO_ITEM CSL_CITATION {"citationID":"LmKB1146","properties":{"formattedCitation":"(El Tel\\uc0\\u233{}grafo 2019)","plainCitation":"(El Telégrafo 2019)","noteIndex":0},"citationItems":[{"id":"xjhW4dqE/PmJunjWi","uris":["http://zotero.org/users/local/RoPajdqn/items/LE7CR96T"],"uri":["http://zotero.org/users/local/RoPajdqn/items/LE7CR96T"],"itemData":{"id":44,"type":"webpage","abstract":"Los recolectores ganan hasta $ 160 al mes, pero deben trabajar muchas horas al día. Un gran número opera en la madrugada para no molestar a la población.","container-title":"El Telégrafo - Noticias del Ecuador y del mundo","language":"es-es","title":"Los recicladores de Riobamba piden ayuda ciudadana","URL":"https://www.eltelegrafo.com.ec/noticias/regional/1/recicladores-riobamba-ciudadania","author":[{"family":"El Telégrafo","given":""}],"accessed":{"date-parts":[["2020",1,26]]},"issued":{"date-parts":[["2019",3,16]]}}}],"schema":"https://github.com/citation-style-language/schema/raw/master/csl-citation.json"} </w:instrText>
      </w:r>
      <w:r w:rsidR="00040658" w:rsidRPr="008E28EB">
        <w:rPr>
          <w:sz w:val="22"/>
          <w:szCs w:val="22"/>
        </w:rPr>
        <w:fldChar w:fldCharType="separate"/>
      </w:r>
      <w:r w:rsidR="004830BE" w:rsidRPr="004830BE">
        <w:rPr>
          <w:sz w:val="22"/>
        </w:rPr>
        <w:t>(El Telégrafo 2019)</w:t>
      </w:r>
      <w:r w:rsidR="00040658" w:rsidRPr="008E28EB">
        <w:rPr>
          <w:sz w:val="22"/>
          <w:szCs w:val="22"/>
        </w:rPr>
        <w:fldChar w:fldCharType="end"/>
      </w:r>
      <w:r w:rsidR="000E5AF8" w:rsidRPr="008E28EB">
        <w:rPr>
          <w:sz w:val="22"/>
          <w:szCs w:val="22"/>
        </w:rPr>
        <w:t xml:space="preserve">. </w:t>
      </w:r>
    </w:p>
    <w:p w14:paraId="5B583E0E" w14:textId="77777777" w:rsidR="005A1F47" w:rsidRPr="008E28EB" w:rsidRDefault="005A1F47" w:rsidP="003B21A1">
      <w:pPr>
        <w:pStyle w:val="Prrafodelista"/>
        <w:spacing w:line="360" w:lineRule="auto"/>
        <w:jc w:val="both"/>
        <w:rPr>
          <w:sz w:val="22"/>
          <w:szCs w:val="22"/>
        </w:rPr>
      </w:pPr>
    </w:p>
    <w:p w14:paraId="63518BF4" w14:textId="4924F374" w:rsidR="005A1F47" w:rsidRPr="008E28EB" w:rsidRDefault="005A1F47" w:rsidP="003B21A1">
      <w:pPr>
        <w:spacing w:line="360" w:lineRule="auto"/>
        <w:jc w:val="both"/>
        <w:rPr>
          <w:sz w:val="22"/>
          <w:szCs w:val="22"/>
        </w:rPr>
      </w:pPr>
      <w:r w:rsidRPr="008E28EB">
        <w:rPr>
          <w:sz w:val="22"/>
          <w:szCs w:val="22"/>
        </w:rPr>
        <w:t xml:space="preserve">Actualmente existen sitios web en los cuales las personas pueden reciclar, ya sea mediante la venta de </w:t>
      </w:r>
      <w:r w:rsidR="006A0190">
        <w:rPr>
          <w:sz w:val="22"/>
          <w:szCs w:val="22"/>
        </w:rPr>
        <w:t>é</w:t>
      </w:r>
      <w:r w:rsidR="006A0190" w:rsidRPr="008E28EB">
        <w:rPr>
          <w:sz w:val="22"/>
          <w:szCs w:val="22"/>
        </w:rPr>
        <w:t>sta</w:t>
      </w:r>
      <w:r w:rsidRPr="008E28EB">
        <w:rPr>
          <w:sz w:val="22"/>
          <w:szCs w:val="22"/>
        </w:rPr>
        <w:t xml:space="preserve"> en forma de chatarra, o iniciativas de empresas de recolección de basura, entre los cuales podemos mencionar los siguientes:</w:t>
      </w:r>
    </w:p>
    <w:p w14:paraId="4A730CEC" w14:textId="77777777" w:rsidR="00A54C2E" w:rsidRPr="008E28EB" w:rsidRDefault="00A54C2E" w:rsidP="003B21A1">
      <w:pPr>
        <w:pStyle w:val="Prrafodelista"/>
        <w:spacing w:line="360" w:lineRule="auto"/>
        <w:jc w:val="both"/>
        <w:rPr>
          <w:sz w:val="22"/>
          <w:szCs w:val="22"/>
        </w:rPr>
      </w:pPr>
    </w:p>
    <w:p w14:paraId="3AC3882F" w14:textId="77777777" w:rsidR="00A54C2E" w:rsidRPr="008E28EB" w:rsidRDefault="00A54C2E" w:rsidP="003B21A1">
      <w:pPr>
        <w:spacing w:line="360" w:lineRule="auto"/>
        <w:jc w:val="both"/>
        <w:rPr>
          <w:b/>
          <w:bCs/>
          <w:sz w:val="22"/>
          <w:szCs w:val="22"/>
        </w:rPr>
      </w:pPr>
      <w:r w:rsidRPr="008E28EB">
        <w:rPr>
          <w:b/>
          <w:bCs/>
          <w:sz w:val="22"/>
          <w:szCs w:val="22"/>
        </w:rPr>
        <w:t>“GRAHAM RECICLAJE”</w:t>
      </w:r>
    </w:p>
    <w:p w14:paraId="7A4C53BA" w14:textId="77777777" w:rsidR="00A54C2E" w:rsidRPr="008E28EB" w:rsidRDefault="00A54C2E" w:rsidP="003B21A1">
      <w:pPr>
        <w:spacing w:line="360" w:lineRule="auto"/>
        <w:jc w:val="both"/>
        <w:rPr>
          <w:sz w:val="22"/>
          <w:szCs w:val="22"/>
        </w:rPr>
      </w:pPr>
      <w:r w:rsidRPr="008E28EB">
        <w:rPr>
          <w:sz w:val="22"/>
          <w:szCs w:val="22"/>
        </w:rPr>
        <w:t xml:space="preserve">Esta empresa promueve la industria del reciclaje contando con un sitio web para brindar información y además con centros de acopio para que las personas puedan reciclar cualquier tipo de residuo sólido. </w:t>
      </w:r>
    </w:p>
    <w:p w14:paraId="5D3512E9" w14:textId="77777777" w:rsidR="00AF7640" w:rsidRPr="008E28EB" w:rsidRDefault="00AF7640" w:rsidP="003B21A1">
      <w:pPr>
        <w:pStyle w:val="Prrafodelista"/>
        <w:spacing w:line="360" w:lineRule="auto"/>
        <w:jc w:val="both"/>
        <w:rPr>
          <w:sz w:val="22"/>
          <w:szCs w:val="22"/>
        </w:rPr>
      </w:pPr>
    </w:p>
    <w:p w14:paraId="582356B9" w14:textId="77777777" w:rsidR="005A1F47" w:rsidRPr="008E28EB" w:rsidRDefault="005A1F47" w:rsidP="003B21A1">
      <w:pPr>
        <w:spacing w:line="360" w:lineRule="auto"/>
        <w:jc w:val="both"/>
        <w:rPr>
          <w:b/>
          <w:sz w:val="22"/>
          <w:szCs w:val="22"/>
          <w:lang w:val="en-US"/>
        </w:rPr>
      </w:pPr>
      <w:r w:rsidRPr="008E28EB">
        <w:rPr>
          <w:b/>
          <w:sz w:val="22"/>
          <w:szCs w:val="22"/>
          <w:lang w:val="en-US"/>
        </w:rPr>
        <w:t>“Cash for electronic scrap USA”</w:t>
      </w:r>
    </w:p>
    <w:p w14:paraId="5EC2EE7E" w14:textId="77777777" w:rsidR="005A1F47" w:rsidRPr="008E28EB" w:rsidRDefault="005A1F47" w:rsidP="003B21A1">
      <w:pPr>
        <w:spacing w:line="360" w:lineRule="auto"/>
        <w:jc w:val="both"/>
        <w:rPr>
          <w:sz w:val="22"/>
          <w:szCs w:val="22"/>
        </w:rPr>
      </w:pPr>
      <w:r w:rsidRPr="008E28EB">
        <w:rPr>
          <w:sz w:val="22"/>
          <w:szCs w:val="22"/>
        </w:rPr>
        <w:t>Esta empresa tiene un sitio web en el cual las personas pueden enviar su basura electrónica a través de empresas de correo en los Estados Unidos como FEDEX y reciben dinero a cambio.</w:t>
      </w:r>
    </w:p>
    <w:p w14:paraId="77443834" w14:textId="77777777" w:rsidR="005A1F47" w:rsidRPr="008E28EB" w:rsidRDefault="005A1F47" w:rsidP="003B21A1">
      <w:pPr>
        <w:pStyle w:val="Prrafodelista"/>
        <w:spacing w:line="360" w:lineRule="auto"/>
        <w:jc w:val="both"/>
        <w:rPr>
          <w:sz w:val="22"/>
          <w:szCs w:val="22"/>
        </w:rPr>
      </w:pPr>
    </w:p>
    <w:p w14:paraId="0F2D1A54" w14:textId="77777777" w:rsidR="005A1F47" w:rsidRPr="008E28EB" w:rsidRDefault="005A1F47" w:rsidP="003B21A1">
      <w:pPr>
        <w:spacing w:line="360" w:lineRule="auto"/>
        <w:jc w:val="both"/>
        <w:rPr>
          <w:b/>
          <w:sz w:val="22"/>
          <w:szCs w:val="22"/>
        </w:rPr>
      </w:pPr>
      <w:r w:rsidRPr="008E28EB">
        <w:rPr>
          <w:b/>
          <w:sz w:val="22"/>
          <w:szCs w:val="22"/>
        </w:rPr>
        <w:lastRenderedPageBreak/>
        <w:t>“</w:t>
      </w:r>
      <w:r w:rsidR="00AF7640" w:rsidRPr="008E28EB">
        <w:rPr>
          <w:b/>
          <w:sz w:val="22"/>
          <w:szCs w:val="22"/>
        </w:rPr>
        <w:t>EBay</w:t>
      </w:r>
      <w:r w:rsidRPr="008E28EB">
        <w:rPr>
          <w:b/>
          <w:sz w:val="22"/>
          <w:szCs w:val="22"/>
        </w:rPr>
        <w:t>”</w:t>
      </w:r>
    </w:p>
    <w:p w14:paraId="5057D0AC" w14:textId="77777777" w:rsidR="003D63AC" w:rsidRPr="008E28EB" w:rsidRDefault="005A1F47" w:rsidP="003B21A1">
      <w:pPr>
        <w:spacing w:line="360" w:lineRule="auto"/>
        <w:jc w:val="both"/>
        <w:rPr>
          <w:sz w:val="22"/>
          <w:szCs w:val="22"/>
        </w:rPr>
      </w:pPr>
      <w:r w:rsidRPr="008E28EB">
        <w:rPr>
          <w:sz w:val="22"/>
          <w:szCs w:val="22"/>
        </w:rPr>
        <w:t>A través de esta plataforma de comercio electrónico las personas venden su basura tecnológica como chatarra.</w:t>
      </w:r>
    </w:p>
    <w:p w14:paraId="53ED2D40" w14:textId="77777777" w:rsidR="00342F08" w:rsidRPr="008E28EB" w:rsidRDefault="00342F08" w:rsidP="003B21A1">
      <w:pPr>
        <w:pStyle w:val="Prrafodelista"/>
        <w:spacing w:line="360" w:lineRule="auto"/>
        <w:jc w:val="both"/>
        <w:rPr>
          <w:sz w:val="22"/>
          <w:szCs w:val="22"/>
        </w:rPr>
      </w:pPr>
    </w:p>
    <w:p w14:paraId="4CEDD720" w14:textId="4CE5221E" w:rsidR="00163B25" w:rsidRPr="008E28EB" w:rsidRDefault="00342F08" w:rsidP="003B21A1">
      <w:pPr>
        <w:spacing w:line="360" w:lineRule="auto"/>
        <w:jc w:val="both"/>
        <w:rPr>
          <w:sz w:val="22"/>
          <w:szCs w:val="22"/>
        </w:rPr>
      </w:pPr>
      <w:r w:rsidRPr="008E28EB">
        <w:rPr>
          <w:sz w:val="22"/>
          <w:szCs w:val="22"/>
        </w:rPr>
        <w:t>En el Ecuador específicamente en la ciudad de Guayaquil</w:t>
      </w:r>
      <w:r w:rsidR="000F4EEA" w:rsidRPr="008E28EB">
        <w:rPr>
          <w:sz w:val="22"/>
          <w:szCs w:val="22"/>
        </w:rPr>
        <w:t xml:space="preserve"> </w:t>
      </w:r>
      <w:r w:rsidR="000F4EEA" w:rsidRPr="008E28EB">
        <w:rPr>
          <w:sz w:val="22"/>
          <w:szCs w:val="22"/>
        </w:rPr>
        <w:fldChar w:fldCharType="begin"/>
      </w:r>
      <w:r w:rsidR="004830BE">
        <w:rPr>
          <w:sz w:val="22"/>
          <w:szCs w:val="22"/>
        </w:rPr>
        <w:instrText xml:space="preserve"> ADDIN ZOTERO_ITEM CSL_CITATION {"citationID":"GSIs8EKO","properties":{"formattedCitation":"(Baja\\uc0\\u241{}a Rodr\\uc0\\u237{}guez 2015)","plainCitation":"(Bajaña Rodríguez 2015)","noteIndex":0},"citationItems":[{"id":"xjhW4dqE/QJY5s5cC","uris":["http://zotero.org/users/local/RoPajdqn/items/NBAU64KH"],"uri":["http://zotero.org/users/local/RoPajdqn/items/NBAU64KH"],"itemData":{"id":47,"type":"thesis","event-place":"Guayaquil","publisher":"ESPOL","publisher-place":"Guayaquil","title":"Implementación de un sistema web para el reciclaje y donación de partes de computadoras.","URL":"http://www.dspace.espol.edu.ec/xmlui/bitstream/handle/123456789/39920/D-84920.pdf?sequence=-1&amp;isAllowed=y","author":[{"family":"Bajaña Rodríguez","given":"Luis Antonio"}],"issued":{"date-parts":[["2015"]]}}}],"schema":"https://github.com/citation-style-language/schema/raw/master/csl-citation.json"} </w:instrText>
      </w:r>
      <w:r w:rsidR="000F4EEA" w:rsidRPr="008E28EB">
        <w:rPr>
          <w:sz w:val="22"/>
          <w:szCs w:val="22"/>
        </w:rPr>
        <w:fldChar w:fldCharType="separate"/>
      </w:r>
      <w:r w:rsidR="004830BE" w:rsidRPr="004830BE">
        <w:rPr>
          <w:sz w:val="22"/>
        </w:rPr>
        <w:t>(</w:t>
      </w:r>
      <w:proofErr w:type="spellStart"/>
      <w:r w:rsidR="004830BE" w:rsidRPr="004830BE">
        <w:rPr>
          <w:sz w:val="22"/>
        </w:rPr>
        <w:t>Bajaña</w:t>
      </w:r>
      <w:proofErr w:type="spellEnd"/>
      <w:r w:rsidR="004830BE" w:rsidRPr="004830BE">
        <w:rPr>
          <w:sz w:val="22"/>
        </w:rPr>
        <w:t xml:space="preserve"> Rodríguez 2015)</w:t>
      </w:r>
      <w:r w:rsidR="000F4EEA" w:rsidRPr="008E28EB">
        <w:rPr>
          <w:sz w:val="22"/>
          <w:szCs w:val="22"/>
        </w:rPr>
        <w:fldChar w:fldCharType="end"/>
      </w:r>
      <w:r w:rsidR="005E23FE" w:rsidRPr="008E28EB">
        <w:rPr>
          <w:sz w:val="22"/>
          <w:szCs w:val="22"/>
        </w:rPr>
        <w:t xml:space="preserve"> en su trabajo </w:t>
      </w:r>
      <w:r w:rsidR="000F4EEA" w:rsidRPr="008E28EB">
        <w:rPr>
          <w:sz w:val="22"/>
          <w:szCs w:val="22"/>
        </w:rPr>
        <w:t>desarrolló</w:t>
      </w:r>
      <w:r w:rsidRPr="008E28EB">
        <w:rPr>
          <w:sz w:val="22"/>
          <w:szCs w:val="22"/>
        </w:rPr>
        <w:t xml:space="preserve"> un sistema web para la optimización del </w:t>
      </w:r>
      <w:r w:rsidR="005E23FE" w:rsidRPr="008E28EB">
        <w:rPr>
          <w:sz w:val="22"/>
          <w:szCs w:val="22"/>
        </w:rPr>
        <w:t>proceso de recolección de residuos electrónicos reciclables, específicamente computadoras y sus partes, que les permitirá a</w:t>
      </w:r>
      <w:r w:rsidRPr="008E28EB">
        <w:rPr>
          <w:sz w:val="22"/>
          <w:szCs w:val="22"/>
        </w:rPr>
        <w:t xml:space="preserve"> las personas reciclar o donar sus computadoras de escritorio, laptops y partes de computadoras.</w:t>
      </w:r>
      <w:r w:rsidR="005E23FE" w:rsidRPr="008E28EB">
        <w:rPr>
          <w:sz w:val="22"/>
          <w:szCs w:val="22"/>
        </w:rPr>
        <w:t xml:space="preserve"> Este sistema tuvo una gran limitación ya que solo se enfocaba al reciclaje de equipos electrónicos mas no al reciclaje de residuos sólidos que es donde se encuentra la mayor cantid</w:t>
      </w:r>
      <w:r w:rsidR="00651EB4" w:rsidRPr="008E28EB">
        <w:rPr>
          <w:sz w:val="22"/>
          <w:szCs w:val="22"/>
        </w:rPr>
        <w:t xml:space="preserve">ad de elementos </w:t>
      </w:r>
      <w:r w:rsidR="005E23FE" w:rsidRPr="008E28EB">
        <w:rPr>
          <w:sz w:val="22"/>
          <w:szCs w:val="22"/>
        </w:rPr>
        <w:t>a reciclar.</w:t>
      </w:r>
    </w:p>
    <w:p w14:paraId="5B62CF86" w14:textId="77777777" w:rsidR="00CD7F85" w:rsidRPr="008E28EB" w:rsidRDefault="00CD7F85" w:rsidP="003B21A1">
      <w:pPr>
        <w:pStyle w:val="Prrafodelista"/>
        <w:spacing w:line="360" w:lineRule="auto"/>
        <w:jc w:val="both"/>
        <w:rPr>
          <w:sz w:val="22"/>
          <w:szCs w:val="22"/>
        </w:rPr>
      </w:pPr>
    </w:p>
    <w:p w14:paraId="78C02CE8" w14:textId="77777777" w:rsidR="00CD7F85" w:rsidRPr="008E28EB" w:rsidRDefault="00CD7F85" w:rsidP="003B21A1">
      <w:pPr>
        <w:spacing w:line="360" w:lineRule="auto"/>
        <w:jc w:val="both"/>
        <w:rPr>
          <w:sz w:val="22"/>
          <w:szCs w:val="22"/>
        </w:rPr>
      </w:pPr>
      <w:r w:rsidRPr="008E28EB">
        <w:rPr>
          <w:sz w:val="22"/>
          <w:szCs w:val="22"/>
        </w:rPr>
        <w:t>En la ciudad de Riobamba los procesos de reciclaje se realizan de manera tradicional, algunas asociaciones cuentan con personas que con el fin de no incomodar a la ciudadanía realicen esta actividad en la noche y madrugada en los diferentes puntos de la ciudad de manera aleatoria, además de que el reciclaje por parte de la ciudadanía es limitado pues todavía no existe una conciencia colectiva sobre la importancia del manejo de residuos, esto ha originado que la industria del reciclaje no pueda identificar la ubicación de los elementos que se quieren reciclar, además de la información en general de los desechos y de las personas que quieran realizar dicho proceso. La oportunidad radica en poder enlazar a la industria del reciclaje con las personas que estén dispuestos a realizar este proceso.</w:t>
      </w:r>
    </w:p>
    <w:p w14:paraId="7F87A954" w14:textId="77777777" w:rsidR="00651EB4" w:rsidRPr="008E28EB" w:rsidRDefault="00651EB4" w:rsidP="003B21A1">
      <w:pPr>
        <w:pStyle w:val="Prrafodelista"/>
        <w:spacing w:line="360" w:lineRule="auto"/>
        <w:ind w:left="0"/>
        <w:jc w:val="both"/>
        <w:rPr>
          <w:sz w:val="22"/>
          <w:szCs w:val="22"/>
        </w:rPr>
      </w:pPr>
    </w:p>
    <w:p w14:paraId="1277EED5" w14:textId="77777777" w:rsidR="000D58F2" w:rsidRPr="008E28EB" w:rsidRDefault="0006178C" w:rsidP="003B21A1">
      <w:pPr>
        <w:spacing w:line="360" w:lineRule="auto"/>
        <w:jc w:val="both"/>
        <w:rPr>
          <w:sz w:val="22"/>
          <w:szCs w:val="22"/>
        </w:rPr>
      </w:pPr>
      <w:r w:rsidRPr="008E28EB">
        <w:rPr>
          <w:sz w:val="22"/>
          <w:szCs w:val="22"/>
        </w:rPr>
        <w:t>Por lo expuesto anteriormente se propone</w:t>
      </w:r>
      <w:r w:rsidR="00177274" w:rsidRPr="008E28EB">
        <w:rPr>
          <w:sz w:val="22"/>
          <w:szCs w:val="22"/>
        </w:rPr>
        <w:t xml:space="preserve"> el</w:t>
      </w:r>
      <w:r w:rsidRPr="008E28EB">
        <w:rPr>
          <w:sz w:val="22"/>
          <w:szCs w:val="22"/>
        </w:rPr>
        <w:t xml:space="preserve"> </w:t>
      </w:r>
      <w:r w:rsidR="00177274" w:rsidRPr="008E28EB">
        <w:rPr>
          <w:sz w:val="22"/>
          <w:szCs w:val="22"/>
        </w:rPr>
        <w:t xml:space="preserve">Desarrollo de un sistema web para la gestión del reciclaje en la ciudad de Riobamba utilizando la tecnología de base de datos No-SQL y el framework Express, esta herramienta permitirá </w:t>
      </w:r>
      <w:r w:rsidR="008733B8" w:rsidRPr="008E28EB">
        <w:rPr>
          <w:sz w:val="22"/>
          <w:szCs w:val="22"/>
        </w:rPr>
        <w:t xml:space="preserve">ayudar </w:t>
      </w:r>
      <w:r w:rsidR="00177274" w:rsidRPr="008E28EB">
        <w:rPr>
          <w:sz w:val="22"/>
          <w:szCs w:val="22"/>
        </w:rPr>
        <w:t xml:space="preserve">a </w:t>
      </w:r>
      <w:r w:rsidR="004D5309" w:rsidRPr="008E28EB">
        <w:rPr>
          <w:sz w:val="22"/>
          <w:szCs w:val="22"/>
        </w:rPr>
        <w:t xml:space="preserve">los habitantes y </w:t>
      </w:r>
      <w:r w:rsidR="00177274" w:rsidRPr="008E28EB">
        <w:rPr>
          <w:sz w:val="22"/>
          <w:szCs w:val="22"/>
        </w:rPr>
        <w:t xml:space="preserve">a </w:t>
      </w:r>
      <w:r w:rsidR="004D5309" w:rsidRPr="008E28EB">
        <w:rPr>
          <w:sz w:val="22"/>
          <w:szCs w:val="22"/>
        </w:rPr>
        <w:t>la industria que realicen este proceso te</w:t>
      </w:r>
      <w:r w:rsidR="00177274" w:rsidRPr="008E28EB">
        <w:rPr>
          <w:sz w:val="22"/>
          <w:szCs w:val="22"/>
        </w:rPr>
        <w:t>ner</w:t>
      </w:r>
      <w:r w:rsidR="004D5309" w:rsidRPr="008E28EB">
        <w:rPr>
          <w:sz w:val="22"/>
          <w:szCs w:val="22"/>
        </w:rPr>
        <w:t xml:space="preserve"> un control más organizado</w:t>
      </w:r>
      <w:r w:rsidR="00177274" w:rsidRPr="008E28EB">
        <w:rPr>
          <w:sz w:val="22"/>
          <w:szCs w:val="22"/>
        </w:rPr>
        <w:t xml:space="preserve"> y saber exactamente la información en general</w:t>
      </w:r>
      <w:r w:rsidR="008733B8" w:rsidRPr="008E28EB">
        <w:rPr>
          <w:sz w:val="22"/>
          <w:szCs w:val="22"/>
        </w:rPr>
        <w:t xml:space="preserve"> de las personas y</w:t>
      </w:r>
      <w:r w:rsidR="00177274" w:rsidRPr="008E28EB">
        <w:rPr>
          <w:sz w:val="22"/>
          <w:szCs w:val="22"/>
        </w:rPr>
        <w:t xml:space="preserve"> </w:t>
      </w:r>
      <w:r w:rsidR="008733B8" w:rsidRPr="008E28EB">
        <w:rPr>
          <w:sz w:val="22"/>
          <w:szCs w:val="22"/>
        </w:rPr>
        <w:t>lo residuos sólidos que se quieran reciclar</w:t>
      </w:r>
      <w:r w:rsidR="003E79DC" w:rsidRPr="008E28EB">
        <w:rPr>
          <w:sz w:val="22"/>
          <w:szCs w:val="22"/>
        </w:rPr>
        <w:t>.</w:t>
      </w:r>
    </w:p>
    <w:p w14:paraId="1E1229D6" w14:textId="77777777" w:rsidR="000D58F2" w:rsidRPr="008E28EB" w:rsidRDefault="000D58F2" w:rsidP="003B21A1">
      <w:pPr>
        <w:pStyle w:val="Prrafodelista"/>
        <w:spacing w:line="360" w:lineRule="auto"/>
        <w:jc w:val="both"/>
        <w:rPr>
          <w:sz w:val="22"/>
          <w:szCs w:val="22"/>
        </w:rPr>
      </w:pPr>
    </w:p>
    <w:p w14:paraId="39DBC305" w14:textId="77777777" w:rsidR="00CD7F85" w:rsidRPr="008E28EB" w:rsidRDefault="00D9628C" w:rsidP="003B21A1">
      <w:pPr>
        <w:spacing w:line="360" w:lineRule="auto"/>
        <w:jc w:val="both"/>
        <w:rPr>
          <w:b/>
          <w:bCs/>
          <w:sz w:val="22"/>
          <w:szCs w:val="22"/>
        </w:rPr>
      </w:pPr>
      <w:r w:rsidRPr="008E28EB">
        <w:rPr>
          <w:b/>
          <w:bCs/>
          <w:sz w:val="22"/>
          <w:szCs w:val="22"/>
        </w:rPr>
        <w:t xml:space="preserve">FORMULACIÓN DEL PROBLEMA </w:t>
      </w:r>
    </w:p>
    <w:p w14:paraId="3ED56D36" w14:textId="77777777" w:rsidR="00CD7F85" w:rsidRPr="008E28EB" w:rsidRDefault="00CD7F85" w:rsidP="003B21A1">
      <w:pPr>
        <w:pStyle w:val="Prrafodelista"/>
        <w:spacing w:line="360" w:lineRule="auto"/>
        <w:jc w:val="both"/>
        <w:rPr>
          <w:sz w:val="22"/>
          <w:szCs w:val="22"/>
        </w:rPr>
      </w:pPr>
    </w:p>
    <w:p w14:paraId="1CCB74A8" w14:textId="77777777" w:rsidR="00CD7F85" w:rsidRPr="008E28EB" w:rsidRDefault="00CD7F85" w:rsidP="003B21A1">
      <w:pPr>
        <w:spacing w:line="360" w:lineRule="auto"/>
        <w:jc w:val="both"/>
        <w:rPr>
          <w:sz w:val="22"/>
          <w:szCs w:val="22"/>
        </w:rPr>
      </w:pPr>
      <w:r w:rsidRPr="008E28EB">
        <w:rPr>
          <w:sz w:val="22"/>
          <w:szCs w:val="22"/>
        </w:rPr>
        <w:t>¿Cómo</w:t>
      </w:r>
      <w:r w:rsidR="009F7AEA" w:rsidRPr="008E28EB">
        <w:rPr>
          <w:sz w:val="22"/>
          <w:szCs w:val="22"/>
        </w:rPr>
        <w:t xml:space="preserve"> lograr una adecuada usabilidad en la implementación del sistema web para la gestión del reciclaje en la ciudad de Rioba</w:t>
      </w:r>
      <w:r w:rsidR="0006178C" w:rsidRPr="008E28EB">
        <w:rPr>
          <w:sz w:val="22"/>
          <w:szCs w:val="22"/>
        </w:rPr>
        <w:t>mba</w:t>
      </w:r>
      <w:r w:rsidRPr="008E28EB">
        <w:rPr>
          <w:sz w:val="22"/>
          <w:szCs w:val="22"/>
        </w:rPr>
        <w:t>?</w:t>
      </w:r>
    </w:p>
    <w:p w14:paraId="731D458D" w14:textId="77777777" w:rsidR="00762897" w:rsidRPr="008E28EB" w:rsidRDefault="00762897" w:rsidP="003B21A1">
      <w:pPr>
        <w:pStyle w:val="Prrafodelista"/>
        <w:spacing w:line="360" w:lineRule="auto"/>
        <w:jc w:val="both"/>
        <w:rPr>
          <w:sz w:val="22"/>
          <w:szCs w:val="22"/>
          <w:lang w:val="es-419"/>
        </w:rPr>
      </w:pPr>
    </w:p>
    <w:p w14:paraId="45022CE1" w14:textId="77777777" w:rsidR="00D9628C" w:rsidRPr="008E28EB" w:rsidRDefault="00D9628C" w:rsidP="003B21A1">
      <w:pPr>
        <w:spacing w:line="360" w:lineRule="auto"/>
        <w:jc w:val="both"/>
        <w:rPr>
          <w:b/>
          <w:bCs/>
          <w:sz w:val="22"/>
          <w:szCs w:val="22"/>
        </w:rPr>
      </w:pPr>
      <w:r w:rsidRPr="008E28EB">
        <w:rPr>
          <w:b/>
          <w:bCs/>
          <w:sz w:val="22"/>
          <w:szCs w:val="22"/>
        </w:rPr>
        <w:t>SISTEMATIZACIÓN DEL PROBLEMA</w:t>
      </w:r>
    </w:p>
    <w:p w14:paraId="7F809AE9" w14:textId="77777777" w:rsidR="008336E6" w:rsidRPr="008E28EB" w:rsidRDefault="008336E6" w:rsidP="003B21A1">
      <w:pPr>
        <w:pStyle w:val="Prrafodelista"/>
        <w:spacing w:line="360" w:lineRule="auto"/>
        <w:ind w:left="0"/>
        <w:jc w:val="both"/>
        <w:rPr>
          <w:b/>
          <w:sz w:val="22"/>
          <w:szCs w:val="22"/>
        </w:rPr>
      </w:pPr>
    </w:p>
    <w:p w14:paraId="03C3E16C" w14:textId="71CC6538" w:rsidR="006D44B4" w:rsidRPr="008E28EB" w:rsidRDefault="00341EE5" w:rsidP="003B21A1">
      <w:pPr>
        <w:pStyle w:val="Prrafodelista"/>
        <w:numPr>
          <w:ilvl w:val="0"/>
          <w:numId w:val="6"/>
        </w:numPr>
        <w:spacing w:line="360" w:lineRule="auto"/>
        <w:jc w:val="both"/>
        <w:rPr>
          <w:sz w:val="22"/>
          <w:szCs w:val="22"/>
          <w:lang w:val="es-419"/>
        </w:rPr>
      </w:pPr>
      <w:r w:rsidRPr="008E28EB">
        <w:rPr>
          <w:sz w:val="22"/>
          <w:szCs w:val="22"/>
          <w:lang w:val="es-419"/>
        </w:rPr>
        <w:lastRenderedPageBreak/>
        <w:t>¿</w:t>
      </w:r>
      <w:r w:rsidR="004C2097" w:rsidRPr="008E28EB">
        <w:rPr>
          <w:sz w:val="22"/>
          <w:szCs w:val="22"/>
          <w:lang w:val="es-419"/>
        </w:rPr>
        <w:t>Qué tecnologías</w:t>
      </w:r>
      <w:r w:rsidRPr="008E28EB">
        <w:rPr>
          <w:sz w:val="22"/>
          <w:szCs w:val="22"/>
          <w:lang w:val="es-419"/>
        </w:rPr>
        <w:t xml:space="preserve"> </w:t>
      </w:r>
      <w:r w:rsidR="003E6754" w:rsidRPr="008E28EB">
        <w:rPr>
          <w:sz w:val="22"/>
          <w:szCs w:val="22"/>
          <w:lang w:val="es-419"/>
        </w:rPr>
        <w:t>se va</w:t>
      </w:r>
      <w:r w:rsidR="00C06E0B" w:rsidRPr="008E28EB">
        <w:rPr>
          <w:sz w:val="22"/>
          <w:szCs w:val="22"/>
          <w:lang w:val="es-419"/>
        </w:rPr>
        <w:t>n</w:t>
      </w:r>
      <w:r w:rsidR="003E6754" w:rsidRPr="008E28EB">
        <w:rPr>
          <w:sz w:val="22"/>
          <w:szCs w:val="22"/>
          <w:lang w:val="es-419"/>
        </w:rPr>
        <w:t xml:space="preserve"> a utilizar para el desarrollo del sistema </w:t>
      </w:r>
      <w:r w:rsidR="003E6754" w:rsidRPr="008E28EB">
        <w:rPr>
          <w:sz w:val="22"/>
          <w:szCs w:val="22"/>
        </w:rPr>
        <w:t>web para la gestión del reciclaje</w:t>
      </w:r>
      <w:r w:rsidR="006D44B4" w:rsidRPr="008E28EB">
        <w:rPr>
          <w:sz w:val="22"/>
          <w:szCs w:val="22"/>
          <w:lang w:val="es-419"/>
        </w:rPr>
        <w:t>?</w:t>
      </w:r>
    </w:p>
    <w:p w14:paraId="0CAB9A9E" w14:textId="77777777" w:rsidR="00341EE5" w:rsidRPr="008E28EB" w:rsidRDefault="00341EE5" w:rsidP="003B21A1">
      <w:pPr>
        <w:pStyle w:val="Prrafodelista"/>
        <w:spacing w:line="360" w:lineRule="auto"/>
        <w:jc w:val="both"/>
        <w:rPr>
          <w:sz w:val="22"/>
          <w:szCs w:val="22"/>
          <w:lang w:val="es-419"/>
        </w:rPr>
      </w:pPr>
    </w:p>
    <w:p w14:paraId="2E576396" w14:textId="77777777" w:rsidR="00341EE5" w:rsidRPr="008E28EB" w:rsidRDefault="00341EE5" w:rsidP="003B21A1">
      <w:pPr>
        <w:pStyle w:val="Prrafodelista"/>
        <w:numPr>
          <w:ilvl w:val="0"/>
          <w:numId w:val="6"/>
        </w:numPr>
        <w:spacing w:line="360" w:lineRule="auto"/>
        <w:jc w:val="both"/>
        <w:rPr>
          <w:sz w:val="22"/>
          <w:szCs w:val="22"/>
          <w:lang w:val="es-419"/>
        </w:rPr>
      </w:pPr>
      <w:r w:rsidRPr="008E28EB">
        <w:rPr>
          <w:sz w:val="22"/>
          <w:szCs w:val="22"/>
          <w:lang w:val="es-419"/>
        </w:rPr>
        <w:t>¿Qué módulos se implementarán en el sistema para la gestión del reciclaje?</w:t>
      </w:r>
    </w:p>
    <w:p w14:paraId="69943034" w14:textId="77777777" w:rsidR="00341EE5" w:rsidRPr="008E28EB" w:rsidRDefault="00341EE5" w:rsidP="003B21A1">
      <w:pPr>
        <w:pStyle w:val="Prrafodelista"/>
        <w:spacing w:line="360" w:lineRule="auto"/>
        <w:jc w:val="both"/>
        <w:rPr>
          <w:sz w:val="22"/>
          <w:szCs w:val="22"/>
          <w:lang w:val="es-419"/>
        </w:rPr>
      </w:pPr>
    </w:p>
    <w:p w14:paraId="750A3C5D" w14:textId="77777777" w:rsidR="001E0E48" w:rsidRPr="008E28EB" w:rsidRDefault="00C06E0B" w:rsidP="003B21A1">
      <w:pPr>
        <w:pStyle w:val="Prrafodelista"/>
        <w:numPr>
          <w:ilvl w:val="0"/>
          <w:numId w:val="6"/>
        </w:numPr>
        <w:spacing w:line="360" w:lineRule="auto"/>
        <w:jc w:val="both"/>
        <w:rPr>
          <w:sz w:val="22"/>
          <w:szCs w:val="22"/>
          <w:lang w:val="es-419"/>
        </w:rPr>
      </w:pPr>
      <w:r w:rsidRPr="008E28EB">
        <w:rPr>
          <w:sz w:val="22"/>
          <w:szCs w:val="22"/>
          <w:lang w:val="es-419"/>
        </w:rPr>
        <w:t>¿La metodología SCRUM permitirá desarrollar el sistema web para la gestión del reciclaje en los tiempos previstos?</w:t>
      </w:r>
    </w:p>
    <w:p w14:paraId="24BAB732" w14:textId="77777777" w:rsidR="001E0E48" w:rsidRPr="008E28EB" w:rsidRDefault="001E0E48" w:rsidP="003B21A1">
      <w:pPr>
        <w:pStyle w:val="Prrafodelista"/>
        <w:spacing w:line="360" w:lineRule="auto"/>
        <w:jc w:val="both"/>
        <w:rPr>
          <w:sz w:val="22"/>
          <w:szCs w:val="22"/>
          <w:lang w:val="es-419"/>
        </w:rPr>
      </w:pPr>
    </w:p>
    <w:p w14:paraId="2A12B2EF" w14:textId="77777777" w:rsidR="001E0E48" w:rsidRPr="008E28EB" w:rsidRDefault="001E0E48" w:rsidP="003B21A1">
      <w:pPr>
        <w:pStyle w:val="Prrafodelista"/>
        <w:numPr>
          <w:ilvl w:val="0"/>
          <w:numId w:val="6"/>
        </w:numPr>
        <w:spacing w:line="360" w:lineRule="auto"/>
        <w:jc w:val="both"/>
        <w:rPr>
          <w:sz w:val="22"/>
          <w:szCs w:val="22"/>
          <w:lang w:val="es-419"/>
        </w:rPr>
      </w:pPr>
      <w:r w:rsidRPr="008E28EB">
        <w:rPr>
          <w:sz w:val="22"/>
          <w:szCs w:val="22"/>
          <w:lang w:val="es-419"/>
        </w:rPr>
        <w:t>¿De qué manera se puede evaluar la</w:t>
      </w:r>
      <w:r w:rsidR="00213136" w:rsidRPr="008E28EB">
        <w:rPr>
          <w:sz w:val="22"/>
          <w:szCs w:val="22"/>
          <w:lang w:val="es-419"/>
        </w:rPr>
        <w:t xml:space="preserve"> usabilidad</w:t>
      </w:r>
      <w:r w:rsidR="00C06E0B" w:rsidRPr="008E28EB">
        <w:rPr>
          <w:sz w:val="22"/>
          <w:szCs w:val="22"/>
          <w:lang w:val="es-419"/>
        </w:rPr>
        <w:t xml:space="preserve"> </w:t>
      </w:r>
      <w:r w:rsidR="00C06E0B" w:rsidRPr="008E28EB">
        <w:rPr>
          <w:sz w:val="22"/>
          <w:szCs w:val="22"/>
        </w:rPr>
        <w:t>del sistema web para la gestión del reciclaje en la ciudad de Riobamba</w:t>
      </w:r>
      <w:r w:rsidRPr="008E28EB">
        <w:rPr>
          <w:sz w:val="22"/>
          <w:szCs w:val="22"/>
          <w:lang w:val="es-419"/>
        </w:rPr>
        <w:t>?</w:t>
      </w:r>
    </w:p>
    <w:p w14:paraId="2A675663" w14:textId="77777777" w:rsidR="006D44B4" w:rsidRPr="008E28EB" w:rsidRDefault="006D44B4" w:rsidP="003B21A1">
      <w:pPr>
        <w:pStyle w:val="Prrafodelista"/>
        <w:spacing w:line="360" w:lineRule="auto"/>
        <w:jc w:val="both"/>
        <w:rPr>
          <w:b/>
          <w:sz w:val="22"/>
          <w:szCs w:val="22"/>
          <w:lang w:val="es-419"/>
        </w:rPr>
      </w:pPr>
    </w:p>
    <w:p w14:paraId="4FA10BD6" w14:textId="159F16C2" w:rsidR="008336E6" w:rsidRPr="008E28EB" w:rsidRDefault="00D9628C" w:rsidP="003B21A1">
      <w:pPr>
        <w:spacing w:line="360" w:lineRule="auto"/>
        <w:ind w:right="48"/>
        <w:jc w:val="both"/>
        <w:rPr>
          <w:b/>
          <w:bCs/>
          <w:sz w:val="22"/>
          <w:szCs w:val="22"/>
        </w:rPr>
      </w:pPr>
      <w:r w:rsidRPr="008E28EB">
        <w:rPr>
          <w:b/>
          <w:bCs/>
          <w:sz w:val="22"/>
          <w:szCs w:val="22"/>
        </w:rPr>
        <w:t>JUSTIFICACIÓN TEÓRICA</w:t>
      </w:r>
    </w:p>
    <w:p w14:paraId="704FE795" w14:textId="77777777" w:rsidR="008336E6" w:rsidRPr="008E28EB" w:rsidRDefault="008336E6" w:rsidP="003B21A1">
      <w:pPr>
        <w:spacing w:line="360" w:lineRule="auto"/>
        <w:ind w:left="1134" w:right="48" w:hanging="429"/>
        <w:jc w:val="both"/>
        <w:rPr>
          <w:sz w:val="22"/>
          <w:szCs w:val="22"/>
        </w:rPr>
      </w:pPr>
    </w:p>
    <w:p w14:paraId="44742CF9" w14:textId="0D9D38C0" w:rsidR="008336E6" w:rsidRPr="008E28EB" w:rsidRDefault="00605E16" w:rsidP="003B21A1">
      <w:pPr>
        <w:spacing w:line="360" w:lineRule="auto"/>
        <w:ind w:right="48"/>
        <w:jc w:val="both"/>
        <w:rPr>
          <w:sz w:val="22"/>
          <w:szCs w:val="22"/>
        </w:rPr>
      </w:pPr>
      <w:r w:rsidRPr="008E28EB">
        <w:rPr>
          <w:sz w:val="22"/>
          <w:szCs w:val="22"/>
        </w:rPr>
        <w:t>El presente</w:t>
      </w:r>
      <w:r w:rsidR="00F10B12" w:rsidRPr="008E28EB">
        <w:rPr>
          <w:sz w:val="22"/>
          <w:szCs w:val="22"/>
        </w:rPr>
        <w:t xml:space="preserve"> </w:t>
      </w:r>
      <w:r w:rsidR="00AF1A26" w:rsidRPr="008E28EB">
        <w:rPr>
          <w:sz w:val="22"/>
          <w:szCs w:val="22"/>
        </w:rPr>
        <w:t>trabajo</w:t>
      </w:r>
      <w:r w:rsidR="00F10B12" w:rsidRPr="008E28EB">
        <w:rPr>
          <w:sz w:val="22"/>
          <w:szCs w:val="22"/>
        </w:rPr>
        <w:t xml:space="preserve"> de titulación se realiza</w:t>
      </w:r>
      <w:r w:rsidR="008336E6" w:rsidRPr="008E28EB">
        <w:rPr>
          <w:sz w:val="22"/>
          <w:szCs w:val="22"/>
        </w:rPr>
        <w:t xml:space="preserve"> co</w:t>
      </w:r>
      <w:r w:rsidR="00F10B12" w:rsidRPr="008E28EB">
        <w:rPr>
          <w:sz w:val="22"/>
          <w:szCs w:val="22"/>
        </w:rPr>
        <w:t xml:space="preserve">n el </w:t>
      </w:r>
      <w:r w:rsidR="008336E6" w:rsidRPr="008E28EB">
        <w:rPr>
          <w:sz w:val="22"/>
          <w:szCs w:val="22"/>
        </w:rPr>
        <w:t xml:space="preserve">propósito </w:t>
      </w:r>
      <w:r w:rsidR="00F10B12" w:rsidRPr="008E28EB">
        <w:rPr>
          <w:sz w:val="22"/>
          <w:szCs w:val="22"/>
        </w:rPr>
        <w:t xml:space="preserve">de </w:t>
      </w:r>
      <w:r w:rsidR="008336E6" w:rsidRPr="008E28EB">
        <w:rPr>
          <w:sz w:val="22"/>
          <w:szCs w:val="22"/>
        </w:rPr>
        <w:t>aportar a la temática de</w:t>
      </w:r>
      <w:r w:rsidR="00C63C64" w:rsidRPr="008E28EB">
        <w:rPr>
          <w:sz w:val="22"/>
          <w:szCs w:val="22"/>
        </w:rPr>
        <w:t xml:space="preserve"> Sistemas de Gestión Ambiental, además de mostrar lo importante que puede</w:t>
      </w:r>
      <w:r w:rsidRPr="008E28EB">
        <w:rPr>
          <w:sz w:val="22"/>
          <w:szCs w:val="22"/>
        </w:rPr>
        <w:t xml:space="preserve"> ser</w:t>
      </w:r>
      <w:r w:rsidR="00C63C64" w:rsidRPr="008E28EB">
        <w:rPr>
          <w:sz w:val="22"/>
          <w:szCs w:val="22"/>
        </w:rPr>
        <w:t xml:space="preserve"> ya que los resultados que ofrecen</w:t>
      </w:r>
      <w:r w:rsidR="00D96CF5" w:rsidRPr="008E28EB">
        <w:rPr>
          <w:sz w:val="22"/>
          <w:szCs w:val="22"/>
        </w:rPr>
        <w:t xml:space="preserve"> a largo plazo</w:t>
      </w:r>
      <w:r w:rsidR="00C63C64" w:rsidRPr="008E28EB">
        <w:rPr>
          <w:sz w:val="22"/>
          <w:szCs w:val="22"/>
        </w:rPr>
        <w:t xml:space="preserve"> pueden ser muy significativos, entre los cuales pueden ser: beneficios económicos para la industria que se dedica</w:t>
      </w:r>
      <w:r w:rsidR="00AF1A26" w:rsidRPr="008E28EB">
        <w:rPr>
          <w:sz w:val="22"/>
          <w:szCs w:val="22"/>
        </w:rPr>
        <w:t xml:space="preserve"> a realizar estos procesos, </w:t>
      </w:r>
      <w:r w:rsidR="00C63C64" w:rsidRPr="008E28EB">
        <w:rPr>
          <w:sz w:val="22"/>
          <w:szCs w:val="22"/>
        </w:rPr>
        <w:t>ingreso</w:t>
      </w:r>
      <w:r w:rsidR="00AF1A26" w:rsidRPr="008E28EB">
        <w:rPr>
          <w:sz w:val="22"/>
          <w:szCs w:val="22"/>
        </w:rPr>
        <w:t>s</w:t>
      </w:r>
      <w:r w:rsidR="00C63C64" w:rsidRPr="008E28EB">
        <w:rPr>
          <w:sz w:val="22"/>
          <w:szCs w:val="22"/>
        </w:rPr>
        <w:t xml:space="preserve"> extra</w:t>
      </w:r>
      <w:r w:rsidR="00AF1A26" w:rsidRPr="008E28EB">
        <w:rPr>
          <w:sz w:val="22"/>
          <w:szCs w:val="22"/>
        </w:rPr>
        <w:t>s</w:t>
      </w:r>
      <w:r w:rsidR="00C63C64" w:rsidRPr="008E28EB">
        <w:rPr>
          <w:sz w:val="22"/>
          <w:szCs w:val="22"/>
        </w:rPr>
        <w:t xml:space="preserve"> para las personas que desean</w:t>
      </w:r>
      <w:r w:rsidR="00213136" w:rsidRPr="008E28EB">
        <w:rPr>
          <w:sz w:val="22"/>
          <w:szCs w:val="22"/>
        </w:rPr>
        <w:t xml:space="preserve"> </w:t>
      </w:r>
      <w:r w:rsidR="00AF1A26" w:rsidRPr="008E28EB">
        <w:rPr>
          <w:sz w:val="22"/>
          <w:szCs w:val="22"/>
        </w:rPr>
        <w:t>reciclar, mejorar la gestión de información</w:t>
      </w:r>
      <w:r w:rsidR="00F10B12" w:rsidRPr="008E28EB">
        <w:rPr>
          <w:sz w:val="22"/>
          <w:szCs w:val="22"/>
        </w:rPr>
        <w:t xml:space="preserve"> de los residuos sólidos que se reciclan</w:t>
      </w:r>
      <w:r w:rsidR="00AF1A26" w:rsidRPr="008E28EB">
        <w:rPr>
          <w:sz w:val="22"/>
          <w:szCs w:val="22"/>
        </w:rPr>
        <w:t>, contribuir a disminuir el impacto ambiental que producen muchas toneladas de desechos sólidos al día</w:t>
      </w:r>
      <w:r w:rsidR="00040658" w:rsidRPr="008E28EB">
        <w:rPr>
          <w:sz w:val="22"/>
          <w:szCs w:val="22"/>
        </w:rPr>
        <w:t xml:space="preserve">. </w:t>
      </w:r>
      <w:r w:rsidR="00040658" w:rsidRPr="008E28EB">
        <w:rPr>
          <w:sz w:val="22"/>
          <w:szCs w:val="22"/>
        </w:rPr>
        <w:fldChar w:fldCharType="begin"/>
      </w:r>
      <w:r w:rsidR="004830BE">
        <w:rPr>
          <w:sz w:val="22"/>
          <w:szCs w:val="22"/>
        </w:rPr>
        <w:instrText xml:space="preserve"> ADDIN ZOTERO_ITEM CSL_CITATION {"citationID":"DlE7oA2f","properties":{"formattedCitation":"(C\\uc0\\u243{}rdova Garc\\uc0\\u237{}a,Vallejo L\\uc0\\u243{}pez, 2013)","plainCitation":"(Córdova García,Vallejo López, 2013)","dontUpdate":true,"noteIndex":0},"citationItems":[{"id":"xjhW4dqE/pH07jvwN","uris":["http://zotero.org/users/local/RoPajdqn/items/YZZ7MUHE"],"uri":["http://zotero.org/users/local/RoPajdqn/items/YZZ7MUHE"],"itemData":{"id":46,"type":"thesis","event-place":"RIOBAMBA","publisher":"UNACH","publisher-place":"RIOBAMBA","title":"Determinación y evaluación de las externalidades ambientales del reciclaje de plástico, vidrio y compuestos de celulosa generados en la ciudad de Riobamba.","URL":"http://dspace.unach.edu.ec/bitstream/51000/778/1/UNACH-EC-IMB-2013-0004..pdf","author":[{"family":"Córdova García,Vallejo López","given":"María Fernanda","suffix":"Jéssica Lorena"}],"issued":{"date-parts":[["2013"]]}}}],"schema":"https://github.com/citation-style-language/schema/raw/master/csl-citation.json"} </w:instrText>
      </w:r>
      <w:r w:rsidR="00040658" w:rsidRPr="008E28EB">
        <w:rPr>
          <w:sz w:val="22"/>
          <w:szCs w:val="22"/>
        </w:rPr>
        <w:fldChar w:fldCharType="separate"/>
      </w:r>
      <w:r w:rsidR="00040658" w:rsidRPr="008E28EB">
        <w:rPr>
          <w:sz w:val="22"/>
          <w:szCs w:val="22"/>
        </w:rPr>
        <w:t>(Córdova García, Vallejo López, 2013)</w:t>
      </w:r>
      <w:r w:rsidR="00040658" w:rsidRPr="008E28EB">
        <w:rPr>
          <w:sz w:val="22"/>
          <w:szCs w:val="22"/>
        </w:rPr>
        <w:fldChar w:fldCharType="end"/>
      </w:r>
      <w:r w:rsidR="00040658" w:rsidRPr="008E28EB">
        <w:rPr>
          <w:sz w:val="22"/>
          <w:szCs w:val="22"/>
        </w:rPr>
        <w:t xml:space="preserve"> </w:t>
      </w:r>
      <w:r w:rsidR="007C591E" w:rsidRPr="008E28EB">
        <w:rPr>
          <w:sz w:val="22"/>
          <w:szCs w:val="22"/>
        </w:rPr>
        <w:t xml:space="preserve">mencionan que la implementación de un plan de </w:t>
      </w:r>
      <w:r w:rsidR="008C3735" w:rsidRPr="008E28EB">
        <w:rPr>
          <w:sz w:val="22"/>
          <w:szCs w:val="22"/>
        </w:rPr>
        <w:t>reciclaje</w:t>
      </w:r>
      <w:r w:rsidR="007C591E" w:rsidRPr="008E28EB">
        <w:rPr>
          <w:sz w:val="22"/>
          <w:szCs w:val="22"/>
        </w:rPr>
        <w:t xml:space="preserve"> puede contribuir a optimizar el uso de los materiales   potencialmente   reciclables,</w:t>
      </w:r>
      <w:r w:rsidR="00467E08" w:rsidRPr="008E28EB">
        <w:rPr>
          <w:sz w:val="22"/>
          <w:szCs w:val="22"/>
        </w:rPr>
        <w:t xml:space="preserve"> </w:t>
      </w:r>
      <w:r w:rsidR="007C591E" w:rsidRPr="008E28EB">
        <w:rPr>
          <w:sz w:val="22"/>
          <w:szCs w:val="22"/>
        </w:rPr>
        <w:t xml:space="preserve">que   podrían   ser   incorporados   a   nuevos </w:t>
      </w:r>
      <w:r w:rsidRPr="008E28EB">
        <w:rPr>
          <w:sz w:val="22"/>
          <w:szCs w:val="22"/>
        </w:rPr>
        <w:t>procesos sin necesidad de ser depositados en el relleno sanitario</w:t>
      </w:r>
      <w:r w:rsidR="007C591E" w:rsidRPr="008E28EB">
        <w:rPr>
          <w:sz w:val="22"/>
          <w:szCs w:val="22"/>
        </w:rPr>
        <w:t xml:space="preserve">.  </w:t>
      </w:r>
    </w:p>
    <w:p w14:paraId="37EE3163" w14:textId="77777777" w:rsidR="005A7FB6" w:rsidRPr="008E28EB" w:rsidRDefault="005A7FB6" w:rsidP="003B21A1">
      <w:pPr>
        <w:spacing w:line="360" w:lineRule="auto"/>
        <w:ind w:left="706" w:right="48"/>
        <w:jc w:val="both"/>
        <w:rPr>
          <w:sz w:val="22"/>
          <w:szCs w:val="22"/>
        </w:rPr>
      </w:pPr>
    </w:p>
    <w:p w14:paraId="47E97024" w14:textId="77777777" w:rsidR="007C591E" w:rsidRPr="008E28EB" w:rsidRDefault="007C591E" w:rsidP="003B21A1">
      <w:pPr>
        <w:spacing w:line="360" w:lineRule="auto"/>
        <w:ind w:right="48"/>
        <w:jc w:val="both"/>
        <w:rPr>
          <w:sz w:val="22"/>
          <w:szCs w:val="22"/>
        </w:rPr>
      </w:pPr>
      <w:r w:rsidRPr="008E28EB">
        <w:rPr>
          <w:sz w:val="22"/>
          <w:szCs w:val="22"/>
        </w:rPr>
        <w:t xml:space="preserve">Con el </w:t>
      </w:r>
      <w:r w:rsidR="005A7FB6" w:rsidRPr="008E28EB">
        <w:rPr>
          <w:sz w:val="22"/>
          <w:szCs w:val="22"/>
        </w:rPr>
        <w:t xml:space="preserve">uso </w:t>
      </w:r>
      <w:r w:rsidRPr="008E28EB">
        <w:rPr>
          <w:sz w:val="22"/>
          <w:szCs w:val="22"/>
        </w:rPr>
        <w:t xml:space="preserve">sistema </w:t>
      </w:r>
      <w:r w:rsidR="00D96CF5" w:rsidRPr="008E28EB">
        <w:rPr>
          <w:sz w:val="22"/>
          <w:szCs w:val="22"/>
        </w:rPr>
        <w:t>por parte del usuario final se podrá obtener información</w:t>
      </w:r>
      <w:r w:rsidR="00461601" w:rsidRPr="008E28EB">
        <w:rPr>
          <w:sz w:val="22"/>
          <w:szCs w:val="22"/>
        </w:rPr>
        <w:t xml:space="preserve"> general</w:t>
      </w:r>
      <w:r w:rsidR="00D96CF5" w:rsidRPr="008E28EB">
        <w:rPr>
          <w:sz w:val="22"/>
          <w:szCs w:val="22"/>
        </w:rPr>
        <w:t xml:space="preserve"> de las persona</w:t>
      </w:r>
      <w:r w:rsidR="00605E16" w:rsidRPr="008E28EB">
        <w:rPr>
          <w:sz w:val="22"/>
          <w:szCs w:val="22"/>
        </w:rPr>
        <w:t xml:space="preserve">s que deseen reciclar desde sus inmuebles o lugares de trabajo, </w:t>
      </w:r>
      <w:r w:rsidR="00D96CF5" w:rsidRPr="008E28EB">
        <w:rPr>
          <w:sz w:val="22"/>
          <w:szCs w:val="22"/>
        </w:rPr>
        <w:t>los desechos reciclados,</w:t>
      </w:r>
      <w:r w:rsidR="00605E16" w:rsidRPr="008E28EB">
        <w:rPr>
          <w:sz w:val="22"/>
          <w:szCs w:val="22"/>
        </w:rPr>
        <w:t xml:space="preserve"> </w:t>
      </w:r>
      <w:r w:rsidR="00D96CF5" w:rsidRPr="008E28EB">
        <w:rPr>
          <w:sz w:val="22"/>
          <w:szCs w:val="22"/>
        </w:rPr>
        <w:t xml:space="preserve">las empresas </w:t>
      </w:r>
      <w:r w:rsidR="00461601" w:rsidRPr="008E28EB">
        <w:rPr>
          <w:sz w:val="22"/>
          <w:szCs w:val="22"/>
        </w:rPr>
        <w:t>recolectoras,</w:t>
      </w:r>
      <w:r w:rsidR="00D96CF5" w:rsidRPr="008E28EB">
        <w:rPr>
          <w:sz w:val="22"/>
          <w:szCs w:val="22"/>
        </w:rPr>
        <w:t xml:space="preserve"> </w:t>
      </w:r>
      <w:r w:rsidR="005A7FB6" w:rsidRPr="008E28EB">
        <w:rPr>
          <w:sz w:val="22"/>
          <w:szCs w:val="22"/>
        </w:rPr>
        <w:t>así como también</w:t>
      </w:r>
      <w:r w:rsidR="00461601" w:rsidRPr="008E28EB">
        <w:rPr>
          <w:sz w:val="22"/>
          <w:szCs w:val="22"/>
        </w:rPr>
        <w:t xml:space="preserve"> de reportes acerca de cuanto se recicla por parte de cada ciudadano, el perfil de cada uno de los usuarios</w:t>
      </w:r>
      <w:r w:rsidR="00605E16" w:rsidRPr="008E28EB">
        <w:rPr>
          <w:sz w:val="22"/>
          <w:szCs w:val="22"/>
        </w:rPr>
        <w:t>, la comunicación mediante un sistema de mensajería y por último</w:t>
      </w:r>
      <w:r w:rsidR="00461601" w:rsidRPr="008E28EB">
        <w:rPr>
          <w:sz w:val="22"/>
          <w:szCs w:val="22"/>
        </w:rPr>
        <w:t xml:space="preserve"> se tendrá una sección en donde se tendrá</w:t>
      </w:r>
      <w:r w:rsidR="00F10B12" w:rsidRPr="008E28EB">
        <w:rPr>
          <w:sz w:val="22"/>
          <w:szCs w:val="22"/>
        </w:rPr>
        <w:t>n</w:t>
      </w:r>
      <w:r w:rsidR="00461601" w:rsidRPr="008E28EB">
        <w:rPr>
          <w:sz w:val="22"/>
          <w:szCs w:val="22"/>
        </w:rPr>
        <w:t xml:space="preserve"> l</w:t>
      </w:r>
      <w:r w:rsidR="00605E16" w:rsidRPr="008E28EB">
        <w:rPr>
          <w:sz w:val="22"/>
          <w:szCs w:val="22"/>
        </w:rPr>
        <w:t>as publicaciones y las</w:t>
      </w:r>
      <w:r w:rsidR="00461601" w:rsidRPr="008E28EB">
        <w:rPr>
          <w:sz w:val="22"/>
          <w:szCs w:val="22"/>
        </w:rPr>
        <w:t xml:space="preserve"> principales novedades acerca de la temática.</w:t>
      </w:r>
    </w:p>
    <w:p w14:paraId="617FF25D" w14:textId="77777777" w:rsidR="005A7FB6" w:rsidRPr="008E28EB" w:rsidRDefault="005A7FB6" w:rsidP="003B21A1">
      <w:pPr>
        <w:spacing w:line="360" w:lineRule="auto"/>
        <w:ind w:left="706" w:right="48"/>
        <w:jc w:val="both"/>
        <w:rPr>
          <w:sz w:val="22"/>
          <w:szCs w:val="22"/>
        </w:rPr>
      </w:pPr>
    </w:p>
    <w:p w14:paraId="0481B919" w14:textId="77777777" w:rsidR="005A7FB6" w:rsidRPr="008E28EB" w:rsidRDefault="005A7FB6" w:rsidP="003B21A1">
      <w:pPr>
        <w:spacing w:line="360" w:lineRule="auto"/>
        <w:ind w:right="48"/>
        <w:jc w:val="both"/>
        <w:rPr>
          <w:sz w:val="22"/>
          <w:szCs w:val="22"/>
        </w:rPr>
      </w:pPr>
      <w:r w:rsidRPr="008E28EB">
        <w:rPr>
          <w:sz w:val="22"/>
          <w:szCs w:val="22"/>
        </w:rPr>
        <w:t xml:space="preserve">Entre las herramientas que se utilizaran para el desarrollo del sistema, se empleara el framework </w:t>
      </w:r>
      <w:r w:rsidR="00605E16" w:rsidRPr="008E28EB">
        <w:rPr>
          <w:sz w:val="22"/>
          <w:szCs w:val="22"/>
        </w:rPr>
        <w:t xml:space="preserve">angular </w:t>
      </w:r>
      <w:r w:rsidRPr="008E28EB">
        <w:rPr>
          <w:sz w:val="22"/>
          <w:szCs w:val="22"/>
        </w:rPr>
        <w:t xml:space="preserve">para realizar las interfaces gráficas, y del lado del servidor se empleara el framework </w:t>
      </w:r>
      <w:r w:rsidR="00605E16" w:rsidRPr="008E28EB">
        <w:rPr>
          <w:sz w:val="22"/>
          <w:szCs w:val="22"/>
        </w:rPr>
        <w:t>Express,</w:t>
      </w:r>
      <w:r w:rsidRPr="008E28EB">
        <w:rPr>
          <w:sz w:val="22"/>
          <w:szCs w:val="22"/>
        </w:rPr>
        <w:t xml:space="preserve"> además de utilizar Visual Studio Code como IDE de desarrollo de scripts, para la base de datos se </w:t>
      </w:r>
      <w:r w:rsidR="00605E16" w:rsidRPr="008E28EB">
        <w:rPr>
          <w:sz w:val="22"/>
          <w:szCs w:val="22"/>
        </w:rPr>
        <w:t>utilizará MongoDB</w:t>
      </w:r>
      <w:r w:rsidRPr="008E28EB">
        <w:rPr>
          <w:sz w:val="22"/>
          <w:szCs w:val="22"/>
        </w:rPr>
        <w:t>, al ser herramientas conocidas y que contienen información detallada po</w:t>
      </w:r>
      <w:r w:rsidR="006A56C5" w:rsidRPr="008E28EB">
        <w:rPr>
          <w:sz w:val="22"/>
          <w:szCs w:val="22"/>
        </w:rPr>
        <w:t xml:space="preserve">r toda la </w:t>
      </w:r>
      <w:r w:rsidR="006A56C5" w:rsidRPr="008E28EB">
        <w:rPr>
          <w:sz w:val="22"/>
          <w:szCs w:val="22"/>
        </w:rPr>
        <w:lastRenderedPageBreak/>
        <w:t>web</w:t>
      </w:r>
      <w:r w:rsidR="00F10B12" w:rsidRPr="008E28EB">
        <w:rPr>
          <w:sz w:val="22"/>
          <w:szCs w:val="22"/>
        </w:rPr>
        <w:t xml:space="preserve">. </w:t>
      </w:r>
      <w:r w:rsidRPr="008E28EB">
        <w:rPr>
          <w:sz w:val="22"/>
          <w:szCs w:val="22"/>
        </w:rPr>
        <w:t xml:space="preserve">Dentro de las ventajas que presentan estas herramientas, es que pueden ser usadas para realizar sistemas en innumerables dispositivos (tablets, smartphones, páginas web, consolas) </w:t>
      </w:r>
      <w:r w:rsidR="00F10B12" w:rsidRPr="008E28EB">
        <w:rPr>
          <w:sz w:val="22"/>
          <w:szCs w:val="22"/>
        </w:rPr>
        <w:t>permitiendo</w:t>
      </w:r>
      <w:r w:rsidRPr="008E28EB">
        <w:rPr>
          <w:sz w:val="22"/>
          <w:szCs w:val="22"/>
        </w:rPr>
        <w:t xml:space="preserve"> el desarrollo de módulos y la construcción de servicios web, además de que existe por cada herramienta una versión libre que tiene todo lo necesario para el procesamiento de la información, así como, vasta información de la que disponer en la web.</w:t>
      </w:r>
    </w:p>
    <w:p w14:paraId="37BBE785" w14:textId="77777777" w:rsidR="008336E6" w:rsidRPr="008E28EB" w:rsidRDefault="008336E6" w:rsidP="003B21A1">
      <w:pPr>
        <w:spacing w:line="360" w:lineRule="auto"/>
        <w:ind w:left="1134" w:right="48" w:hanging="429"/>
        <w:jc w:val="both"/>
        <w:rPr>
          <w:sz w:val="22"/>
          <w:szCs w:val="22"/>
          <w:lang w:val="es-419"/>
        </w:rPr>
      </w:pPr>
    </w:p>
    <w:p w14:paraId="3EAD9CAD" w14:textId="1338BDE3" w:rsidR="00D9628C" w:rsidRPr="008E28EB" w:rsidRDefault="00D9628C" w:rsidP="003B21A1">
      <w:pPr>
        <w:spacing w:line="360" w:lineRule="auto"/>
        <w:ind w:right="48"/>
        <w:jc w:val="both"/>
        <w:rPr>
          <w:b/>
          <w:bCs/>
          <w:sz w:val="22"/>
          <w:szCs w:val="22"/>
        </w:rPr>
      </w:pPr>
      <w:r w:rsidRPr="008E28EB">
        <w:rPr>
          <w:b/>
          <w:bCs/>
          <w:sz w:val="22"/>
          <w:szCs w:val="22"/>
        </w:rPr>
        <w:t>JUSTIFICACIÓN APLICATIVA</w:t>
      </w:r>
    </w:p>
    <w:p w14:paraId="25607E01" w14:textId="77777777" w:rsidR="003765E2" w:rsidRPr="008E28EB" w:rsidRDefault="003765E2" w:rsidP="003B21A1">
      <w:pPr>
        <w:spacing w:line="360" w:lineRule="auto"/>
        <w:ind w:left="1418" w:right="48" w:hanging="713"/>
        <w:jc w:val="both"/>
        <w:rPr>
          <w:sz w:val="22"/>
          <w:szCs w:val="22"/>
        </w:rPr>
      </w:pPr>
    </w:p>
    <w:p w14:paraId="01CEA816" w14:textId="77777777" w:rsidR="00E64B19" w:rsidRPr="008E28EB" w:rsidRDefault="008751D9" w:rsidP="003B21A1">
      <w:pPr>
        <w:spacing w:line="360" w:lineRule="auto"/>
        <w:ind w:right="48"/>
        <w:jc w:val="both"/>
        <w:rPr>
          <w:sz w:val="22"/>
          <w:szCs w:val="22"/>
        </w:rPr>
      </w:pPr>
      <w:r w:rsidRPr="008E28EB">
        <w:rPr>
          <w:sz w:val="22"/>
          <w:szCs w:val="22"/>
        </w:rPr>
        <w:t>El desarrollo de sistemas informáticos ayuda</w:t>
      </w:r>
      <w:r w:rsidR="00F10B12" w:rsidRPr="008E28EB">
        <w:rPr>
          <w:sz w:val="22"/>
          <w:szCs w:val="22"/>
        </w:rPr>
        <w:t>n</w:t>
      </w:r>
      <w:r w:rsidR="00E9499F" w:rsidRPr="008E28EB">
        <w:rPr>
          <w:sz w:val="22"/>
          <w:szCs w:val="22"/>
        </w:rPr>
        <w:t xml:space="preserve"> a optimizar grandes cantidades de </w:t>
      </w:r>
      <w:r w:rsidR="009078BA" w:rsidRPr="008E28EB">
        <w:rPr>
          <w:sz w:val="22"/>
          <w:szCs w:val="22"/>
        </w:rPr>
        <w:t>información</w:t>
      </w:r>
      <w:r w:rsidR="00F10B12" w:rsidRPr="008E28EB">
        <w:rPr>
          <w:sz w:val="22"/>
          <w:szCs w:val="22"/>
        </w:rPr>
        <w:t>, permitiendo automatizar los procesos que se llevan a cabo por cada una de las entidades, también permiten mejorar la comunicación ya que un sistema web puede ser accedido desde cualquier lugar del planeta que cuente con acceso a internet</w:t>
      </w:r>
      <w:r w:rsidR="009078BA" w:rsidRPr="008E28EB">
        <w:rPr>
          <w:sz w:val="22"/>
          <w:szCs w:val="22"/>
        </w:rPr>
        <w:t xml:space="preserve">, </w:t>
      </w:r>
      <w:r w:rsidR="00E9499F" w:rsidRPr="008E28EB">
        <w:rPr>
          <w:sz w:val="22"/>
          <w:szCs w:val="22"/>
        </w:rPr>
        <w:t>es por ello que</w:t>
      </w:r>
      <w:r w:rsidR="00F10B12" w:rsidRPr="008E28EB">
        <w:rPr>
          <w:sz w:val="22"/>
          <w:szCs w:val="22"/>
        </w:rPr>
        <w:t xml:space="preserve"> con</w:t>
      </w:r>
      <w:r w:rsidR="00E9499F" w:rsidRPr="008E28EB">
        <w:rPr>
          <w:sz w:val="22"/>
          <w:szCs w:val="22"/>
        </w:rPr>
        <w:t xml:space="preserve"> </w:t>
      </w:r>
      <w:r w:rsidR="009078BA" w:rsidRPr="008E28EB">
        <w:rPr>
          <w:sz w:val="22"/>
          <w:szCs w:val="22"/>
        </w:rPr>
        <w:t xml:space="preserve">este </w:t>
      </w:r>
      <w:r w:rsidR="00E64B19" w:rsidRPr="008E28EB">
        <w:rPr>
          <w:sz w:val="22"/>
          <w:szCs w:val="22"/>
        </w:rPr>
        <w:t>sistema</w:t>
      </w:r>
      <w:r w:rsidR="00E9499F" w:rsidRPr="008E28EB">
        <w:rPr>
          <w:sz w:val="22"/>
          <w:szCs w:val="22"/>
        </w:rPr>
        <w:t xml:space="preserve"> </w:t>
      </w:r>
      <w:r w:rsidR="00F10B12" w:rsidRPr="008E28EB">
        <w:rPr>
          <w:sz w:val="22"/>
          <w:szCs w:val="22"/>
        </w:rPr>
        <w:t xml:space="preserve">se </w:t>
      </w:r>
      <w:r w:rsidR="00E9499F" w:rsidRPr="008E28EB">
        <w:rPr>
          <w:sz w:val="22"/>
          <w:szCs w:val="22"/>
        </w:rPr>
        <w:t xml:space="preserve">podrá </w:t>
      </w:r>
      <w:r w:rsidR="00F10B12" w:rsidRPr="008E28EB">
        <w:rPr>
          <w:sz w:val="22"/>
          <w:szCs w:val="22"/>
        </w:rPr>
        <w:t>gestionar</w:t>
      </w:r>
      <w:r w:rsidR="00E9499F" w:rsidRPr="008E28EB">
        <w:rPr>
          <w:sz w:val="22"/>
          <w:szCs w:val="22"/>
        </w:rPr>
        <w:t xml:space="preserve"> la información de los ciudadanos, desechos sólidos, empresas recicladoras, realizar reportes además de dar a conocer las principales novedades acerca de este proceso,</w:t>
      </w:r>
      <w:r w:rsidRPr="008E28EB">
        <w:rPr>
          <w:sz w:val="22"/>
          <w:szCs w:val="22"/>
        </w:rPr>
        <w:t xml:space="preserve"> </w:t>
      </w:r>
      <w:r w:rsidR="00E9499F" w:rsidRPr="008E28EB">
        <w:rPr>
          <w:sz w:val="22"/>
          <w:szCs w:val="22"/>
        </w:rPr>
        <w:t>m</w:t>
      </w:r>
      <w:r w:rsidR="00E64B19" w:rsidRPr="008E28EB">
        <w:rPr>
          <w:sz w:val="22"/>
          <w:szCs w:val="22"/>
        </w:rPr>
        <w:t>ejora</w:t>
      </w:r>
      <w:r w:rsidRPr="008E28EB">
        <w:rPr>
          <w:sz w:val="22"/>
          <w:szCs w:val="22"/>
        </w:rPr>
        <w:t xml:space="preserve">ndo </w:t>
      </w:r>
      <w:r w:rsidR="00E64B19" w:rsidRPr="008E28EB">
        <w:rPr>
          <w:sz w:val="22"/>
          <w:szCs w:val="22"/>
        </w:rPr>
        <w:t>considerablemente</w:t>
      </w:r>
      <w:r w:rsidRPr="008E28EB">
        <w:rPr>
          <w:sz w:val="22"/>
          <w:szCs w:val="22"/>
        </w:rPr>
        <w:t xml:space="preserve"> la gestión de la información del proceso de reciclaje de la ciudad </w:t>
      </w:r>
      <w:r w:rsidR="00E64B19" w:rsidRPr="008E28EB">
        <w:rPr>
          <w:sz w:val="22"/>
          <w:szCs w:val="22"/>
        </w:rPr>
        <w:t>con un conjunto de funcionalidades que permitirán satisfacer dichas necesidades.</w:t>
      </w:r>
    </w:p>
    <w:p w14:paraId="7012FE8D" w14:textId="77777777" w:rsidR="003765E2" w:rsidRPr="008E28EB" w:rsidRDefault="003765E2" w:rsidP="003B21A1">
      <w:pPr>
        <w:spacing w:line="360" w:lineRule="auto"/>
        <w:ind w:left="1418" w:right="48" w:hanging="713"/>
        <w:jc w:val="both"/>
        <w:rPr>
          <w:sz w:val="22"/>
          <w:szCs w:val="22"/>
        </w:rPr>
      </w:pPr>
    </w:p>
    <w:p w14:paraId="23BC47A9" w14:textId="77777777" w:rsidR="003765E2" w:rsidRPr="008E28EB" w:rsidRDefault="003765E2" w:rsidP="003B21A1">
      <w:pPr>
        <w:spacing w:line="360" w:lineRule="auto"/>
        <w:ind w:right="48"/>
        <w:jc w:val="both"/>
        <w:rPr>
          <w:sz w:val="22"/>
          <w:szCs w:val="22"/>
        </w:rPr>
      </w:pPr>
      <w:r w:rsidRPr="008E28EB">
        <w:rPr>
          <w:sz w:val="22"/>
          <w:szCs w:val="22"/>
        </w:rPr>
        <w:t>El sistema</w:t>
      </w:r>
      <w:r w:rsidR="00A73FB6" w:rsidRPr="008E28EB">
        <w:rPr>
          <w:sz w:val="22"/>
          <w:szCs w:val="22"/>
        </w:rPr>
        <w:t xml:space="preserve"> web</w:t>
      </w:r>
      <w:r w:rsidRPr="008E28EB">
        <w:rPr>
          <w:sz w:val="22"/>
          <w:szCs w:val="22"/>
        </w:rPr>
        <w:t xml:space="preserve"> contara con diferentes módulos para los usuarios los cuales son:</w:t>
      </w:r>
    </w:p>
    <w:p w14:paraId="0915E01C" w14:textId="77777777" w:rsidR="003765E2" w:rsidRPr="008E28EB" w:rsidRDefault="003765E2" w:rsidP="003B21A1">
      <w:pPr>
        <w:spacing w:line="360" w:lineRule="auto"/>
        <w:ind w:left="706" w:right="48"/>
        <w:jc w:val="both"/>
        <w:rPr>
          <w:sz w:val="22"/>
          <w:szCs w:val="22"/>
        </w:rPr>
      </w:pPr>
    </w:p>
    <w:p w14:paraId="2743511D" w14:textId="77777777" w:rsidR="003765E2" w:rsidRPr="008E28EB" w:rsidRDefault="00AB2690" w:rsidP="003B21A1">
      <w:pPr>
        <w:spacing w:line="360" w:lineRule="auto"/>
        <w:ind w:right="48"/>
        <w:jc w:val="both"/>
        <w:rPr>
          <w:b/>
          <w:bCs/>
          <w:sz w:val="22"/>
          <w:szCs w:val="22"/>
        </w:rPr>
      </w:pPr>
      <w:r w:rsidRPr="008E28EB">
        <w:rPr>
          <w:b/>
          <w:bCs/>
          <w:sz w:val="22"/>
          <w:szCs w:val="22"/>
        </w:rPr>
        <w:t>Módulo de Autenticación</w:t>
      </w:r>
    </w:p>
    <w:p w14:paraId="5C8B8F30" w14:textId="77777777" w:rsidR="003765E2" w:rsidRPr="008E28EB" w:rsidRDefault="003765E2" w:rsidP="003B21A1">
      <w:pPr>
        <w:spacing w:line="360" w:lineRule="auto"/>
        <w:ind w:right="48"/>
        <w:jc w:val="both"/>
        <w:rPr>
          <w:sz w:val="22"/>
          <w:szCs w:val="22"/>
        </w:rPr>
      </w:pPr>
      <w:r w:rsidRPr="008E28EB">
        <w:rPr>
          <w:sz w:val="22"/>
          <w:szCs w:val="22"/>
        </w:rPr>
        <w:t xml:space="preserve">Este módulo </w:t>
      </w:r>
      <w:r w:rsidR="00AB2690" w:rsidRPr="008E28EB">
        <w:rPr>
          <w:sz w:val="22"/>
          <w:szCs w:val="22"/>
        </w:rPr>
        <w:t xml:space="preserve">contará </w:t>
      </w:r>
      <w:r w:rsidRPr="008E28EB">
        <w:rPr>
          <w:sz w:val="22"/>
          <w:szCs w:val="22"/>
        </w:rPr>
        <w:t xml:space="preserve">con los datos necesarios </w:t>
      </w:r>
      <w:r w:rsidR="00AB2690" w:rsidRPr="008E28EB">
        <w:rPr>
          <w:sz w:val="22"/>
          <w:szCs w:val="22"/>
        </w:rPr>
        <w:t>para el ingreso y registro en el sistema.</w:t>
      </w:r>
    </w:p>
    <w:p w14:paraId="7101137B" w14:textId="77777777" w:rsidR="003765E2" w:rsidRPr="008E28EB" w:rsidRDefault="003765E2" w:rsidP="003B21A1">
      <w:pPr>
        <w:spacing w:line="360" w:lineRule="auto"/>
        <w:ind w:left="706" w:right="48"/>
        <w:jc w:val="both"/>
        <w:rPr>
          <w:sz w:val="22"/>
          <w:szCs w:val="22"/>
        </w:rPr>
      </w:pPr>
    </w:p>
    <w:p w14:paraId="515536DD" w14:textId="77777777" w:rsidR="003765E2" w:rsidRPr="008E28EB" w:rsidRDefault="0081033C" w:rsidP="003B21A1">
      <w:pPr>
        <w:spacing w:line="360" w:lineRule="auto"/>
        <w:ind w:right="48"/>
        <w:jc w:val="both"/>
        <w:rPr>
          <w:b/>
          <w:bCs/>
          <w:sz w:val="22"/>
          <w:szCs w:val="22"/>
        </w:rPr>
      </w:pPr>
      <w:r w:rsidRPr="008E28EB">
        <w:rPr>
          <w:b/>
          <w:bCs/>
          <w:sz w:val="22"/>
          <w:szCs w:val="22"/>
        </w:rPr>
        <w:t>Módulo</w:t>
      </w:r>
      <w:r w:rsidR="003765E2" w:rsidRPr="008E28EB">
        <w:rPr>
          <w:b/>
          <w:bCs/>
          <w:sz w:val="22"/>
          <w:szCs w:val="22"/>
        </w:rPr>
        <w:t xml:space="preserve"> </w:t>
      </w:r>
      <w:r w:rsidRPr="008E28EB">
        <w:rPr>
          <w:b/>
          <w:bCs/>
          <w:sz w:val="22"/>
          <w:szCs w:val="22"/>
        </w:rPr>
        <w:t>R</w:t>
      </w:r>
      <w:r w:rsidR="003765E2" w:rsidRPr="008E28EB">
        <w:rPr>
          <w:b/>
          <w:bCs/>
          <w:sz w:val="22"/>
          <w:szCs w:val="22"/>
        </w:rPr>
        <w:t>eciclar</w:t>
      </w:r>
    </w:p>
    <w:p w14:paraId="4D26ACC1" w14:textId="77777777" w:rsidR="003765E2" w:rsidRPr="008E28EB" w:rsidRDefault="003765E2" w:rsidP="003B21A1">
      <w:pPr>
        <w:spacing w:line="360" w:lineRule="auto"/>
        <w:ind w:right="48"/>
        <w:jc w:val="both"/>
        <w:rPr>
          <w:sz w:val="22"/>
          <w:szCs w:val="22"/>
        </w:rPr>
      </w:pPr>
      <w:r w:rsidRPr="008E28EB">
        <w:rPr>
          <w:sz w:val="22"/>
          <w:szCs w:val="22"/>
        </w:rPr>
        <w:t>Este apartado los usuarios que se registraron y escogieron el tipo de usuario que recicla podrán ingresar los datos que corresponderán a los elementos que desean reciclar.</w:t>
      </w:r>
    </w:p>
    <w:p w14:paraId="5FBE343D" w14:textId="77777777" w:rsidR="00AB2690" w:rsidRPr="008E28EB" w:rsidRDefault="00AB2690" w:rsidP="003B21A1">
      <w:pPr>
        <w:spacing w:line="360" w:lineRule="auto"/>
        <w:ind w:left="706" w:right="48"/>
        <w:jc w:val="both"/>
        <w:rPr>
          <w:b/>
          <w:bCs/>
          <w:sz w:val="22"/>
          <w:szCs w:val="22"/>
        </w:rPr>
      </w:pPr>
    </w:p>
    <w:p w14:paraId="48F9D042" w14:textId="77777777" w:rsidR="003765E2" w:rsidRPr="008E28EB" w:rsidRDefault="0081033C" w:rsidP="003B21A1">
      <w:pPr>
        <w:spacing w:line="360" w:lineRule="auto"/>
        <w:ind w:right="48"/>
        <w:jc w:val="both"/>
        <w:rPr>
          <w:b/>
          <w:bCs/>
          <w:sz w:val="22"/>
          <w:szCs w:val="22"/>
        </w:rPr>
      </w:pPr>
      <w:r w:rsidRPr="008E28EB">
        <w:rPr>
          <w:b/>
          <w:bCs/>
          <w:sz w:val="22"/>
          <w:szCs w:val="22"/>
        </w:rPr>
        <w:t>Módulo</w:t>
      </w:r>
      <w:r w:rsidR="003765E2" w:rsidRPr="008E28EB">
        <w:rPr>
          <w:b/>
          <w:bCs/>
          <w:sz w:val="22"/>
          <w:szCs w:val="22"/>
        </w:rPr>
        <w:t xml:space="preserve"> Recolectar</w:t>
      </w:r>
    </w:p>
    <w:p w14:paraId="32B75E60" w14:textId="77777777" w:rsidR="003765E2" w:rsidRPr="008E28EB" w:rsidRDefault="003765E2" w:rsidP="003B21A1">
      <w:pPr>
        <w:spacing w:line="360" w:lineRule="auto"/>
        <w:ind w:right="48"/>
        <w:jc w:val="both"/>
        <w:rPr>
          <w:sz w:val="22"/>
          <w:szCs w:val="22"/>
        </w:rPr>
      </w:pPr>
      <w:r w:rsidRPr="008E28EB">
        <w:rPr>
          <w:sz w:val="22"/>
          <w:szCs w:val="22"/>
        </w:rPr>
        <w:t xml:space="preserve">Cualquier usuario registrado en el sitio web puede ser un recolector. Para recolectar debe presionar clic sobre la sección denominada “Recolectar”, la cual presenta una página, la cual tiene </w:t>
      </w:r>
      <w:r w:rsidR="00AB2690" w:rsidRPr="008E28EB">
        <w:rPr>
          <w:sz w:val="22"/>
          <w:szCs w:val="22"/>
        </w:rPr>
        <w:t>información</w:t>
      </w:r>
      <w:r w:rsidRPr="008E28EB">
        <w:rPr>
          <w:sz w:val="22"/>
          <w:szCs w:val="22"/>
        </w:rPr>
        <w:t xml:space="preserve"> disponible</w:t>
      </w:r>
      <w:r w:rsidR="00AB2690" w:rsidRPr="008E28EB">
        <w:rPr>
          <w:sz w:val="22"/>
          <w:szCs w:val="22"/>
        </w:rPr>
        <w:t xml:space="preserve"> de los elementos</w:t>
      </w:r>
      <w:r w:rsidRPr="008E28EB">
        <w:rPr>
          <w:sz w:val="22"/>
          <w:szCs w:val="22"/>
        </w:rPr>
        <w:t xml:space="preserve"> reciclad</w:t>
      </w:r>
      <w:r w:rsidR="00AB2690" w:rsidRPr="008E28EB">
        <w:rPr>
          <w:sz w:val="22"/>
          <w:szCs w:val="22"/>
        </w:rPr>
        <w:t xml:space="preserve">os </w:t>
      </w:r>
      <w:r w:rsidRPr="008E28EB">
        <w:rPr>
          <w:sz w:val="22"/>
          <w:szCs w:val="22"/>
        </w:rPr>
        <w:t>en el sitio web por los usuarios</w:t>
      </w:r>
      <w:r w:rsidR="00AB2690" w:rsidRPr="008E28EB">
        <w:rPr>
          <w:sz w:val="22"/>
          <w:szCs w:val="22"/>
        </w:rPr>
        <w:t>.</w:t>
      </w:r>
    </w:p>
    <w:p w14:paraId="3FAC6004" w14:textId="77777777" w:rsidR="003765E2" w:rsidRPr="008E28EB" w:rsidRDefault="003765E2" w:rsidP="003B21A1">
      <w:pPr>
        <w:spacing w:line="360" w:lineRule="auto"/>
        <w:ind w:left="706" w:right="48"/>
        <w:jc w:val="both"/>
        <w:rPr>
          <w:sz w:val="22"/>
          <w:szCs w:val="22"/>
        </w:rPr>
      </w:pPr>
    </w:p>
    <w:p w14:paraId="52EC5CCF" w14:textId="77777777" w:rsidR="003765E2" w:rsidRPr="008E28EB" w:rsidRDefault="0081033C" w:rsidP="003B21A1">
      <w:pPr>
        <w:spacing w:line="360" w:lineRule="auto"/>
        <w:ind w:right="48"/>
        <w:jc w:val="both"/>
        <w:rPr>
          <w:b/>
          <w:bCs/>
          <w:sz w:val="22"/>
          <w:szCs w:val="22"/>
        </w:rPr>
      </w:pPr>
      <w:r w:rsidRPr="008E28EB">
        <w:rPr>
          <w:b/>
          <w:bCs/>
          <w:sz w:val="22"/>
          <w:szCs w:val="22"/>
        </w:rPr>
        <w:t xml:space="preserve">Módulo </w:t>
      </w:r>
      <w:r w:rsidR="003765E2" w:rsidRPr="008E28EB">
        <w:rPr>
          <w:b/>
          <w:bCs/>
          <w:sz w:val="22"/>
          <w:szCs w:val="22"/>
        </w:rPr>
        <w:t>Perfil ecológico</w:t>
      </w:r>
    </w:p>
    <w:p w14:paraId="50B1457E" w14:textId="77777777" w:rsidR="003765E2" w:rsidRPr="008E28EB" w:rsidRDefault="003765E2" w:rsidP="003B21A1">
      <w:pPr>
        <w:spacing w:line="360" w:lineRule="auto"/>
        <w:ind w:right="48"/>
        <w:jc w:val="both"/>
        <w:rPr>
          <w:sz w:val="22"/>
          <w:szCs w:val="22"/>
        </w:rPr>
      </w:pPr>
      <w:r w:rsidRPr="008E28EB">
        <w:rPr>
          <w:sz w:val="22"/>
          <w:szCs w:val="22"/>
        </w:rPr>
        <w:t xml:space="preserve">Cuando un usuario recicla o </w:t>
      </w:r>
      <w:r w:rsidR="00AB2690" w:rsidRPr="008E28EB">
        <w:rPr>
          <w:sz w:val="22"/>
          <w:szCs w:val="22"/>
        </w:rPr>
        <w:t>recolecta</w:t>
      </w:r>
      <w:r w:rsidRPr="008E28EB">
        <w:rPr>
          <w:sz w:val="22"/>
          <w:szCs w:val="22"/>
        </w:rPr>
        <w:t xml:space="preserve">, automáticamente se genera un perfil ecológico, el cual tiene </w:t>
      </w:r>
      <w:r w:rsidR="00AB2690" w:rsidRPr="008E28EB">
        <w:rPr>
          <w:sz w:val="22"/>
          <w:szCs w:val="22"/>
        </w:rPr>
        <w:t>información acerca de los residuos reciclados</w:t>
      </w:r>
      <w:r w:rsidR="0081033C" w:rsidRPr="008E28EB">
        <w:rPr>
          <w:sz w:val="22"/>
          <w:szCs w:val="22"/>
        </w:rPr>
        <w:t xml:space="preserve"> por el usuario</w:t>
      </w:r>
      <w:r w:rsidR="00AB2690" w:rsidRPr="008E28EB">
        <w:rPr>
          <w:sz w:val="22"/>
          <w:szCs w:val="22"/>
        </w:rPr>
        <w:t>.</w:t>
      </w:r>
    </w:p>
    <w:p w14:paraId="3BC3D9E0" w14:textId="77777777" w:rsidR="0081033C" w:rsidRPr="008E28EB" w:rsidRDefault="0081033C" w:rsidP="003B21A1">
      <w:pPr>
        <w:spacing w:line="360" w:lineRule="auto"/>
        <w:ind w:left="706" w:right="48"/>
        <w:jc w:val="both"/>
        <w:rPr>
          <w:sz w:val="22"/>
          <w:szCs w:val="22"/>
        </w:rPr>
      </w:pPr>
    </w:p>
    <w:p w14:paraId="638A3DD1" w14:textId="77777777" w:rsidR="0081033C" w:rsidRPr="008E28EB" w:rsidRDefault="0081033C" w:rsidP="003B21A1">
      <w:pPr>
        <w:spacing w:line="360" w:lineRule="auto"/>
        <w:ind w:right="48"/>
        <w:jc w:val="both"/>
        <w:rPr>
          <w:b/>
          <w:bCs/>
          <w:sz w:val="22"/>
          <w:szCs w:val="22"/>
        </w:rPr>
      </w:pPr>
      <w:r w:rsidRPr="008E28EB">
        <w:rPr>
          <w:b/>
          <w:bCs/>
          <w:sz w:val="22"/>
          <w:szCs w:val="22"/>
        </w:rPr>
        <w:t>Módulo de mensajería.</w:t>
      </w:r>
    </w:p>
    <w:p w14:paraId="497253CA" w14:textId="77777777" w:rsidR="0081033C" w:rsidRPr="008E28EB" w:rsidRDefault="0081033C" w:rsidP="003B21A1">
      <w:pPr>
        <w:spacing w:line="360" w:lineRule="auto"/>
        <w:ind w:right="48"/>
        <w:jc w:val="both"/>
        <w:rPr>
          <w:sz w:val="22"/>
          <w:szCs w:val="22"/>
        </w:rPr>
      </w:pPr>
      <w:r w:rsidRPr="008E28EB">
        <w:rPr>
          <w:sz w:val="22"/>
          <w:szCs w:val="22"/>
        </w:rPr>
        <w:t xml:space="preserve">Permitirá el envío y recepción de mensajes entre los usuarios del sistema. </w:t>
      </w:r>
    </w:p>
    <w:p w14:paraId="4205568E" w14:textId="77777777" w:rsidR="0081033C" w:rsidRPr="008E28EB" w:rsidRDefault="0081033C" w:rsidP="003B21A1">
      <w:pPr>
        <w:spacing w:line="360" w:lineRule="auto"/>
        <w:ind w:left="706" w:right="48"/>
        <w:jc w:val="both"/>
        <w:rPr>
          <w:b/>
          <w:bCs/>
          <w:sz w:val="22"/>
          <w:szCs w:val="22"/>
        </w:rPr>
      </w:pPr>
    </w:p>
    <w:p w14:paraId="61D66E2F" w14:textId="70D6991E" w:rsidR="0081033C" w:rsidRPr="008E28EB" w:rsidRDefault="00FE1D9D" w:rsidP="003B21A1">
      <w:pPr>
        <w:spacing w:line="360" w:lineRule="auto"/>
        <w:ind w:right="48"/>
        <w:jc w:val="both"/>
        <w:rPr>
          <w:b/>
          <w:bCs/>
          <w:sz w:val="22"/>
          <w:szCs w:val="22"/>
        </w:rPr>
      </w:pPr>
      <w:r w:rsidRPr="008E28EB">
        <w:rPr>
          <w:b/>
          <w:bCs/>
          <w:sz w:val="22"/>
          <w:szCs w:val="22"/>
        </w:rPr>
        <w:t>Módulo</w:t>
      </w:r>
      <w:r w:rsidR="0081033C" w:rsidRPr="008E28EB">
        <w:rPr>
          <w:b/>
          <w:bCs/>
          <w:sz w:val="22"/>
          <w:szCs w:val="22"/>
        </w:rPr>
        <w:t xml:space="preserve"> de Publicaciones y Novedades.</w:t>
      </w:r>
    </w:p>
    <w:p w14:paraId="7A4DF0CA" w14:textId="28DBE9A7" w:rsidR="0081033C" w:rsidRPr="008E28EB" w:rsidRDefault="0081033C" w:rsidP="003B21A1">
      <w:pPr>
        <w:spacing w:line="360" w:lineRule="auto"/>
        <w:ind w:right="48"/>
        <w:jc w:val="both"/>
        <w:rPr>
          <w:sz w:val="22"/>
          <w:szCs w:val="22"/>
        </w:rPr>
      </w:pPr>
      <w:r w:rsidRPr="008E28EB">
        <w:rPr>
          <w:sz w:val="22"/>
          <w:szCs w:val="22"/>
        </w:rPr>
        <w:t xml:space="preserve">Cualquier usuario registrado podrá realizar publicaciones </w:t>
      </w:r>
      <w:r w:rsidR="006A0190" w:rsidRPr="008E28EB">
        <w:rPr>
          <w:sz w:val="22"/>
          <w:szCs w:val="22"/>
        </w:rPr>
        <w:t>de acuerdo con</w:t>
      </w:r>
      <w:r w:rsidRPr="008E28EB">
        <w:rPr>
          <w:sz w:val="22"/>
          <w:szCs w:val="22"/>
        </w:rPr>
        <w:t xml:space="preserve"> la temática.</w:t>
      </w:r>
    </w:p>
    <w:p w14:paraId="1B1B6EEB" w14:textId="77777777" w:rsidR="003765E2" w:rsidRPr="008E28EB" w:rsidRDefault="003765E2" w:rsidP="003B21A1">
      <w:pPr>
        <w:spacing w:line="360" w:lineRule="auto"/>
        <w:ind w:left="706" w:right="48"/>
        <w:jc w:val="both"/>
        <w:rPr>
          <w:sz w:val="22"/>
          <w:szCs w:val="22"/>
        </w:rPr>
      </w:pPr>
    </w:p>
    <w:p w14:paraId="067AF8D4" w14:textId="77777777" w:rsidR="003765E2" w:rsidRPr="008E28EB" w:rsidRDefault="003765E2" w:rsidP="003B21A1">
      <w:pPr>
        <w:spacing w:line="360" w:lineRule="auto"/>
        <w:ind w:right="48"/>
        <w:jc w:val="both"/>
        <w:rPr>
          <w:sz w:val="22"/>
          <w:szCs w:val="22"/>
        </w:rPr>
      </w:pPr>
      <w:r w:rsidRPr="008E28EB">
        <w:rPr>
          <w:sz w:val="22"/>
          <w:szCs w:val="22"/>
        </w:rPr>
        <w:t xml:space="preserve">Estos módulos representan básicamente las relaciones que se quieren sistematizar y esquematizar a través del sistema informático, siendo </w:t>
      </w:r>
      <w:r w:rsidR="0081033C" w:rsidRPr="008E28EB">
        <w:rPr>
          <w:sz w:val="22"/>
          <w:szCs w:val="22"/>
        </w:rPr>
        <w:t xml:space="preserve">todos los usuarios los </w:t>
      </w:r>
      <w:r w:rsidRPr="008E28EB">
        <w:rPr>
          <w:sz w:val="22"/>
          <w:szCs w:val="22"/>
        </w:rPr>
        <w:t>encargado</w:t>
      </w:r>
      <w:r w:rsidR="0081033C" w:rsidRPr="008E28EB">
        <w:rPr>
          <w:sz w:val="22"/>
          <w:szCs w:val="22"/>
        </w:rPr>
        <w:t>s</w:t>
      </w:r>
      <w:r w:rsidRPr="008E28EB">
        <w:rPr>
          <w:sz w:val="22"/>
          <w:szCs w:val="22"/>
        </w:rPr>
        <w:t xml:space="preserve"> de la gestión de la información</w:t>
      </w:r>
      <w:r w:rsidR="0081033C" w:rsidRPr="008E28EB">
        <w:rPr>
          <w:sz w:val="22"/>
          <w:szCs w:val="22"/>
        </w:rPr>
        <w:t xml:space="preserve"> del reciclaje</w:t>
      </w:r>
      <w:r w:rsidRPr="008E28EB">
        <w:rPr>
          <w:sz w:val="22"/>
          <w:szCs w:val="22"/>
        </w:rPr>
        <w:t>.</w:t>
      </w:r>
    </w:p>
    <w:p w14:paraId="36A88D1F" w14:textId="77777777" w:rsidR="00A73FB6" w:rsidRPr="008E28EB" w:rsidRDefault="00A73FB6" w:rsidP="003B21A1">
      <w:pPr>
        <w:spacing w:line="360" w:lineRule="auto"/>
        <w:ind w:left="706" w:right="48"/>
        <w:jc w:val="both"/>
        <w:rPr>
          <w:sz w:val="22"/>
          <w:szCs w:val="22"/>
        </w:rPr>
      </w:pPr>
    </w:p>
    <w:p w14:paraId="7B3AA943" w14:textId="77777777" w:rsidR="003765E2" w:rsidRPr="008E28EB" w:rsidRDefault="00A73FB6" w:rsidP="003B21A1">
      <w:pPr>
        <w:spacing w:line="360" w:lineRule="auto"/>
        <w:ind w:right="48"/>
        <w:jc w:val="both"/>
        <w:rPr>
          <w:sz w:val="22"/>
          <w:szCs w:val="22"/>
          <w:lang w:val="es-419"/>
        </w:rPr>
      </w:pPr>
      <w:r w:rsidRPr="008E28EB">
        <w:rPr>
          <w:sz w:val="22"/>
          <w:szCs w:val="22"/>
          <w:lang w:val="es-419"/>
        </w:rPr>
        <w:t>La investigación se encontrará acorde al Plan Nacional de Desarrollo 2017-2021 de la república del Ecuador en el eje “Economía al servicio de la comunidad”, su objetivo número 5 “Impulsar la productividad y competitividad para el crecimiento económico sostenible de manera redistributiva y solidaria.”, en su política 5.4 “</w:t>
      </w:r>
      <w:r w:rsidRPr="008E28EB">
        <w:rPr>
          <w:sz w:val="22"/>
          <w:szCs w:val="22"/>
        </w:rPr>
        <w:t>Incrementar la productividad y generación de valor agregado creando incentivos diferenciados al sector productivo, para satisfacer la demanda interna, y diversificar la oferta exportable de manera estratégica.</w:t>
      </w:r>
      <w:r w:rsidRPr="008E28EB">
        <w:rPr>
          <w:sz w:val="22"/>
          <w:szCs w:val="22"/>
          <w:lang w:val="es-419"/>
        </w:rPr>
        <w:t xml:space="preserve">”. Así como también se </w:t>
      </w:r>
      <w:r w:rsidR="00AB2690" w:rsidRPr="008E28EB">
        <w:rPr>
          <w:sz w:val="22"/>
          <w:szCs w:val="22"/>
          <w:lang w:val="es-419"/>
        </w:rPr>
        <w:t>encontrará</w:t>
      </w:r>
      <w:r w:rsidRPr="008E28EB">
        <w:rPr>
          <w:sz w:val="22"/>
          <w:szCs w:val="22"/>
          <w:lang w:val="es-419"/>
        </w:rPr>
        <w:t xml:space="preserve"> acorde a las líneas y programas de investigación de la ESPOCH, en el eje de TICs, en la línea de investigación de “Tecnologías de la Información y la Comunicación” en el programa de “Ingeniería de Software.” y acorde a la línea de investigación de la EIS (Escuela de Ingeniería en Sistemas) de “Ciencias” en el programa “Gestión de los sistemas de Información” en el ámbito “Gestión de la información”.</w:t>
      </w:r>
    </w:p>
    <w:p w14:paraId="03CA64F1" w14:textId="77777777" w:rsidR="003765E2" w:rsidRPr="008E28EB" w:rsidRDefault="003765E2" w:rsidP="003B21A1">
      <w:pPr>
        <w:spacing w:line="360" w:lineRule="auto"/>
        <w:ind w:left="1418" w:hanging="713"/>
        <w:jc w:val="both"/>
        <w:rPr>
          <w:b/>
          <w:sz w:val="22"/>
          <w:szCs w:val="22"/>
        </w:rPr>
      </w:pPr>
    </w:p>
    <w:p w14:paraId="068F1BF7" w14:textId="3D154015" w:rsidR="00D9628C" w:rsidRPr="008E28EB" w:rsidRDefault="00D9628C" w:rsidP="003B21A1">
      <w:pPr>
        <w:spacing w:line="360" w:lineRule="auto"/>
        <w:jc w:val="both"/>
        <w:rPr>
          <w:b/>
          <w:sz w:val="22"/>
          <w:szCs w:val="22"/>
        </w:rPr>
      </w:pPr>
      <w:r w:rsidRPr="008E28EB">
        <w:rPr>
          <w:b/>
          <w:sz w:val="22"/>
          <w:szCs w:val="22"/>
        </w:rPr>
        <w:t>OBJETIVOS</w:t>
      </w:r>
    </w:p>
    <w:p w14:paraId="3B307EDD" w14:textId="77777777" w:rsidR="00DE2982" w:rsidRPr="008E28EB" w:rsidRDefault="00DE2982" w:rsidP="003B21A1">
      <w:pPr>
        <w:spacing w:line="360" w:lineRule="auto"/>
        <w:jc w:val="both"/>
        <w:rPr>
          <w:sz w:val="22"/>
          <w:szCs w:val="22"/>
        </w:rPr>
      </w:pPr>
    </w:p>
    <w:p w14:paraId="4E7FBD99" w14:textId="363B7ADE" w:rsidR="00D9628C" w:rsidRPr="008E28EB" w:rsidRDefault="00D9628C" w:rsidP="003B21A1">
      <w:pPr>
        <w:spacing w:line="360" w:lineRule="auto"/>
        <w:jc w:val="both"/>
        <w:rPr>
          <w:b/>
          <w:bCs/>
          <w:sz w:val="22"/>
          <w:szCs w:val="22"/>
        </w:rPr>
      </w:pPr>
      <w:r w:rsidRPr="008E28EB">
        <w:rPr>
          <w:b/>
          <w:bCs/>
          <w:sz w:val="22"/>
          <w:szCs w:val="22"/>
        </w:rPr>
        <w:t xml:space="preserve">OBJETIVO GENERAL </w:t>
      </w:r>
    </w:p>
    <w:p w14:paraId="15998434" w14:textId="77777777" w:rsidR="0081033C" w:rsidRPr="008E28EB" w:rsidRDefault="0081033C" w:rsidP="003B21A1">
      <w:pPr>
        <w:spacing w:line="360" w:lineRule="auto"/>
        <w:ind w:firstLine="708"/>
        <w:jc w:val="both"/>
        <w:rPr>
          <w:sz w:val="22"/>
          <w:szCs w:val="22"/>
        </w:rPr>
      </w:pPr>
    </w:p>
    <w:p w14:paraId="3D718EC4" w14:textId="188490E3" w:rsidR="00A73FB6" w:rsidRPr="008E28EB" w:rsidRDefault="00FC5258" w:rsidP="003B21A1">
      <w:pPr>
        <w:spacing w:line="360" w:lineRule="auto"/>
        <w:jc w:val="both"/>
        <w:rPr>
          <w:sz w:val="22"/>
          <w:szCs w:val="22"/>
        </w:rPr>
      </w:pPr>
      <w:r w:rsidRPr="008E28EB">
        <w:rPr>
          <w:sz w:val="22"/>
          <w:szCs w:val="22"/>
        </w:rPr>
        <w:t>Desarrollar un</w:t>
      </w:r>
      <w:r w:rsidR="0081033C" w:rsidRPr="008E28EB">
        <w:rPr>
          <w:sz w:val="22"/>
          <w:szCs w:val="22"/>
        </w:rPr>
        <w:t xml:space="preserve"> sistema web para la gestión del reciclaje en la ciudad de Riobamba utilizando la tecnología de base de datos No-SQL y el framework Express</w:t>
      </w:r>
      <w:r w:rsidR="004C680A" w:rsidRPr="008E28EB">
        <w:rPr>
          <w:sz w:val="22"/>
          <w:szCs w:val="22"/>
        </w:rPr>
        <w:t xml:space="preserve"> evaluando la usabilidad mediante la </w:t>
      </w:r>
      <w:r w:rsidR="004C680A" w:rsidRPr="008E28EB">
        <w:rPr>
          <w:sz w:val="22"/>
          <w:szCs w:val="22"/>
          <w:lang w:val="es-MX"/>
        </w:rPr>
        <w:t>Norma ISO/IEC 9126-3</w:t>
      </w:r>
      <w:r w:rsidR="00130085" w:rsidRPr="008E28EB">
        <w:rPr>
          <w:sz w:val="22"/>
          <w:szCs w:val="22"/>
        </w:rPr>
        <w:t>.</w:t>
      </w:r>
    </w:p>
    <w:p w14:paraId="487EC0CE" w14:textId="77777777" w:rsidR="0081033C" w:rsidRPr="008E28EB" w:rsidRDefault="0081033C" w:rsidP="003B21A1">
      <w:pPr>
        <w:spacing w:line="360" w:lineRule="auto"/>
        <w:ind w:left="708"/>
        <w:jc w:val="both"/>
        <w:rPr>
          <w:sz w:val="22"/>
          <w:szCs w:val="22"/>
        </w:rPr>
      </w:pPr>
    </w:p>
    <w:p w14:paraId="41B7833D" w14:textId="36082CA5" w:rsidR="00D9628C" w:rsidRPr="008E28EB" w:rsidRDefault="00D9628C" w:rsidP="003B21A1">
      <w:pPr>
        <w:spacing w:line="360" w:lineRule="auto"/>
        <w:jc w:val="both"/>
        <w:rPr>
          <w:b/>
          <w:bCs/>
          <w:sz w:val="22"/>
          <w:szCs w:val="22"/>
        </w:rPr>
      </w:pPr>
      <w:r w:rsidRPr="008E28EB">
        <w:rPr>
          <w:b/>
          <w:bCs/>
          <w:sz w:val="22"/>
          <w:szCs w:val="22"/>
        </w:rPr>
        <w:t>OBJETIVOS ESPECIFICOS</w:t>
      </w:r>
    </w:p>
    <w:p w14:paraId="39C4A96E" w14:textId="77777777" w:rsidR="00130085" w:rsidRPr="008E28EB" w:rsidRDefault="00130085" w:rsidP="003B21A1">
      <w:pPr>
        <w:spacing w:line="360" w:lineRule="auto"/>
        <w:ind w:firstLine="708"/>
        <w:jc w:val="both"/>
        <w:rPr>
          <w:b/>
          <w:bCs/>
          <w:sz w:val="22"/>
          <w:szCs w:val="22"/>
        </w:rPr>
      </w:pPr>
    </w:p>
    <w:p w14:paraId="09D5584B" w14:textId="23CC87FB" w:rsidR="003C0AE4" w:rsidRPr="008E28EB" w:rsidRDefault="00341EE5" w:rsidP="003B21A1">
      <w:pPr>
        <w:pStyle w:val="Prrafodelista"/>
        <w:numPr>
          <w:ilvl w:val="0"/>
          <w:numId w:val="5"/>
        </w:numPr>
        <w:spacing w:line="360" w:lineRule="auto"/>
        <w:jc w:val="both"/>
        <w:rPr>
          <w:sz w:val="22"/>
          <w:szCs w:val="22"/>
        </w:rPr>
      </w:pPr>
      <w:bookmarkStart w:id="0" w:name="_Hlk30943821"/>
      <w:r w:rsidRPr="008E28EB">
        <w:rPr>
          <w:sz w:val="22"/>
          <w:szCs w:val="22"/>
          <w:lang w:val="es-419"/>
        </w:rPr>
        <w:t>Analizar el Framework Express y la tecnología NoSQL para el desarrollo d</w:t>
      </w:r>
      <w:r w:rsidR="00B36DAD" w:rsidRPr="008E28EB">
        <w:rPr>
          <w:sz w:val="22"/>
          <w:szCs w:val="22"/>
          <w:lang w:val="es-419"/>
        </w:rPr>
        <w:t>e la aplicación web</w:t>
      </w:r>
      <w:r w:rsidRPr="008E28EB">
        <w:rPr>
          <w:sz w:val="22"/>
          <w:szCs w:val="22"/>
          <w:lang w:val="es-419"/>
        </w:rPr>
        <w:t>.</w:t>
      </w:r>
    </w:p>
    <w:bookmarkEnd w:id="0"/>
    <w:p w14:paraId="58A8EB91" w14:textId="77777777" w:rsidR="003C0AE4" w:rsidRPr="008E28EB" w:rsidRDefault="003C0AE4" w:rsidP="003B21A1">
      <w:pPr>
        <w:spacing w:line="360" w:lineRule="auto"/>
        <w:ind w:left="1068"/>
        <w:jc w:val="both"/>
        <w:rPr>
          <w:sz w:val="22"/>
          <w:szCs w:val="22"/>
        </w:rPr>
      </w:pPr>
    </w:p>
    <w:p w14:paraId="63620DF6" w14:textId="77777777" w:rsidR="00A73FB6" w:rsidRPr="008E28EB" w:rsidRDefault="00341EE5" w:rsidP="003B21A1">
      <w:pPr>
        <w:pStyle w:val="Prrafodelista"/>
        <w:numPr>
          <w:ilvl w:val="0"/>
          <w:numId w:val="5"/>
        </w:numPr>
        <w:spacing w:line="360" w:lineRule="auto"/>
        <w:jc w:val="both"/>
        <w:rPr>
          <w:sz w:val="22"/>
          <w:szCs w:val="22"/>
        </w:rPr>
      </w:pPr>
      <w:bookmarkStart w:id="1" w:name="_Hlk30943889"/>
      <w:r w:rsidRPr="008E28EB">
        <w:rPr>
          <w:sz w:val="22"/>
          <w:szCs w:val="22"/>
        </w:rPr>
        <w:t>Desarrollar los módulos de la aplicación web para la gestión del reciclaje.</w:t>
      </w:r>
    </w:p>
    <w:p w14:paraId="43BE92F9" w14:textId="77777777" w:rsidR="00B36DAD" w:rsidRPr="008E28EB" w:rsidRDefault="00B36DAD" w:rsidP="003B21A1">
      <w:pPr>
        <w:pStyle w:val="Prrafodelista"/>
        <w:spacing w:line="360" w:lineRule="auto"/>
        <w:jc w:val="both"/>
        <w:rPr>
          <w:sz w:val="22"/>
          <w:szCs w:val="22"/>
        </w:rPr>
      </w:pPr>
    </w:p>
    <w:p w14:paraId="011936EC" w14:textId="602FF649" w:rsidR="00B36DAD" w:rsidRPr="008E28EB" w:rsidRDefault="009F7605" w:rsidP="003B21A1">
      <w:pPr>
        <w:pStyle w:val="Prrafodelista"/>
        <w:numPr>
          <w:ilvl w:val="0"/>
          <w:numId w:val="5"/>
        </w:numPr>
        <w:spacing w:line="360" w:lineRule="auto"/>
        <w:jc w:val="both"/>
        <w:rPr>
          <w:sz w:val="22"/>
          <w:szCs w:val="22"/>
        </w:rPr>
      </w:pPr>
      <w:r w:rsidRPr="008E28EB">
        <w:rPr>
          <w:sz w:val="22"/>
          <w:szCs w:val="22"/>
        </w:rPr>
        <w:t>Utilizar</w:t>
      </w:r>
      <w:r w:rsidR="00B36DAD" w:rsidRPr="008E28EB">
        <w:rPr>
          <w:sz w:val="22"/>
          <w:szCs w:val="22"/>
        </w:rPr>
        <w:t xml:space="preserve"> la metodología SCRUM</w:t>
      </w:r>
      <w:r w:rsidRPr="008E28EB">
        <w:rPr>
          <w:sz w:val="22"/>
          <w:szCs w:val="22"/>
        </w:rPr>
        <w:t xml:space="preserve"> para el desarrollo de la aplicación web</w:t>
      </w:r>
      <w:r w:rsidR="00B36DAD" w:rsidRPr="008E28EB">
        <w:rPr>
          <w:sz w:val="22"/>
          <w:szCs w:val="22"/>
        </w:rPr>
        <w:t>.</w:t>
      </w:r>
    </w:p>
    <w:bookmarkEnd w:id="1"/>
    <w:p w14:paraId="3F5CB4C1" w14:textId="77777777" w:rsidR="003C0AE4" w:rsidRPr="008E28EB" w:rsidRDefault="003C0AE4" w:rsidP="003B21A1">
      <w:pPr>
        <w:spacing w:line="360" w:lineRule="auto"/>
        <w:jc w:val="both"/>
        <w:rPr>
          <w:sz w:val="22"/>
          <w:szCs w:val="22"/>
        </w:rPr>
      </w:pPr>
    </w:p>
    <w:p w14:paraId="628F32B8" w14:textId="70AF9370" w:rsidR="00285B70" w:rsidRPr="008E28EB" w:rsidRDefault="00285B70" w:rsidP="003B21A1">
      <w:pPr>
        <w:pStyle w:val="Prrafodelista"/>
        <w:numPr>
          <w:ilvl w:val="0"/>
          <w:numId w:val="5"/>
        </w:numPr>
        <w:spacing w:line="360" w:lineRule="auto"/>
        <w:jc w:val="both"/>
        <w:rPr>
          <w:sz w:val="22"/>
          <w:szCs w:val="22"/>
        </w:rPr>
      </w:pPr>
      <w:r w:rsidRPr="008E28EB">
        <w:rPr>
          <w:sz w:val="22"/>
          <w:szCs w:val="22"/>
        </w:rPr>
        <w:t xml:space="preserve">Realizar </w:t>
      </w:r>
      <w:r w:rsidR="004C680A" w:rsidRPr="008E28EB">
        <w:rPr>
          <w:sz w:val="22"/>
          <w:szCs w:val="22"/>
        </w:rPr>
        <w:t>la</w:t>
      </w:r>
      <w:r w:rsidRPr="008E28EB">
        <w:rPr>
          <w:sz w:val="22"/>
          <w:szCs w:val="22"/>
        </w:rPr>
        <w:t xml:space="preserve"> evaluación de usabilidad </w:t>
      </w:r>
      <w:r w:rsidR="004C680A" w:rsidRPr="008E28EB">
        <w:rPr>
          <w:sz w:val="22"/>
          <w:szCs w:val="22"/>
        </w:rPr>
        <w:t xml:space="preserve">mediante la </w:t>
      </w:r>
      <w:r w:rsidR="004C680A" w:rsidRPr="008E28EB">
        <w:rPr>
          <w:sz w:val="22"/>
          <w:szCs w:val="22"/>
          <w:lang w:val="es-MX"/>
        </w:rPr>
        <w:t>Norma ISO/IEC 9126-3</w:t>
      </w:r>
      <w:r w:rsidRPr="008E28EB">
        <w:rPr>
          <w:sz w:val="22"/>
          <w:szCs w:val="22"/>
        </w:rPr>
        <w:t>.</w:t>
      </w:r>
    </w:p>
    <w:p w14:paraId="2A99A3A6" w14:textId="65C3DF61" w:rsidR="00781886" w:rsidRPr="008E28EB" w:rsidRDefault="00781886" w:rsidP="003B21A1">
      <w:pPr>
        <w:spacing w:line="360" w:lineRule="auto"/>
        <w:ind w:left="1428"/>
        <w:jc w:val="both"/>
        <w:rPr>
          <w:b/>
          <w:sz w:val="22"/>
          <w:szCs w:val="22"/>
        </w:rPr>
      </w:pPr>
    </w:p>
    <w:p w14:paraId="265D68A0" w14:textId="68839A8A" w:rsidR="00C541A7" w:rsidRPr="008E28EB" w:rsidRDefault="00C541A7" w:rsidP="003B21A1">
      <w:pPr>
        <w:spacing w:line="360" w:lineRule="auto"/>
        <w:ind w:left="1428"/>
        <w:jc w:val="both"/>
        <w:rPr>
          <w:b/>
          <w:sz w:val="22"/>
          <w:szCs w:val="22"/>
        </w:rPr>
      </w:pPr>
    </w:p>
    <w:p w14:paraId="1BCC86DD" w14:textId="0BF70858" w:rsidR="00C541A7" w:rsidRPr="008E28EB" w:rsidRDefault="00C541A7" w:rsidP="003B21A1">
      <w:pPr>
        <w:spacing w:line="360" w:lineRule="auto"/>
        <w:ind w:left="1428"/>
        <w:jc w:val="both"/>
        <w:rPr>
          <w:b/>
          <w:sz w:val="22"/>
          <w:szCs w:val="22"/>
        </w:rPr>
      </w:pPr>
    </w:p>
    <w:p w14:paraId="1F07C574" w14:textId="0762349C" w:rsidR="00C541A7" w:rsidRPr="008E28EB" w:rsidRDefault="00C541A7" w:rsidP="003B21A1">
      <w:pPr>
        <w:spacing w:line="360" w:lineRule="auto"/>
        <w:ind w:left="1428"/>
        <w:jc w:val="both"/>
        <w:rPr>
          <w:b/>
          <w:sz w:val="22"/>
          <w:szCs w:val="22"/>
        </w:rPr>
      </w:pPr>
    </w:p>
    <w:p w14:paraId="5D88F740" w14:textId="041D1D29" w:rsidR="00C541A7" w:rsidRPr="008E28EB" w:rsidRDefault="00C541A7" w:rsidP="003B21A1">
      <w:pPr>
        <w:spacing w:line="360" w:lineRule="auto"/>
        <w:ind w:left="1428"/>
        <w:jc w:val="both"/>
        <w:rPr>
          <w:b/>
          <w:sz w:val="22"/>
          <w:szCs w:val="22"/>
        </w:rPr>
      </w:pPr>
    </w:p>
    <w:p w14:paraId="6BF453CE" w14:textId="3E6085A0" w:rsidR="00C541A7" w:rsidRPr="008E28EB" w:rsidRDefault="00C541A7" w:rsidP="003B21A1">
      <w:pPr>
        <w:spacing w:line="360" w:lineRule="auto"/>
        <w:ind w:left="1428"/>
        <w:jc w:val="both"/>
        <w:rPr>
          <w:b/>
          <w:sz w:val="22"/>
          <w:szCs w:val="22"/>
        </w:rPr>
      </w:pPr>
    </w:p>
    <w:p w14:paraId="17F32A5D" w14:textId="3BD97B06" w:rsidR="00C541A7" w:rsidRPr="008E28EB" w:rsidRDefault="00C541A7" w:rsidP="003B21A1">
      <w:pPr>
        <w:spacing w:line="360" w:lineRule="auto"/>
        <w:ind w:left="1428"/>
        <w:jc w:val="both"/>
        <w:rPr>
          <w:b/>
          <w:sz w:val="22"/>
          <w:szCs w:val="22"/>
        </w:rPr>
      </w:pPr>
    </w:p>
    <w:p w14:paraId="21516FEC" w14:textId="00331123" w:rsidR="00C541A7" w:rsidRPr="008E28EB" w:rsidRDefault="00C541A7" w:rsidP="003B21A1">
      <w:pPr>
        <w:spacing w:line="360" w:lineRule="auto"/>
        <w:ind w:left="1428"/>
        <w:jc w:val="both"/>
        <w:rPr>
          <w:b/>
          <w:sz w:val="22"/>
          <w:szCs w:val="22"/>
        </w:rPr>
      </w:pPr>
    </w:p>
    <w:p w14:paraId="42250D35" w14:textId="0D44D611" w:rsidR="00C541A7" w:rsidRPr="008E28EB" w:rsidRDefault="00C541A7" w:rsidP="003B21A1">
      <w:pPr>
        <w:spacing w:line="360" w:lineRule="auto"/>
        <w:ind w:left="1428"/>
        <w:jc w:val="both"/>
        <w:rPr>
          <w:b/>
          <w:sz w:val="22"/>
          <w:szCs w:val="22"/>
        </w:rPr>
      </w:pPr>
    </w:p>
    <w:p w14:paraId="24D4FF27" w14:textId="1B1BEBEB" w:rsidR="00C541A7" w:rsidRPr="008E28EB" w:rsidRDefault="00C541A7" w:rsidP="003B21A1">
      <w:pPr>
        <w:spacing w:line="360" w:lineRule="auto"/>
        <w:ind w:left="1428"/>
        <w:jc w:val="both"/>
        <w:rPr>
          <w:b/>
          <w:sz w:val="22"/>
          <w:szCs w:val="22"/>
        </w:rPr>
      </w:pPr>
    </w:p>
    <w:p w14:paraId="1936686C" w14:textId="5D0258FB" w:rsidR="00C541A7" w:rsidRPr="008E28EB" w:rsidRDefault="00C541A7" w:rsidP="003B21A1">
      <w:pPr>
        <w:spacing w:line="360" w:lineRule="auto"/>
        <w:ind w:left="1428"/>
        <w:jc w:val="both"/>
        <w:rPr>
          <w:b/>
          <w:sz w:val="22"/>
          <w:szCs w:val="22"/>
        </w:rPr>
      </w:pPr>
    </w:p>
    <w:p w14:paraId="3E1C782A" w14:textId="653ABB12" w:rsidR="00FE1D9D" w:rsidRPr="008E28EB" w:rsidRDefault="00FE1D9D" w:rsidP="003B21A1">
      <w:pPr>
        <w:spacing w:line="360" w:lineRule="auto"/>
        <w:ind w:left="1428"/>
        <w:jc w:val="both"/>
        <w:rPr>
          <w:b/>
          <w:sz w:val="22"/>
          <w:szCs w:val="22"/>
        </w:rPr>
      </w:pPr>
    </w:p>
    <w:p w14:paraId="19279D40" w14:textId="1FC84F75" w:rsidR="00FE1D9D" w:rsidRPr="008E28EB" w:rsidRDefault="00FE1D9D" w:rsidP="003B21A1">
      <w:pPr>
        <w:spacing w:line="360" w:lineRule="auto"/>
        <w:ind w:left="1428"/>
        <w:jc w:val="both"/>
        <w:rPr>
          <w:b/>
          <w:sz w:val="22"/>
          <w:szCs w:val="22"/>
        </w:rPr>
      </w:pPr>
    </w:p>
    <w:p w14:paraId="629CFF9D" w14:textId="3C070825" w:rsidR="00FE1D9D" w:rsidRPr="008E28EB" w:rsidRDefault="00FE1D9D" w:rsidP="003B21A1">
      <w:pPr>
        <w:spacing w:line="360" w:lineRule="auto"/>
        <w:ind w:left="1428"/>
        <w:jc w:val="both"/>
        <w:rPr>
          <w:b/>
          <w:sz w:val="22"/>
          <w:szCs w:val="22"/>
        </w:rPr>
      </w:pPr>
    </w:p>
    <w:p w14:paraId="74D052AC" w14:textId="77008B83" w:rsidR="00FE1D9D" w:rsidRPr="008E28EB" w:rsidRDefault="00FE1D9D" w:rsidP="003B21A1">
      <w:pPr>
        <w:spacing w:line="360" w:lineRule="auto"/>
        <w:ind w:left="1428"/>
        <w:jc w:val="both"/>
        <w:rPr>
          <w:b/>
          <w:sz w:val="22"/>
          <w:szCs w:val="22"/>
        </w:rPr>
      </w:pPr>
    </w:p>
    <w:p w14:paraId="6AF52AAE" w14:textId="5A734C6C" w:rsidR="00FE1D9D" w:rsidRPr="008E28EB" w:rsidRDefault="00FE1D9D" w:rsidP="003B21A1">
      <w:pPr>
        <w:spacing w:line="360" w:lineRule="auto"/>
        <w:ind w:left="1428"/>
        <w:jc w:val="both"/>
        <w:rPr>
          <w:b/>
          <w:sz w:val="22"/>
          <w:szCs w:val="22"/>
        </w:rPr>
      </w:pPr>
    </w:p>
    <w:p w14:paraId="1447A4C7" w14:textId="1B891C18" w:rsidR="00FE1D9D" w:rsidRPr="008E28EB" w:rsidRDefault="00FE1D9D" w:rsidP="003B21A1">
      <w:pPr>
        <w:spacing w:line="360" w:lineRule="auto"/>
        <w:ind w:left="1428"/>
        <w:jc w:val="both"/>
        <w:rPr>
          <w:b/>
          <w:sz w:val="22"/>
          <w:szCs w:val="22"/>
        </w:rPr>
      </w:pPr>
    </w:p>
    <w:p w14:paraId="7607883A" w14:textId="77777777" w:rsidR="00FE1D9D" w:rsidRPr="008E28EB" w:rsidRDefault="00FE1D9D" w:rsidP="003B21A1">
      <w:pPr>
        <w:spacing w:line="360" w:lineRule="auto"/>
        <w:ind w:left="1428"/>
        <w:jc w:val="both"/>
        <w:rPr>
          <w:b/>
          <w:sz w:val="22"/>
          <w:szCs w:val="22"/>
        </w:rPr>
      </w:pPr>
    </w:p>
    <w:p w14:paraId="1D542669" w14:textId="7AA9CBD4" w:rsidR="00C541A7" w:rsidRPr="008E28EB" w:rsidRDefault="00C541A7" w:rsidP="003B21A1">
      <w:pPr>
        <w:spacing w:line="360" w:lineRule="auto"/>
        <w:ind w:left="1428"/>
        <w:jc w:val="both"/>
        <w:rPr>
          <w:b/>
          <w:sz w:val="22"/>
          <w:szCs w:val="22"/>
        </w:rPr>
      </w:pPr>
    </w:p>
    <w:p w14:paraId="5EFD8B69" w14:textId="05790E0E" w:rsidR="00C541A7" w:rsidRPr="008E28EB" w:rsidRDefault="00C541A7" w:rsidP="003B21A1">
      <w:pPr>
        <w:spacing w:line="360" w:lineRule="auto"/>
        <w:ind w:left="1428"/>
        <w:jc w:val="both"/>
        <w:rPr>
          <w:b/>
          <w:sz w:val="22"/>
          <w:szCs w:val="22"/>
        </w:rPr>
      </w:pPr>
    </w:p>
    <w:p w14:paraId="101CDC0C" w14:textId="157EE6C6" w:rsidR="00C541A7" w:rsidRPr="008E28EB" w:rsidRDefault="00C541A7" w:rsidP="003B21A1">
      <w:pPr>
        <w:spacing w:line="360" w:lineRule="auto"/>
        <w:ind w:left="1428"/>
        <w:jc w:val="both"/>
        <w:rPr>
          <w:b/>
          <w:sz w:val="22"/>
          <w:szCs w:val="22"/>
        </w:rPr>
      </w:pPr>
    </w:p>
    <w:p w14:paraId="40680528" w14:textId="68439D87" w:rsidR="00C541A7" w:rsidRDefault="00C541A7" w:rsidP="003B21A1">
      <w:pPr>
        <w:spacing w:line="360" w:lineRule="auto"/>
        <w:ind w:left="1428"/>
        <w:jc w:val="both"/>
        <w:rPr>
          <w:b/>
          <w:sz w:val="22"/>
          <w:szCs w:val="22"/>
        </w:rPr>
      </w:pPr>
    </w:p>
    <w:p w14:paraId="04FF356A" w14:textId="4DB0D02A" w:rsidR="008C3735" w:rsidRDefault="008C3735" w:rsidP="003B21A1">
      <w:pPr>
        <w:spacing w:line="360" w:lineRule="auto"/>
        <w:ind w:left="1428"/>
        <w:jc w:val="both"/>
        <w:rPr>
          <w:b/>
          <w:sz w:val="22"/>
          <w:szCs w:val="22"/>
        </w:rPr>
      </w:pPr>
    </w:p>
    <w:p w14:paraId="132EBEFE" w14:textId="0361C0B0" w:rsidR="008C3735" w:rsidRDefault="008C3735" w:rsidP="003B21A1">
      <w:pPr>
        <w:spacing w:line="360" w:lineRule="auto"/>
        <w:ind w:left="1428"/>
        <w:jc w:val="both"/>
        <w:rPr>
          <w:b/>
          <w:sz w:val="22"/>
          <w:szCs w:val="22"/>
        </w:rPr>
      </w:pPr>
    </w:p>
    <w:p w14:paraId="5829CC12" w14:textId="77777777" w:rsidR="008C3735" w:rsidRPr="008E28EB" w:rsidRDefault="008C3735" w:rsidP="003B21A1">
      <w:pPr>
        <w:spacing w:line="360" w:lineRule="auto"/>
        <w:ind w:left="1428"/>
        <w:jc w:val="both"/>
        <w:rPr>
          <w:b/>
          <w:sz w:val="22"/>
          <w:szCs w:val="22"/>
        </w:rPr>
      </w:pPr>
    </w:p>
    <w:p w14:paraId="5BE26851" w14:textId="6CF16214" w:rsidR="00C541A7" w:rsidRPr="008E28EB" w:rsidRDefault="00C541A7" w:rsidP="003B21A1">
      <w:pPr>
        <w:spacing w:line="360" w:lineRule="auto"/>
        <w:ind w:left="1428"/>
        <w:jc w:val="both"/>
        <w:rPr>
          <w:b/>
          <w:sz w:val="22"/>
          <w:szCs w:val="22"/>
        </w:rPr>
      </w:pPr>
    </w:p>
    <w:p w14:paraId="034C86F7" w14:textId="2DD8AFDD" w:rsidR="00C541A7" w:rsidRPr="008E28EB" w:rsidRDefault="00C541A7" w:rsidP="003B21A1">
      <w:pPr>
        <w:spacing w:line="360" w:lineRule="auto"/>
        <w:ind w:left="1428"/>
        <w:jc w:val="both"/>
        <w:rPr>
          <w:b/>
          <w:sz w:val="22"/>
          <w:szCs w:val="22"/>
        </w:rPr>
      </w:pPr>
    </w:p>
    <w:p w14:paraId="6CDF8DD2" w14:textId="77777777" w:rsidR="00C541A7" w:rsidRPr="008E28EB" w:rsidRDefault="00C541A7" w:rsidP="003B21A1">
      <w:pPr>
        <w:spacing w:line="360" w:lineRule="auto"/>
        <w:ind w:left="1428"/>
        <w:jc w:val="both"/>
        <w:rPr>
          <w:b/>
          <w:sz w:val="22"/>
          <w:szCs w:val="22"/>
        </w:rPr>
      </w:pPr>
    </w:p>
    <w:p w14:paraId="64550AC7" w14:textId="59BE01DC" w:rsidR="00C541A7" w:rsidRPr="008E28EB" w:rsidRDefault="00C541A7" w:rsidP="003B21A1">
      <w:pPr>
        <w:pStyle w:val="Ttulo"/>
        <w:spacing w:line="360" w:lineRule="auto"/>
        <w:rPr>
          <w:sz w:val="22"/>
          <w:szCs w:val="22"/>
        </w:rPr>
      </w:pPr>
      <w:r w:rsidRPr="008E28EB">
        <w:rPr>
          <w:sz w:val="22"/>
          <w:szCs w:val="22"/>
        </w:rPr>
        <w:lastRenderedPageBreak/>
        <w:t>CAPÍTULO II</w:t>
      </w:r>
    </w:p>
    <w:p w14:paraId="75AE1334" w14:textId="77777777" w:rsidR="00C541A7" w:rsidRPr="008E28EB" w:rsidRDefault="00C541A7" w:rsidP="003B21A1">
      <w:pPr>
        <w:spacing w:line="360" w:lineRule="auto"/>
        <w:ind w:firstLine="708"/>
        <w:jc w:val="both"/>
        <w:rPr>
          <w:b/>
          <w:sz w:val="22"/>
          <w:szCs w:val="22"/>
        </w:rPr>
      </w:pPr>
    </w:p>
    <w:p w14:paraId="0BDD9E85" w14:textId="3BE09E84" w:rsidR="006369CC" w:rsidRPr="008E28EB" w:rsidRDefault="00D9628C" w:rsidP="003B21A1">
      <w:pPr>
        <w:pStyle w:val="Ttulo1"/>
        <w:spacing w:line="360" w:lineRule="auto"/>
        <w:rPr>
          <w:sz w:val="22"/>
          <w:szCs w:val="22"/>
        </w:rPr>
      </w:pPr>
      <w:r w:rsidRPr="008E28EB">
        <w:rPr>
          <w:sz w:val="22"/>
          <w:szCs w:val="22"/>
        </w:rPr>
        <w:t>MARCO TEÓRICO</w:t>
      </w:r>
    </w:p>
    <w:p w14:paraId="332DF908" w14:textId="77777777" w:rsidR="006369CC" w:rsidRPr="008E28EB" w:rsidRDefault="006369CC" w:rsidP="003B21A1">
      <w:pPr>
        <w:spacing w:line="360" w:lineRule="auto"/>
        <w:rPr>
          <w:sz w:val="22"/>
          <w:szCs w:val="22"/>
        </w:rPr>
      </w:pPr>
    </w:p>
    <w:p w14:paraId="4FB950C1" w14:textId="1E2C1C52" w:rsidR="005D4FAA" w:rsidRPr="008E28EB" w:rsidRDefault="005158CC" w:rsidP="003B21A1">
      <w:pPr>
        <w:pStyle w:val="Ttulo2"/>
      </w:pPr>
      <w:r w:rsidRPr="008E28EB">
        <w:t>Sistemas web</w:t>
      </w:r>
    </w:p>
    <w:p w14:paraId="1EC4C31F" w14:textId="77777777" w:rsidR="005D4FAA" w:rsidRPr="008E28EB" w:rsidRDefault="005D4FAA" w:rsidP="003B21A1">
      <w:pPr>
        <w:spacing w:line="360" w:lineRule="auto"/>
        <w:rPr>
          <w:sz w:val="22"/>
          <w:szCs w:val="22"/>
          <w:lang w:val="es-EC"/>
        </w:rPr>
      </w:pPr>
    </w:p>
    <w:p w14:paraId="246E4F27" w14:textId="4FA3D639" w:rsidR="005D4FAA" w:rsidRPr="008E28EB" w:rsidRDefault="005D4FAA" w:rsidP="003B21A1">
      <w:pPr>
        <w:spacing w:line="360" w:lineRule="auto"/>
        <w:jc w:val="both"/>
        <w:rPr>
          <w:bCs/>
          <w:sz w:val="22"/>
          <w:szCs w:val="22"/>
        </w:rPr>
      </w:pPr>
      <w:r w:rsidRPr="008E28EB">
        <w:rPr>
          <w:bCs/>
          <w:sz w:val="22"/>
          <w:szCs w:val="22"/>
        </w:rPr>
        <w:t>Los "sistemas Web" o también conocido como "aplicaciones Web" son aquellos que están creados e instalados no sobre una plataforma o sistemas operativos (Windows, Linux). Sino que se alojan en un servidor en Internet o sobre una intranet (red local). Su aspecto es muy similar a páginas Web que vemos normalmente, pero en realidad los 'sistemas Web' tienen funcionalidades muy potentes que brindan respuestas a casos particulares.</w:t>
      </w:r>
    </w:p>
    <w:p w14:paraId="36DF5A11" w14:textId="77777777" w:rsidR="005D4FAA" w:rsidRPr="008E28EB" w:rsidRDefault="005D4FAA" w:rsidP="003B21A1">
      <w:pPr>
        <w:spacing w:line="360" w:lineRule="auto"/>
        <w:jc w:val="both"/>
        <w:rPr>
          <w:bCs/>
          <w:sz w:val="22"/>
          <w:szCs w:val="22"/>
        </w:rPr>
      </w:pPr>
    </w:p>
    <w:p w14:paraId="318F2248" w14:textId="539560F6" w:rsidR="005D4FAA" w:rsidRPr="008E28EB" w:rsidRDefault="005D4FAA" w:rsidP="003B21A1">
      <w:pPr>
        <w:spacing w:line="360" w:lineRule="auto"/>
        <w:jc w:val="both"/>
        <w:rPr>
          <w:bCs/>
          <w:sz w:val="22"/>
          <w:szCs w:val="22"/>
        </w:rPr>
      </w:pPr>
      <w:r w:rsidRPr="008E28EB">
        <w:rPr>
          <w:bCs/>
          <w:sz w:val="22"/>
          <w:szCs w:val="22"/>
        </w:rPr>
        <w:t>Los sistemas Web se pueden utilizar en cualquier navegador Web (</w:t>
      </w:r>
      <w:r w:rsidR="00B45164" w:rsidRPr="008E28EB">
        <w:rPr>
          <w:bCs/>
          <w:sz w:val="22"/>
          <w:szCs w:val="22"/>
        </w:rPr>
        <w:t>Chrome</w:t>
      </w:r>
      <w:r w:rsidRPr="008E28EB">
        <w:rPr>
          <w:bCs/>
          <w:sz w:val="22"/>
          <w:szCs w:val="22"/>
        </w:rPr>
        <w:t xml:space="preserve">, </w:t>
      </w:r>
      <w:r w:rsidR="00B45164" w:rsidRPr="008E28EB">
        <w:rPr>
          <w:bCs/>
          <w:sz w:val="22"/>
          <w:szCs w:val="22"/>
        </w:rPr>
        <w:t>Firefox</w:t>
      </w:r>
      <w:r w:rsidRPr="008E28EB">
        <w:rPr>
          <w:bCs/>
          <w:sz w:val="22"/>
          <w:szCs w:val="22"/>
        </w:rPr>
        <w:t>, Internet Explorer,</w:t>
      </w:r>
      <w:r w:rsidR="00B45164" w:rsidRPr="008E28EB">
        <w:rPr>
          <w:bCs/>
          <w:sz w:val="22"/>
          <w:szCs w:val="22"/>
        </w:rPr>
        <w:t xml:space="preserve"> etc.</w:t>
      </w:r>
      <w:r w:rsidRPr="008E28EB">
        <w:rPr>
          <w:bCs/>
          <w:sz w:val="22"/>
          <w:szCs w:val="22"/>
        </w:rPr>
        <w:t>) sin importar el sistema operativo. Para utilizar las aplicaciones Web  no es necesario instalarlas en cada computadora ya que los usuarios se conectan a un servidor donde se aloja el sistema</w:t>
      </w:r>
      <w:r w:rsidRPr="008E28EB">
        <w:rPr>
          <w:bCs/>
          <w:sz w:val="22"/>
          <w:szCs w:val="22"/>
        </w:rPr>
        <w:fldChar w:fldCharType="begin"/>
      </w:r>
      <w:r w:rsidR="0072434E">
        <w:rPr>
          <w:bCs/>
          <w:sz w:val="22"/>
          <w:szCs w:val="22"/>
        </w:rPr>
        <w:instrText xml:space="preserve"> ADDIN ZOTERO_ITEM CSL_CITATION {"citationID":"c7TYfk1L","properties":{"formattedCitation":"(Baez 2012)","plainCitation":"(Baez 2012)","dontUpdate":true,"noteIndex":0},"citationItems":[{"id":"xjhW4dqE/umPodRtu","uris":["http://zotero.org/users/local/RoPajdqn/items/XTNDJKHY"],"uri":["http://zotero.org/users/local/RoPajdqn/items/XTNDJKHY"],"itemData":{"id":1,"type":"webpage","abstract":"Los sistemas Web se\npueden utilizar en cualquier navegador Web (chrome, firefox, Internet\nExplorer,etc) sin importar el sistema operativ ...","container-title":"Sistemas Web :: KnowDo","title":"Sistemas Web","title-short":"Sistemas Web","URL":"http://www.knowdo.org/knowledge.php?id=39","author":[{"family":"Baez","given":"Sergio"}],"accessed":{"date-parts":[["2020",1,12]]},"issued":{"date-parts":[["2012"]]}}}],"schema":"https://github.com/citation-style-language/schema/raw/master/csl-citation.json"} </w:instrText>
      </w:r>
      <w:r w:rsidRPr="008E28EB">
        <w:rPr>
          <w:bCs/>
          <w:sz w:val="22"/>
          <w:szCs w:val="22"/>
        </w:rPr>
        <w:fldChar w:fldCharType="separate"/>
      </w:r>
      <w:r w:rsidR="004830BE">
        <w:rPr>
          <w:sz w:val="22"/>
          <w:szCs w:val="22"/>
        </w:rPr>
        <w:t>(</w:t>
      </w:r>
      <w:r w:rsidR="0072434E">
        <w:rPr>
          <w:sz w:val="22"/>
          <w:szCs w:val="22"/>
        </w:rPr>
        <w:t>Báez,</w:t>
      </w:r>
      <w:r w:rsidR="004830BE">
        <w:rPr>
          <w:sz w:val="22"/>
          <w:szCs w:val="22"/>
        </w:rPr>
        <w:t xml:space="preserve"> 2012)</w:t>
      </w:r>
      <w:r w:rsidRPr="008E28EB">
        <w:rPr>
          <w:bCs/>
          <w:sz w:val="22"/>
          <w:szCs w:val="22"/>
        </w:rPr>
        <w:fldChar w:fldCharType="end"/>
      </w:r>
      <w:r w:rsidRPr="008E28EB">
        <w:rPr>
          <w:bCs/>
          <w:sz w:val="22"/>
          <w:szCs w:val="22"/>
        </w:rPr>
        <w:t>.</w:t>
      </w:r>
    </w:p>
    <w:p w14:paraId="1A18F69B" w14:textId="4AB96A5B" w:rsidR="00563C25" w:rsidRPr="008E28EB" w:rsidRDefault="00563C25" w:rsidP="003B21A1">
      <w:pPr>
        <w:spacing w:line="360" w:lineRule="auto"/>
        <w:jc w:val="both"/>
        <w:rPr>
          <w:bCs/>
          <w:sz w:val="22"/>
          <w:szCs w:val="22"/>
        </w:rPr>
      </w:pPr>
    </w:p>
    <w:p w14:paraId="4631FAED" w14:textId="0E2A708C" w:rsidR="00563C25" w:rsidRPr="008E28EB" w:rsidRDefault="00563C25" w:rsidP="003B21A1">
      <w:pPr>
        <w:spacing w:line="360" w:lineRule="auto"/>
        <w:jc w:val="both"/>
        <w:rPr>
          <w:bCs/>
          <w:sz w:val="22"/>
          <w:szCs w:val="22"/>
        </w:rPr>
      </w:pPr>
      <w:r w:rsidRPr="008E28EB">
        <w:rPr>
          <w:b/>
          <w:sz w:val="22"/>
          <w:szCs w:val="22"/>
        </w:rPr>
        <w:fldChar w:fldCharType="begin"/>
      </w:r>
      <w:r w:rsidR="004830BE">
        <w:rPr>
          <w:b/>
          <w:sz w:val="22"/>
          <w:szCs w:val="22"/>
        </w:rPr>
        <w:instrText xml:space="preserve"> ADDIN ZOTERO_ITEM CSL_CITATION {"citationID":"aJ8jghJH","properties":{"formattedCitation":"(Badal 2017)","plainCitation":"(Badal 2017)","noteIndex":0},"citationItems":[{"id":"xjhW4dqE/ksZoPfdN","uris":["http://zotero.org/users/local/RoPajdqn/items/WSNSG58V"],"uri":["http://zotero.org/users/local/RoPajdqn/items/WSNSG58V"],"itemData":{"id":149,"type":"webpage","container-title":"Linkedin","title":"Ventajas y desventajas de una Web App","URL":"https://es.linkedin.com/pulse/ventajas-y-desventajas-de-una-web-app-hector-badal-mba","author":[{"family":"Badal","given":"Hector"}],"accessed":{"date-parts":[["2020",12,1]]},"issued":{"date-parts":[["2017",3,28]]}}}],"schema":"https://github.com/citation-style-language/schema/raw/master/csl-citation.json"} </w:instrText>
      </w:r>
      <w:r w:rsidRPr="008E28EB">
        <w:rPr>
          <w:b/>
          <w:sz w:val="22"/>
          <w:szCs w:val="22"/>
        </w:rPr>
        <w:fldChar w:fldCharType="separate"/>
      </w:r>
      <w:r w:rsidR="004830BE">
        <w:rPr>
          <w:sz w:val="22"/>
          <w:szCs w:val="22"/>
        </w:rPr>
        <w:t>(Badal 2017)</w:t>
      </w:r>
      <w:r w:rsidRPr="008E28EB">
        <w:rPr>
          <w:b/>
          <w:sz w:val="22"/>
          <w:szCs w:val="22"/>
        </w:rPr>
        <w:fldChar w:fldCharType="end"/>
      </w:r>
      <w:r w:rsidRPr="008E28EB">
        <w:rPr>
          <w:bCs/>
          <w:sz w:val="22"/>
          <w:szCs w:val="22"/>
        </w:rPr>
        <w:t xml:space="preserve">, Menciona </w:t>
      </w:r>
      <w:r w:rsidR="00B27E77" w:rsidRPr="008E28EB">
        <w:rPr>
          <w:bCs/>
          <w:sz w:val="22"/>
          <w:szCs w:val="22"/>
        </w:rPr>
        <w:t xml:space="preserve">algunas ventajas y desventajas de </w:t>
      </w:r>
      <w:r w:rsidR="00DE595B" w:rsidRPr="008E28EB">
        <w:rPr>
          <w:bCs/>
          <w:sz w:val="22"/>
          <w:szCs w:val="22"/>
        </w:rPr>
        <w:t>las aplicaciones</w:t>
      </w:r>
      <w:r w:rsidR="00B27E77" w:rsidRPr="008E28EB">
        <w:rPr>
          <w:bCs/>
          <w:sz w:val="22"/>
          <w:szCs w:val="22"/>
        </w:rPr>
        <w:t xml:space="preserve"> web:</w:t>
      </w:r>
    </w:p>
    <w:p w14:paraId="59D9FE69" w14:textId="77777777" w:rsidR="00B27E77" w:rsidRPr="008E28EB" w:rsidRDefault="00B27E77" w:rsidP="003B21A1">
      <w:pPr>
        <w:spacing w:line="360" w:lineRule="auto"/>
        <w:jc w:val="both"/>
        <w:rPr>
          <w:bCs/>
          <w:sz w:val="22"/>
          <w:szCs w:val="22"/>
        </w:rPr>
      </w:pPr>
    </w:p>
    <w:p w14:paraId="70FD0F03" w14:textId="2799A851" w:rsidR="00B27E77" w:rsidRPr="007502F0" w:rsidRDefault="00B27E77" w:rsidP="003B21A1">
      <w:pPr>
        <w:spacing w:line="360" w:lineRule="auto"/>
        <w:rPr>
          <w:b/>
          <w:bCs/>
          <w:sz w:val="21"/>
          <w:szCs w:val="21"/>
        </w:rPr>
      </w:pPr>
      <w:r w:rsidRPr="007502F0">
        <w:rPr>
          <w:b/>
          <w:bCs/>
          <w:sz w:val="21"/>
          <w:szCs w:val="21"/>
        </w:rPr>
        <w:t>Ventajas</w:t>
      </w:r>
    </w:p>
    <w:p w14:paraId="4CDAF528" w14:textId="77777777" w:rsidR="00B27E77" w:rsidRPr="008E28EB" w:rsidRDefault="00B27E77" w:rsidP="003B21A1">
      <w:pPr>
        <w:spacing w:line="360" w:lineRule="auto"/>
        <w:jc w:val="both"/>
        <w:rPr>
          <w:b/>
          <w:sz w:val="22"/>
          <w:szCs w:val="22"/>
        </w:rPr>
      </w:pPr>
    </w:p>
    <w:p w14:paraId="119CB3A4" w14:textId="77777777" w:rsidR="00B27E77" w:rsidRPr="008E28EB" w:rsidRDefault="00B27E77" w:rsidP="003B21A1">
      <w:pPr>
        <w:pStyle w:val="Prrafodelista"/>
        <w:numPr>
          <w:ilvl w:val="0"/>
          <w:numId w:val="7"/>
        </w:numPr>
        <w:spacing w:line="360" w:lineRule="auto"/>
        <w:jc w:val="both"/>
        <w:rPr>
          <w:bCs/>
          <w:sz w:val="22"/>
          <w:szCs w:val="22"/>
          <w:lang w:val="es-MX"/>
        </w:rPr>
      </w:pPr>
      <w:r w:rsidRPr="008E28EB">
        <w:rPr>
          <w:bCs/>
          <w:sz w:val="22"/>
          <w:szCs w:val="22"/>
          <w:lang w:val="es-MX"/>
        </w:rPr>
        <w:t>La Web App utiliza lenguajes muy conocidos entre los programadores como: HTML y CSS.</w:t>
      </w:r>
    </w:p>
    <w:p w14:paraId="43A4656E" w14:textId="77777777" w:rsidR="00B27E77" w:rsidRPr="008E28EB" w:rsidRDefault="00B27E77" w:rsidP="003B21A1">
      <w:pPr>
        <w:pStyle w:val="Prrafodelista"/>
        <w:numPr>
          <w:ilvl w:val="0"/>
          <w:numId w:val="7"/>
        </w:numPr>
        <w:spacing w:line="360" w:lineRule="auto"/>
        <w:jc w:val="both"/>
        <w:rPr>
          <w:bCs/>
          <w:sz w:val="22"/>
          <w:szCs w:val="22"/>
          <w:lang w:val="es-MX"/>
        </w:rPr>
      </w:pPr>
      <w:r w:rsidRPr="008E28EB">
        <w:rPr>
          <w:bCs/>
          <w:sz w:val="22"/>
          <w:szCs w:val="22"/>
          <w:lang w:val="es-MX"/>
        </w:rPr>
        <w:t>A diferencias a la App Nativa, con una sola Web App se llegará a todos los dispositivos. Está programada para su reproducción en cualquier sistema operativo.</w:t>
      </w:r>
    </w:p>
    <w:p w14:paraId="14D41869" w14:textId="77777777" w:rsidR="00B27E77" w:rsidRPr="008E28EB" w:rsidRDefault="00B27E77" w:rsidP="003B21A1">
      <w:pPr>
        <w:pStyle w:val="Prrafodelista"/>
        <w:numPr>
          <w:ilvl w:val="0"/>
          <w:numId w:val="7"/>
        </w:numPr>
        <w:spacing w:line="360" w:lineRule="auto"/>
        <w:jc w:val="both"/>
        <w:rPr>
          <w:bCs/>
          <w:sz w:val="22"/>
          <w:szCs w:val="22"/>
          <w:lang w:val="es-MX"/>
        </w:rPr>
      </w:pPr>
      <w:r w:rsidRPr="008E28EB">
        <w:rPr>
          <w:bCs/>
          <w:sz w:val="22"/>
          <w:szCs w:val="22"/>
          <w:lang w:val="es-MX"/>
        </w:rPr>
        <w:t>Se ejecutan a través de una simple URL. No necesita una actualización. La modernización la debe sufrir la propia web.</w:t>
      </w:r>
    </w:p>
    <w:p w14:paraId="27B939C1" w14:textId="77777777" w:rsidR="00B27E77" w:rsidRPr="008E28EB" w:rsidRDefault="00B27E77" w:rsidP="003B21A1">
      <w:pPr>
        <w:pStyle w:val="Prrafodelista"/>
        <w:numPr>
          <w:ilvl w:val="0"/>
          <w:numId w:val="7"/>
        </w:numPr>
        <w:spacing w:line="360" w:lineRule="auto"/>
        <w:jc w:val="both"/>
        <w:rPr>
          <w:bCs/>
          <w:sz w:val="22"/>
          <w:szCs w:val="22"/>
          <w:lang w:val="es-MX"/>
        </w:rPr>
      </w:pPr>
      <w:r w:rsidRPr="008E28EB">
        <w:rPr>
          <w:bCs/>
          <w:sz w:val="22"/>
          <w:szCs w:val="22"/>
          <w:lang w:val="es-MX"/>
        </w:rPr>
        <w:t>No se instala desde las tiendas App. Eso significa ahorro.</w:t>
      </w:r>
    </w:p>
    <w:p w14:paraId="30A36CC1" w14:textId="07E97124" w:rsidR="00B27E77" w:rsidRPr="008E28EB" w:rsidRDefault="00B27E77" w:rsidP="003B21A1">
      <w:pPr>
        <w:pStyle w:val="Prrafodelista"/>
        <w:numPr>
          <w:ilvl w:val="0"/>
          <w:numId w:val="7"/>
        </w:numPr>
        <w:spacing w:line="360" w:lineRule="auto"/>
        <w:jc w:val="both"/>
        <w:rPr>
          <w:bCs/>
          <w:sz w:val="22"/>
          <w:szCs w:val="22"/>
          <w:lang w:val="es-MX"/>
        </w:rPr>
      </w:pPr>
      <w:r w:rsidRPr="008E28EB">
        <w:rPr>
          <w:bCs/>
          <w:sz w:val="22"/>
          <w:szCs w:val="22"/>
          <w:lang w:val="es-MX"/>
        </w:rPr>
        <w:t>Su beneficio más importante, el precio. El desarrollo de una Web App es el más económico.</w:t>
      </w:r>
    </w:p>
    <w:p w14:paraId="2B583F86" w14:textId="77777777" w:rsidR="00B27E77" w:rsidRPr="008E28EB" w:rsidRDefault="00B27E77" w:rsidP="003B21A1">
      <w:pPr>
        <w:spacing w:line="360" w:lineRule="auto"/>
        <w:jc w:val="both"/>
        <w:rPr>
          <w:b/>
          <w:sz w:val="22"/>
          <w:szCs w:val="22"/>
        </w:rPr>
      </w:pPr>
    </w:p>
    <w:p w14:paraId="5BE2FE5F" w14:textId="7389C5FA" w:rsidR="00FF0493" w:rsidRPr="007502F0" w:rsidRDefault="00B27E77" w:rsidP="003B21A1">
      <w:pPr>
        <w:spacing w:line="360" w:lineRule="auto"/>
        <w:rPr>
          <w:b/>
          <w:bCs/>
          <w:sz w:val="21"/>
          <w:szCs w:val="21"/>
        </w:rPr>
      </w:pPr>
      <w:r w:rsidRPr="007502F0">
        <w:rPr>
          <w:b/>
          <w:bCs/>
          <w:sz w:val="21"/>
          <w:szCs w:val="21"/>
        </w:rPr>
        <w:t>Desventajas</w:t>
      </w:r>
    </w:p>
    <w:p w14:paraId="077D00E9" w14:textId="61988C23" w:rsidR="00B27E77" w:rsidRPr="008E28EB" w:rsidRDefault="00B27E77" w:rsidP="003B21A1">
      <w:pPr>
        <w:spacing w:line="360" w:lineRule="auto"/>
        <w:jc w:val="both"/>
        <w:rPr>
          <w:b/>
          <w:sz w:val="22"/>
          <w:szCs w:val="22"/>
        </w:rPr>
      </w:pPr>
    </w:p>
    <w:p w14:paraId="47F27142" w14:textId="77777777" w:rsidR="00B27E77" w:rsidRPr="008E28EB" w:rsidRDefault="00B27E77" w:rsidP="003B21A1">
      <w:pPr>
        <w:pStyle w:val="Prrafodelista"/>
        <w:numPr>
          <w:ilvl w:val="0"/>
          <w:numId w:val="8"/>
        </w:numPr>
        <w:spacing w:line="360" w:lineRule="auto"/>
        <w:jc w:val="both"/>
        <w:rPr>
          <w:bCs/>
          <w:sz w:val="22"/>
          <w:szCs w:val="22"/>
          <w:lang w:val="es-MX"/>
        </w:rPr>
      </w:pPr>
      <w:r w:rsidRPr="008E28EB">
        <w:rPr>
          <w:bCs/>
          <w:sz w:val="22"/>
          <w:szCs w:val="22"/>
          <w:lang w:val="es-MX"/>
        </w:rPr>
        <w:lastRenderedPageBreak/>
        <w:t>Con una sola Web App se llegará a todos los dispositivos. Eso sí, la web deberá estar programada para su reproducción en cualquier sistema operativo. Si no es responsive, tendremos problemas al abrirla.</w:t>
      </w:r>
    </w:p>
    <w:p w14:paraId="3AEFC4E6" w14:textId="77777777" w:rsidR="00B27E77" w:rsidRPr="008E28EB" w:rsidRDefault="00B27E77" w:rsidP="003B21A1">
      <w:pPr>
        <w:pStyle w:val="Prrafodelista"/>
        <w:numPr>
          <w:ilvl w:val="0"/>
          <w:numId w:val="8"/>
        </w:numPr>
        <w:spacing w:line="360" w:lineRule="auto"/>
        <w:jc w:val="both"/>
        <w:rPr>
          <w:bCs/>
          <w:sz w:val="22"/>
          <w:szCs w:val="22"/>
          <w:lang w:val="es-MX"/>
        </w:rPr>
      </w:pPr>
      <w:r w:rsidRPr="008E28EB">
        <w:rPr>
          <w:bCs/>
          <w:sz w:val="22"/>
          <w:szCs w:val="22"/>
          <w:lang w:val="es-MX"/>
        </w:rPr>
        <w:t>La inversión que pretendes ahorrarte en el desarrollo de la App, la tendrás que hacer en mejorar tu página web. No sirve de nada hacer una Web App si no adaptas tu página para reproducirla con calidad en cualquier dispositivo.</w:t>
      </w:r>
    </w:p>
    <w:p w14:paraId="1B616FD1" w14:textId="77777777" w:rsidR="00B27E77" w:rsidRPr="008E28EB" w:rsidRDefault="00B27E77" w:rsidP="003B21A1">
      <w:pPr>
        <w:pStyle w:val="Prrafodelista"/>
        <w:numPr>
          <w:ilvl w:val="0"/>
          <w:numId w:val="8"/>
        </w:numPr>
        <w:spacing w:line="360" w:lineRule="auto"/>
        <w:jc w:val="both"/>
        <w:rPr>
          <w:bCs/>
          <w:sz w:val="22"/>
          <w:szCs w:val="22"/>
          <w:lang w:val="es-MX"/>
        </w:rPr>
      </w:pPr>
      <w:r w:rsidRPr="008E28EB">
        <w:rPr>
          <w:bCs/>
          <w:sz w:val="22"/>
          <w:szCs w:val="22"/>
          <w:lang w:val="es-MX"/>
        </w:rPr>
        <w:t>Si tu web tiene algún tipo de aprieto, la aplicación tendrá problemas. Además, necesitarás obligatoriamente conexión a internet para su reproducción.</w:t>
      </w:r>
    </w:p>
    <w:p w14:paraId="040B6A9D" w14:textId="4709DFE1" w:rsidR="00B27E77" w:rsidRPr="008E28EB" w:rsidRDefault="00B27E77" w:rsidP="003B21A1">
      <w:pPr>
        <w:pStyle w:val="Prrafodelista"/>
        <w:numPr>
          <w:ilvl w:val="0"/>
          <w:numId w:val="8"/>
        </w:numPr>
        <w:spacing w:line="360" w:lineRule="auto"/>
        <w:jc w:val="both"/>
        <w:rPr>
          <w:bCs/>
          <w:sz w:val="22"/>
          <w:szCs w:val="22"/>
          <w:lang w:val="es-MX"/>
        </w:rPr>
      </w:pPr>
      <w:r w:rsidRPr="008E28EB">
        <w:rPr>
          <w:bCs/>
          <w:sz w:val="22"/>
          <w:szCs w:val="22"/>
          <w:lang w:val="es-MX"/>
        </w:rPr>
        <w:t xml:space="preserve">Al no encontrarla en </w:t>
      </w:r>
      <w:r w:rsidR="00B45164" w:rsidRPr="008E28EB">
        <w:rPr>
          <w:bCs/>
          <w:sz w:val="22"/>
          <w:szCs w:val="22"/>
          <w:lang w:val="es-MX"/>
        </w:rPr>
        <w:t>las diferentes tiendas</w:t>
      </w:r>
      <w:r w:rsidRPr="008E28EB">
        <w:rPr>
          <w:bCs/>
          <w:sz w:val="22"/>
          <w:szCs w:val="22"/>
          <w:lang w:val="es-MX"/>
        </w:rPr>
        <w:t>, pierde visibilidad.</w:t>
      </w:r>
    </w:p>
    <w:p w14:paraId="3444FBF9" w14:textId="3F238FB2" w:rsidR="00B27E77" w:rsidRPr="008E28EB" w:rsidRDefault="00B27E77" w:rsidP="003B21A1">
      <w:pPr>
        <w:pStyle w:val="Prrafodelista"/>
        <w:numPr>
          <w:ilvl w:val="0"/>
          <w:numId w:val="8"/>
        </w:numPr>
        <w:spacing w:line="360" w:lineRule="auto"/>
        <w:jc w:val="both"/>
        <w:rPr>
          <w:bCs/>
          <w:sz w:val="22"/>
          <w:szCs w:val="22"/>
          <w:lang w:val="es-MX"/>
        </w:rPr>
      </w:pPr>
      <w:r w:rsidRPr="008E28EB">
        <w:rPr>
          <w:bCs/>
          <w:sz w:val="22"/>
          <w:szCs w:val="22"/>
          <w:lang w:val="es-MX"/>
        </w:rPr>
        <w:t>Tendrás la restricción en el acceso a ciertas características hardware de tu dispositivo.</w:t>
      </w:r>
    </w:p>
    <w:p w14:paraId="524C8381" w14:textId="77777777" w:rsidR="00B27E77" w:rsidRPr="008E28EB" w:rsidRDefault="00B27E77" w:rsidP="003B21A1">
      <w:pPr>
        <w:spacing w:line="360" w:lineRule="auto"/>
        <w:jc w:val="both"/>
        <w:rPr>
          <w:b/>
          <w:sz w:val="22"/>
          <w:szCs w:val="22"/>
          <w:lang w:val="es-MX"/>
        </w:rPr>
      </w:pPr>
    </w:p>
    <w:p w14:paraId="2E455BAE" w14:textId="1FABD69B" w:rsidR="00FF0493" w:rsidRPr="008E28EB" w:rsidRDefault="00FF0493" w:rsidP="003B21A1">
      <w:pPr>
        <w:spacing w:line="360" w:lineRule="auto"/>
        <w:jc w:val="both"/>
        <w:rPr>
          <w:bCs/>
          <w:sz w:val="22"/>
          <w:szCs w:val="22"/>
        </w:rPr>
      </w:pPr>
      <w:r w:rsidRPr="008E28EB">
        <w:rPr>
          <w:bCs/>
          <w:sz w:val="22"/>
          <w:szCs w:val="22"/>
        </w:rPr>
        <w:t>En este trabajo se ha decidido implementar un sistema web actualmente el internet es uno de los medios tecnológicos más utilizados</w:t>
      </w:r>
      <w:r w:rsidR="00190215" w:rsidRPr="008E28EB">
        <w:rPr>
          <w:bCs/>
          <w:sz w:val="22"/>
          <w:szCs w:val="22"/>
        </w:rPr>
        <w:t xml:space="preserve"> por</w:t>
      </w:r>
      <w:r w:rsidRPr="008E28EB">
        <w:rPr>
          <w:bCs/>
          <w:sz w:val="22"/>
          <w:szCs w:val="22"/>
        </w:rPr>
        <w:t xml:space="preserve"> </w:t>
      </w:r>
      <w:r w:rsidR="00190215" w:rsidRPr="008E28EB">
        <w:rPr>
          <w:bCs/>
          <w:sz w:val="22"/>
          <w:szCs w:val="22"/>
        </w:rPr>
        <w:t>las personas</w:t>
      </w:r>
      <w:r w:rsidRPr="008E28EB">
        <w:rPr>
          <w:bCs/>
          <w:sz w:val="22"/>
          <w:szCs w:val="22"/>
        </w:rPr>
        <w:t>; un sistema web hace uso del internet permitiendo el acceso a través de un navegador web debido a que se encuentra alojado en un servidor, ayudando así ahorrar espacio en las computadoras a diferencia de las aplicaciones de escritorio que deben estar previamente instaladas, la característica principal a</w:t>
      </w:r>
      <w:r w:rsidR="00190215" w:rsidRPr="008E28EB">
        <w:rPr>
          <w:bCs/>
          <w:sz w:val="22"/>
          <w:szCs w:val="22"/>
        </w:rPr>
        <w:t>l</w:t>
      </w:r>
      <w:r w:rsidRPr="008E28EB">
        <w:rPr>
          <w:bCs/>
          <w:sz w:val="22"/>
          <w:szCs w:val="22"/>
        </w:rPr>
        <w:t xml:space="preserve"> desarrolla run sistema web es que se puede trabajar desde cualquier lugar es decir sin la necesidad de algún componente externo e independientemente del sistema operativo que se encuentre instalado en la computadora de la cual va acceder</w:t>
      </w:r>
      <w:r w:rsidR="00CC4BB3" w:rsidRPr="008E28EB">
        <w:rPr>
          <w:bCs/>
          <w:sz w:val="22"/>
          <w:szCs w:val="22"/>
        </w:rPr>
        <w:t>.</w:t>
      </w:r>
    </w:p>
    <w:p w14:paraId="3AF65989" w14:textId="77777777" w:rsidR="006A3CCF" w:rsidRPr="008E28EB" w:rsidRDefault="006A3CCF" w:rsidP="003B21A1">
      <w:pPr>
        <w:spacing w:line="360" w:lineRule="auto"/>
        <w:jc w:val="both"/>
        <w:rPr>
          <w:bCs/>
          <w:sz w:val="22"/>
          <w:szCs w:val="22"/>
        </w:rPr>
      </w:pPr>
    </w:p>
    <w:p w14:paraId="1EB24720" w14:textId="113A815F" w:rsidR="006A3CCF" w:rsidRPr="008E28EB" w:rsidRDefault="006A3CCF" w:rsidP="003B21A1">
      <w:pPr>
        <w:pStyle w:val="Ttulo2"/>
      </w:pPr>
      <w:r w:rsidRPr="008E28EB">
        <w:t>Arquitectura de software</w:t>
      </w:r>
    </w:p>
    <w:p w14:paraId="3BB557DB" w14:textId="77777777" w:rsidR="008B7586" w:rsidRPr="008E28EB" w:rsidRDefault="008B7586" w:rsidP="003B21A1">
      <w:pPr>
        <w:spacing w:line="360" w:lineRule="auto"/>
        <w:ind w:left="708"/>
        <w:jc w:val="both"/>
        <w:rPr>
          <w:b/>
          <w:sz w:val="22"/>
          <w:szCs w:val="22"/>
        </w:rPr>
      </w:pPr>
    </w:p>
    <w:p w14:paraId="36F8322B" w14:textId="01549470" w:rsidR="004A3FFD" w:rsidRPr="008E28EB" w:rsidRDefault="004A3FFD" w:rsidP="003B21A1">
      <w:pPr>
        <w:spacing w:line="360" w:lineRule="auto"/>
        <w:jc w:val="both"/>
        <w:rPr>
          <w:bCs/>
          <w:sz w:val="22"/>
          <w:szCs w:val="22"/>
          <w:lang w:val="es-MX"/>
        </w:rPr>
      </w:pPr>
      <w:r w:rsidRPr="008E28EB">
        <w:rPr>
          <w:bCs/>
          <w:sz w:val="22"/>
          <w:szCs w:val="22"/>
        </w:rPr>
        <w:t>Se define como el arte de proyectar, construir y diseñar aplicaciones informáticas, también define la forma de trabajar en un sistema como es la construcción de nuevos módulos pero también implica distinguir una solución estructurada que satisfaga las necesidades todos los requisitos técnicos y operacionales</w:t>
      </w:r>
      <w:r w:rsidR="00CC4BB3" w:rsidRPr="008E28EB">
        <w:rPr>
          <w:bCs/>
          <w:sz w:val="22"/>
          <w:szCs w:val="22"/>
        </w:rPr>
        <w:fldChar w:fldCharType="begin"/>
      </w:r>
      <w:r w:rsidR="0072434E">
        <w:rPr>
          <w:bCs/>
          <w:sz w:val="22"/>
          <w:szCs w:val="22"/>
        </w:rPr>
        <w:instrText xml:space="preserve"> ADDIN ZOTERO_ITEM CSL_CITATION {"citationID":"GRoKtomX","properties":{"formattedCitation":"(Martinez 2016)","plainCitation":"(Martinez 2016)","dontUpdate":true,"noteIndex":0},"citationItems":[{"id":"xjhW4dqE/MoQaj4xr","uris":["http://zotero.org/users/local/RoPajdqn/items/ITZLCITW"],"uri":["http://zotero.org/users/local/RoPajdqn/items/ITZLCITW"],"itemData":{"id":3,"type":"post-weblog","abstract":"Christian Panadero nos habla sobre la importancia de la arquitectura de software en el desarrollo de sistemas, y cuáles son las ventajas frente a no usarla","container-title":"DevExperto","language":"es","title":"Arquitectura de software y sus beneficios","URL":"https://devexperto.com/arquitectura-del-software/","author":[{"family":"Martinez","given":"Christian Panadero"}],"accessed":{"date-parts":[["2020",1,12]]},"issued":{"date-parts":[["2016",2,9]]}}}],"schema":"https://github.com/citation-style-language/schema/raw/master/csl-citation.json"} </w:instrText>
      </w:r>
      <w:r w:rsidR="00CC4BB3" w:rsidRPr="008E28EB">
        <w:rPr>
          <w:bCs/>
          <w:sz w:val="22"/>
          <w:szCs w:val="22"/>
        </w:rPr>
        <w:fldChar w:fldCharType="separate"/>
      </w:r>
      <w:r w:rsidR="004830BE">
        <w:rPr>
          <w:sz w:val="22"/>
          <w:szCs w:val="22"/>
        </w:rPr>
        <w:t>(</w:t>
      </w:r>
      <w:r w:rsidR="0072434E">
        <w:rPr>
          <w:sz w:val="22"/>
          <w:szCs w:val="22"/>
        </w:rPr>
        <w:t>Martínez,</w:t>
      </w:r>
      <w:r w:rsidR="004830BE">
        <w:rPr>
          <w:sz w:val="22"/>
          <w:szCs w:val="22"/>
        </w:rPr>
        <w:t xml:space="preserve"> 2016)</w:t>
      </w:r>
      <w:r w:rsidR="00CC4BB3" w:rsidRPr="008E28EB">
        <w:rPr>
          <w:bCs/>
          <w:sz w:val="22"/>
          <w:szCs w:val="22"/>
        </w:rPr>
        <w:fldChar w:fldCharType="end"/>
      </w:r>
      <w:r w:rsidRPr="008E28EB">
        <w:rPr>
          <w:bCs/>
          <w:sz w:val="22"/>
          <w:szCs w:val="22"/>
        </w:rPr>
        <w:t>.</w:t>
      </w:r>
    </w:p>
    <w:p w14:paraId="4AF7D45A" w14:textId="77777777" w:rsidR="004973E6" w:rsidRPr="008E28EB" w:rsidRDefault="004973E6" w:rsidP="003B21A1">
      <w:pPr>
        <w:spacing w:line="360" w:lineRule="auto"/>
        <w:jc w:val="both"/>
        <w:rPr>
          <w:bCs/>
          <w:sz w:val="22"/>
          <w:szCs w:val="22"/>
        </w:rPr>
      </w:pPr>
    </w:p>
    <w:p w14:paraId="78618432" w14:textId="7C20299D" w:rsidR="00E617FF" w:rsidRPr="008E28EB" w:rsidRDefault="00E617FF" w:rsidP="003B21A1">
      <w:pPr>
        <w:spacing w:line="360" w:lineRule="auto"/>
        <w:jc w:val="both"/>
        <w:rPr>
          <w:bCs/>
          <w:sz w:val="22"/>
          <w:szCs w:val="22"/>
        </w:rPr>
      </w:pPr>
      <w:r w:rsidRPr="008E28EB">
        <w:rPr>
          <w:bCs/>
          <w:sz w:val="22"/>
          <w:szCs w:val="22"/>
        </w:rPr>
        <w:t xml:space="preserve">Según </w:t>
      </w:r>
      <w:r w:rsidR="0063563A" w:rsidRPr="008E28EB">
        <w:rPr>
          <w:bCs/>
          <w:sz w:val="22"/>
          <w:szCs w:val="22"/>
        </w:rPr>
        <w:fldChar w:fldCharType="begin"/>
      </w:r>
      <w:r w:rsidR="0072434E">
        <w:rPr>
          <w:bCs/>
          <w:sz w:val="22"/>
          <w:szCs w:val="22"/>
        </w:rPr>
        <w:instrText xml:space="preserve"> ADDIN ZOTERO_ITEM CSL_CITATION {"citationID":"2cUl8mmg","properties":{"formattedCitation":"(Cervantes 2018)","plainCitation":"(Cervantes 2018)","dontUpdate":true,"noteIndex":0},"citationItems":[{"id":"xjhW4dqE/11R6uaUt","uris":["http://zotero.org/users/local/RoPajdqn/items/LRN9WTPI"],"uri":["http://zotero.org/users/local/RoPajdqn/items/LRN9WTPI"],"itemData":{"id":5,"type":"webpage","abstract":"En el ámbito del software cada vez es más común escuchar el término “arquitectura de software”, y encontrar oportunidades de empleo para “arquitectos de software”. Aún así, este concepto tiende a ser malentendido y la falta de comprensión al respecto de sus principios frecuentemente repercute de manera negativa en la construcción de sistemas de software.","container-title":"SG Buzz","language":"es","title":"Arquitectura de Software","URL":"https://sg.com.mx/revista/27/arquitectura-software","author":[{"family":"Cervantes","given":"Humberto"}],"accessed":{"date-parts":[["2020",1,12]]},"issued":{"date-parts":[["2018"]]}}}],"schema":"https://github.com/citation-style-language/schema/raw/master/csl-citation.json"} </w:instrText>
      </w:r>
      <w:r w:rsidR="0063563A" w:rsidRPr="008E28EB">
        <w:rPr>
          <w:bCs/>
          <w:sz w:val="22"/>
          <w:szCs w:val="22"/>
        </w:rPr>
        <w:fldChar w:fldCharType="separate"/>
      </w:r>
      <w:r w:rsidR="004830BE">
        <w:rPr>
          <w:sz w:val="22"/>
          <w:szCs w:val="22"/>
        </w:rPr>
        <w:t>(Cervantes</w:t>
      </w:r>
      <w:r w:rsidR="0072434E">
        <w:rPr>
          <w:sz w:val="22"/>
          <w:szCs w:val="22"/>
        </w:rPr>
        <w:t>,</w:t>
      </w:r>
      <w:r w:rsidR="004830BE">
        <w:rPr>
          <w:sz w:val="22"/>
          <w:szCs w:val="22"/>
        </w:rPr>
        <w:t xml:space="preserve"> 2018)</w:t>
      </w:r>
      <w:r w:rsidR="0063563A" w:rsidRPr="008E28EB">
        <w:rPr>
          <w:bCs/>
          <w:sz w:val="22"/>
          <w:szCs w:val="22"/>
        </w:rPr>
        <w:fldChar w:fldCharType="end"/>
      </w:r>
      <w:r w:rsidRPr="008E28EB">
        <w:rPr>
          <w:bCs/>
          <w:sz w:val="22"/>
          <w:szCs w:val="22"/>
        </w:rPr>
        <w:t xml:space="preserve">, presenta las siguientes características que debe poseer cada arquitectura de acuerdo a la que se vaya a implementar dependiendo del caso de estudio que se vaya a realizar. </w:t>
      </w:r>
    </w:p>
    <w:p w14:paraId="3407D227" w14:textId="77777777" w:rsidR="004973E6" w:rsidRPr="008E28EB" w:rsidRDefault="004973E6" w:rsidP="003B21A1">
      <w:pPr>
        <w:spacing w:line="360" w:lineRule="auto"/>
        <w:jc w:val="both"/>
        <w:rPr>
          <w:bCs/>
          <w:sz w:val="22"/>
          <w:szCs w:val="22"/>
        </w:rPr>
      </w:pPr>
    </w:p>
    <w:p w14:paraId="50195AB0" w14:textId="77777777" w:rsidR="00E617FF" w:rsidRPr="008E28EB" w:rsidRDefault="00E617FF" w:rsidP="003B21A1">
      <w:pPr>
        <w:pStyle w:val="Prrafodelista"/>
        <w:numPr>
          <w:ilvl w:val="0"/>
          <w:numId w:val="4"/>
        </w:numPr>
        <w:spacing w:line="360" w:lineRule="auto"/>
        <w:jc w:val="both"/>
        <w:rPr>
          <w:bCs/>
          <w:sz w:val="22"/>
          <w:szCs w:val="22"/>
        </w:rPr>
      </w:pPr>
      <w:r w:rsidRPr="008E28EB">
        <w:rPr>
          <w:bCs/>
          <w:sz w:val="22"/>
          <w:szCs w:val="22"/>
        </w:rPr>
        <w:t xml:space="preserve">Parte del diseño de software </w:t>
      </w:r>
    </w:p>
    <w:p w14:paraId="77B8FAC2" w14:textId="77777777" w:rsidR="00E617FF" w:rsidRPr="008E28EB" w:rsidRDefault="00E617FF" w:rsidP="003B21A1">
      <w:pPr>
        <w:pStyle w:val="Prrafodelista"/>
        <w:numPr>
          <w:ilvl w:val="0"/>
          <w:numId w:val="4"/>
        </w:numPr>
        <w:spacing w:line="360" w:lineRule="auto"/>
        <w:jc w:val="both"/>
        <w:rPr>
          <w:bCs/>
          <w:sz w:val="22"/>
          <w:szCs w:val="22"/>
        </w:rPr>
      </w:pPr>
      <w:r w:rsidRPr="008E28EB">
        <w:rPr>
          <w:bCs/>
          <w:sz w:val="22"/>
          <w:szCs w:val="22"/>
        </w:rPr>
        <w:t xml:space="preserve">Representa alto nivel de la estructura del sistema </w:t>
      </w:r>
    </w:p>
    <w:p w14:paraId="0E78E91A" w14:textId="77777777" w:rsidR="00E617FF" w:rsidRPr="008E28EB" w:rsidRDefault="00E617FF" w:rsidP="003B21A1">
      <w:pPr>
        <w:pStyle w:val="Prrafodelista"/>
        <w:numPr>
          <w:ilvl w:val="0"/>
          <w:numId w:val="4"/>
        </w:numPr>
        <w:spacing w:line="360" w:lineRule="auto"/>
        <w:jc w:val="both"/>
        <w:rPr>
          <w:bCs/>
          <w:sz w:val="22"/>
          <w:szCs w:val="22"/>
        </w:rPr>
      </w:pPr>
      <w:r w:rsidRPr="008E28EB">
        <w:rPr>
          <w:bCs/>
          <w:sz w:val="22"/>
          <w:szCs w:val="22"/>
        </w:rPr>
        <w:t xml:space="preserve">Pueden incluir patrones que supervisen la composición de sus componentes. </w:t>
      </w:r>
    </w:p>
    <w:p w14:paraId="4F935167" w14:textId="77777777" w:rsidR="00E617FF" w:rsidRPr="008E28EB" w:rsidRDefault="00E617FF" w:rsidP="003B21A1">
      <w:pPr>
        <w:pStyle w:val="Prrafodelista"/>
        <w:numPr>
          <w:ilvl w:val="0"/>
          <w:numId w:val="4"/>
        </w:numPr>
        <w:spacing w:line="360" w:lineRule="auto"/>
        <w:jc w:val="both"/>
        <w:rPr>
          <w:bCs/>
          <w:sz w:val="22"/>
          <w:szCs w:val="22"/>
        </w:rPr>
      </w:pPr>
      <w:r w:rsidRPr="008E28EB">
        <w:rPr>
          <w:bCs/>
          <w:sz w:val="22"/>
          <w:szCs w:val="22"/>
        </w:rPr>
        <w:lastRenderedPageBreak/>
        <w:t xml:space="preserve">La planificación de proyectos, análisis de riesgos, organización y procesos de desarrollo son los que garantizan la calidad del sistema a desarrollar. </w:t>
      </w:r>
    </w:p>
    <w:p w14:paraId="61A6B6C8" w14:textId="77777777" w:rsidR="00E617FF" w:rsidRPr="008E28EB" w:rsidRDefault="00E617FF" w:rsidP="003B21A1">
      <w:pPr>
        <w:pStyle w:val="Prrafodelista"/>
        <w:numPr>
          <w:ilvl w:val="0"/>
          <w:numId w:val="4"/>
        </w:numPr>
        <w:spacing w:line="360" w:lineRule="auto"/>
        <w:jc w:val="both"/>
        <w:rPr>
          <w:bCs/>
          <w:sz w:val="22"/>
          <w:szCs w:val="22"/>
        </w:rPr>
      </w:pPr>
      <w:r w:rsidRPr="008E28EB">
        <w:rPr>
          <w:bCs/>
          <w:sz w:val="22"/>
          <w:szCs w:val="22"/>
        </w:rPr>
        <w:t xml:space="preserve">Los atributos de calidad son parte de los requerimientos no funcionales. </w:t>
      </w:r>
    </w:p>
    <w:p w14:paraId="5F7345ED" w14:textId="5D3D1D1C" w:rsidR="001F1EAA" w:rsidRPr="008E28EB" w:rsidRDefault="00E617FF" w:rsidP="003B21A1">
      <w:pPr>
        <w:pStyle w:val="Prrafodelista"/>
        <w:numPr>
          <w:ilvl w:val="0"/>
          <w:numId w:val="4"/>
        </w:numPr>
        <w:spacing w:line="360" w:lineRule="auto"/>
        <w:jc w:val="both"/>
        <w:rPr>
          <w:bCs/>
          <w:sz w:val="22"/>
          <w:szCs w:val="22"/>
        </w:rPr>
      </w:pPr>
      <w:r w:rsidRPr="008E28EB">
        <w:rPr>
          <w:bCs/>
          <w:sz w:val="22"/>
          <w:szCs w:val="22"/>
        </w:rPr>
        <w:t>Una arquitectura errónea puede llevar a problema incontables.</w:t>
      </w:r>
    </w:p>
    <w:p w14:paraId="0C92B2B0" w14:textId="352A92E8" w:rsidR="00B45164" w:rsidRPr="008E28EB" w:rsidRDefault="00B45164" w:rsidP="003B21A1">
      <w:pPr>
        <w:spacing w:line="360" w:lineRule="auto"/>
        <w:jc w:val="both"/>
        <w:rPr>
          <w:bCs/>
          <w:sz w:val="22"/>
          <w:szCs w:val="22"/>
        </w:rPr>
      </w:pPr>
    </w:p>
    <w:p w14:paraId="3D52A892" w14:textId="794300DE" w:rsidR="00B45164" w:rsidRPr="008E28EB" w:rsidRDefault="00B45164" w:rsidP="003B21A1">
      <w:pPr>
        <w:pStyle w:val="Ttulo2"/>
      </w:pPr>
      <w:r w:rsidRPr="008E28EB">
        <w:t>Arquitectura N capas</w:t>
      </w:r>
    </w:p>
    <w:p w14:paraId="11BB3B74" w14:textId="77777777" w:rsidR="00282C4E" w:rsidRPr="008E28EB" w:rsidRDefault="00282C4E" w:rsidP="003B21A1">
      <w:pPr>
        <w:spacing w:line="360" w:lineRule="auto"/>
        <w:jc w:val="both"/>
        <w:rPr>
          <w:bCs/>
          <w:sz w:val="22"/>
          <w:szCs w:val="22"/>
          <w:lang w:val="es-MX"/>
        </w:rPr>
      </w:pPr>
    </w:p>
    <w:p w14:paraId="4F0BB5C5" w14:textId="0D99ED7B" w:rsidR="002A3AFD" w:rsidRPr="008E28EB" w:rsidRDefault="002A3AFD" w:rsidP="003B21A1">
      <w:pPr>
        <w:spacing w:line="360" w:lineRule="auto"/>
        <w:jc w:val="both"/>
        <w:rPr>
          <w:bCs/>
          <w:sz w:val="22"/>
          <w:szCs w:val="22"/>
          <w:lang w:val="es-MX"/>
        </w:rPr>
      </w:pPr>
      <w:r w:rsidRPr="008E28EB">
        <w:rPr>
          <w:bCs/>
          <w:sz w:val="22"/>
          <w:szCs w:val="22"/>
          <w:lang w:val="es-MX"/>
        </w:rPr>
        <w:t>El estilo arquitectural en capas se basa en una distribución jerárquica de los roles y las responsabilidades para proporcionar una división efectiva de los problemas a resolver. Los roles indican el tipo y la forma de la interacción con otras capas y las responsabilidades la funcionalidad que implementan</w:t>
      </w:r>
      <w:r w:rsidRPr="008E28EB">
        <w:rPr>
          <w:bCs/>
          <w:sz w:val="22"/>
          <w:szCs w:val="22"/>
          <w:lang w:val="es-MX"/>
        </w:rPr>
        <w:fldChar w:fldCharType="begin"/>
      </w:r>
      <w:r w:rsidR="004830BE">
        <w:rPr>
          <w:bCs/>
          <w:sz w:val="22"/>
          <w:szCs w:val="22"/>
          <w:lang w:val="es-MX"/>
        </w:rPr>
        <w:instrText xml:space="preserve"> ADDIN ZOTERO_ITEM CSL_CITATION {"citationID":"QjWRc0MC","properties":{"formattedCitation":"(Chininin 2012)","plainCitation":"(Chininin 2012)","noteIndex":0},"citationItems":[{"id":"xjhW4dqE/ZwBvNeAH","uris":["http://zotero.org/users/local/RoPajdqn/items/78MPQYF2"],"uri":["http://zotero.org/users/local/RoPajdqn/items/78MPQYF2"],"itemData":{"id":11,"type":"post-weblog","container-title":"GUIA DE ARQUITECTURA EN N-CAPAS","title":"GUIA DE ARQUITECTURA EN N-CAPAS: Estilos Arquitecturales","title-short":"GUIA DE ARQUITECTURA EN N-CAPAS","URL":"http://arquitecturancapas.blogspot.com/2012/10/estilos-arquitecturales.html","author":[{"family":"Chininin","given":"Zorem"}],"accessed":{"date-parts":[["2020",1,12]]},"issued":{"date-parts":[["2012",10,14]]}}}],"schema":"https://github.com/citation-style-language/schema/raw/master/csl-citation.json"} </w:instrText>
      </w:r>
      <w:r w:rsidRPr="008E28EB">
        <w:rPr>
          <w:bCs/>
          <w:sz w:val="22"/>
          <w:szCs w:val="22"/>
          <w:lang w:val="es-MX"/>
        </w:rPr>
        <w:fldChar w:fldCharType="separate"/>
      </w:r>
      <w:r w:rsidR="004830BE">
        <w:rPr>
          <w:sz w:val="22"/>
          <w:szCs w:val="22"/>
        </w:rPr>
        <w:t>(Chininin 2012)</w:t>
      </w:r>
      <w:r w:rsidRPr="008E28EB">
        <w:rPr>
          <w:bCs/>
          <w:sz w:val="22"/>
          <w:szCs w:val="22"/>
          <w:lang w:val="es-MX"/>
        </w:rPr>
        <w:fldChar w:fldCharType="end"/>
      </w:r>
      <w:r w:rsidRPr="008E28EB">
        <w:rPr>
          <w:bCs/>
          <w:sz w:val="22"/>
          <w:szCs w:val="22"/>
          <w:lang w:val="es-MX"/>
        </w:rPr>
        <w:t>. </w:t>
      </w:r>
    </w:p>
    <w:p w14:paraId="0F493949" w14:textId="77777777" w:rsidR="00E87653" w:rsidRPr="008E28EB" w:rsidRDefault="00E87653" w:rsidP="003B21A1">
      <w:pPr>
        <w:spacing w:line="360" w:lineRule="auto"/>
        <w:ind w:left="708"/>
        <w:jc w:val="both"/>
        <w:rPr>
          <w:b/>
          <w:sz w:val="22"/>
          <w:szCs w:val="22"/>
        </w:rPr>
      </w:pPr>
    </w:p>
    <w:p w14:paraId="07275C85" w14:textId="051CE437" w:rsidR="00E87653" w:rsidRPr="008E28EB" w:rsidRDefault="00E87653" w:rsidP="003B21A1">
      <w:pPr>
        <w:spacing w:line="360" w:lineRule="auto"/>
        <w:jc w:val="both"/>
        <w:rPr>
          <w:bCs/>
          <w:sz w:val="22"/>
          <w:szCs w:val="22"/>
        </w:rPr>
      </w:pPr>
      <w:r w:rsidRPr="008E28EB">
        <w:rPr>
          <w:bCs/>
          <w:sz w:val="22"/>
          <w:szCs w:val="22"/>
        </w:rPr>
        <w:t xml:space="preserve">Según </w:t>
      </w:r>
      <w:r w:rsidRPr="008E28EB">
        <w:rPr>
          <w:bCs/>
          <w:sz w:val="22"/>
          <w:szCs w:val="22"/>
          <w:lang w:val="es-MX"/>
        </w:rPr>
        <w:fldChar w:fldCharType="begin"/>
      </w:r>
      <w:r w:rsidR="004830BE">
        <w:rPr>
          <w:bCs/>
          <w:sz w:val="22"/>
          <w:szCs w:val="22"/>
          <w:lang w:val="es-MX"/>
        </w:rPr>
        <w:instrText xml:space="preserve"> ADDIN ZOTERO_ITEM CSL_CITATION {"citationID":"j16xVkJX","properties":{"formattedCitation":"(Chininin 2012)","plainCitation":"(Chininin 2012)","noteIndex":0},"citationItems":[{"id":"xjhW4dqE/ZwBvNeAH","uris":["http://zotero.org/users/local/RoPajdqn/items/78MPQYF2"],"uri":["http://zotero.org/users/local/RoPajdqn/items/78MPQYF2"],"itemData":{"id":11,"type":"post-weblog","container-title":"GUIA DE ARQUITECTURA EN N-CAPAS","title":"GUIA DE ARQUITECTURA EN N-CAPAS: Estilos Arquitecturales","title-short":"GUIA DE ARQUITECTURA EN N-CAPAS","URL":"http://arquitecturancapas.blogspot.com/2012/10/estilos-arquitecturales.html","author":[{"family":"Chininin","given":"Zorem"}],"accessed":{"date-parts":[["2020",1,12]]},"issued":{"date-parts":[["2012",10,14]]}}}],"schema":"https://github.com/citation-style-language/schema/raw/master/csl-citation.json"} </w:instrText>
      </w:r>
      <w:r w:rsidRPr="008E28EB">
        <w:rPr>
          <w:bCs/>
          <w:sz w:val="22"/>
          <w:szCs w:val="22"/>
          <w:lang w:val="es-MX"/>
        </w:rPr>
        <w:fldChar w:fldCharType="separate"/>
      </w:r>
      <w:r w:rsidR="004830BE">
        <w:rPr>
          <w:sz w:val="22"/>
          <w:szCs w:val="22"/>
        </w:rPr>
        <w:t>(Chininin 2012)</w:t>
      </w:r>
      <w:r w:rsidRPr="008E28EB">
        <w:rPr>
          <w:bCs/>
          <w:sz w:val="22"/>
          <w:szCs w:val="22"/>
          <w:lang w:val="es-MX"/>
        </w:rPr>
        <w:fldChar w:fldCharType="end"/>
      </w:r>
      <w:r w:rsidRPr="008E28EB">
        <w:rPr>
          <w:bCs/>
          <w:sz w:val="22"/>
          <w:szCs w:val="22"/>
          <w:lang w:val="es-MX"/>
        </w:rPr>
        <w:t xml:space="preserve">, </w:t>
      </w:r>
      <w:r w:rsidRPr="008E28EB">
        <w:rPr>
          <w:bCs/>
          <w:sz w:val="22"/>
          <w:szCs w:val="22"/>
        </w:rPr>
        <w:t xml:space="preserve">esta arquitectura </w:t>
      </w:r>
      <w:r w:rsidR="004973E6" w:rsidRPr="008E28EB">
        <w:rPr>
          <w:bCs/>
          <w:sz w:val="22"/>
          <w:szCs w:val="22"/>
        </w:rPr>
        <w:t>menciona</w:t>
      </w:r>
      <w:r w:rsidRPr="008E28EB">
        <w:rPr>
          <w:bCs/>
          <w:sz w:val="22"/>
          <w:szCs w:val="22"/>
        </w:rPr>
        <w:t xml:space="preserve"> algunas características:</w:t>
      </w:r>
    </w:p>
    <w:p w14:paraId="0B2A1A3A" w14:textId="7E976B94" w:rsidR="001F1EAA" w:rsidRPr="008E28EB" w:rsidRDefault="001F1EAA" w:rsidP="003B21A1">
      <w:pPr>
        <w:spacing w:line="360" w:lineRule="auto"/>
        <w:jc w:val="both"/>
        <w:rPr>
          <w:b/>
          <w:bCs/>
          <w:sz w:val="22"/>
          <w:szCs w:val="22"/>
          <w:lang w:val="es-MX"/>
        </w:rPr>
      </w:pPr>
    </w:p>
    <w:p w14:paraId="60443068" w14:textId="77777777" w:rsidR="001F1EAA" w:rsidRPr="008E28EB" w:rsidRDefault="001F1EAA" w:rsidP="003B21A1">
      <w:pPr>
        <w:pStyle w:val="Prrafodelista"/>
        <w:numPr>
          <w:ilvl w:val="0"/>
          <w:numId w:val="9"/>
        </w:numPr>
        <w:spacing w:line="360" w:lineRule="auto"/>
        <w:jc w:val="both"/>
        <w:rPr>
          <w:sz w:val="22"/>
          <w:szCs w:val="22"/>
          <w:lang w:val="es-MX"/>
        </w:rPr>
      </w:pPr>
      <w:r w:rsidRPr="008E28EB">
        <w:rPr>
          <w:sz w:val="22"/>
          <w:szCs w:val="22"/>
          <w:lang w:val="es-MX"/>
        </w:rPr>
        <w:t xml:space="preserve">Descomposición de los servicios de forma que la mayoría de </w:t>
      </w:r>
      <w:r w:rsidR="000377DD" w:rsidRPr="008E28EB">
        <w:rPr>
          <w:sz w:val="22"/>
          <w:szCs w:val="22"/>
          <w:lang w:val="es-MX"/>
        </w:rPr>
        <w:t>las interacciones</w:t>
      </w:r>
      <w:r w:rsidRPr="008E28EB">
        <w:rPr>
          <w:sz w:val="22"/>
          <w:szCs w:val="22"/>
          <w:lang w:val="es-MX"/>
        </w:rPr>
        <w:t xml:space="preserve"> ocurre solo entre capas vecinas. </w:t>
      </w:r>
    </w:p>
    <w:p w14:paraId="3301EAB6" w14:textId="77777777" w:rsidR="001F1EAA" w:rsidRPr="008E28EB" w:rsidRDefault="001F1EAA" w:rsidP="003B21A1">
      <w:pPr>
        <w:pStyle w:val="Prrafodelista"/>
        <w:numPr>
          <w:ilvl w:val="0"/>
          <w:numId w:val="9"/>
        </w:numPr>
        <w:spacing w:line="360" w:lineRule="auto"/>
        <w:jc w:val="both"/>
        <w:rPr>
          <w:sz w:val="22"/>
          <w:szCs w:val="22"/>
          <w:lang w:val="es-MX"/>
        </w:rPr>
      </w:pPr>
      <w:r w:rsidRPr="008E28EB">
        <w:rPr>
          <w:sz w:val="22"/>
          <w:szCs w:val="22"/>
          <w:lang w:val="es-MX"/>
        </w:rPr>
        <w:t>Las capas de una aplicación pueden residir en la misma máquina o pueden estar distribuidos entre varios equipos. </w:t>
      </w:r>
    </w:p>
    <w:p w14:paraId="6B96154A" w14:textId="77777777" w:rsidR="001F1EAA" w:rsidRPr="008E28EB" w:rsidRDefault="001F1EAA" w:rsidP="003B21A1">
      <w:pPr>
        <w:pStyle w:val="Prrafodelista"/>
        <w:numPr>
          <w:ilvl w:val="0"/>
          <w:numId w:val="9"/>
        </w:numPr>
        <w:spacing w:line="360" w:lineRule="auto"/>
        <w:jc w:val="both"/>
        <w:rPr>
          <w:sz w:val="22"/>
          <w:szCs w:val="22"/>
          <w:lang w:val="es-MX"/>
        </w:rPr>
      </w:pPr>
      <w:r w:rsidRPr="008E28EB">
        <w:rPr>
          <w:sz w:val="22"/>
          <w:szCs w:val="22"/>
          <w:lang w:val="es-MX"/>
        </w:rPr>
        <w:t>Los componentes de cada capa se comunican con los componentes de otras capas a través de interfaces bien conocidos. </w:t>
      </w:r>
    </w:p>
    <w:p w14:paraId="77BBBB87" w14:textId="77777777" w:rsidR="001F1EAA" w:rsidRPr="008E28EB" w:rsidRDefault="001F1EAA" w:rsidP="003B21A1">
      <w:pPr>
        <w:pStyle w:val="Prrafodelista"/>
        <w:numPr>
          <w:ilvl w:val="0"/>
          <w:numId w:val="9"/>
        </w:numPr>
        <w:spacing w:line="360" w:lineRule="auto"/>
        <w:jc w:val="both"/>
        <w:rPr>
          <w:sz w:val="22"/>
          <w:szCs w:val="22"/>
          <w:lang w:val="es-MX"/>
        </w:rPr>
      </w:pPr>
      <w:r w:rsidRPr="008E28EB">
        <w:rPr>
          <w:sz w:val="22"/>
          <w:szCs w:val="22"/>
          <w:lang w:val="es-MX"/>
        </w:rPr>
        <w:t>Cada nivel agrega las responsabilidades y abstracciones del nivel inferior. </w:t>
      </w:r>
    </w:p>
    <w:p w14:paraId="7B09A192" w14:textId="55FE15A0" w:rsidR="00370FCB" w:rsidRPr="008E28EB" w:rsidRDefault="00370FCB" w:rsidP="003B21A1">
      <w:pPr>
        <w:spacing w:line="360" w:lineRule="auto"/>
        <w:jc w:val="both"/>
        <w:rPr>
          <w:b/>
          <w:sz w:val="22"/>
          <w:szCs w:val="22"/>
          <w:lang w:val="es-MX"/>
        </w:rPr>
      </w:pPr>
    </w:p>
    <w:p w14:paraId="0648A870" w14:textId="736E0000" w:rsidR="004973E6" w:rsidRPr="008E28EB" w:rsidRDefault="00282C4E" w:rsidP="003B21A1">
      <w:pPr>
        <w:pStyle w:val="titulo3"/>
        <w:rPr>
          <w:bCs/>
        </w:rPr>
      </w:pPr>
      <w:r w:rsidRPr="008E28EB">
        <w:rPr>
          <w:bCs/>
        </w:rPr>
        <w:t xml:space="preserve">Arquitectura </w:t>
      </w:r>
      <w:r w:rsidR="00D158A0" w:rsidRPr="008E28EB">
        <w:rPr>
          <w:bCs/>
        </w:rPr>
        <w:t>3</w:t>
      </w:r>
      <w:r w:rsidRPr="008E28EB">
        <w:rPr>
          <w:bCs/>
        </w:rPr>
        <w:t xml:space="preserve"> capas</w:t>
      </w:r>
      <w:r w:rsidR="006E75E5" w:rsidRPr="008E28EB">
        <w:rPr>
          <w:bCs/>
        </w:rPr>
        <w:t xml:space="preserve"> c</w:t>
      </w:r>
      <w:r w:rsidR="00FD20F3" w:rsidRPr="008E28EB">
        <w:rPr>
          <w:bCs/>
        </w:rPr>
        <w:t>liente servidor</w:t>
      </w:r>
    </w:p>
    <w:p w14:paraId="49FF5E10" w14:textId="64C86B6B" w:rsidR="004973E6" w:rsidRPr="008E28EB" w:rsidRDefault="004973E6" w:rsidP="003B21A1">
      <w:pPr>
        <w:spacing w:line="360" w:lineRule="auto"/>
        <w:rPr>
          <w:sz w:val="22"/>
          <w:szCs w:val="22"/>
          <w:lang w:val="es-MX"/>
        </w:rPr>
      </w:pPr>
    </w:p>
    <w:p w14:paraId="1DBF8DFF" w14:textId="244001DB" w:rsidR="004973E6" w:rsidRPr="008E28EB" w:rsidRDefault="004973E6" w:rsidP="003B21A1">
      <w:pPr>
        <w:spacing w:line="360" w:lineRule="auto"/>
        <w:jc w:val="both"/>
        <w:rPr>
          <w:bCs/>
          <w:sz w:val="22"/>
          <w:szCs w:val="22"/>
        </w:rPr>
      </w:pPr>
      <w:r w:rsidRPr="008E28EB">
        <w:rPr>
          <w:bCs/>
          <w:sz w:val="22"/>
          <w:szCs w:val="22"/>
        </w:rPr>
        <w:t xml:space="preserve">La arquitectura cliente servidor </w:t>
      </w:r>
      <w:r w:rsidR="00DB00A7" w:rsidRPr="008E28EB">
        <w:rPr>
          <w:bCs/>
          <w:sz w:val="22"/>
          <w:szCs w:val="22"/>
        </w:rPr>
        <w:t>de 3 capas tiene</w:t>
      </w:r>
      <w:r w:rsidRPr="008E28EB">
        <w:rPr>
          <w:bCs/>
          <w:sz w:val="22"/>
          <w:szCs w:val="22"/>
        </w:rPr>
        <w:t>, la parte del servidor</w:t>
      </w:r>
      <w:r w:rsidR="00DB00A7" w:rsidRPr="008E28EB">
        <w:rPr>
          <w:bCs/>
          <w:sz w:val="22"/>
          <w:szCs w:val="22"/>
        </w:rPr>
        <w:t xml:space="preserve"> de bases de datos y el servidor de la lógica del negocio y </w:t>
      </w:r>
      <w:r w:rsidRPr="008E28EB">
        <w:rPr>
          <w:bCs/>
          <w:sz w:val="22"/>
          <w:szCs w:val="22"/>
        </w:rPr>
        <w:t>por otro</w:t>
      </w:r>
      <w:r w:rsidR="00DB00A7" w:rsidRPr="008E28EB">
        <w:rPr>
          <w:bCs/>
          <w:sz w:val="22"/>
          <w:szCs w:val="22"/>
        </w:rPr>
        <w:t xml:space="preserve"> lado</w:t>
      </w:r>
      <w:r w:rsidRPr="008E28EB">
        <w:rPr>
          <w:bCs/>
          <w:sz w:val="22"/>
          <w:szCs w:val="22"/>
        </w:rPr>
        <w:t xml:space="preserve"> la parte de cliente o grupo de clientes donde lo habitual es que un servidor sea una máquina bastante potente con un hardware y software específico que actúa de depósito de datos y funcione como un sistema gestor de base de datos o aplicaciones.</w:t>
      </w:r>
    </w:p>
    <w:p w14:paraId="452AA025" w14:textId="40F90C31" w:rsidR="004973E6" w:rsidRPr="008E28EB" w:rsidRDefault="004973E6" w:rsidP="003B21A1">
      <w:pPr>
        <w:spacing w:line="360" w:lineRule="auto"/>
        <w:jc w:val="both"/>
        <w:rPr>
          <w:bCs/>
          <w:sz w:val="22"/>
          <w:szCs w:val="22"/>
        </w:rPr>
      </w:pPr>
      <w:r w:rsidRPr="008E28EB">
        <w:rPr>
          <w:bCs/>
          <w:sz w:val="22"/>
          <w:szCs w:val="22"/>
        </w:rPr>
        <w:t>En esta arquitectura el cliente suele ser estaciones de trabajo que solicitan varios servicios al servidor, mientras que un servidor es una máquina que actúa como depósito de datos y funciona como un sistema gestor de base de datos, este se encarga de dar la respuesta demandada por el cliente.</w:t>
      </w:r>
      <w:r w:rsidRPr="008E28EB">
        <w:rPr>
          <w:bCs/>
          <w:sz w:val="22"/>
          <w:szCs w:val="22"/>
        </w:rPr>
        <w:fldChar w:fldCharType="begin"/>
      </w:r>
      <w:r w:rsidR="004830BE">
        <w:rPr>
          <w:bCs/>
          <w:sz w:val="22"/>
          <w:szCs w:val="22"/>
        </w:rPr>
        <w:instrText xml:space="preserve"> ADDIN ZOTERO_ITEM CSL_CITATION {"citationID":"2AVaO9vc","properties":{"formattedCitation":"(Schiaffarino 2019)","plainCitation":"(Schiaffarino 2019)","noteIndex":0},"citationItems":[{"id":"xjhW4dqE/JjLzKZfk","uris":["http://zotero.org/users/local/RoPajdqn/items/VJEGGMJM"],"uri":["http://zotero.org/users/local/RoPajdqn/items/VJEGGMJM"],"itemData":{"id":155,"type":"webpage","abstract":"Conoce qué es el modelo cliente servidor, ventajas y desventajas de la arquitectura más popular de servicios en Internet.","container-title":"Infranetworking","language":"es","title":"Modelo cliente servidor: ¿Qué es? Características, Ventajas y Desventajas","title-short":"Modelo cliente servidor","URL":"https://blog.infranetworking.com/modelo-cliente-servidor/","author":[{"family":"Schiaffarino","given":"Andres"}],"accessed":{"date-parts":[["2020",12,1]]},"issued":{"date-parts":[["2019",3,12]]}}}],"schema":"https://github.com/citation-style-language/schema/raw/master/csl-citation.json"} </w:instrText>
      </w:r>
      <w:r w:rsidRPr="008E28EB">
        <w:rPr>
          <w:bCs/>
          <w:sz w:val="22"/>
          <w:szCs w:val="22"/>
        </w:rPr>
        <w:fldChar w:fldCharType="separate"/>
      </w:r>
      <w:r w:rsidR="004830BE">
        <w:rPr>
          <w:sz w:val="22"/>
          <w:szCs w:val="22"/>
        </w:rPr>
        <w:t>(Schiaffarino 2019)</w:t>
      </w:r>
      <w:r w:rsidRPr="008E28EB">
        <w:rPr>
          <w:bCs/>
          <w:sz w:val="22"/>
          <w:szCs w:val="22"/>
        </w:rPr>
        <w:fldChar w:fldCharType="end"/>
      </w:r>
      <w:r w:rsidRPr="008E28EB">
        <w:rPr>
          <w:bCs/>
          <w:sz w:val="22"/>
          <w:szCs w:val="22"/>
        </w:rPr>
        <w:t xml:space="preserve"> </w:t>
      </w:r>
    </w:p>
    <w:p w14:paraId="448A298F" w14:textId="036936E8" w:rsidR="004973E6" w:rsidRPr="008E28EB" w:rsidRDefault="004973E6" w:rsidP="003B21A1">
      <w:pPr>
        <w:spacing w:line="360" w:lineRule="auto"/>
        <w:jc w:val="both"/>
        <w:rPr>
          <w:bCs/>
          <w:sz w:val="22"/>
          <w:szCs w:val="22"/>
        </w:rPr>
      </w:pPr>
    </w:p>
    <w:p w14:paraId="766C2198" w14:textId="496BE439" w:rsidR="004973E6" w:rsidRPr="008E28EB" w:rsidRDefault="00DE595B" w:rsidP="003B21A1">
      <w:pPr>
        <w:pStyle w:val="Ttulo3"/>
      </w:pPr>
      <w:r w:rsidRPr="008E28EB">
        <w:t>Componentes de la arquitectura Cliente Servidor</w:t>
      </w:r>
    </w:p>
    <w:p w14:paraId="4B1F4595" w14:textId="77777777" w:rsidR="00DE595B" w:rsidRPr="008E28EB" w:rsidRDefault="00DE595B" w:rsidP="003B21A1">
      <w:pPr>
        <w:spacing w:line="360" w:lineRule="auto"/>
        <w:jc w:val="both"/>
        <w:rPr>
          <w:b/>
          <w:sz w:val="22"/>
          <w:szCs w:val="22"/>
        </w:rPr>
      </w:pPr>
    </w:p>
    <w:p w14:paraId="15020F30" w14:textId="16967DC6" w:rsidR="00DE595B" w:rsidRPr="008E28EB" w:rsidRDefault="00DE595B" w:rsidP="003B21A1">
      <w:pPr>
        <w:spacing w:line="360" w:lineRule="auto"/>
        <w:jc w:val="both"/>
        <w:rPr>
          <w:bCs/>
          <w:sz w:val="22"/>
          <w:szCs w:val="22"/>
        </w:rPr>
      </w:pPr>
      <w:r w:rsidRPr="008E28EB">
        <w:rPr>
          <w:bCs/>
          <w:sz w:val="22"/>
          <w:szCs w:val="22"/>
        </w:rPr>
        <w:t xml:space="preserve">Para entender este modelo </w:t>
      </w:r>
      <w:r w:rsidRPr="008E28EB">
        <w:rPr>
          <w:bCs/>
          <w:sz w:val="22"/>
          <w:szCs w:val="22"/>
        </w:rPr>
        <w:fldChar w:fldCharType="begin"/>
      </w:r>
      <w:r w:rsidR="004830BE">
        <w:rPr>
          <w:bCs/>
          <w:sz w:val="22"/>
          <w:szCs w:val="22"/>
        </w:rPr>
        <w:instrText xml:space="preserve"> ADDIN ZOTERO_ITEM CSL_CITATION {"citationID":"XJdBmljo","properties":{"formattedCitation":"(Schiaffarino 2019)","plainCitation":"(Schiaffarino 2019)","noteIndex":0},"citationItems":[{"id":"xjhW4dqE/JjLzKZfk","uris":["http://zotero.org/users/local/RoPajdqn/items/VJEGGMJM"],"uri":["http://zotero.org/users/local/RoPajdqn/items/VJEGGMJM"],"itemData":{"id":155,"type":"webpage","abstract":"Conoce qué es el modelo cliente servidor, ventajas y desventajas de la arquitectura más popular de servicios en Internet.","container-title":"Infranetworking","language":"es","title":"Modelo cliente servidor: ¿Qué es? Características, Ventajas y Desventajas","title-short":"Modelo cliente servidor","URL":"https://blog.infranetworking.com/modelo-cliente-servidor/","author":[{"family":"Schiaffarino","given":"Andres"}],"accessed":{"date-parts":[["2020",12,1]]},"issued":{"date-parts":[["2019",3,12]]}}}],"schema":"https://github.com/citation-style-language/schema/raw/master/csl-citation.json"} </w:instrText>
      </w:r>
      <w:r w:rsidRPr="008E28EB">
        <w:rPr>
          <w:bCs/>
          <w:sz w:val="22"/>
          <w:szCs w:val="22"/>
        </w:rPr>
        <w:fldChar w:fldCharType="separate"/>
      </w:r>
      <w:r w:rsidR="004830BE">
        <w:rPr>
          <w:bCs/>
          <w:sz w:val="22"/>
          <w:szCs w:val="22"/>
        </w:rPr>
        <w:t>(Schiaffarino 2019)</w:t>
      </w:r>
      <w:r w:rsidRPr="008E28EB">
        <w:rPr>
          <w:bCs/>
          <w:sz w:val="22"/>
          <w:szCs w:val="22"/>
        </w:rPr>
        <w:fldChar w:fldCharType="end"/>
      </w:r>
      <w:r w:rsidRPr="008E28EB">
        <w:rPr>
          <w:bCs/>
          <w:sz w:val="22"/>
          <w:szCs w:val="22"/>
        </w:rPr>
        <w:t xml:space="preserve"> define a continuación algunos conceptos básicos que lo conforman.</w:t>
      </w:r>
    </w:p>
    <w:p w14:paraId="3E6747C6" w14:textId="77777777" w:rsidR="00DE595B" w:rsidRPr="008E28EB" w:rsidRDefault="00DE595B" w:rsidP="003B21A1">
      <w:pPr>
        <w:spacing w:line="360" w:lineRule="auto"/>
        <w:jc w:val="both"/>
        <w:rPr>
          <w:bCs/>
          <w:sz w:val="22"/>
          <w:szCs w:val="22"/>
        </w:rPr>
      </w:pPr>
    </w:p>
    <w:p w14:paraId="0B0D5033" w14:textId="1B39399E" w:rsidR="00DE595B" w:rsidRPr="008E28EB" w:rsidRDefault="00DE595B" w:rsidP="003B21A1">
      <w:pPr>
        <w:spacing w:line="360" w:lineRule="auto"/>
        <w:jc w:val="both"/>
        <w:rPr>
          <w:bCs/>
          <w:sz w:val="22"/>
          <w:szCs w:val="22"/>
        </w:rPr>
      </w:pPr>
      <w:r w:rsidRPr="008E28EB">
        <w:rPr>
          <w:b/>
          <w:sz w:val="22"/>
          <w:szCs w:val="22"/>
        </w:rPr>
        <w:t>Red:</w:t>
      </w:r>
      <w:r w:rsidRPr="008E28EB">
        <w:rPr>
          <w:bCs/>
          <w:sz w:val="22"/>
          <w:szCs w:val="22"/>
        </w:rPr>
        <w:t xml:space="preserve"> Una red es un conjunto de clientes, servidores y base de datos unidos de una manera física o no física en el que existen protocolos de transmisión de información establecidos.</w:t>
      </w:r>
    </w:p>
    <w:p w14:paraId="7D642F32" w14:textId="77777777" w:rsidR="00DE595B" w:rsidRPr="008E28EB" w:rsidRDefault="00DE595B" w:rsidP="003B21A1">
      <w:pPr>
        <w:spacing w:line="360" w:lineRule="auto"/>
        <w:jc w:val="both"/>
        <w:rPr>
          <w:bCs/>
          <w:sz w:val="22"/>
          <w:szCs w:val="22"/>
        </w:rPr>
      </w:pPr>
    </w:p>
    <w:p w14:paraId="18CA6B01" w14:textId="07739857" w:rsidR="00DE595B" w:rsidRPr="008E28EB" w:rsidRDefault="00DE595B" w:rsidP="003B21A1">
      <w:pPr>
        <w:spacing w:line="360" w:lineRule="auto"/>
        <w:jc w:val="both"/>
        <w:rPr>
          <w:bCs/>
          <w:sz w:val="22"/>
          <w:szCs w:val="22"/>
        </w:rPr>
      </w:pPr>
      <w:r w:rsidRPr="008E28EB">
        <w:rPr>
          <w:b/>
          <w:sz w:val="22"/>
          <w:szCs w:val="22"/>
        </w:rPr>
        <w:t>Cliente:</w:t>
      </w:r>
      <w:r w:rsidRPr="008E28EB">
        <w:rPr>
          <w:bCs/>
          <w:sz w:val="22"/>
          <w:szCs w:val="22"/>
        </w:rPr>
        <w:t xml:space="preserve"> El concepto de cliente hace referencia a un demandante de servicios, este cliente puede ser un ordenador como también una aplicación de informática, la cual requiere información proveniente de la red para funcionar.</w:t>
      </w:r>
    </w:p>
    <w:p w14:paraId="78A7E8CA" w14:textId="77777777" w:rsidR="00DE595B" w:rsidRPr="008E28EB" w:rsidRDefault="00DE595B" w:rsidP="003B21A1">
      <w:pPr>
        <w:spacing w:line="360" w:lineRule="auto"/>
        <w:jc w:val="both"/>
        <w:rPr>
          <w:bCs/>
          <w:sz w:val="22"/>
          <w:szCs w:val="22"/>
        </w:rPr>
      </w:pPr>
    </w:p>
    <w:p w14:paraId="2877BADD" w14:textId="485ECB7F" w:rsidR="00DE595B" w:rsidRPr="008E28EB" w:rsidRDefault="00DE595B" w:rsidP="003B21A1">
      <w:pPr>
        <w:spacing w:line="360" w:lineRule="auto"/>
        <w:jc w:val="both"/>
        <w:rPr>
          <w:bCs/>
          <w:sz w:val="22"/>
          <w:szCs w:val="22"/>
        </w:rPr>
      </w:pPr>
      <w:r w:rsidRPr="008E28EB">
        <w:rPr>
          <w:b/>
          <w:sz w:val="22"/>
          <w:szCs w:val="22"/>
        </w:rPr>
        <w:t>Servidor:</w:t>
      </w:r>
      <w:r w:rsidRPr="008E28EB">
        <w:rPr>
          <w:bCs/>
          <w:sz w:val="22"/>
          <w:szCs w:val="22"/>
        </w:rPr>
        <w:t xml:space="preserve"> Un servidor hace referencia a un proveedor de servicios, este servidor a su vez puede ser un ordenador o una aplicación informática la cual envía información a los demás agentes de la red.</w:t>
      </w:r>
    </w:p>
    <w:p w14:paraId="77B1B31B" w14:textId="77777777" w:rsidR="00DE595B" w:rsidRPr="008E28EB" w:rsidRDefault="00DE595B" w:rsidP="003B21A1">
      <w:pPr>
        <w:spacing w:line="360" w:lineRule="auto"/>
        <w:jc w:val="both"/>
        <w:rPr>
          <w:bCs/>
          <w:sz w:val="22"/>
          <w:szCs w:val="22"/>
        </w:rPr>
      </w:pPr>
    </w:p>
    <w:p w14:paraId="14487E4A" w14:textId="5C9A8D82" w:rsidR="00DE595B" w:rsidRPr="008E28EB" w:rsidRDefault="00DE595B" w:rsidP="003B21A1">
      <w:pPr>
        <w:spacing w:line="360" w:lineRule="auto"/>
        <w:jc w:val="both"/>
        <w:rPr>
          <w:bCs/>
          <w:sz w:val="22"/>
          <w:szCs w:val="22"/>
        </w:rPr>
      </w:pPr>
      <w:r w:rsidRPr="008E28EB">
        <w:rPr>
          <w:b/>
          <w:sz w:val="22"/>
          <w:szCs w:val="22"/>
        </w:rPr>
        <w:t>Protocolo:</w:t>
      </w:r>
      <w:r w:rsidRPr="008E28EB">
        <w:rPr>
          <w:bCs/>
          <w:sz w:val="22"/>
          <w:szCs w:val="22"/>
        </w:rPr>
        <w:t xml:space="preserve"> Un protocolo es un conjunto de normas o reglas y pasos establecidos de manera clara y concreta sobre el flujo de información en una red estructurada.</w:t>
      </w:r>
    </w:p>
    <w:p w14:paraId="3033A572" w14:textId="77777777" w:rsidR="00DE595B" w:rsidRPr="008E28EB" w:rsidRDefault="00DE595B" w:rsidP="003B21A1">
      <w:pPr>
        <w:spacing w:line="360" w:lineRule="auto"/>
        <w:jc w:val="both"/>
        <w:rPr>
          <w:bCs/>
          <w:sz w:val="22"/>
          <w:szCs w:val="22"/>
        </w:rPr>
      </w:pPr>
    </w:p>
    <w:p w14:paraId="3C2193BB" w14:textId="77310931" w:rsidR="00DE595B" w:rsidRPr="008E28EB" w:rsidRDefault="00DE595B" w:rsidP="003B21A1">
      <w:pPr>
        <w:spacing w:line="360" w:lineRule="auto"/>
        <w:jc w:val="both"/>
        <w:rPr>
          <w:bCs/>
          <w:sz w:val="22"/>
          <w:szCs w:val="22"/>
        </w:rPr>
      </w:pPr>
      <w:r w:rsidRPr="008E28EB">
        <w:rPr>
          <w:b/>
          <w:sz w:val="22"/>
          <w:szCs w:val="22"/>
        </w:rPr>
        <w:t>Servicios</w:t>
      </w:r>
      <w:r w:rsidRPr="008E28EB">
        <w:rPr>
          <w:bCs/>
          <w:sz w:val="22"/>
          <w:szCs w:val="22"/>
        </w:rPr>
        <w:t>: Un servicio es un conjunto de información que busca responder las necesidades de un cliente, donde esta información pueden ser mail, música, mensajes simples entre software, videos, etc.</w:t>
      </w:r>
    </w:p>
    <w:p w14:paraId="2F3A9CB4" w14:textId="77777777" w:rsidR="00DE595B" w:rsidRPr="008E28EB" w:rsidRDefault="00DE595B" w:rsidP="003B21A1">
      <w:pPr>
        <w:spacing w:line="360" w:lineRule="auto"/>
        <w:jc w:val="both"/>
        <w:rPr>
          <w:bCs/>
          <w:sz w:val="22"/>
          <w:szCs w:val="22"/>
        </w:rPr>
      </w:pPr>
    </w:p>
    <w:p w14:paraId="70C234BB" w14:textId="61E33DD9" w:rsidR="00DE595B" w:rsidRPr="008E28EB" w:rsidRDefault="00DE595B" w:rsidP="003B21A1">
      <w:pPr>
        <w:spacing w:line="360" w:lineRule="auto"/>
        <w:jc w:val="both"/>
        <w:rPr>
          <w:bCs/>
          <w:sz w:val="22"/>
          <w:szCs w:val="22"/>
        </w:rPr>
      </w:pPr>
      <w:r w:rsidRPr="008E28EB">
        <w:rPr>
          <w:b/>
          <w:sz w:val="22"/>
          <w:szCs w:val="22"/>
        </w:rPr>
        <w:t>Base de datos:</w:t>
      </w:r>
      <w:r w:rsidRPr="008E28EB">
        <w:rPr>
          <w:bCs/>
          <w:sz w:val="22"/>
          <w:szCs w:val="22"/>
        </w:rPr>
        <w:t xml:space="preserve"> Son bancos de información ordenada, categorizada y clasificada que forman parte de la red, que son sitios de almacenaje para la utilización de los servidores y también directamente de los clientes.</w:t>
      </w:r>
    </w:p>
    <w:p w14:paraId="65C895FB" w14:textId="5B2EAA74" w:rsidR="00DE595B" w:rsidRPr="008E28EB" w:rsidRDefault="00DE595B" w:rsidP="003B21A1">
      <w:pPr>
        <w:spacing w:line="360" w:lineRule="auto"/>
        <w:jc w:val="both"/>
        <w:rPr>
          <w:bCs/>
          <w:sz w:val="22"/>
          <w:szCs w:val="22"/>
        </w:rPr>
      </w:pPr>
    </w:p>
    <w:p w14:paraId="284E100A" w14:textId="3788389C" w:rsidR="00DE595B" w:rsidRPr="008E28EB" w:rsidRDefault="00B45164" w:rsidP="003B21A1">
      <w:pPr>
        <w:spacing w:line="360" w:lineRule="auto"/>
        <w:jc w:val="both"/>
        <w:rPr>
          <w:bCs/>
          <w:sz w:val="22"/>
          <w:szCs w:val="22"/>
        </w:rPr>
      </w:pPr>
      <w:r w:rsidRPr="008E28EB">
        <w:rPr>
          <w:bCs/>
          <w:sz w:val="22"/>
          <w:szCs w:val="22"/>
        </w:rPr>
        <w:t>A continuación,</w:t>
      </w:r>
      <w:r w:rsidR="00FD20F3" w:rsidRPr="008E28EB">
        <w:rPr>
          <w:bCs/>
          <w:sz w:val="22"/>
          <w:szCs w:val="22"/>
        </w:rPr>
        <w:t xml:space="preserve"> </w:t>
      </w:r>
      <w:r w:rsidR="00FD20F3" w:rsidRPr="008E28EB">
        <w:rPr>
          <w:bCs/>
          <w:sz w:val="22"/>
          <w:szCs w:val="22"/>
        </w:rPr>
        <w:fldChar w:fldCharType="begin"/>
      </w:r>
      <w:r w:rsidR="004830BE">
        <w:rPr>
          <w:bCs/>
          <w:sz w:val="22"/>
          <w:szCs w:val="22"/>
        </w:rPr>
        <w:instrText xml:space="preserve"> ADDIN ZOTERO_ITEM CSL_CITATION {"citationID":"l1OoUtL4","properties":{"formattedCitation":"(Aimbsor 2017)","plainCitation":"(Aimbsor 2017)","noteIndex":0},"citationItems":[{"id":"xjhW4dqE/othPnu5Y","uris":["http://zotero.org/users/local/RoPajdqn/items/7MBP29BP"],"uri":["http://zotero.org/users/local/RoPajdqn/items/7MBP29BP"],"itemData":{"id":151,"type":"webpage","container-title":"Aimbsor","title":"1.01. Arquitectura cliente/servidor - AIMB SOR","URL":"https://sites.google.com/site/aimbsor/introduccion-a-los-sor/1-1-arquitectura-cliente-servidor","author":[{"family":"Aimbsor","given":""}],"accessed":{"date-parts":[["2020",12,1]]},"issued":{"date-parts":[["2017"]]}}}],"schema":"https://github.com/citation-style-language/schema/raw/master/csl-citation.json"} </w:instrText>
      </w:r>
      <w:r w:rsidR="00FD20F3" w:rsidRPr="008E28EB">
        <w:rPr>
          <w:bCs/>
          <w:sz w:val="22"/>
          <w:szCs w:val="22"/>
        </w:rPr>
        <w:fldChar w:fldCharType="separate"/>
      </w:r>
      <w:r w:rsidR="004830BE">
        <w:rPr>
          <w:sz w:val="22"/>
          <w:szCs w:val="22"/>
        </w:rPr>
        <w:t>(Aimbsor</w:t>
      </w:r>
      <w:r w:rsidR="00E37CC0">
        <w:rPr>
          <w:sz w:val="22"/>
          <w:szCs w:val="22"/>
        </w:rPr>
        <w:t>,</w:t>
      </w:r>
      <w:r w:rsidR="004830BE">
        <w:rPr>
          <w:sz w:val="22"/>
          <w:szCs w:val="22"/>
        </w:rPr>
        <w:t xml:space="preserve"> 2017)</w:t>
      </w:r>
      <w:r w:rsidR="00FD20F3" w:rsidRPr="008E28EB">
        <w:rPr>
          <w:bCs/>
          <w:sz w:val="22"/>
          <w:szCs w:val="22"/>
        </w:rPr>
        <w:fldChar w:fldCharType="end"/>
      </w:r>
      <w:r w:rsidR="00FD20F3" w:rsidRPr="008E28EB">
        <w:rPr>
          <w:bCs/>
          <w:sz w:val="22"/>
          <w:szCs w:val="22"/>
        </w:rPr>
        <w:t xml:space="preserve"> </w:t>
      </w:r>
      <w:r w:rsidRPr="008E28EB">
        <w:rPr>
          <w:bCs/>
          <w:sz w:val="22"/>
          <w:szCs w:val="22"/>
        </w:rPr>
        <w:t>lista algunas ventajas y desventajas de esta arquitectura:</w:t>
      </w:r>
    </w:p>
    <w:p w14:paraId="5EE05B59" w14:textId="1D0EF3EA" w:rsidR="00B45164" w:rsidRPr="008E28EB" w:rsidRDefault="00B45164" w:rsidP="003B21A1">
      <w:pPr>
        <w:spacing w:line="360" w:lineRule="auto"/>
        <w:jc w:val="both"/>
        <w:rPr>
          <w:bCs/>
          <w:sz w:val="22"/>
          <w:szCs w:val="22"/>
        </w:rPr>
      </w:pPr>
    </w:p>
    <w:p w14:paraId="21B965C2" w14:textId="450AE2AA" w:rsidR="00FD20F3" w:rsidRPr="008E28EB" w:rsidRDefault="00FD20F3" w:rsidP="003B21A1">
      <w:pPr>
        <w:spacing w:line="360" w:lineRule="auto"/>
        <w:jc w:val="both"/>
        <w:rPr>
          <w:b/>
          <w:sz w:val="22"/>
          <w:szCs w:val="22"/>
        </w:rPr>
      </w:pPr>
      <w:r w:rsidRPr="008E28EB">
        <w:rPr>
          <w:b/>
          <w:sz w:val="22"/>
          <w:szCs w:val="22"/>
        </w:rPr>
        <w:t xml:space="preserve">Ventajas </w:t>
      </w:r>
    </w:p>
    <w:p w14:paraId="4DA65B9D" w14:textId="77777777" w:rsidR="00FD20F3" w:rsidRPr="008E28EB" w:rsidRDefault="00FD20F3" w:rsidP="003B21A1">
      <w:pPr>
        <w:spacing w:line="360" w:lineRule="auto"/>
        <w:jc w:val="both"/>
        <w:rPr>
          <w:b/>
          <w:sz w:val="22"/>
          <w:szCs w:val="22"/>
        </w:rPr>
      </w:pPr>
    </w:p>
    <w:p w14:paraId="608183FD" w14:textId="77777777" w:rsidR="00FD20F3" w:rsidRPr="008E28EB" w:rsidRDefault="00FD20F3" w:rsidP="003B21A1">
      <w:pPr>
        <w:pStyle w:val="Prrafodelista"/>
        <w:numPr>
          <w:ilvl w:val="0"/>
          <w:numId w:val="11"/>
        </w:numPr>
        <w:spacing w:line="360" w:lineRule="auto"/>
        <w:jc w:val="both"/>
        <w:rPr>
          <w:bCs/>
          <w:sz w:val="22"/>
          <w:szCs w:val="22"/>
        </w:rPr>
      </w:pPr>
      <w:r w:rsidRPr="008E28EB">
        <w:rPr>
          <w:bCs/>
          <w:sz w:val="22"/>
          <w:szCs w:val="22"/>
        </w:rPr>
        <w:t>Como ya habrás deducido, el modelo cliente/servidor está especialmente indicado en redes medias o grandes que necesiten un alto nivel de fiabilidad.</w:t>
      </w:r>
    </w:p>
    <w:p w14:paraId="63B169CF" w14:textId="77777777" w:rsidR="00FD20F3" w:rsidRPr="008E28EB" w:rsidRDefault="00FD20F3" w:rsidP="003B21A1">
      <w:pPr>
        <w:pStyle w:val="Prrafodelista"/>
        <w:numPr>
          <w:ilvl w:val="0"/>
          <w:numId w:val="11"/>
        </w:numPr>
        <w:spacing w:line="360" w:lineRule="auto"/>
        <w:jc w:val="both"/>
        <w:rPr>
          <w:bCs/>
          <w:sz w:val="22"/>
          <w:szCs w:val="22"/>
        </w:rPr>
      </w:pPr>
      <w:r w:rsidRPr="008E28EB">
        <w:rPr>
          <w:bCs/>
          <w:sz w:val="22"/>
          <w:szCs w:val="22"/>
        </w:rPr>
        <w:t>Las principales ventajas que ofrece son:</w:t>
      </w:r>
    </w:p>
    <w:p w14:paraId="28350F6E" w14:textId="77777777" w:rsidR="00FD20F3" w:rsidRPr="008E28EB" w:rsidRDefault="00FD20F3" w:rsidP="003B21A1">
      <w:pPr>
        <w:pStyle w:val="Prrafodelista"/>
        <w:numPr>
          <w:ilvl w:val="0"/>
          <w:numId w:val="11"/>
        </w:numPr>
        <w:spacing w:line="360" w:lineRule="auto"/>
        <w:jc w:val="both"/>
        <w:rPr>
          <w:bCs/>
          <w:sz w:val="22"/>
          <w:szCs w:val="22"/>
        </w:rPr>
      </w:pPr>
      <w:r w:rsidRPr="008E28EB">
        <w:rPr>
          <w:bCs/>
          <w:sz w:val="22"/>
          <w:szCs w:val="22"/>
        </w:rPr>
        <w:t>Administración centrada en el servidor. Los clientes tienen poca trascendencia en el esquema y sus necesidades de administración son menores.</w:t>
      </w:r>
    </w:p>
    <w:p w14:paraId="169DB1A6" w14:textId="77777777" w:rsidR="00FD20F3" w:rsidRPr="008E28EB" w:rsidRDefault="00FD20F3" w:rsidP="003B21A1">
      <w:pPr>
        <w:pStyle w:val="Prrafodelista"/>
        <w:numPr>
          <w:ilvl w:val="0"/>
          <w:numId w:val="11"/>
        </w:numPr>
        <w:spacing w:line="360" w:lineRule="auto"/>
        <w:jc w:val="both"/>
        <w:rPr>
          <w:bCs/>
          <w:sz w:val="22"/>
          <w:szCs w:val="22"/>
        </w:rPr>
      </w:pPr>
      <w:r w:rsidRPr="008E28EB">
        <w:rPr>
          <w:bCs/>
          <w:sz w:val="22"/>
          <w:szCs w:val="22"/>
        </w:rPr>
        <w:lastRenderedPageBreak/>
        <w:t>Centralización de los recursos. Los recursos comunes a todos los usuarios se administran en el servidor. Así se evitan situaciones como la redundancia o inconsistencia de información en las bases de datos.</w:t>
      </w:r>
    </w:p>
    <w:p w14:paraId="3AB4FA1B" w14:textId="77777777" w:rsidR="00FD20F3" w:rsidRPr="008E28EB" w:rsidRDefault="00FD20F3" w:rsidP="003B21A1">
      <w:pPr>
        <w:pStyle w:val="Prrafodelista"/>
        <w:numPr>
          <w:ilvl w:val="0"/>
          <w:numId w:val="11"/>
        </w:numPr>
        <w:spacing w:line="360" w:lineRule="auto"/>
        <w:jc w:val="both"/>
        <w:rPr>
          <w:bCs/>
          <w:sz w:val="22"/>
          <w:szCs w:val="22"/>
        </w:rPr>
      </w:pPr>
      <w:r w:rsidRPr="008E28EB">
        <w:rPr>
          <w:bCs/>
          <w:sz w:val="22"/>
          <w:szCs w:val="22"/>
        </w:rPr>
        <w:t>Mejora de la seguridad. Al disponer de un mecanismo central de autenticación, las posibilidades de acceso indebido se reducen considerablemente.</w:t>
      </w:r>
    </w:p>
    <w:p w14:paraId="4BEBBE9E" w14:textId="3CC02492" w:rsidR="00FD20F3" w:rsidRPr="008E28EB" w:rsidRDefault="00FD20F3" w:rsidP="003B21A1">
      <w:pPr>
        <w:pStyle w:val="Prrafodelista"/>
        <w:numPr>
          <w:ilvl w:val="0"/>
          <w:numId w:val="11"/>
        </w:numPr>
        <w:spacing w:line="360" w:lineRule="auto"/>
        <w:jc w:val="both"/>
        <w:rPr>
          <w:bCs/>
          <w:sz w:val="22"/>
          <w:szCs w:val="22"/>
        </w:rPr>
      </w:pPr>
      <w:r w:rsidRPr="008E28EB">
        <w:rPr>
          <w:bCs/>
          <w:sz w:val="22"/>
          <w:szCs w:val="22"/>
        </w:rPr>
        <w:t>Escalabilidad de la instalación. Se pueden añadir o suprimir clientes sin que el funcionamiento de la red se vea afectado.</w:t>
      </w:r>
    </w:p>
    <w:p w14:paraId="3247DCAB" w14:textId="77777777" w:rsidR="00FD20F3" w:rsidRPr="008E28EB" w:rsidRDefault="00FD20F3" w:rsidP="003B21A1">
      <w:pPr>
        <w:pStyle w:val="Prrafodelista"/>
        <w:spacing w:line="360" w:lineRule="auto"/>
        <w:jc w:val="both"/>
        <w:rPr>
          <w:bCs/>
          <w:sz w:val="22"/>
          <w:szCs w:val="22"/>
        </w:rPr>
      </w:pPr>
    </w:p>
    <w:p w14:paraId="2DFC80F3" w14:textId="51BD28D8" w:rsidR="00FD20F3" w:rsidRPr="008E28EB" w:rsidRDefault="00FD20F3" w:rsidP="003B21A1">
      <w:pPr>
        <w:spacing w:line="360" w:lineRule="auto"/>
        <w:jc w:val="both"/>
        <w:rPr>
          <w:b/>
          <w:sz w:val="22"/>
          <w:szCs w:val="22"/>
        </w:rPr>
      </w:pPr>
      <w:r w:rsidRPr="008E28EB">
        <w:rPr>
          <w:b/>
          <w:sz w:val="22"/>
          <w:szCs w:val="22"/>
        </w:rPr>
        <w:t>Desventajas</w:t>
      </w:r>
    </w:p>
    <w:p w14:paraId="734BC48C" w14:textId="77777777" w:rsidR="00FD20F3" w:rsidRPr="008E28EB" w:rsidRDefault="00FD20F3" w:rsidP="003B21A1">
      <w:pPr>
        <w:spacing w:line="360" w:lineRule="auto"/>
        <w:jc w:val="both"/>
        <w:rPr>
          <w:b/>
          <w:sz w:val="22"/>
          <w:szCs w:val="22"/>
        </w:rPr>
      </w:pPr>
    </w:p>
    <w:p w14:paraId="51CCA4B3" w14:textId="77777777" w:rsidR="00FD20F3" w:rsidRPr="008E28EB" w:rsidRDefault="00FD20F3" w:rsidP="003B21A1">
      <w:pPr>
        <w:pStyle w:val="Prrafodelista"/>
        <w:numPr>
          <w:ilvl w:val="0"/>
          <w:numId w:val="12"/>
        </w:numPr>
        <w:spacing w:line="360" w:lineRule="auto"/>
        <w:jc w:val="both"/>
        <w:rPr>
          <w:bCs/>
          <w:sz w:val="22"/>
          <w:szCs w:val="22"/>
        </w:rPr>
      </w:pPr>
      <w:r w:rsidRPr="008E28EB">
        <w:rPr>
          <w:bCs/>
          <w:sz w:val="22"/>
          <w:szCs w:val="22"/>
        </w:rPr>
        <w:t>Coste elevado. Tanto la instalación como el mantenimiento son más elevados debido al perfil muy técnico del lado servidor.</w:t>
      </w:r>
    </w:p>
    <w:p w14:paraId="32D7448A" w14:textId="77777777" w:rsidR="00FD20F3" w:rsidRPr="008E28EB" w:rsidRDefault="00FD20F3" w:rsidP="003B21A1">
      <w:pPr>
        <w:pStyle w:val="Prrafodelista"/>
        <w:numPr>
          <w:ilvl w:val="0"/>
          <w:numId w:val="12"/>
        </w:numPr>
        <w:spacing w:line="360" w:lineRule="auto"/>
        <w:jc w:val="both"/>
        <w:rPr>
          <w:bCs/>
          <w:sz w:val="22"/>
          <w:szCs w:val="22"/>
        </w:rPr>
      </w:pPr>
      <w:r w:rsidRPr="008E28EB">
        <w:rPr>
          <w:bCs/>
          <w:sz w:val="22"/>
          <w:szCs w:val="22"/>
        </w:rPr>
        <w:t>Dependencia del servidor. Toda la red está construida al rededor del servidor y si éste deja de funcionar o lo hace con un rendimiento inadecuado, afectará a toda la infraestructura.</w:t>
      </w:r>
    </w:p>
    <w:p w14:paraId="00285892" w14:textId="77777777" w:rsidR="00AE3BBA" w:rsidRPr="008E28EB" w:rsidRDefault="00AE3BBA" w:rsidP="003B21A1">
      <w:pPr>
        <w:spacing w:line="360" w:lineRule="auto"/>
        <w:jc w:val="both"/>
        <w:rPr>
          <w:b/>
          <w:sz w:val="22"/>
          <w:szCs w:val="22"/>
          <w:lang w:val="es-MX"/>
        </w:rPr>
      </w:pPr>
    </w:p>
    <w:p w14:paraId="679A2F4E" w14:textId="449F8E40" w:rsidR="00E87653" w:rsidRPr="008E28EB" w:rsidRDefault="00314817" w:rsidP="003B21A1">
      <w:pPr>
        <w:pStyle w:val="Ttulo2"/>
        <w:rPr>
          <w:lang w:val="es-MX"/>
        </w:rPr>
      </w:pPr>
      <w:r w:rsidRPr="008E28EB">
        <w:rPr>
          <w:lang w:val="es-MX"/>
        </w:rPr>
        <w:t xml:space="preserve">Transferencia de representación de estado </w:t>
      </w:r>
      <w:r w:rsidR="00577996" w:rsidRPr="008E28EB">
        <w:rPr>
          <w:lang w:val="es-MX"/>
        </w:rPr>
        <w:t>(REST)</w:t>
      </w:r>
    </w:p>
    <w:p w14:paraId="2115BFB8" w14:textId="77777777" w:rsidR="00577996" w:rsidRPr="008E28EB" w:rsidRDefault="00577996" w:rsidP="003B21A1">
      <w:pPr>
        <w:spacing w:line="360" w:lineRule="auto"/>
        <w:ind w:left="708"/>
        <w:jc w:val="both"/>
        <w:rPr>
          <w:b/>
          <w:sz w:val="22"/>
          <w:szCs w:val="22"/>
          <w:lang w:val="es-MX"/>
        </w:rPr>
      </w:pPr>
    </w:p>
    <w:p w14:paraId="5A68BD66" w14:textId="77777777" w:rsidR="00577996" w:rsidRPr="008E28EB" w:rsidRDefault="00577996" w:rsidP="003B21A1">
      <w:pPr>
        <w:spacing w:line="360" w:lineRule="auto"/>
        <w:jc w:val="both"/>
        <w:rPr>
          <w:bCs/>
          <w:sz w:val="22"/>
          <w:szCs w:val="22"/>
          <w:lang w:val="es-MX"/>
        </w:rPr>
      </w:pPr>
      <w:r w:rsidRPr="008E28EB">
        <w:rPr>
          <w:bCs/>
          <w:sz w:val="22"/>
          <w:szCs w:val="22"/>
          <w:lang w:val="es-MX"/>
        </w:rPr>
        <w:t>REST es una interfaz para conectar varios sistemas basados en el protocolo HTTP (uno de los protocolos más antiguos) y nos sirve para obtener y generar datos y operaciones, devolviendo esos datos en formatos muy específicos, como XML y JSON.</w:t>
      </w:r>
    </w:p>
    <w:p w14:paraId="7F8ADF7A" w14:textId="5DE00038" w:rsidR="00E87653" w:rsidRPr="008E28EB" w:rsidRDefault="00577996" w:rsidP="003B21A1">
      <w:pPr>
        <w:spacing w:line="360" w:lineRule="auto"/>
        <w:jc w:val="both"/>
        <w:rPr>
          <w:bCs/>
          <w:sz w:val="22"/>
          <w:szCs w:val="22"/>
          <w:lang w:val="es-MX"/>
        </w:rPr>
      </w:pPr>
      <w:r w:rsidRPr="008E28EB">
        <w:rPr>
          <w:bCs/>
          <w:sz w:val="22"/>
          <w:szCs w:val="22"/>
          <w:lang w:val="es-MX"/>
        </w:rPr>
        <w:t>El formato más usado en la actualidad es el formato JSON, ya que es más ligero y legible en comparación al formato XML. Elegir uno será cuestión de la lógica y necesidades de cada proyecto.</w:t>
      </w:r>
      <w:r w:rsidR="00A21AF7" w:rsidRPr="008E28EB">
        <w:rPr>
          <w:bCs/>
          <w:sz w:val="22"/>
          <w:szCs w:val="22"/>
          <w:lang w:val="es-MX"/>
        </w:rPr>
        <w:t xml:space="preserve"> </w:t>
      </w:r>
      <w:r w:rsidRPr="008E28EB">
        <w:rPr>
          <w:bCs/>
          <w:sz w:val="22"/>
          <w:szCs w:val="22"/>
          <w:lang w:val="es-MX"/>
        </w:rPr>
        <w:t>REST se apoya en HTTP, los verbos que utiliza son exactamente los mismos, con ellos se puede hacer GET, POST, PUT y DELETE. De aquí surge una alternativa a SOAP</w:t>
      </w:r>
      <w:r w:rsidR="00A21AF7" w:rsidRPr="008E28EB">
        <w:rPr>
          <w:bCs/>
          <w:sz w:val="22"/>
          <w:szCs w:val="22"/>
          <w:lang w:val="es-MX"/>
        </w:rPr>
        <w:t>.</w:t>
      </w:r>
      <w:r w:rsidRPr="008E28EB">
        <w:rPr>
          <w:bCs/>
          <w:sz w:val="22"/>
          <w:szCs w:val="22"/>
          <w:lang w:val="es-MX"/>
        </w:rPr>
        <w:fldChar w:fldCharType="begin"/>
      </w:r>
      <w:r w:rsidR="004830BE">
        <w:rPr>
          <w:bCs/>
          <w:sz w:val="22"/>
          <w:szCs w:val="22"/>
          <w:lang w:val="es-MX"/>
        </w:rPr>
        <w:instrText xml:space="preserve"> ADDIN ZOTERO_ITEM CSL_CITATION {"citationID":"jIUSx1Oy","properties":{"formattedCitation":"(Rosa Moncayo 2018)","plainCitation":"(Rosa Moncayo 2018)","noteIndex":0},"citationItems":[{"id":"xjhW4dqE/gQ4Rja5N","uris":["http://zotero.org/users/local/RoPajdqn/items/XWB58TYT"],"uri":["http://zotero.org/users/local/RoPajdqn/items/XWB58TYT"],"itemData":{"id":115,"type":"webpage","abstract":"REST, la interfaz para conectar varios sistemas basados en el protocolo HTTP.","container-title":"OpenWebinars.net","language":"es","title":"¿Qué es REST? Conoce su potencia","title-short":"¿Qué es REST?","URL":"https://openwebinars.net/blog/que-es-rest-conoce-su-potencia/","author":[{"family":"Rosa Moncayo","given":"José Manuel"}],"accessed":{"date-parts":[["2020",10,3]]},"issued":{"date-parts":[["2018",5,17]]}}}],"schema":"https://github.com/citation-style-language/schema/raw/master/csl-citation.json"} </w:instrText>
      </w:r>
      <w:r w:rsidRPr="008E28EB">
        <w:rPr>
          <w:bCs/>
          <w:sz w:val="22"/>
          <w:szCs w:val="22"/>
          <w:lang w:val="es-MX"/>
        </w:rPr>
        <w:fldChar w:fldCharType="separate"/>
      </w:r>
      <w:r w:rsidR="004830BE">
        <w:rPr>
          <w:sz w:val="22"/>
          <w:szCs w:val="22"/>
        </w:rPr>
        <w:t>(Rosa Moncayo 2018)</w:t>
      </w:r>
      <w:r w:rsidRPr="008E28EB">
        <w:rPr>
          <w:bCs/>
          <w:sz w:val="22"/>
          <w:szCs w:val="22"/>
          <w:lang w:val="es-MX"/>
        </w:rPr>
        <w:fldChar w:fldCharType="end"/>
      </w:r>
    </w:p>
    <w:p w14:paraId="1B3CB839" w14:textId="1E7AF2E1" w:rsidR="00A21AF7" w:rsidRPr="008E28EB" w:rsidRDefault="00A21AF7" w:rsidP="003B21A1">
      <w:pPr>
        <w:spacing w:line="360" w:lineRule="auto"/>
        <w:ind w:left="708"/>
        <w:jc w:val="both"/>
        <w:rPr>
          <w:bCs/>
          <w:sz w:val="22"/>
          <w:szCs w:val="22"/>
          <w:lang w:val="es-MX"/>
        </w:rPr>
      </w:pPr>
    </w:p>
    <w:p w14:paraId="6DC4676B" w14:textId="7FF07715" w:rsidR="00A21AF7" w:rsidRPr="008E28EB" w:rsidRDefault="00A21AF7" w:rsidP="003B21A1">
      <w:pPr>
        <w:spacing w:line="360" w:lineRule="auto"/>
        <w:jc w:val="both"/>
        <w:rPr>
          <w:bCs/>
          <w:sz w:val="22"/>
          <w:szCs w:val="22"/>
          <w:lang w:val="es-MX"/>
        </w:rPr>
      </w:pPr>
      <w:r w:rsidRPr="008E28EB">
        <w:rPr>
          <w:bCs/>
          <w:sz w:val="22"/>
          <w:szCs w:val="22"/>
          <w:lang w:val="es-MX"/>
        </w:rPr>
        <w:fldChar w:fldCharType="begin"/>
      </w:r>
      <w:r w:rsidR="004830BE">
        <w:rPr>
          <w:bCs/>
          <w:sz w:val="22"/>
          <w:szCs w:val="22"/>
          <w:lang w:val="es-MX"/>
        </w:rPr>
        <w:instrText xml:space="preserve"> ADDIN ZOTERO_ITEM CSL_CITATION {"citationID":"vZTNkg6A","properties":{"formattedCitation":"(Bbvaapimarket 2016)","plainCitation":"(Bbvaapimarket 2016)","noteIndex":0},"citationItems":[{"id":"xjhW4dqE/M9yAf3Py","uris":["http://zotero.org/users/local/RoPajdqn/items/UR2XTXR3"],"uri":["http://zotero.org/users/local/RoPajdqn/items/UR2XTXR3"],"itemData":{"id":157,"type":"post-weblog","abstract":"El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Pr="008E28EB">
        <w:rPr>
          <w:bCs/>
          <w:sz w:val="22"/>
          <w:szCs w:val="22"/>
          <w:lang w:val="es-MX"/>
        </w:rPr>
        <w:fldChar w:fldCharType="separate"/>
      </w:r>
      <w:r w:rsidR="004830BE">
        <w:rPr>
          <w:sz w:val="22"/>
          <w:szCs w:val="22"/>
        </w:rPr>
        <w:t>(Bbvaapimarket</w:t>
      </w:r>
      <w:r w:rsidR="00E37CC0">
        <w:rPr>
          <w:sz w:val="22"/>
          <w:szCs w:val="22"/>
        </w:rPr>
        <w:t>,</w:t>
      </w:r>
      <w:r w:rsidR="004830BE">
        <w:rPr>
          <w:sz w:val="22"/>
          <w:szCs w:val="22"/>
        </w:rPr>
        <w:t xml:space="preserve"> 2016)</w:t>
      </w:r>
      <w:r w:rsidRPr="008E28EB">
        <w:rPr>
          <w:bCs/>
          <w:sz w:val="22"/>
          <w:szCs w:val="22"/>
          <w:lang w:val="es-MX"/>
        </w:rPr>
        <w:fldChar w:fldCharType="end"/>
      </w:r>
      <w:r w:rsidRPr="008E28EB">
        <w:rPr>
          <w:bCs/>
          <w:sz w:val="22"/>
          <w:szCs w:val="22"/>
          <w:lang w:val="es-MX"/>
        </w:rPr>
        <w:t xml:space="preserve"> menciona algunas características:</w:t>
      </w:r>
    </w:p>
    <w:p w14:paraId="30FA673E" w14:textId="77777777" w:rsidR="005749FE" w:rsidRPr="008E28EB" w:rsidRDefault="005749FE" w:rsidP="003B21A1">
      <w:pPr>
        <w:spacing w:line="360" w:lineRule="auto"/>
        <w:jc w:val="both"/>
        <w:rPr>
          <w:bCs/>
          <w:sz w:val="22"/>
          <w:szCs w:val="22"/>
          <w:lang w:val="es-MX"/>
        </w:rPr>
      </w:pPr>
    </w:p>
    <w:p w14:paraId="28DB1BAC" w14:textId="7A11FDA0" w:rsidR="00A21AF7" w:rsidRPr="008E28EB" w:rsidRDefault="00A21AF7" w:rsidP="003B21A1">
      <w:pPr>
        <w:pStyle w:val="Prrafodelista"/>
        <w:numPr>
          <w:ilvl w:val="0"/>
          <w:numId w:val="13"/>
        </w:numPr>
        <w:spacing w:line="360" w:lineRule="auto"/>
        <w:jc w:val="both"/>
        <w:rPr>
          <w:bCs/>
          <w:sz w:val="22"/>
          <w:szCs w:val="22"/>
        </w:rPr>
      </w:pPr>
      <w:r w:rsidRPr="008E28EB">
        <w:rPr>
          <w:bCs/>
          <w:sz w:val="22"/>
          <w:szCs w:val="22"/>
        </w:rPr>
        <w:t xml:space="preserve">Protocolo cliente/servidor sin estado: cada petición HTTP contiene toda la </w:t>
      </w:r>
      <w:r w:rsidR="00C8468B" w:rsidRPr="008E28EB">
        <w:rPr>
          <w:bCs/>
          <w:sz w:val="22"/>
          <w:szCs w:val="22"/>
        </w:rPr>
        <w:t>información necesaria</w:t>
      </w:r>
      <w:r w:rsidRPr="008E28EB">
        <w:rPr>
          <w:bCs/>
          <w:sz w:val="22"/>
          <w:szCs w:val="22"/>
        </w:rPr>
        <w:t xml:space="preserve"> para ejecutarla, lo que permite que ni cliente ni servidor necesiten recordar ningún estado previo para satisfacerla. Aunque esto es así, algunas aplicaciones HTTP incorporan memoria caché. Se configura lo que se conoce como protocolo cliente-caché-servidor sin estado: existe la posibilidad de definir algunas respuestas a peticiones HTTP concretas como cacheables, con el objetivo de que el cliente pueda ejecutar en un futuro la misma respuesta </w:t>
      </w:r>
      <w:r w:rsidRPr="008E28EB">
        <w:rPr>
          <w:bCs/>
          <w:sz w:val="22"/>
          <w:szCs w:val="22"/>
        </w:rPr>
        <w:lastRenderedPageBreak/>
        <w:t>para peticiones idénticas. De todas formas, que exista la posibilidad no significa que sea lo más recomendable.</w:t>
      </w:r>
    </w:p>
    <w:p w14:paraId="2D8B5AD7" w14:textId="391C0392" w:rsidR="00A21AF7" w:rsidRPr="008E28EB" w:rsidRDefault="00A21AF7" w:rsidP="003B21A1">
      <w:pPr>
        <w:pStyle w:val="Prrafodelista"/>
        <w:numPr>
          <w:ilvl w:val="0"/>
          <w:numId w:val="13"/>
        </w:numPr>
        <w:spacing w:line="360" w:lineRule="auto"/>
        <w:jc w:val="both"/>
        <w:rPr>
          <w:bCs/>
          <w:sz w:val="22"/>
          <w:szCs w:val="22"/>
        </w:rPr>
      </w:pPr>
      <w:r w:rsidRPr="008E28EB">
        <w:rPr>
          <w:bCs/>
          <w:sz w:val="22"/>
          <w:szCs w:val="22"/>
        </w:rPr>
        <w:t>Las operaciones más importantes relacionadas con los datos en cualquier sistema REST y la especificación HTTP son cuatro: POST (crear), GET (leer y consultar), PUT (editar) y DELETE (eliminar).</w:t>
      </w:r>
    </w:p>
    <w:p w14:paraId="7176D4AD" w14:textId="68A6435E" w:rsidR="00A21AF7" w:rsidRPr="008E28EB" w:rsidRDefault="00A21AF7" w:rsidP="003B21A1">
      <w:pPr>
        <w:pStyle w:val="Prrafodelista"/>
        <w:numPr>
          <w:ilvl w:val="0"/>
          <w:numId w:val="13"/>
        </w:numPr>
        <w:spacing w:line="360" w:lineRule="auto"/>
        <w:jc w:val="both"/>
        <w:rPr>
          <w:bCs/>
          <w:sz w:val="22"/>
          <w:szCs w:val="22"/>
        </w:rPr>
      </w:pPr>
      <w:r w:rsidRPr="008E28EB">
        <w:rPr>
          <w:bCs/>
          <w:sz w:val="22"/>
          <w:szCs w:val="22"/>
        </w:rPr>
        <w:t xml:space="preserve">Los objetos en REST siempre se manipulan a partir de la URI. Es la URI y ningún otro elemento el identificador único de cada recurso de ese sistema REST. La URI nos facilita acceder a la información para su modificación o borrado, o, por ejemplo, para compartir su ubicación exacta con terceros. </w:t>
      </w:r>
    </w:p>
    <w:p w14:paraId="381B008B" w14:textId="01120C7E" w:rsidR="00A21AF7" w:rsidRPr="008E28EB" w:rsidRDefault="00A21AF7" w:rsidP="003B21A1">
      <w:pPr>
        <w:pStyle w:val="Prrafodelista"/>
        <w:numPr>
          <w:ilvl w:val="0"/>
          <w:numId w:val="13"/>
        </w:numPr>
        <w:spacing w:line="360" w:lineRule="auto"/>
        <w:jc w:val="both"/>
        <w:rPr>
          <w:bCs/>
          <w:sz w:val="22"/>
          <w:szCs w:val="22"/>
        </w:rPr>
      </w:pPr>
      <w:r w:rsidRPr="008E28EB">
        <w:rPr>
          <w:bCs/>
          <w:sz w:val="22"/>
          <w:szCs w:val="22"/>
        </w:rPr>
        <w:t>Interfaz uniforme: para la transferencia de datos en un sistema REST, este aplica acciones concretas (POST, GET, PUT y DELETE) sobre los recursos, siempre y cuando estén identificados con una URI. Esto facilita la existencia de una interfaz uniforme que sistematiza el proceso con la información.</w:t>
      </w:r>
    </w:p>
    <w:p w14:paraId="7EF0B8D2" w14:textId="466EDDDC" w:rsidR="00A21AF7" w:rsidRPr="008E28EB" w:rsidRDefault="00A21AF7" w:rsidP="003B21A1">
      <w:pPr>
        <w:pStyle w:val="Prrafodelista"/>
        <w:numPr>
          <w:ilvl w:val="0"/>
          <w:numId w:val="13"/>
        </w:numPr>
        <w:spacing w:line="360" w:lineRule="auto"/>
        <w:jc w:val="both"/>
        <w:rPr>
          <w:bCs/>
          <w:sz w:val="22"/>
          <w:szCs w:val="22"/>
        </w:rPr>
      </w:pPr>
      <w:r w:rsidRPr="008E28EB">
        <w:rPr>
          <w:bCs/>
          <w:sz w:val="22"/>
          <w:szCs w:val="22"/>
        </w:rPr>
        <w:t>Sistema de capas: arquitectura jerárquica entre los componentes. Cada una de estas capas lleva a cabo una funcionalidad dentro del sistema REST.</w:t>
      </w:r>
    </w:p>
    <w:p w14:paraId="73EF58CE" w14:textId="1F3BCF5C" w:rsidR="00A21AF7" w:rsidRPr="008E28EB" w:rsidRDefault="00A21AF7" w:rsidP="003B21A1">
      <w:pPr>
        <w:spacing w:line="360" w:lineRule="auto"/>
        <w:jc w:val="both"/>
        <w:rPr>
          <w:bCs/>
          <w:sz w:val="22"/>
          <w:szCs w:val="22"/>
        </w:rPr>
      </w:pPr>
    </w:p>
    <w:p w14:paraId="548ED1C4" w14:textId="47156C98" w:rsidR="00C8468B" w:rsidRPr="008E28EB" w:rsidRDefault="00C8468B" w:rsidP="003B21A1">
      <w:pPr>
        <w:spacing w:line="360" w:lineRule="auto"/>
        <w:jc w:val="both"/>
        <w:rPr>
          <w:bCs/>
          <w:sz w:val="22"/>
          <w:szCs w:val="22"/>
          <w:lang w:val="es-MX"/>
        </w:rPr>
      </w:pPr>
      <w:r w:rsidRPr="008E28EB">
        <w:rPr>
          <w:bCs/>
          <w:sz w:val="22"/>
          <w:szCs w:val="22"/>
        </w:rPr>
        <w:t xml:space="preserve">Entre las ventajas </w:t>
      </w:r>
      <w:r w:rsidR="00DB00A7" w:rsidRPr="008E28EB">
        <w:rPr>
          <w:bCs/>
          <w:sz w:val="22"/>
          <w:szCs w:val="22"/>
        </w:rPr>
        <w:t xml:space="preserve">de la tecnología REST </w:t>
      </w:r>
      <w:r w:rsidRPr="008E28EB">
        <w:rPr>
          <w:bCs/>
          <w:sz w:val="22"/>
          <w:szCs w:val="22"/>
        </w:rPr>
        <w:t>que menciona</w:t>
      </w:r>
      <w:r w:rsidR="006E75E5" w:rsidRPr="008E28EB">
        <w:rPr>
          <w:bCs/>
          <w:sz w:val="22"/>
          <w:szCs w:val="22"/>
        </w:rPr>
        <w:t xml:space="preserve"> </w:t>
      </w:r>
      <w:r w:rsidR="006E75E5" w:rsidRPr="008E28EB">
        <w:rPr>
          <w:bCs/>
          <w:sz w:val="22"/>
          <w:szCs w:val="22"/>
          <w:lang w:val="es-MX"/>
        </w:rPr>
        <w:fldChar w:fldCharType="begin"/>
      </w:r>
      <w:r w:rsidR="004830BE">
        <w:rPr>
          <w:bCs/>
          <w:sz w:val="22"/>
          <w:szCs w:val="22"/>
          <w:lang w:val="es-MX"/>
        </w:rPr>
        <w:instrText xml:space="preserve"> ADDIN ZOTERO_ITEM CSL_CITATION {"citationID":"Yd7ukqEm","properties":{"formattedCitation":"(Bbvaapimarket 2016)","plainCitation":"(Bbvaapimarket 2016)","noteIndex":0},"citationItems":[{"id":"xjhW4dqE/M9yAf3Py","uris":["http://zotero.org/users/local/RoPajdqn/items/UR2XTXR3"],"uri":["http://zotero.org/users/local/RoPajdqn/items/UR2XTXR3"],"itemData":{"id":157,"type":"post-weblog","abstract":"El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006E75E5" w:rsidRPr="008E28EB">
        <w:rPr>
          <w:bCs/>
          <w:sz w:val="22"/>
          <w:szCs w:val="22"/>
          <w:lang w:val="es-MX"/>
        </w:rPr>
        <w:fldChar w:fldCharType="separate"/>
      </w:r>
      <w:r w:rsidR="004830BE">
        <w:rPr>
          <w:sz w:val="22"/>
          <w:szCs w:val="22"/>
        </w:rPr>
        <w:t>(Bbvaapimarket</w:t>
      </w:r>
      <w:r w:rsidR="00E37CC0">
        <w:rPr>
          <w:sz w:val="22"/>
          <w:szCs w:val="22"/>
        </w:rPr>
        <w:t>,</w:t>
      </w:r>
      <w:r w:rsidR="004830BE">
        <w:rPr>
          <w:sz w:val="22"/>
          <w:szCs w:val="22"/>
        </w:rPr>
        <w:t xml:space="preserve"> 2016)</w:t>
      </w:r>
      <w:r w:rsidR="006E75E5" w:rsidRPr="008E28EB">
        <w:rPr>
          <w:bCs/>
          <w:sz w:val="22"/>
          <w:szCs w:val="22"/>
          <w:lang w:val="es-MX"/>
        </w:rPr>
        <w:fldChar w:fldCharType="end"/>
      </w:r>
      <w:r w:rsidR="006E75E5" w:rsidRPr="008E28EB">
        <w:rPr>
          <w:bCs/>
          <w:sz w:val="22"/>
          <w:szCs w:val="22"/>
          <w:lang w:val="es-MX"/>
        </w:rPr>
        <w:t xml:space="preserve"> están:</w:t>
      </w:r>
    </w:p>
    <w:p w14:paraId="16CD6564" w14:textId="77777777" w:rsidR="006E75E5" w:rsidRPr="008E28EB" w:rsidRDefault="006E75E5" w:rsidP="003B21A1">
      <w:pPr>
        <w:spacing w:line="360" w:lineRule="auto"/>
        <w:jc w:val="both"/>
        <w:rPr>
          <w:bCs/>
          <w:sz w:val="22"/>
          <w:szCs w:val="22"/>
        </w:rPr>
      </w:pPr>
    </w:p>
    <w:p w14:paraId="54163508" w14:textId="7E05F0E9" w:rsidR="00DB3A6B" w:rsidRPr="008E28EB" w:rsidRDefault="00DB3A6B" w:rsidP="003B21A1">
      <w:pPr>
        <w:pStyle w:val="Prrafodelista"/>
        <w:numPr>
          <w:ilvl w:val="0"/>
          <w:numId w:val="14"/>
        </w:numPr>
        <w:spacing w:line="360" w:lineRule="auto"/>
        <w:jc w:val="both"/>
        <w:rPr>
          <w:bCs/>
          <w:sz w:val="22"/>
          <w:szCs w:val="22"/>
          <w:lang w:val="es-MX"/>
        </w:rPr>
      </w:pPr>
      <w:r w:rsidRPr="008E28EB">
        <w:rPr>
          <w:b/>
          <w:sz w:val="22"/>
          <w:szCs w:val="22"/>
          <w:lang w:val="es-MX"/>
        </w:rPr>
        <w:t>Separación entre el cliente y el servidor:</w:t>
      </w:r>
      <w:r w:rsidR="006E75E5" w:rsidRPr="008E28EB">
        <w:rPr>
          <w:b/>
          <w:sz w:val="22"/>
          <w:szCs w:val="22"/>
          <w:lang w:val="es-MX"/>
        </w:rPr>
        <w:t xml:space="preserve"> </w:t>
      </w:r>
      <w:r w:rsidR="006E75E5" w:rsidRPr="008E28EB">
        <w:rPr>
          <w:bCs/>
          <w:sz w:val="22"/>
          <w:szCs w:val="22"/>
          <w:lang w:val="es-MX"/>
        </w:rPr>
        <w:t>E</w:t>
      </w:r>
      <w:r w:rsidRPr="008E28EB">
        <w:rPr>
          <w:bCs/>
          <w:sz w:val="22"/>
          <w:szCs w:val="22"/>
          <w:lang w:val="es-MX"/>
        </w:rPr>
        <w:t>l protocolo REST separa totalmente la interfaz de usuario del servidor y el almacenamiento de datos. Eso tiene algunas ventajas cuando se hacen desarrollos. Por ejemplo, mejora la portabilidad de la interfaz a otro tipo de plataformas, aumenta la escalabilidad de los proyectos y permite que los distintos componentes de los desarrollos se puedan evolucionar de forma independiente.</w:t>
      </w:r>
    </w:p>
    <w:p w14:paraId="72FD669E" w14:textId="77777777" w:rsidR="00DB3A6B" w:rsidRPr="008E28EB" w:rsidRDefault="00DB3A6B" w:rsidP="003B21A1">
      <w:pPr>
        <w:spacing w:line="360" w:lineRule="auto"/>
        <w:jc w:val="both"/>
        <w:rPr>
          <w:bCs/>
          <w:sz w:val="22"/>
          <w:szCs w:val="22"/>
          <w:lang w:val="es-MX"/>
        </w:rPr>
      </w:pPr>
    </w:p>
    <w:p w14:paraId="7E56BF1E" w14:textId="34D93051" w:rsidR="00DB3A6B" w:rsidRPr="008E28EB" w:rsidRDefault="00DB3A6B" w:rsidP="003B21A1">
      <w:pPr>
        <w:pStyle w:val="Prrafodelista"/>
        <w:numPr>
          <w:ilvl w:val="0"/>
          <w:numId w:val="14"/>
        </w:numPr>
        <w:spacing w:line="360" w:lineRule="auto"/>
        <w:jc w:val="both"/>
        <w:rPr>
          <w:bCs/>
          <w:sz w:val="22"/>
          <w:szCs w:val="22"/>
          <w:lang w:val="es-MX"/>
        </w:rPr>
      </w:pPr>
      <w:r w:rsidRPr="008E28EB">
        <w:rPr>
          <w:b/>
          <w:sz w:val="22"/>
          <w:szCs w:val="22"/>
          <w:lang w:val="es-MX"/>
        </w:rPr>
        <w:t>Visibilidad, fiabilidad y escalabilidad</w:t>
      </w:r>
      <w:r w:rsidR="006E75E5" w:rsidRPr="008E28EB">
        <w:rPr>
          <w:b/>
          <w:sz w:val="22"/>
          <w:szCs w:val="22"/>
          <w:lang w:val="es-MX"/>
        </w:rPr>
        <w:t>:</w:t>
      </w:r>
      <w:r w:rsidRPr="008E28EB">
        <w:rPr>
          <w:bCs/>
          <w:sz w:val="22"/>
          <w:szCs w:val="22"/>
          <w:lang w:val="es-MX"/>
        </w:rPr>
        <w:t xml:space="preserve"> La separación entre cliente y servidor tiene una ventaja evidente y es que cualquier equipo de desarrollo puede escalar el producto sin excesivos problemas. Se puede migrar a otros servidores o realizar todo tipo de cambios en la base de datos, siempre y cuando los datos de cada una de las peticiones se envíen de forma correcta. Esta separación facilita tener en servidores distintos el front y el back y eso convierte a las aplicaciones en productos más flexibles a la hora de trabajar.</w:t>
      </w:r>
    </w:p>
    <w:p w14:paraId="60EEEEB0" w14:textId="77777777" w:rsidR="00DB3A6B" w:rsidRPr="008E28EB" w:rsidRDefault="00DB3A6B" w:rsidP="003B21A1">
      <w:pPr>
        <w:spacing w:line="360" w:lineRule="auto"/>
        <w:jc w:val="both"/>
        <w:rPr>
          <w:bCs/>
          <w:sz w:val="22"/>
          <w:szCs w:val="22"/>
          <w:lang w:val="es-MX"/>
        </w:rPr>
      </w:pPr>
    </w:p>
    <w:p w14:paraId="503D0282" w14:textId="58122C2E" w:rsidR="00DB00A7" w:rsidRPr="008E28EB" w:rsidRDefault="00DB3A6B" w:rsidP="003B21A1">
      <w:pPr>
        <w:pStyle w:val="Prrafodelista"/>
        <w:numPr>
          <w:ilvl w:val="0"/>
          <w:numId w:val="14"/>
        </w:numPr>
        <w:spacing w:line="360" w:lineRule="auto"/>
        <w:jc w:val="both"/>
        <w:rPr>
          <w:b/>
          <w:sz w:val="22"/>
          <w:szCs w:val="22"/>
        </w:rPr>
      </w:pPr>
      <w:r w:rsidRPr="008E28EB">
        <w:rPr>
          <w:b/>
          <w:sz w:val="22"/>
          <w:szCs w:val="22"/>
          <w:lang w:val="es-MX"/>
        </w:rPr>
        <w:t>La API REST siempre es independiente del tipo de plataformas o lenguajes:</w:t>
      </w:r>
      <w:r w:rsidRPr="008E28EB">
        <w:rPr>
          <w:bCs/>
          <w:sz w:val="22"/>
          <w:szCs w:val="22"/>
          <w:lang w:val="es-MX"/>
        </w:rPr>
        <w:t xml:space="preserve"> la API REST siempre se adapta al tipo de sintaxis o plataformas con las que se estén trabajando, lo que ofrece una gran libertad a la hora de cambiar o probar nuevos entornos dentro del </w:t>
      </w:r>
      <w:r w:rsidRPr="008E28EB">
        <w:rPr>
          <w:bCs/>
          <w:sz w:val="22"/>
          <w:szCs w:val="22"/>
          <w:lang w:val="es-MX"/>
        </w:rPr>
        <w:lastRenderedPageBreak/>
        <w:t>desarrollo. Con una API REST se pueden tener servidores PHP, Java, Python o Node.js. Lo único que es indispensable es que las respuestas a las peticiones se hagan siempre en el lenguaje de intercambio de información usado, normalmente XML o JSON.</w:t>
      </w:r>
    </w:p>
    <w:p w14:paraId="4C35BD06" w14:textId="77777777" w:rsidR="000F3F8A" w:rsidRPr="008E28EB" w:rsidRDefault="000F3F8A" w:rsidP="003B21A1">
      <w:pPr>
        <w:spacing w:line="360" w:lineRule="auto"/>
        <w:jc w:val="both"/>
        <w:rPr>
          <w:b/>
          <w:sz w:val="22"/>
          <w:szCs w:val="22"/>
        </w:rPr>
      </w:pPr>
    </w:p>
    <w:p w14:paraId="248414BE" w14:textId="68A50ECB" w:rsidR="00C66D5F" w:rsidRPr="008E28EB" w:rsidRDefault="00C66D5F" w:rsidP="003B21A1">
      <w:pPr>
        <w:pStyle w:val="Ttulo2"/>
      </w:pPr>
      <w:r w:rsidRPr="008E28EB">
        <w:t xml:space="preserve">Lenguajes de Programación </w:t>
      </w:r>
      <w:r w:rsidR="00AB58B4" w:rsidRPr="008E28EB">
        <w:t xml:space="preserve">para </w:t>
      </w:r>
      <w:r w:rsidRPr="008E28EB">
        <w:t>la web</w:t>
      </w:r>
    </w:p>
    <w:p w14:paraId="7A1C8E18" w14:textId="77777777" w:rsidR="00577996" w:rsidRPr="008E28EB" w:rsidRDefault="00577996" w:rsidP="003B21A1">
      <w:pPr>
        <w:spacing w:line="360" w:lineRule="auto"/>
        <w:ind w:left="708"/>
        <w:jc w:val="both"/>
        <w:rPr>
          <w:b/>
          <w:sz w:val="22"/>
          <w:szCs w:val="22"/>
        </w:rPr>
      </w:pPr>
    </w:p>
    <w:p w14:paraId="4B5CC443" w14:textId="1BF3E8C0" w:rsidR="00C66D5F" w:rsidRPr="008E28EB" w:rsidRDefault="002E5281" w:rsidP="003B21A1">
      <w:pPr>
        <w:spacing w:line="360" w:lineRule="auto"/>
        <w:jc w:val="both"/>
        <w:rPr>
          <w:bCs/>
          <w:sz w:val="22"/>
          <w:szCs w:val="22"/>
        </w:rPr>
      </w:pPr>
      <w:r w:rsidRPr="008E28EB">
        <w:rPr>
          <w:bCs/>
          <w:sz w:val="22"/>
          <w:szCs w:val="22"/>
        </w:rPr>
        <w:t>En la actualidad, existe una gran cantidad de lenguajes de programación enfocados al desarrollo web. En sus orígenes, estos lenguajes tenían un formato estático. Sin embargo, con el paso de los años y la evolución a la hora de crear páginas web han evolucionado en lenguajes dinámicos. Estos nuevos avances permiten al usuario interaccionar más con la página y mejorar la experiencia en la navegación, con lo que ya no es un mero tablón que muestra información.</w:t>
      </w:r>
      <w:r w:rsidR="006E75E5" w:rsidRPr="008E28EB">
        <w:rPr>
          <w:bCs/>
          <w:sz w:val="22"/>
          <w:szCs w:val="22"/>
          <w:lang w:val="es-MX"/>
        </w:rPr>
        <w:t xml:space="preserve"> </w:t>
      </w:r>
      <w:r w:rsidR="006E75E5" w:rsidRPr="008E28EB">
        <w:rPr>
          <w:bCs/>
          <w:sz w:val="22"/>
          <w:szCs w:val="22"/>
          <w:lang w:val="es-MX"/>
        </w:rPr>
        <w:fldChar w:fldCharType="begin"/>
      </w:r>
      <w:r w:rsidR="004830BE">
        <w:rPr>
          <w:bCs/>
          <w:sz w:val="22"/>
          <w:szCs w:val="22"/>
          <w:lang w:val="es-MX"/>
        </w:rPr>
        <w:instrText xml:space="preserve"> ADDIN ZOTERO_ITEM CSL_CITATION {"citationID":"eVkZcEUb","properties":{"formattedCitation":"(PiensaSolutions 2017)","plainCitation":"(PiensaSolutions 2017)","noteIndex":0},"citationItems":[{"id":"xjhW4dqE/BNdmKZC8","uris":["http://zotero.org/users/local/RoPajdqn/items/RD4JJB3A"],"uri":["http://zotero.org/users/local/RoPajdqn/items/RD4JJB3A"],"itemData":{"id":17,"type":"post-weblog","abstract":"Existe una gran cantidad de lenguajes de programación enfocados al desarrollo web. En este post conocerás sus ventajas e inconvenientes.","container-title":"Blog Piensa Solutions","language":"es-ES","title":"Principales lenguajes de programación para el desarrollo web","URL":"https://blog.piensasolutions.com/principales-lenguajes-programacion-web/","author":[{"literal":"PiensaSolutions"}],"accessed":{"date-parts":[["2020",1,12]]},"issued":{"date-parts":[["2017",10,19]]}}}],"schema":"https://github.com/citation-style-language/schema/raw/master/csl-citation.json"} </w:instrText>
      </w:r>
      <w:r w:rsidR="006E75E5" w:rsidRPr="008E28EB">
        <w:rPr>
          <w:bCs/>
          <w:sz w:val="22"/>
          <w:szCs w:val="22"/>
          <w:lang w:val="es-MX"/>
        </w:rPr>
        <w:fldChar w:fldCharType="separate"/>
      </w:r>
      <w:r w:rsidR="004830BE">
        <w:rPr>
          <w:sz w:val="22"/>
          <w:szCs w:val="22"/>
        </w:rPr>
        <w:t>(PiensaSolutions</w:t>
      </w:r>
      <w:r w:rsidR="00E37CC0">
        <w:rPr>
          <w:sz w:val="22"/>
          <w:szCs w:val="22"/>
        </w:rPr>
        <w:t>,</w:t>
      </w:r>
      <w:r w:rsidR="004830BE">
        <w:rPr>
          <w:sz w:val="22"/>
          <w:szCs w:val="22"/>
        </w:rPr>
        <w:t xml:space="preserve"> 2017)</w:t>
      </w:r>
      <w:r w:rsidR="006E75E5" w:rsidRPr="008E28EB">
        <w:rPr>
          <w:bCs/>
          <w:sz w:val="22"/>
          <w:szCs w:val="22"/>
          <w:lang w:val="es-MX"/>
        </w:rPr>
        <w:fldChar w:fldCharType="end"/>
      </w:r>
      <w:r w:rsidR="006E75E5" w:rsidRPr="008E28EB">
        <w:rPr>
          <w:bCs/>
          <w:sz w:val="22"/>
          <w:szCs w:val="22"/>
          <w:lang w:val="es-MX"/>
        </w:rPr>
        <w:t>.</w:t>
      </w:r>
    </w:p>
    <w:p w14:paraId="40E20E10" w14:textId="77777777" w:rsidR="002E5281" w:rsidRPr="008E28EB" w:rsidRDefault="002E5281" w:rsidP="003B21A1">
      <w:pPr>
        <w:spacing w:line="360" w:lineRule="auto"/>
        <w:ind w:left="708"/>
        <w:jc w:val="both"/>
        <w:rPr>
          <w:bCs/>
          <w:sz w:val="22"/>
          <w:szCs w:val="22"/>
          <w:lang w:val="es-MX"/>
        </w:rPr>
      </w:pPr>
    </w:p>
    <w:p w14:paraId="3B425FD8" w14:textId="77777777" w:rsidR="00CF5F8D" w:rsidRPr="008E28EB" w:rsidRDefault="00CF5F8D" w:rsidP="003B21A1">
      <w:pPr>
        <w:spacing w:line="360" w:lineRule="auto"/>
        <w:jc w:val="both"/>
        <w:rPr>
          <w:b/>
          <w:sz w:val="22"/>
          <w:szCs w:val="22"/>
          <w:lang w:val="es-MX"/>
        </w:rPr>
      </w:pPr>
      <w:r w:rsidRPr="008E28EB">
        <w:rPr>
          <w:b/>
          <w:sz w:val="22"/>
          <w:szCs w:val="22"/>
          <w:lang w:val="es-MX"/>
        </w:rPr>
        <w:t>JavaScript</w:t>
      </w:r>
    </w:p>
    <w:p w14:paraId="7C63A7C0" w14:textId="77777777" w:rsidR="00CF5F8D" w:rsidRPr="008E28EB" w:rsidRDefault="00CF5F8D" w:rsidP="003B21A1">
      <w:pPr>
        <w:spacing w:line="360" w:lineRule="auto"/>
        <w:ind w:left="708"/>
        <w:jc w:val="both"/>
        <w:rPr>
          <w:bCs/>
          <w:sz w:val="22"/>
          <w:szCs w:val="22"/>
          <w:lang w:val="es-MX"/>
        </w:rPr>
      </w:pPr>
    </w:p>
    <w:p w14:paraId="16275921" w14:textId="6D3D2909" w:rsidR="00CF5F8D" w:rsidRPr="008E28EB" w:rsidRDefault="00CF5F8D" w:rsidP="003B21A1">
      <w:pPr>
        <w:spacing w:line="360" w:lineRule="auto"/>
        <w:jc w:val="both"/>
        <w:rPr>
          <w:bCs/>
          <w:sz w:val="22"/>
          <w:szCs w:val="22"/>
          <w:lang w:val="es-MX"/>
        </w:rPr>
      </w:pPr>
      <w:r w:rsidRPr="008E28EB">
        <w:rPr>
          <w:bCs/>
          <w:sz w:val="22"/>
          <w:szCs w:val="22"/>
          <w:lang w:val="es-MX"/>
        </w:rPr>
        <w:t xml:space="preserve">Se utiliza principalmente del lado del </w:t>
      </w:r>
      <w:r w:rsidR="004E430F" w:rsidRPr="008E28EB">
        <w:rPr>
          <w:bCs/>
          <w:sz w:val="22"/>
          <w:szCs w:val="22"/>
          <w:lang w:val="es-MX"/>
        </w:rPr>
        <w:t>cliente,</w:t>
      </w:r>
      <w:r w:rsidRPr="008E28EB">
        <w:rPr>
          <w:bCs/>
          <w:sz w:val="22"/>
          <w:szCs w:val="22"/>
          <w:lang w:val="es-MX"/>
        </w:rPr>
        <w:t xml:space="preserve"> aunque se puede utilizar del lado del servidor. Actualmente y gracias a tecnologías como AJAX es utilizado para enviar y recibir información del servidor.</w:t>
      </w:r>
    </w:p>
    <w:p w14:paraId="7E92FB82" w14:textId="77777777" w:rsidR="00CF5F8D" w:rsidRPr="008E28EB" w:rsidRDefault="00CF5F8D" w:rsidP="003B21A1">
      <w:pPr>
        <w:spacing w:line="360" w:lineRule="auto"/>
        <w:jc w:val="both"/>
        <w:rPr>
          <w:bCs/>
          <w:sz w:val="22"/>
          <w:szCs w:val="22"/>
          <w:lang w:val="es-MX"/>
        </w:rPr>
      </w:pPr>
      <w:r w:rsidRPr="008E28EB">
        <w:rPr>
          <w:bCs/>
          <w:sz w:val="22"/>
          <w:szCs w:val="22"/>
          <w:lang w:val="es-MX"/>
        </w:rPr>
        <w:t>Como principales ventajas, tenemos que destacar que es un lenguaje de </w:t>
      </w:r>
      <w:r w:rsidRPr="008E28EB">
        <w:rPr>
          <w:bCs/>
          <w:i/>
          <w:iCs/>
          <w:sz w:val="22"/>
          <w:szCs w:val="22"/>
          <w:lang w:val="es-MX"/>
        </w:rPr>
        <w:t>scripting </w:t>
      </w:r>
      <w:r w:rsidRPr="008E28EB">
        <w:rPr>
          <w:bCs/>
          <w:sz w:val="22"/>
          <w:szCs w:val="22"/>
          <w:lang w:val="es-MX"/>
        </w:rPr>
        <w:t>seguro y fiable, cuyos</w:t>
      </w:r>
      <w:r w:rsidRPr="008E28EB">
        <w:rPr>
          <w:bCs/>
          <w:i/>
          <w:iCs/>
          <w:sz w:val="22"/>
          <w:szCs w:val="22"/>
          <w:lang w:val="es-MX"/>
        </w:rPr>
        <w:t> scripts</w:t>
      </w:r>
      <w:r w:rsidRPr="008E28EB">
        <w:rPr>
          <w:bCs/>
          <w:sz w:val="22"/>
          <w:szCs w:val="22"/>
          <w:lang w:val="es-MX"/>
        </w:rPr>
        <w:t> tienen capacidades limitadas, debido a la seguridad.</w:t>
      </w:r>
    </w:p>
    <w:p w14:paraId="67C7B717" w14:textId="7734C5F1" w:rsidR="00CF5F8D" w:rsidRPr="008E28EB" w:rsidRDefault="00CF5F8D" w:rsidP="003B21A1">
      <w:pPr>
        <w:spacing w:line="360" w:lineRule="auto"/>
        <w:jc w:val="both"/>
        <w:rPr>
          <w:bCs/>
          <w:sz w:val="22"/>
          <w:szCs w:val="22"/>
          <w:lang w:val="es-MX"/>
        </w:rPr>
      </w:pPr>
      <w:r w:rsidRPr="008E28EB">
        <w:rPr>
          <w:bCs/>
          <w:sz w:val="22"/>
          <w:szCs w:val="22"/>
          <w:lang w:val="es-MX"/>
        </w:rPr>
        <w:t xml:space="preserve">Como desventajas, podríamos mencionar que el código debe descargarse por completo y es visible por cualquier usuario </w:t>
      </w:r>
      <w:r w:rsidRPr="008E28EB">
        <w:rPr>
          <w:bCs/>
          <w:sz w:val="22"/>
          <w:szCs w:val="22"/>
          <w:lang w:val="es-MX"/>
        </w:rPr>
        <w:fldChar w:fldCharType="begin"/>
      </w:r>
      <w:r w:rsidR="004830BE">
        <w:rPr>
          <w:bCs/>
          <w:sz w:val="22"/>
          <w:szCs w:val="22"/>
          <w:lang w:val="es-MX"/>
        </w:rPr>
        <w:instrText xml:space="preserve"> ADDIN ZOTERO_ITEM CSL_CITATION {"citationID":"nrVEcie4","properties":{"formattedCitation":"(PiensaSolutions 2017)","plainCitation":"(PiensaSolutions 2017)","noteIndex":0},"citationItems":[{"id":"xjhW4dqE/BNdmKZC8","uris":["http://zotero.org/users/local/RoPajdqn/items/RD4JJB3A"],"uri":["http://zotero.org/users/local/RoPajdqn/items/RD4JJB3A"],"itemData":{"id":17,"type":"post-weblog","abstract":"Existe una gran cantidad de lenguajes de programación enfocados al desarrollo web. En este post conocerás sus ventajas e inconvenientes.","container-title":"Blog Piensa Solutions","language":"es-ES","title":"Principales lenguajes de programación para el desarrollo web","URL":"https://blog.piensasolutions.com/principales-lenguajes-programacion-web/","author":[{"literal":"PiensaSolutions"}],"accessed":{"date-parts":[["2020",1,12]]},"issued":{"date-parts":[["2017",10,19]]}}}],"schema":"https://github.com/citation-style-language/schema/raw/master/csl-citation.json"} </w:instrText>
      </w:r>
      <w:r w:rsidRPr="008E28EB">
        <w:rPr>
          <w:bCs/>
          <w:sz w:val="22"/>
          <w:szCs w:val="22"/>
          <w:lang w:val="es-MX"/>
        </w:rPr>
        <w:fldChar w:fldCharType="separate"/>
      </w:r>
      <w:r w:rsidR="004830BE">
        <w:rPr>
          <w:sz w:val="22"/>
          <w:szCs w:val="22"/>
        </w:rPr>
        <w:t>(PiensaSolutions</w:t>
      </w:r>
      <w:r w:rsidR="00E37CC0">
        <w:rPr>
          <w:sz w:val="22"/>
          <w:szCs w:val="22"/>
        </w:rPr>
        <w:t>,</w:t>
      </w:r>
      <w:r w:rsidR="004830BE">
        <w:rPr>
          <w:sz w:val="22"/>
          <w:szCs w:val="22"/>
        </w:rPr>
        <w:t xml:space="preserve"> 2017)</w:t>
      </w:r>
      <w:r w:rsidRPr="008E28EB">
        <w:rPr>
          <w:bCs/>
          <w:sz w:val="22"/>
          <w:szCs w:val="22"/>
          <w:lang w:val="es-MX"/>
        </w:rPr>
        <w:fldChar w:fldCharType="end"/>
      </w:r>
      <w:r w:rsidRPr="008E28EB">
        <w:rPr>
          <w:bCs/>
          <w:sz w:val="22"/>
          <w:szCs w:val="22"/>
          <w:lang w:val="es-MX"/>
        </w:rPr>
        <w:t>.</w:t>
      </w:r>
    </w:p>
    <w:p w14:paraId="73C7D9C6" w14:textId="77777777" w:rsidR="00CF5F8D" w:rsidRPr="008E28EB" w:rsidRDefault="00CF5F8D" w:rsidP="003B21A1">
      <w:pPr>
        <w:spacing w:line="360" w:lineRule="auto"/>
        <w:ind w:left="708"/>
        <w:jc w:val="both"/>
        <w:rPr>
          <w:b/>
          <w:sz w:val="22"/>
          <w:szCs w:val="22"/>
          <w:lang w:val="es-MX"/>
        </w:rPr>
      </w:pPr>
    </w:p>
    <w:p w14:paraId="54FA7AC3" w14:textId="77777777" w:rsidR="00CF5F8D" w:rsidRPr="008E28EB" w:rsidRDefault="00CF5F8D" w:rsidP="003B21A1">
      <w:pPr>
        <w:spacing w:line="360" w:lineRule="auto"/>
        <w:jc w:val="both"/>
        <w:rPr>
          <w:b/>
          <w:sz w:val="22"/>
          <w:szCs w:val="22"/>
          <w:lang w:val="es-MX"/>
        </w:rPr>
      </w:pPr>
      <w:r w:rsidRPr="008E28EB">
        <w:rPr>
          <w:b/>
          <w:sz w:val="22"/>
          <w:szCs w:val="22"/>
          <w:lang w:val="es-MX"/>
        </w:rPr>
        <w:t>Lenguaje PHP</w:t>
      </w:r>
    </w:p>
    <w:p w14:paraId="2844722B" w14:textId="77777777" w:rsidR="00CF5F8D" w:rsidRPr="008E28EB" w:rsidRDefault="00CF5F8D" w:rsidP="003B21A1">
      <w:pPr>
        <w:spacing w:line="360" w:lineRule="auto"/>
        <w:ind w:left="708"/>
        <w:jc w:val="both"/>
        <w:rPr>
          <w:b/>
          <w:sz w:val="22"/>
          <w:szCs w:val="22"/>
          <w:lang w:val="es-MX"/>
        </w:rPr>
      </w:pPr>
    </w:p>
    <w:p w14:paraId="64DCA19A" w14:textId="57F4D788" w:rsidR="00CF5F8D" w:rsidRPr="008E28EB" w:rsidRDefault="00CF5F8D" w:rsidP="003B21A1">
      <w:pPr>
        <w:spacing w:line="360" w:lineRule="auto"/>
        <w:jc w:val="both"/>
        <w:rPr>
          <w:bCs/>
          <w:sz w:val="22"/>
          <w:szCs w:val="22"/>
          <w:lang w:val="es-MX"/>
        </w:rPr>
      </w:pPr>
      <w:r w:rsidRPr="008E28EB">
        <w:rPr>
          <w:bCs/>
          <w:sz w:val="22"/>
          <w:szCs w:val="22"/>
          <w:lang w:val="es-MX"/>
        </w:rPr>
        <w:t>Es un lenguaje enfocado en la creación de webs dinámicas. Sus </w:t>
      </w:r>
      <w:r w:rsidRPr="008E28EB">
        <w:rPr>
          <w:bCs/>
          <w:i/>
          <w:iCs/>
          <w:sz w:val="22"/>
          <w:szCs w:val="22"/>
          <w:lang w:val="es-MX"/>
        </w:rPr>
        <w:t>scripts</w:t>
      </w:r>
      <w:r w:rsidRPr="008E28EB">
        <w:rPr>
          <w:bCs/>
          <w:sz w:val="22"/>
          <w:szCs w:val="22"/>
          <w:lang w:val="es-MX"/>
        </w:rPr>
        <w:t> son interpretados por el servidor y genera código HTML. Requiere Apache o IIS con librerías de PHP. Hereda su sintaxis de C, Java y Perl.</w:t>
      </w:r>
    </w:p>
    <w:p w14:paraId="7F3083CF" w14:textId="4389DB9D" w:rsidR="00CF5F8D" w:rsidRPr="008E28EB" w:rsidRDefault="00CF5F8D" w:rsidP="003B21A1">
      <w:pPr>
        <w:spacing w:line="360" w:lineRule="auto"/>
        <w:jc w:val="both"/>
        <w:rPr>
          <w:bCs/>
          <w:sz w:val="22"/>
          <w:szCs w:val="22"/>
          <w:lang w:val="es-MX"/>
        </w:rPr>
      </w:pPr>
      <w:r w:rsidRPr="008E28EB">
        <w:rPr>
          <w:bCs/>
          <w:sz w:val="22"/>
          <w:szCs w:val="22"/>
          <w:lang w:val="es-MX"/>
        </w:rPr>
        <w:t>Como principales ventajas, hemos de decir que es un lenguaje fácil de aprender y muy rápido. Soporta la orientación a objetos y utiliza un lenguaje multiplataforma. Además, puede conectarse con una gran cantidad de base de datos: MySQL, PostgreSQL, Oracle, MS SQL Server… No necesita que se definan los tipos de variables. Uno de sus aspectos más llamativos es que está diseñado con el fin de ser un lenguaje muy seguro para escribir CGI, más que Perl o C.</w:t>
      </w:r>
    </w:p>
    <w:p w14:paraId="033D8780" w14:textId="3E9AB798" w:rsidR="00CF5F8D" w:rsidRPr="008E28EB" w:rsidRDefault="00CF5F8D" w:rsidP="003B21A1">
      <w:pPr>
        <w:spacing w:line="360" w:lineRule="auto"/>
        <w:jc w:val="both"/>
        <w:rPr>
          <w:bCs/>
          <w:sz w:val="22"/>
          <w:szCs w:val="22"/>
          <w:lang w:val="es-MX"/>
        </w:rPr>
      </w:pPr>
      <w:r w:rsidRPr="008E28EB">
        <w:rPr>
          <w:bCs/>
          <w:sz w:val="22"/>
          <w:szCs w:val="22"/>
          <w:lang w:val="es-MX"/>
        </w:rPr>
        <w:t xml:space="preserve">Es el lenguaje base que utilizan la mayoría de CMS o gestores de contenidos más extendidos como WordPress, PrestaShop, ¡Drupal o Joomla! </w:t>
      </w:r>
      <w:r w:rsidRPr="008E28EB">
        <w:rPr>
          <w:bCs/>
          <w:sz w:val="22"/>
          <w:szCs w:val="22"/>
          <w:lang w:val="es-MX"/>
        </w:rPr>
        <w:fldChar w:fldCharType="begin"/>
      </w:r>
      <w:r w:rsidR="004830BE">
        <w:rPr>
          <w:bCs/>
          <w:sz w:val="22"/>
          <w:szCs w:val="22"/>
          <w:lang w:val="es-MX"/>
        </w:rPr>
        <w:instrText xml:space="preserve"> ADDIN ZOTERO_ITEM CSL_CITATION {"citationID":"MiG0k9jT","properties":{"formattedCitation":"(PiensaSolutions 2017)","plainCitation":"(PiensaSolutions 2017)","noteIndex":0},"citationItems":[{"id":"xjhW4dqE/BNdmKZC8","uris":["http://zotero.org/users/local/RoPajdqn/items/RD4JJB3A"],"uri":["http://zotero.org/users/local/RoPajdqn/items/RD4JJB3A"],"itemData":{"id":17,"type":"post-weblog","abstract":"Existe una gran cantidad de lenguajes de programación enfocados al desarrollo web. En este post conocerás sus ventajas e inconvenientes.","container-title":"Blog Piensa Solutions","language":"es-ES","title":"Principales lenguajes de programación para el desarrollo web","URL":"https://blog.piensasolutions.com/principales-lenguajes-programacion-web/","author":[{"literal":"PiensaSolutions"}],"accessed":{"date-parts":[["2020",1,12]]},"issued":{"date-parts":[["2017",10,19]]}}}],"schema":"https://github.com/citation-style-language/schema/raw/master/csl-citation.json"} </w:instrText>
      </w:r>
      <w:r w:rsidRPr="008E28EB">
        <w:rPr>
          <w:bCs/>
          <w:sz w:val="22"/>
          <w:szCs w:val="22"/>
          <w:lang w:val="es-MX"/>
        </w:rPr>
        <w:fldChar w:fldCharType="separate"/>
      </w:r>
      <w:r w:rsidR="004830BE">
        <w:rPr>
          <w:sz w:val="22"/>
          <w:szCs w:val="22"/>
        </w:rPr>
        <w:t>(PiensaSolutions</w:t>
      </w:r>
      <w:r w:rsidR="00E37CC0">
        <w:rPr>
          <w:sz w:val="22"/>
          <w:szCs w:val="22"/>
        </w:rPr>
        <w:t>,</w:t>
      </w:r>
      <w:r w:rsidR="004830BE">
        <w:rPr>
          <w:sz w:val="22"/>
          <w:szCs w:val="22"/>
        </w:rPr>
        <w:t xml:space="preserve"> 2017)</w:t>
      </w:r>
      <w:r w:rsidRPr="008E28EB">
        <w:rPr>
          <w:bCs/>
          <w:sz w:val="22"/>
          <w:szCs w:val="22"/>
          <w:lang w:val="es-MX"/>
        </w:rPr>
        <w:fldChar w:fldCharType="end"/>
      </w:r>
      <w:r w:rsidRPr="008E28EB">
        <w:rPr>
          <w:bCs/>
          <w:sz w:val="22"/>
          <w:szCs w:val="22"/>
          <w:lang w:val="es-MX"/>
        </w:rPr>
        <w:t>.</w:t>
      </w:r>
    </w:p>
    <w:p w14:paraId="62C7FD40" w14:textId="77777777" w:rsidR="00CF5F8D" w:rsidRPr="008E28EB" w:rsidRDefault="00CF5F8D" w:rsidP="003B21A1">
      <w:pPr>
        <w:spacing w:line="360" w:lineRule="auto"/>
        <w:jc w:val="both"/>
        <w:rPr>
          <w:b/>
          <w:sz w:val="22"/>
          <w:szCs w:val="22"/>
          <w:lang w:val="es-MX"/>
        </w:rPr>
      </w:pPr>
      <w:r w:rsidRPr="008E28EB">
        <w:rPr>
          <w:b/>
          <w:sz w:val="22"/>
          <w:szCs w:val="22"/>
          <w:lang w:val="es-MX"/>
        </w:rPr>
        <w:lastRenderedPageBreak/>
        <w:t>Lenguaje Python</w:t>
      </w:r>
    </w:p>
    <w:p w14:paraId="2D4B700B" w14:textId="77777777" w:rsidR="00CF5F8D" w:rsidRPr="008E28EB" w:rsidRDefault="00CF5F8D" w:rsidP="003B21A1">
      <w:pPr>
        <w:spacing w:line="360" w:lineRule="auto"/>
        <w:ind w:left="708"/>
        <w:jc w:val="both"/>
        <w:rPr>
          <w:bCs/>
          <w:sz w:val="22"/>
          <w:szCs w:val="22"/>
          <w:lang w:val="es-MX"/>
        </w:rPr>
      </w:pPr>
    </w:p>
    <w:p w14:paraId="42163023" w14:textId="77777777" w:rsidR="00CF5F8D" w:rsidRPr="008E28EB" w:rsidRDefault="00CF5F8D" w:rsidP="003B21A1">
      <w:pPr>
        <w:spacing w:line="360" w:lineRule="auto"/>
        <w:jc w:val="both"/>
        <w:rPr>
          <w:bCs/>
          <w:sz w:val="22"/>
          <w:szCs w:val="22"/>
          <w:lang w:val="es-MX"/>
        </w:rPr>
      </w:pPr>
      <w:r w:rsidRPr="008E28EB">
        <w:rPr>
          <w:bCs/>
          <w:sz w:val="22"/>
          <w:szCs w:val="22"/>
          <w:lang w:val="es-MX"/>
        </w:rPr>
        <w:t>Considerado por muchos el lenguaje más limpio a la hora de programar. El código, al igual que JavaScript, es interpretado y no compilado.</w:t>
      </w:r>
    </w:p>
    <w:p w14:paraId="684175E5" w14:textId="77777777" w:rsidR="00CF5F8D" w:rsidRPr="008E28EB" w:rsidRDefault="00CF5F8D" w:rsidP="003B21A1">
      <w:pPr>
        <w:spacing w:line="360" w:lineRule="auto"/>
        <w:jc w:val="both"/>
        <w:rPr>
          <w:bCs/>
          <w:sz w:val="22"/>
          <w:szCs w:val="22"/>
          <w:lang w:val="es-MX"/>
        </w:rPr>
      </w:pPr>
      <w:r w:rsidRPr="008E28EB">
        <w:rPr>
          <w:bCs/>
          <w:sz w:val="22"/>
          <w:szCs w:val="22"/>
          <w:lang w:val="es-MX"/>
        </w:rPr>
        <w:t>Algo curioso en este lenguaje es que permite a los programadores elegir un estilo de programación concreto (objetos, estructurado, funcional…), debido a que es un lenguaje de programación multiplataforma.</w:t>
      </w:r>
    </w:p>
    <w:p w14:paraId="3254C176" w14:textId="50822499" w:rsidR="00CF5F8D" w:rsidRPr="008E28EB" w:rsidRDefault="00CF5F8D" w:rsidP="003B21A1">
      <w:pPr>
        <w:spacing w:line="360" w:lineRule="auto"/>
        <w:jc w:val="both"/>
        <w:rPr>
          <w:bCs/>
          <w:sz w:val="22"/>
          <w:szCs w:val="22"/>
          <w:lang w:val="es-MX"/>
        </w:rPr>
      </w:pPr>
      <w:r w:rsidRPr="008E28EB">
        <w:rPr>
          <w:bCs/>
          <w:sz w:val="22"/>
          <w:szCs w:val="22"/>
          <w:lang w:val="es-MX"/>
        </w:rPr>
        <w:t xml:space="preserve">Como ventajas de Python, destacamos que es libre y de fuente abierta, de propósito general. Cuenta con muchas funciones y librerías y es multiplataforma y fácil de programar. Por otro lado, su principal desventaja es que, al ser un lenguaje interpretado, es bastante lento </w:t>
      </w:r>
      <w:r w:rsidRPr="008E28EB">
        <w:rPr>
          <w:bCs/>
          <w:sz w:val="22"/>
          <w:szCs w:val="22"/>
          <w:lang w:val="es-MX"/>
        </w:rPr>
        <w:fldChar w:fldCharType="begin"/>
      </w:r>
      <w:r w:rsidR="004830BE">
        <w:rPr>
          <w:bCs/>
          <w:sz w:val="22"/>
          <w:szCs w:val="22"/>
          <w:lang w:val="es-MX"/>
        </w:rPr>
        <w:instrText xml:space="preserve"> ADDIN ZOTERO_ITEM CSL_CITATION {"citationID":"ikHOJwYi","properties":{"formattedCitation":"(PiensaSolutions 2017)","plainCitation":"(PiensaSolutions 2017)","noteIndex":0},"citationItems":[{"id":"xjhW4dqE/BNdmKZC8","uris":["http://zotero.org/users/local/RoPajdqn/items/RD4JJB3A"],"uri":["http://zotero.org/users/local/RoPajdqn/items/RD4JJB3A"],"itemData":{"id":17,"type":"post-weblog","abstract":"Existe una gran cantidad de lenguajes de programación enfocados al desarrollo web. En este post conocerás sus ventajas e inconvenientes.","container-title":"Blog Piensa Solutions","language":"es-ES","title":"Principales lenguajes de programación para el desarrollo web","URL":"https://blog.piensasolutions.com/principales-lenguajes-programacion-web/","author":[{"literal":"PiensaSolutions"}],"accessed":{"date-parts":[["2020",1,12]]},"issued":{"date-parts":[["2017",10,19]]}}}],"schema":"https://github.com/citation-style-language/schema/raw/master/csl-citation.json"} </w:instrText>
      </w:r>
      <w:r w:rsidRPr="008E28EB">
        <w:rPr>
          <w:bCs/>
          <w:sz w:val="22"/>
          <w:szCs w:val="22"/>
          <w:lang w:val="es-MX"/>
        </w:rPr>
        <w:fldChar w:fldCharType="separate"/>
      </w:r>
      <w:r w:rsidR="004830BE">
        <w:rPr>
          <w:sz w:val="22"/>
          <w:szCs w:val="22"/>
        </w:rPr>
        <w:t>(PiensaSolutions</w:t>
      </w:r>
      <w:r w:rsidR="00E37CC0">
        <w:rPr>
          <w:sz w:val="22"/>
          <w:szCs w:val="22"/>
        </w:rPr>
        <w:t>,</w:t>
      </w:r>
      <w:r w:rsidR="004830BE">
        <w:rPr>
          <w:sz w:val="22"/>
          <w:szCs w:val="22"/>
        </w:rPr>
        <w:t xml:space="preserve"> 2017)</w:t>
      </w:r>
      <w:r w:rsidRPr="008E28EB">
        <w:rPr>
          <w:bCs/>
          <w:sz w:val="22"/>
          <w:szCs w:val="22"/>
          <w:lang w:val="es-MX"/>
        </w:rPr>
        <w:fldChar w:fldCharType="end"/>
      </w:r>
      <w:r w:rsidRPr="008E28EB">
        <w:rPr>
          <w:bCs/>
          <w:sz w:val="22"/>
          <w:szCs w:val="22"/>
          <w:lang w:val="es-MX"/>
        </w:rPr>
        <w:t>..</w:t>
      </w:r>
    </w:p>
    <w:p w14:paraId="788E9B96" w14:textId="77777777" w:rsidR="00CF5F8D" w:rsidRPr="008E28EB" w:rsidRDefault="00CF5F8D" w:rsidP="003B21A1">
      <w:pPr>
        <w:spacing w:line="360" w:lineRule="auto"/>
        <w:ind w:left="708"/>
        <w:jc w:val="both"/>
        <w:rPr>
          <w:bCs/>
          <w:sz w:val="22"/>
          <w:szCs w:val="22"/>
          <w:lang w:val="es-MX"/>
        </w:rPr>
      </w:pPr>
    </w:p>
    <w:p w14:paraId="11F3D3E3" w14:textId="77777777" w:rsidR="00CF5F8D" w:rsidRPr="008E28EB" w:rsidRDefault="00CF5F8D" w:rsidP="003B21A1">
      <w:pPr>
        <w:spacing w:line="360" w:lineRule="auto"/>
        <w:jc w:val="both"/>
        <w:rPr>
          <w:b/>
          <w:sz w:val="22"/>
          <w:szCs w:val="22"/>
          <w:lang w:val="es-MX"/>
        </w:rPr>
      </w:pPr>
      <w:r w:rsidRPr="008E28EB">
        <w:rPr>
          <w:b/>
          <w:sz w:val="22"/>
          <w:szCs w:val="22"/>
          <w:lang w:val="es-MX"/>
        </w:rPr>
        <w:t>Lenguaje Ruby</w:t>
      </w:r>
    </w:p>
    <w:p w14:paraId="521471D2" w14:textId="77777777" w:rsidR="00CF5F8D" w:rsidRPr="008E28EB" w:rsidRDefault="00CF5F8D" w:rsidP="003B21A1">
      <w:pPr>
        <w:spacing w:line="360" w:lineRule="auto"/>
        <w:ind w:left="708"/>
        <w:jc w:val="both"/>
        <w:rPr>
          <w:b/>
          <w:sz w:val="22"/>
          <w:szCs w:val="22"/>
          <w:lang w:val="es-MX"/>
        </w:rPr>
      </w:pPr>
    </w:p>
    <w:p w14:paraId="755F74A1" w14:textId="2BC2EE61" w:rsidR="00CF5F8D" w:rsidRPr="008E28EB" w:rsidRDefault="00CF5F8D" w:rsidP="003B21A1">
      <w:pPr>
        <w:spacing w:line="360" w:lineRule="auto"/>
        <w:jc w:val="both"/>
        <w:rPr>
          <w:bCs/>
          <w:sz w:val="22"/>
          <w:szCs w:val="22"/>
          <w:lang w:val="es-MX"/>
        </w:rPr>
      </w:pPr>
      <w:r w:rsidRPr="008E28EB">
        <w:rPr>
          <w:bCs/>
          <w:sz w:val="22"/>
          <w:szCs w:val="22"/>
          <w:lang w:val="es-MX"/>
        </w:rPr>
        <w:t xml:space="preserve">Como el anterior, es un lenguaje interpretado y está orientado a objetos. Hereda su sintaxis de Phyton y Perl. El lenguaje puede cargar librerías de extensiones dinámicamente si el sistema operativo lo permite. Además, es un lenguaje portátil </w:t>
      </w:r>
      <w:r w:rsidRPr="008E28EB">
        <w:rPr>
          <w:bCs/>
          <w:sz w:val="22"/>
          <w:szCs w:val="22"/>
          <w:lang w:val="es-MX"/>
        </w:rPr>
        <w:fldChar w:fldCharType="begin"/>
      </w:r>
      <w:r w:rsidR="004830BE">
        <w:rPr>
          <w:bCs/>
          <w:sz w:val="22"/>
          <w:szCs w:val="22"/>
          <w:lang w:val="es-MX"/>
        </w:rPr>
        <w:instrText xml:space="preserve"> ADDIN ZOTERO_ITEM CSL_CITATION {"citationID":"4EhOk8zP","properties":{"formattedCitation":"(PiensaSolutions 2017)","plainCitation":"(PiensaSolutions 2017)","noteIndex":0},"citationItems":[{"id":"xjhW4dqE/BNdmKZC8","uris":["http://zotero.org/users/local/RoPajdqn/items/RD4JJB3A"],"uri":["http://zotero.org/users/local/RoPajdqn/items/RD4JJB3A"],"itemData":{"id":17,"type":"post-weblog","abstract":"Existe una gran cantidad de lenguajes de programación enfocados al desarrollo web. En este post conocerás sus ventajas e inconvenientes.","container-title":"Blog Piensa Solutions","language":"es-ES","title":"Principales lenguajes de programación para el desarrollo web","URL":"https://blog.piensasolutions.com/principales-lenguajes-programacion-web/","author":[{"literal":"PiensaSolutions"}],"accessed":{"date-parts":[["2020",1,12]]},"issued":{"date-parts":[["2017",10,19]]}}}],"schema":"https://github.com/citation-style-language/schema/raw/master/csl-citation.json"} </w:instrText>
      </w:r>
      <w:r w:rsidRPr="008E28EB">
        <w:rPr>
          <w:bCs/>
          <w:sz w:val="22"/>
          <w:szCs w:val="22"/>
          <w:lang w:val="es-MX"/>
        </w:rPr>
        <w:fldChar w:fldCharType="separate"/>
      </w:r>
      <w:r w:rsidR="004830BE">
        <w:rPr>
          <w:sz w:val="22"/>
          <w:szCs w:val="22"/>
        </w:rPr>
        <w:t>(PiensaSolutions</w:t>
      </w:r>
      <w:r w:rsidR="00E37CC0">
        <w:rPr>
          <w:sz w:val="22"/>
          <w:szCs w:val="22"/>
        </w:rPr>
        <w:t>,</w:t>
      </w:r>
      <w:r w:rsidR="004830BE">
        <w:rPr>
          <w:sz w:val="22"/>
          <w:szCs w:val="22"/>
        </w:rPr>
        <w:t xml:space="preserve"> 2017)</w:t>
      </w:r>
      <w:r w:rsidRPr="008E28EB">
        <w:rPr>
          <w:bCs/>
          <w:sz w:val="22"/>
          <w:szCs w:val="22"/>
          <w:lang w:val="es-MX"/>
        </w:rPr>
        <w:fldChar w:fldCharType="end"/>
      </w:r>
      <w:r w:rsidRPr="008E28EB">
        <w:rPr>
          <w:bCs/>
          <w:sz w:val="22"/>
          <w:szCs w:val="22"/>
          <w:lang w:val="es-MX"/>
        </w:rPr>
        <w:t>.</w:t>
      </w:r>
    </w:p>
    <w:p w14:paraId="6A0A418B" w14:textId="5E5C2FC9" w:rsidR="00CF5F8D" w:rsidRPr="008E28EB" w:rsidRDefault="00CF5F8D" w:rsidP="003B21A1">
      <w:pPr>
        <w:spacing w:line="360" w:lineRule="auto"/>
        <w:jc w:val="both"/>
        <w:rPr>
          <w:bCs/>
          <w:sz w:val="22"/>
          <w:szCs w:val="22"/>
          <w:lang w:val="es-MX"/>
        </w:rPr>
      </w:pPr>
    </w:p>
    <w:p w14:paraId="5CE0C4F8" w14:textId="49F16256" w:rsidR="000F3F8A" w:rsidRPr="008E28EB" w:rsidRDefault="004E430F" w:rsidP="003B21A1">
      <w:pPr>
        <w:spacing w:line="360" w:lineRule="auto"/>
        <w:jc w:val="both"/>
        <w:rPr>
          <w:bCs/>
          <w:sz w:val="22"/>
          <w:szCs w:val="22"/>
          <w:lang w:val="es-MX"/>
        </w:rPr>
      </w:pPr>
      <w:r w:rsidRPr="008E28EB">
        <w:rPr>
          <w:bCs/>
          <w:sz w:val="22"/>
          <w:szCs w:val="22"/>
          <w:lang w:val="es-MX"/>
        </w:rPr>
        <w:t>En el presente trabajo de titulación se utilizará JavaScript</w:t>
      </w:r>
      <w:r w:rsidR="00DB00A7" w:rsidRPr="008E28EB">
        <w:rPr>
          <w:bCs/>
          <w:sz w:val="22"/>
          <w:szCs w:val="22"/>
          <w:lang w:val="es-MX"/>
        </w:rPr>
        <w:t xml:space="preserve"> en donde se desarrollarla la Api Rest del sistema gracias al </w:t>
      </w:r>
      <w:r w:rsidRPr="008E28EB">
        <w:rPr>
          <w:bCs/>
          <w:sz w:val="22"/>
          <w:szCs w:val="22"/>
          <w:lang w:val="es-MX"/>
        </w:rPr>
        <w:t xml:space="preserve">entorno de ejecución NodeJs que permite crear aplicaciones del lado de servidor </w:t>
      </w:r>
      <w:r w:rsidR="004701D6" w:rsidRPr="008E28EB">
        <w:rPr>
          <w:bCs/>
          <w:sz w:val="22"/>
          <w:szCs w:val="22"/>
          <w:lang w:val="es-MX"/>
        </w:rPr>
        <w:t>livianas y eficientes. Además de permitir optimizar los recursos y ser OpenSource.</w:t>
      </w:r>
    </w:p>
    <w:p w14:paraId="4C56628B" w14:textId="77777777" w:rsidR="000F3F8A" w:rsidRPr="008E28EB" w:rsidRDefault="000F3F8A" w:rsidP="003B21A1">
      <w:pPr>
        <w:spacing w:line="360" w:lineRule="auto"/>
        <w:jc w:val="both"/>
        <w:rPr>
          <w:bCs/>
          <w:sz w:val="22"/>
          <w:szCs w:val="22"/>
          <w:lang w:val="es-MX"/>
        </w:rPr>
      </w:pPr>
    </w:p>
    <w:p w14:paraId="2A6B7ADF" w14:textId="2FC3476E" w:rsidR="000F3F8A" w:rsidRPr="008E28EB" w:rsidRDefault="008C0060" w:rsidP="003B21A1">
      <w:pPr>
        <w:pStyle w:val="Ttulo2"/>
        <w:rPr>
          <w:lang w:val="es-MX"/>
        </w:rPr>
      </w:pPr>
      <w:r w:rsidRPr="008E28EB">
        <w:rPr>
          <w:lang w:val="es-MX"/>
        </w:rPr>
        <w:t>Node.js</w:t>
      </w:r>
    </w:p>
    <w:p w14:paraId="71980479" w14:textId="77777777" w:rsidR="000F3F8A" w:rsidRPr="008E28EB" w:rsidRDefault="000F3F8A" w:rsidP="003B21A1">
      <w:pPr>
        <w:spacing w:line="360" w:lineRule="auto"/>
        <w:rPr>
          <w:sz w:val="22"/>
          <w:szCs w:val="22"/>
          <w:lang w:val="es-MX"/>
        </w:rPr>
      </w:pPr>
    </w:p>
    <w:p w14:paraId="5A77662A" w14:textId="54B3B429" w:rsidR="00332A5E" w:rsidRPr="008E28EB" w:rsidRDefault="00332A5E" w:rsidP="003B21A1">
      <w:pPr>
        <w:spacing w:line="360" w:lineRule="auto"/>
        <w:jc w:val="both"/>
        <w:rPr>
          <w:sz w:val="22"/>
          <w:szCs w:val="22"/>
          <w:lang w:val="es-MX"/>
        </w:rPr>
      </w:pPr>
      <w:r w:rsidRPr="008E28EB">
        <w:rPr>
          <w:sz w:val="22"/>
          <w:szCs w:val="22"/>
          <w:lang w:val="es-MX"/>
        </w:rPr>
        <w:t xml:space="preserve">Es un entorno que trabaja en tiempo de ejecución, de código abierto, </w:t>
      </w:r>
      <w:r w:rsidR="004E430F" w:rsidRPr="008E28EB">
        <w:rPr>
          <w:sz w:val="22"/>
          <w:szCs w:val="22"/>
          <w:lang w:val="es-MX"/>
        </w:rPr>
        <w:t>multiplataforma</w:t>
      </w:r>
      <w:r w:rsidRPr="008E28EB">
        <w:rPr>
          <w:sz w:val="22"/>
          <w:szCs w:val="22"/>
          <w:lang w:val="es-MX"/>
        </w:rPr>
        <w:t xml:space="preserve">, que permite a los desarrolladores crear toda clase de herramientas de lado servidor y aplicaciones en JavaScript. La ejecución en tiempo real está pensada para usarse fuera del contexto de un explorador web (es decir, ejecutarse directamente en una computadora o sistema operativo de servidor). Como tal, el entorno omite las APIs de JavaScript específicas del explorador web y añade soporte para APIs de sistema operativo más tradicionales que incluyen HTTP y bibliotecas de sistemas de ficheros. </w:t>
      </w:r>
      <w:r w:rsidRPr="008E28EB">
        <w:rPr>
          <w:sz w:val="22"/>
          <w:szCs w:val="22"/>
          <w:lang w:val="es-MX"/>
        </w:rPr>
        <w:fldChar w:fldCharType="begin"/>
      </w:r>
      <w:r w:rsidR="004830BE">
        <w:rPr>
          <w:sz w:val="22"/>
          <w:szCs w:val="22"/>
          <w:lang w:val="es-MX"/>
        </w:rPr>
        <w:instrText xml:space="preserve"> ADDIN ZOTERO_ITEM CSL_CITATION {"citationID":"agXDqbdB","properties":{"formattedCitation":"(Mozilla 2018)","plainCitation":"(Mozilla 2018)","noteIndex":0},"citationItems":[{"id":"xjhW4dqE/vWPXRbHE","uris":["http://zotero.org/users/local/RoPajdqn/items/ZDTQVPNS"],"uri":["http://zotero.org/users/local/RoPajdqn/items/ZDTQVPNS"],"itemData":{"id":117,"type":"webpage","abstract":"En este primer articulo de Express resolveremos las preguntas \"¿Qué es Node?\" y \"¿Qué es Express?\", y te daremos una visión general de que hace especial al framework web \"Express\". Delinearemos las características principales, y te mostraremos algunos de los principales bloques de construcción de una aplicación en Express (aunque en este punto no tendrás todavía un entorno de desarrollo en que probarlo).","container-title":"Documentación web de MDN","genre":"DeveloperMozilla","language":"es","title":"Introducción a Express/Node","URL":"https://developer.mozilla.org/es/docs/Learn/Server-side/Express_Nodejs/Introduction","author":[{"family":"Mozilla","given":""}],"accessed":{"date-parts":[["2020",10,3]]},"issued":{"date-parts":[["2018"]]}}}],"schema":"https://github.com/citation-style-language/schema/raw/master/csl-citation.json"} </w:instrText>
      </w:r>
      <w:r w:rsidRPr="008E28EB">
        <w:rPr>
          <w:sz w:val="22"/>
          <w:szCs w:val="22"/>
          <w:lang w:val="es-MX"/>
        </w:rPr>
        <w:fldChar w:fldCharType="separate"/>
      </w:r>
      <w:r w:rsidR="004830BE">
        <w:rPr>
          <w:sz w:val="22"/>
          <w:szCs w:val="22"/>
        </w:rPr>
        <w:t>(Mozilla 2018)</w:t>
      </w:r>
      <w:r w:rsidRPr="008E28EB">
        <w:rPr>
          <w:sz w:val="22"/>
          <w:szCs w:val="22"/>
          <w:lang w:val="es-MX"/>
        </w:rPr>
        <w:fldChar w:fldCharType="end"/>
      </w:r>
      <w:r w:rsidRPr="008E28EB">
        <w:rPr>
          <w:sz w:val="22"/>
          <w:szCs w:val="22"/>
          <w:lang w:val="es-MX"/>
        </w:rPr>
        <w:t>.</w:t>
      </w:r>
    </w:p>
    <w:p w14:paraId="2773543D" w14:textId="0E7364A1" w:rsidR="004E430F" w:rsidRPr="008E28EB" w:rsidRDefault="004E430F" w:rsidP="003B21A1">
      <w:pPr>
        <w:spacing w:line="360" w:lineRule="auto"/>
        <w:jc w:val="both"/>
        <w:rPr>
          <w:bCs/>
          <w:sz w:val="22"/>
          <w:szCs w:val="22"/>
          <w:lang w:val="es-MX"/>
        </w:rPr>
      </w:pPr>
    </w:p>
    <w:p w14:paraId="7BE83E5D" w14:textId="18D72829" w:rsidR="004E430F" w:rsidRPr="008E28EB" w:rsidRDefault="004E430F" w:rsidP="003B21A1">
      <w:pPr>
        <w:spacing w:line="360" w:lineRule="auto"/>
        <w:jc w:val="both"/>
        <w:rPr>
          <w:bCs/>
          <w:sz w:val="22"/>
          <w:szCs w:val="22"/>
          <w:lang w:val="es-MX"/>
        </w:rPr>
      </w:pPr>
      <w:r w:rsidRPr="008E28EB">
        <w:rPr>
          <w:bCs/>
          <w:sz w:val="22"/>
          <w:szCs w:val="22"/>
          <w:lang w:val="es-MX"/>
        </w:rPr>
        <w:fldChar w:fldCharType="begin"/>
      </w:r>
      <w:r w:rsidR="004830BE">
        <w:rPr>
          <w:bCs/>
          <w:sz w:val="22"/>
          <w:szCs w:val="22"/>
          <w:lang w:val="es-MX"/>
        </w:rPr>
        <w:instrText xml:space="preserve"> ADDIN ZOTERO_ITEM CSL_CITATION {"citationID":"OFs06dnq","properties":{"formattedCitation":"(Blancarte 2017)","plainCitation":"(Blancarte 2017)","noteIndex":0},"citationItems":[{"id":"xjhW4dqE/SSXJHC6Y","uris":["http://zotero.org/users/local/RoPajdqn/items/ZNFYVNQ6"],"uri":["http://zotero.org/users/local/RoPajdqn/items/ZNFYVNQ6"],"itemData":{"id":161,"type":"post-weblog","abstract":"NodeJS nos permite utilizar JavaScript del lado del servidor, convirtiéndose en una de las tecnologías más prometedoras de los últimos años.","container-title":"Oscar Blancarte - Software Architecture","language":"es-MX","title":"Introducción a NodeJS (JavaScript del lado del Servidor)","URL":"https://www.oscarblancarteblog.com/2017/05/29/introduccion-a-nodejs-2/","author":[{"family":"Blancarte","given":"Oscar"}],"accessed":{"date-parts":[["2020",12,1]]},"issued":{"date-parts":[["2017",5,29]]}}}],"schema":"https://github.com/citation-style-language/schema/raw/master/csl-citation.json"} </w:instrText>
      </w:r>
      <w:r w:rsidRPr="008E28EB">
        <w:rPr>
          <w:bCs/>
          <w:sz w:val="22"/>
          <w:szCs w:val="22"/>
          <w:lang w:val="es-MX"/>
        </w:rPr>
        <w:fldChar w:fldCharType="separate"/>
      </w:r>
      <w:r w:rsidR="004830BE">
        <w:rPr>
          <w:sz w:val="22"/>
          <w:szCs w:val="22"/>
        </w:rPr>
        <w:t>(Blancarte</w:t>
      </w:r>
      <w:r w:rsidR="00E37CC0">
        <w:rPr>
          <w:sz w:val="22"/>
          <w:szCs w:val="22"/>
        </w:rPr>
        <w:t xml:space="preserve">, </w:t>
      </w:r>
      <w:r w:rsidR="004830BE">
        <w:rPr>
          <w:sz w:val="22"/>
          <w:szCs w:val="22"/>
        </w:rPr>
        <w:t>2017)</w:t>
      </w:r>
      <w:r w:rsidRPr="008E28EB">
        <w:rPr>
          <w:bCs/>
          <w:sz w:val="22"/>
          <w:szCs w:val="22"/>
          <w:lang w:val="es-MX"/>
        </w:rPr>
        <w:fldChar w:fldCharType="end"/>
      </w:r>
      <w:r w:rsidRPr="008E28EB">
        <w:rPr>
          <w:bCs/>
          <w:sz w:val="22"/>
          <w:szCs w:val="22"/>
          <w:lang w:val="es-MX"/>
        </w:rPr>
        <w:t xml:space="preserve"> menciona ventajas y desventajas de NodeJs las cuales se presentan a continuación:</w:t>
      </w:r>
    </w:p>
    <w:p w14:paraId="6630384A" w14:textId="05C35290" w:rsidR="004E430F" w:rsidRPr="008E28EB" w:rsidRDefault="004E430F" w:rsidP="003B21A1">
      <w:pPr>
        <w:spacing w:line="360" w:lineRule="auto"/>
        <w:jc w:val="both"/>
        <w:rPr>
          <w:bCs/>
          <w:sz w:val="22"/>
          <w:szCs w:val="22"/>
          <w:lang w:val="es-MX"/>
        </w:rPr>
      </w:pPr>
    </w:p>
    <w:p w14:paraId="3142FFBB" w14:textId="185D2289" w:rsidR="004701D6" w:rsidRPr="008E28EB" w:rsidRDefault="004701D6" w:rsidP="003B21A1">
      <w:pPr>
        <w:spacing w:line="360" w:lineRule="auto"/>
        <w:jc w:val="both"/>
        <w:rPr>
          <w:b/>
          <w:sz w:val="22"/>
          <w:szCs w:val="22"/>
          <w:lang w:val="es-MX"/>
        </w:rPr>
      </w:pPr>
      <w:r w:rsidRPr="008E28EB">
        <w:rPr>
          <w:b/>
          <w:sz w:val="22"/>
          <w:szCs w:val="22"/>
          <w:lang w:val="es-MX"/>
        </w:rPr>
        <w:t>Ventajas</w:t>
      </w:r>
    </w:p>
    <w:p w14:paraId="48029A91" w14:textId="26F07A61" w:rsidR="004701D6" w:rsidRPr="008E28EB" w:rsidRDefault="004701D6" w:rsidP="003B21A1">
      <w:pPr>
        <w:spacing w:line="360" w:lineRule="auto"/>
        <w:jc w:val="both"/>
        <w:rPr>
          <w:b/>
          <w:sz w:val="22"/>
          <w:szCs w:val="22"/>
          <w:lang w:val="es-MX"/>
        </w:rPr>
      </w:pPr>
    </w:p>
    <w:p w14:paraId="1BAB661A" w14:textId="6E2B9D94" w:rsidR="004701D6" w:rsidRPr="008E28EB" w:rsidRDefault="004701D6" w:rsidP="003B21A1">
      <w:pPr>
        <w:pStyle w:val="Prrafodelista"/>
        <w:numPr>
          <w:ilvl w:val="0"/>
          <w:numId w:val="15"/>
        </w:numPr>
        <w:spacing w:line="360" w:lineRule="auto"/>
        <w:jc w:val="both"/>
        <w:rPr>
          <w:bCs/>
          <w:sz w:val="22"/>
          <w:szCs w:val="22"/>
        </w:rPr>
      </w:pPr>
      <w:r w:rsidRPr="008E28EB">
        <w:rPr>
          <w:b/>
          <w:sz w:val="22"/>
          <w:szCs w:val="22"/>
        </w:rPr>
        <w:lastRenderedPageBreak/>
        <w:t>OpenSource:</w:t>
      </w:r>
      <w:r w:rsidRPr="008E28EB">
        <w:rPr>
          <w:bCs/>
          <w:sz w:val="22"/>
          <w:szCs w:val="22"/>
        </w:rPr>
        <w:t xml:space="preserve"> sin duda, hoy el software </w:t>
      </w:r>
      <w:r w:rsidR="006E3260">
        <w:rPr>
          <w:bCs/>
          <w:sz w:val="22"/>
          <w:szCs w:val="22"/>
        </w:rPr>
        <w:t>O</w:t>
      </w:r>
      <w:r w:rsidRPr="008E28EB">
        <w:rPr>
          <w:bCs/>
          <w:sz w:val="22"/>
          <w:szCs w:val="22"/>
        </w:rPr>
        <w:t>pen</w:t>
      </w:r>
      <w:r w:rsidR="006E3260">
        <w:rPr>
          <w:bCs/>
          <w:sz w:val="22"/>
          <w:szCs w:val="22"/>
        </w:rPr>
        <w:t>S</w:t>
      </w:r>
      <w:r w:rsidRPr="008E28EB">
        <w:rPr>
          <w:bCs/>
          <w:sz w:val="22"/>
          <w:szCs w:val="22"/>
        </w:rPr>
        <w:t>ource ha tenido la evolución más rápida y con mejor aceptación de los usuarios, además que es totalmente gratis su uso, puede descargar el código fuente para analizarlo y crear tu propio proyecto de Open Source basado en este.</w:t>
      </w:r>
    </w:p>
    <w:p w14:paraId="1978B0E4" w14:textId="77777777" w:rsidR="004701D6" w:rsidRPr="008E28EB" w:rsidRDefault="004701D6" w:rsidP="003B21A1">
      <w:pPr>
        <w:pStyle w:val="Prrafodelista"/>
        <w:numPr>
          <w:ilvl w:val="0"/>
          <w:numId w:val="15"/>
        </w:numPr>
        <w:spacing w:line="360" w:lineRule="auto"/>
        <w:jc w:val="both"/>
        <w:rPr>
          <w:bCs/>
          <w:sz w:val="22"/>
          <w:szCs w:val="22"/>
        </w:rPr>
      </w:pPr>
      <w:r w:rsidRPr="008E28EB">
        <w:rPr>
          <w:b/>
          <w:sz w:val="22"/>
          <w:szCs w:val="22"/>
        </w:rPr>
        <w:t>Optimización de los recursos:</w:t>
      </w:r>
      <w:r w:rsidRPr="008E28EB">
        <w:rPr>
          <w:bCs/>
          <w:sz w:val="22"/>
          <w:szCs w:val="22"/>
        </w:rPr>
        <w:t xml:space="preserve"> Dada la naturaleza asíncrona de NodeJS nos permite tener una mucho mejor administración de los recursos.</w:t>
      </w:r>
    </w:p>
    <w:p w14:paraId="4626CC35" w14:textId="6AF49E2B" w:rsidR="004701D6" w:rsidRPr="008E28EB" w:rsidRDefault="004701D6" w:rsidP="003B21A1">
      <w:pPr>
        <w:pStyle w:val="Prrafodelista"/>
        <w:numPr>
          <w:ilvl w:val="0"/>
          <w:numId w:val="15"/>
        </w:numPr>
        <w:spacing w:line="360" w:lineRule="auto"/>
        <w:jc w:val="both"/>
        <w:rPr>
          <w:bCs/>
          <w:sz w:val="22"/>
          <w:szCs w:val="22"/>
        </w:rPr>
      </w:pPr>
      <w:r w:rsidRPr="008E28EB">
        <w:rPr>
          <w:b/>
          <w:sz w:val="22"/>
          <w:szCs w:val="22"/>
        </w:rPr>
        <w:t>Desarrollo</w:t>
      </w:r>
      <w:r w:rsidR="006E3260">
        <w:rPr>
          <w:b/>
          <w:sz w:val="22"/>
          <w:szCs w:val="22"/>
        </w:rPr>
        <w:t>s</w:t>
      </w:r>
      <w:r w:rsidRPr="008E28EB">
        <w:rPr>
          <w:b/>
          <w:sz w:val="22"/>
          <w:szCs w:val="22"/>
        </w:rPr>
        <w:t xml:space="preserve"> </w:t>
      </w:r>
      <w:r w:rsidR="006E3260">
        <w:rPr>
          <w:b/>
          <w:sz w:val="22"/>
          <w:szCs w:val="22"/>
        </w:rPr>
        <w:t>á</w:t>
      </w:r>
      <w:r w:rsidRPr="008E28EB">
        <w:rPr>
          <w:b/>
          <w:sz w:val="22"/>
          <w:szCs w:val="22"/>
        </w:rPr>
        <w:t>giles:</w:t>
      </w:r>
      <w:r w:rsidRPr="008E28EB">
        <w:rPr>
          <w:bCs/>
          <w:sz w:val="22"/>
          <w:szCs w:val="22"/>
        </w:rPr>
        <w:t xml:space="preserve"> NodeJS permite crear aplicaciones de una forma simple y rápida, a diferencia de otros lenguajes de programación como Java o C#, que se requiere de una gran cantidad de clases para echar a volar un proyecto.</w:t>
      </w:r>
    </w:p>
    <w:p w14:paraId="5974DBA1" w14:textId="77777777" w:rsidR="004701D6" w:rsidRPr="008E28EB" w:rsidRDefault="004701D6" w:rsidP="003B21A1">
      <w:pPr>
        <w:pStyle w:val="Prrafodelista"/>
        <w:numPr>
          <w:ilvl w:val="0"/>
          <w:numId w:val="15"/>
        </w:numPr>
        <w:spacing w:line="360" w:lineRule="auto"/>
        <w:jc w:val="both"/>
        <w:rPr>
          <w:bCs/>
          <w:sz w:val="22"/>
          <w:szCs w:val="22"/>
        </w:rPr>
      </w:pPr>
      <w:r w:rsidRPr="008E28EB">
        <w:rPr>
          <w:b/>
          <w:sz w:val="22"/>
          <w:szCs w:val="22"/>
        </w:rPr>
        <w:t>FullStack:</w:t>
      </w:r>
      <w:r w:rsidRPr="008E28EB">
        <w:rPr>
          <w:bCs/>
          <w:sz w:val="22"/>
          <w:szCs w:val="22"/>
        </w:rPr>
        <w:t xml:space="preserve"> Dado que JavaScript se puede ejecutar del lado del servidor y del cliente, es posible crear aplicaciones de BackEnd y FrontEnd con una sola tecnología.</w:t>
      </w:r>
    </w:p>
    <w:p w14:paraId="72939C93" w14:textId="27A83125" w:rsidR="004701D6" w:rsidRPr="008E28EB" w:rsidRDefault="004701D6" w:rsidP="003B21A1">
      <w:pPr>
        <w:pStyle w:val="Prrafodelista"/>
        <w:numPr>
          <w:ilvl w:val="0"/>
          <w:numId w:val="15"/>
        </w:numPr>
        <w:spacing w:line="360" w:lineRule="auto"/>
        <w:jc w:val="both"/>
        <w:rPr>
          <w:bCs/>
          <w:sz w:val="22"/>
          <w:szCs w:val="22"/>
        </w:rPr>
      </w:pPr>
      <w:r w:rsidRPr="008E28EB">
        <w:rPr>
          <w:b/>
          <w:sz w:val="22"/>
          <w:szCs w:val="22"/>
        </w:rPr>
        <w:t>Modularidad:</w:t>
      </w:r>
      <w:r w:rsidRPr="008E28EB">
        <w:rPr>
          <w:bCs/>
          <w:sz w:val="22"/>
          <w:szCs w:val="22"/>
        </w:rPr>
        <w:t xml:space="preserve"> Como ya lo hablamos, NodeJS es extremadamente modular, lo cual permite utilizar únicamente los módulos requeridos sin traernos nada de más.</w:t>
      </w:r>
    </w:p>
    <w:p w14:paraId="7A722457" w14:textId="7C28D48B" w:rsidR="004701D6" w:rsidRPr="008E28EB" w:rsidRDefault="004701D6" w:rsidP="003B21A1">
      <w:pPr>
        <w:spacing w:line="360" w:lineRule="auto"/>
        <w:jc w:val="both"/>
        <w:rPr>
          <w:b/>
          <w:sz w:val="22"/>
          <w:szCs w:val="22"/>
        </w:rPr>
      </w:pPr>
    </w:p>
    <w:p w14:paraId="456EE1B1" w14:textId="00F9D333" w:rsidR="004701D6" w:rsidRPr="008E28EB" w:rsidRDefault="004701D6" w:rsidP="003B21A1">
      <w:pPr>
        <w:spacing w:line="360" w:lineRule="auto"/>
        <w:jc w:val="both"/>
        <w:rPr>
          <w:b/>
          <w:sz w:val="22"/>
          <w:szCs w:val="22"/>
        </w:rPr>
      </w:pPr>
      <w:r w:rsidRPr="008E28EB">
        <w:rPr>
          <w:b/>
          <w:sz w:val="22"/>
          <w:szCs w:val="22"/>
        </w:rPr>
        <w:t>Desventajas</w:t>
      </w:r>
    </w:p>
    <w:p w14:paraId="0B27EFCC" w14:textId="1627154B" w:rsidR="004701D6" w:rsidRPr="008E28EB" w:rsidRDefault="004701D6" w:rsidP="003B21A1">
      <w:pPr>
        <w:spacing w:line="360" w:lineRule="auto"/>
        <w:jc w:val="both"/>
        <w:rPr>
          <w:bCs/>
          <w:sz w:val="22"/>
          <w:szCs w:val="22"/>
        </w:rPr>
      </w:pPr>
    </w:p>
    <w:p w14:paraId="67A5B016" w14:textId="77777777" w:rsidR="004701D6" w:rsidRPr="008E28EB" w:rsidRDefault="004701D6" w:rsidP="003B21A1">
      <w:pPr>
        <w:pStyle w:val="Prrafodelista"/>
        <w:numPr>
          <w:ilvl w:val="0"/>
          <w:numId w:val="16"/>
        </w:numPr>
        <w:spacing w:line="360" w:lineRule="auto"/>
        <w:jc w:val="both"/>
        <w:rPr>
          <w:bCs/>
          <w:sz w:val="22"/>
          <w:szCs w:val="22"/>
          <w:lang w:val="es-MX"/>
        </w:rPr>
      </w:pPr>
      <w:r w:rsidRPr="008E28EB">
        <w:rPr>
          <w:b/>
          <w:sz w:val="22"/>
          <w:szCs w:val="22"/>
          <w:lang w:val="es-MX"/>
        </w:rPr>
        <w:t>Tipos dinámicos:</w:t>
      </w:r>
      <w:r w:rsidRPr="008E28EB">
        <w:rPr>
          <w:bCs/>
          <w:sz w:val="22"/>
          <w:szCs w:val="22"/>
          <w:lang w:val="es-MX"/>
        </w:rPr>
        <w:t xml:space="preserve"> JavaScript permite enviar como parámetro un objeto que no tiene definición, solo abres y cierres llaves {} y dentro pones lo que sea, lo que hace muy complicado saber que valores puedes enviar. Si eres programador JavaScript seguramente me quedarás colgar vivo diciendo que eso es bueno.</w:t>
      </w:r>
    </w:p>
    <w:p w14:paraId="5A612B2F" w14:textId="77777777" w:rsidR="004701D6" w:rsidRPr="008E28EB" w:rsidRDefault="004701D6" w:rsidP="003B21A1">
      <w:pPr>
        <w:pStyle w:val="Prrafodelista"/>
        <w:numPr>
          <w:ilvl w:val="0"/>
          <w:numId w:val="16"/>
        </w:numPr>
        <w:spacing w:line="360" w:lineRule="auto"/>
        <w:jc w:val="both"/>
        <w:rPr>
          <w:bCs/>
          <w:sz w:val="22"/>
          <w:szCs w:val="22"/>
          <w:lang w:val="es-MX"/>
        </w:rPr>
      </w:pPr>
      <w:r w:rsidRPr="008E28EB">
        <w:rPr>
          <w:b/>
          <w:sz w:val="22"/>
          <w:szCs w:val="22"/>
          <w:lang w:val="es-MX"/>
        </w:rPr>
        <w:t>Callbacks:</w:t>
      </w:r>
      <w:r w:rsidRPr="008E28EB">
        <w:rPr>
          <w:bCs/>
          <w:sz w:val="22"/>
          <w:szCs w:val="22"/>
          <w:lang w:val="es-MX"/>
        </w:rPr>
        <w:t xml:space="preserve"> Si bien, como ya analizamos, esto hace que se utilicen mejor los recursos, la verdad es que las callbacks son un dolor de cabeza, ya que tener funciones para cada paso es incómodo y hace muy complicado seguir el código.</w:t>
      </w:r>
    </w:p>
    <w:p w14:paraId="5CC29931" w14:textId="77777777" w:rsidR="004701D6" w:rsidRPr="008E28EB" w:rsidRDefault="004701D6" w:rsidP="003B21A1">
      <w:pPr>
        <w:pStyle w:val="Prrafodelista"/>
        <w:numPr>
          <w:ilvl w:val="0"/>
          <w:numId w:val="16"/>
        </w:numPr>
        <w:spacing w:line="360" w:lineRule="auto"/>
        <w:jc w:val="both"/>
        <w:rPr>
          <w:bCs/>
          <w:sz w:val="22"/>
          <w:szCs w:val="22"/>
          <w:lang w:val="es-MX"/>
        </w:rPr>
      </w:pPr>
      <w:r w:rsidRPr="008E28EB">
        <w:rPr>
          <w:b/>
          <w:sz w:val="22"/>
          <w:szCs w:val="22"/>
          <w:lang w:val="es-MX"/>
        </w:rPr>
        <w:t>Refactor:</w:t>
      </w:r>
      <w:r w:rsidRPr="008E28EB">
        <w:rPr>
          <w:bCs/>
          <w:sz w:val="22"/>
          <w:szCs w:val="22"/>
          <w:lang w:val="es-MX"/>
        </w:rPr>
        <w:t xml:space="preserve"> Si alguna vez has hecho un refactor importante en un proyecto de JavaScript seguro me entenderás, pues casi nunca es posible realizar uno de forma segura, pues el tipeado débil y tipos dinámicos hacen que sea complicado para el IDE determinar cómo refactorizar.</w:t>
      </w:r>
    </w:p>
    <w:p w14:paraId="307BD4F4" w14:textId="77777777" w:rsidR="004701D6" w:rsidRPr="008E28EB" w:rsidRDefault="004701D6" w:rsidP="003B21A1">
      <w:pPr>
        <w:pStyle w:val="Prrafodelista"/>
        <w:numPr>
          <w:ilvl w:val="0"/>
          <w:numId w:val="16"/>
        </w:numPr>
        <w:spacing w:line="360" w:lineRule="auto"/>
        <w:jc w:val="both"/>
        <w:rPr>
          <w:bCs/>
          <w:sz w:val="22"/>
          <w:szCs w:val="22"/>
          <w:lang w:val="es-MX"/>
        </w:rPr>
      </w:pPr>
      <w:r w:rsidRPr="008E28EB">
        <w:rPr>
          <w:b/>
          <w:sz w:val="22"/>
          <w:szCs w:val="22"/>
          <w:lang w:val="es-MX"/>
        </w:rPr>
        <w:t>Librerías estándar:</w:t>
      </w:r>
      <w:r w:rsidRPr="008E28EB">
        <w:rPr>
          <w:bCs/>
          <w:sz w:val="22"/>
          <w:szCs w:val="22"/>
          <w:lang w:val="es-MX"/>
        </w:rPr>
        <w:t xml:space="preserve"> Esta es a mi ver una de las más fuertes, es verdad que existen librerías para todos los problemas que se te puedan ocurrir, pero el problema es que existen muchas opciones para lo mismo, haciendo complicado elegir entre una u otra. Adicional que cada una avanza a un ritmo separado en vez de unir fuerzas para mejorar una versión estándar.</w:t>
      </w:r>
    </w:p>
    <w:p w14:paraId="7468955A" w14:textId="179F69F0" w:rsidR="004701D6" w:rsidRDefault="004701D6" w:rsidP="003B21A1">
      <w:pPr>
        <w:pStyle w:val="Prrafodelista"/>
        <w:numPr>
          <w:ilvl w:val="0"/>
          <w:numId w:val="16"/>
        </w:numPr>
        <w:spacing w:line="360" w:lineRule="auto"/>
        <w:jc w:val="both"/>
        <w:rPr>
          <w:bCs/>
          <w:sz w:val="22"/>
          <w:szCs w:val="22"/>
          <w:lang w:val="es-MX"/>
        </w:rPr>
      </w:pPr>
      <w:r w:rsidRPr="008E28EB">
        <w:rPr>
          <w:b/>
          <w:sz w:val="22"/>
          <w:szCs w:val="22"/>
          <w:lang w:val="es-MX"/>
        </w:rPr>
        <w:t>Arquitectura:</w:t>
      </w:r>
      <w:r w:rsidRPr="008E28EB">
        <w:rPr>
          <w:bCs/>
          <w:sz w:val="22"/>
          <w:szCs w:val="22"/>
          <w:lang w:val="es-MX"/>
        </w:rPr>
        <w:t xml:space="preserve"> En mi experiencia las aplicaciones NodeJS tiene un nivel de arquitectura muy por debajo de los lenguajes de programación tradicional como Java o C# pues en NodeJS todo se basa en funciones que son enviadas y exportadas de clases. Y es raro ver que se implementan patrones arquitectónicos o patrones de diseño.</w:t>
      </w:r>
    </w:p>
    <w:p w14:paraId="259350EF" w14:textId="35E2CA44" w:rsidR="00520274" w:rsidRPr="008E28EB" w:rsidRDefault="00520274" w:rsidP="003B21A1">
      <w:pPr>
        <w:pStyle w:val="Ttulo2"/>
        <w:rPr>
          <w:lang w:val="es-MX"/>
        </w:rPr>
      </w:pPr>
      <w:r w:rsidRPr="008E28EB">
        <w:rPr>
          <w:lang w:val="es-MX"/>
        </w:rPr>
        <w:lastRenderedPageBreak/>
        <w:t>Framework</w:t>
      </w:r>
      <w:r w:rsidR="00332A5E" w:rsidRPr="008E28EB">
        <w:rPr>
          <w:lang w:val="es-MX"/>
        </w:rPr>
        <w:t xml:space="preserve"> Express</w:t>
      </w:r>
    </w:p>
    <w:p w14:paraId="1F94ACA7" w14:textId="77777777" w:rsidR="000965ED" w:rsidRPr="008E28EB" w:rsidRDefault="000965ED" w:rsidP="003B21A1">
      <w:pPr>
        <w:spacing w:line="360" w:lineRule="auto"/>
        <w:ind w:left="720"/>
        <w:jc w:val="both"/>
        <w:rPr>
          <w:b/>
          <w:sz w:val="22"/>
          <w:szCs w:val="22"/>
          <w:lang w:val="es-MX"/>
        </w:rPr>
      </w:pPr>
    </w:p>
    <w:p w14:paraId="25B0559E" w14:textId="6817FE06" w:rsidR="00332A5E" w:rsidRPr="008E28EB" w:rsidRDefault="00332A5E" w:rsidP="003B21A1">
      <w:pPr>
        <w:spacing w:line="360" w:lineRule="auto"/>
        <w:jc w:val="both"/>
        <w:rPr>
          <w:bCs/>
          <w:sz w:val="22"/>
          <w:szCs w:val="22"/>
          <w:lang w:val="es-MX"/>
        </w:rPr>
      </w:pPr>
      <w:r w:rsidRPr="008E28EB">
        <w:rPr>
          <w:bCs/>
          <w:sz w:val="22"/>
          <w:szCs w:val="22"/>
          <w:lang w:val="es-MX"/>
        </w:rPr>
        <w:t xml:space="preserve">Express es el framework web más popular de Node, y es la librería subyacente para un gran número de otros </w:t>
      </w:r>
      <w:r w:rsidR="00C25B79" w:rsidRPr="008E28EB">
        <w:rPr>
          <w:bCs/>
          <w:sz w:val="22"/>
          <w:szCs w:val="22"/>
          <w:lang w:val="es-MX"/>
        </w:rPr>
        <w:t>framework</w:t>
      </w:r>
      <w:r w:rsidRPr="008E28EB">
        <w:rPr>
          <w:bCs/>
          <w:sz w:val="22"/>
          <w:szCs w:val="22"/>
          <w:lang w:val="es-MX"/>
        </w:rPr>
        <w:t xml:space="preserve"> web de Node populares. Proporciona mecanismos para:</w:t>
      </w:r>
    </w:p>
    <w:p w14:paraId="7B791E98" w14:textId="77777777" w:rsidR="00C25B79" w:rsidRPr="008E28EB" w:rsidRDefault="00C25B79" w:rsidP="003B21A1">
      <w:pPr>
        <w:spacing w:line="360" w:lineRule="auto"/>
        <w:jc w:val="both"/>
        <w:rPr>
          <w:bCs/>
          <w:sz w:val="22"/>
          <w:szCs w:val="22"/>
          <w:lang w:val="es-MX"/>
        </w:rPr>
      </w:pPr>
    </w:p>
    <w:p w14:paraId="78D144CB" w14:textId="77777777" w:rsidR="00332A5E" w:rsidRPr="008E28EB" w:rsidRDefault="00332A5E" w:rsidP="003B21A1">
      <w:pPr>
        <w:pStyle w:val="Prrafodelista"/>
        <w:numPr>
          <w:ilvl w:val="0"/>
          <w:numId w:val="17"/>
        </w:numPr>
        <w:spacing w:line="360" w:lineRule="auto"/>
        <w:jc w:val="both"/>
        <w:rPr>
          <w:bCs/>
          <w:sz w:val="22"/>
          <w:szCs w:val="22"/>
          <w:lang w:val="es-MX"/>
        </w:rPr>
      </w:pPr>
      <w:r w:rsidRPr="008E28EB">
        <w:rPr>
          <w:bCs/>
          <w:sz w:val="22"/>
          <w:szCs w:val="22"/>
          <w:lang w:val="es-MX"/>
        </w:rPr>
        <w:t>Escritura de manejadores de peticiones con diferentes verbos HTTP en diferentes caminos URL (rutas).</w:t>
      </w:r>
    </w:p>
    <w:p w14:paraId="0F491B02" w14:textId="77777777" w:rsidR="00332A5E" w:rsidRPr="008E28EB" w:rsidRDefault="00332A5E" w:rsidP="003B21A1">
      <w:pPr>
        <w:pStyle w:val="Prrafodelista"/>
        <w:numPr>
          <w:ilvl w:val="0"/>
          <w:numId w:val="17"/>
        </w:numPr>
        <w:spacing w:line="360" w:lineRule="auto"/>
        <w:jc w:val="both"/>
        <w:rPr>
          <w:bCs/>
          <w:sz w:val="22"/>
          <w:szCs w:val="22"/>
          <w:lang w:val="es-MX"/>
        </w:rPr>
      </w:pPr>
      <w:r w:rsidRPr="008E28EB">
        <w:rPr>
          <w:bCs/>
          <w:sz w:val="22"/>
          <w:szCs w:val="22"/>
          <w:lang w:val="es-MX"/>
        </w:rPr>
        <w:t>Integración con motores de renderización de "vistas" para generar respuestas mediante la introducción de datos en plantillas.</w:t>
      </w:r>
    </w:p>
    <w:p w14:paraId="029DC790" w14:textId="77777777" w:rsidR="00332A5E" w:rsidRPr="008E28EB" w:rsidRDefault="00332A5E" w:rsidP="003B21A1">
      <w:pPr>
        <w:pStyle w:val="Prrafodelista"/>
        <w:numPr>
          <w:ilvl w:val="0"/>
          <w:numId w:val="17"/>
        </w:numPr>
        <w:spacing w:line="360" w:lineRule="auto"/>
        <w:jc w:val="both"/>
        <w:rPr>
          <w:bCs/>
          <w:sz w:val="22"/>
          <w:szCs w:val="22"/>
          <w:lang w:val="es-MX"/>
        </w:rPr>
      </w:pPr>
      <w:r w:rsidRPr="008E28EB">
        <w:rPr>
          <w:bCs/>
          <w:sz w:val="22"/>
          <w:szCs w:val="22"/>
          <w:lang w:val="es-MX"/>
        </w:rPr>
        <w:t>Establecer ajustes de aplicaciones web como qué puerto usar para conectar, y la localización de las plantillas que se utilizan para renderizar la respuesta.</w:t>
      </w:r>
    </w:p>
    <w:p w14:paraId="79FD9CC0" w14:textId="59DF690A" w:rsidR="00332A5E" w:rsidRPr="008E28EB" w:rsidRDefault="00332A5E" w:rsidP="003B21A1">
      <w:pPr>
        <w:pStyle w:val="Prrafodelista"/>
        <w:numPr>
          <w:ilvl w:val="0"/>
          <w:numId w:val="17"/>
        </w:numPr>
        <w:spacing w:line="360" w:lineRule="auto"/>
        <w:jc w:val="both"/>
        <w:rPr>
          <w:bCs/>
          <w:sz w:val="22"/>
          <w:szCs w:val="22"/>
          <w:lang w:val="es-MX"/>
        </w:rPr>
      </w:pPr>
      <w:r w:rsidRPr="008E28EB">
        <w:rPr>
          <w:bCs/>
          <w:sz w:val="22"/>
          <w:szCs w:val="22"/>
          <w:lang w:val="es-MX"/>
        </w:rPr>
        <w:t>Añadir procesamiento de peticiones "middleware" adicional en cualquier punto dentro de la tubería de manejo de la petición.</w:t>
      </w:r>
    </w:p>
    <w:p w14:paraId="6ACD7BEC" w14:textId="77777777" w:rsidR="00C25B79" w:rsidRPr="008E28EB" w:rsidRDefault="00C25B79" w:rsidP="003B21A1">
      <w:pPr>
        <w:pStyle w:val="Prrafodelista"/>
        <w:spacing w:line="360" w:lineRule="auto"/>
        <w:jc w:val="both"/>
        <w:rPr>
          <w:bCs/>
          <w:sz w:val="22"/>
          <w:szCs w:val="22"/>
          <w:lang w:val="es-MX"/>
        </w:rPr>
      </w:pPr>
    </w:p>
    <w:p w14:paraId="11736FDC" w14:textId="112C7DF8" w:rsidR="00332A5E" w:rsidRPr="008E28EB" w:rsidRDefault="00332A5E" w:rsidP="003B21A1">
      <w:pPr>
        <w:spacing w:line="360" w:lineRule="auto"/>
        <w:jc w:val="both"/>
        <w:rPr>
          <w:bCs/>
          <w:sz w:val="22"/>
          <w:szCs w:val="22"/>
          <w:lang w:val="es-MX"/>
        </w:rPr>
      </w:pPr>
      <w:r w:rsidRPr="008E28EB">
        <w:rPr>
          <w:bCs/>
          <w:sz w:val="22"/>
          <w:szCs w:val="22"/>
          <w:lang w:val="es-MX"/>
        </w:rPr>
        <w:t xml:space="preserve">A pesar de que Express es en sí mismo bastante minimalista, los desarrolladores han creado paquetes de middleware compatibles para abordar casi cualquier problema de desarrollo web. Hay librerías para trabajar con cookies, sesiones, inicios de sesión de usuario, parámetros URL, datos POST, cabeceras de seguridad y muchos más. </w:t>
      </w:r>
      <w:r w:rsidRPr="008E28EB">
        <w:rPr>
          <w:bCs/>
          <w:sz w:val="22"/>
          <w:szCs w:val="22"/>
          <w:lang w:val="es-MX"/>
        </w:rPr>
        <w:fldChar w:fldCharType="begin"/>
      </w:r>
      <w:r w:rsidR="004830BE">
        <w:rPr>
          <w:bCs/>
          <w:sz w:val="22"/>
          <w:szCs w:val="22"/>
          <w:lang w:val="es-MX"/>
        </w:rPr>
        <w:instrText xml:space="preserve"> ADDIN ZOTERO_ITEM CSL_CITATION {"citationID":"3fVS79cm","properties":{"formattedCitation":"(Mozilla 2018)","plainCitation":"(Mozilla 2018)","noteIndex":0},"citationItems":[{"id":"xjhW4dqE/vWPXRbHE","uris":["http://zotero.org/users/local/RoPajdqn/items/ZDTQVPNS"],"uri":["http://zotero.org/users/local/RoPajdqn/items/ZDTQVPNS"],"itemData":{"id":117,"type":"webpage","abstract":"En este primer articulo de Express resolveremos las preguntas \"¿Qué es Node?\" y \"¿Qué es Express?\", y te daremos una visión general de que hace especial al framework web \"Express\". Delinearemos las características principales, y te mostraremos algunos de los principales bloques de construcción de una aplicación en Express (aunque en este punto no tendrás todavía un entorno de desarrollo en que probarlo).","container-title":"Documentación web de MDN","genre":"DeveloperMozilla","language":"es","title":"Introducción a Express/Node","URL":"https://developer.mozilla.org/es/docs/Learn/Server-side/Express_Nodejs/Introduction","author":[{"family":"Mozilla","given":""}],"accessed":{"date-parts":[["2020",10,3]]},"issued":{"date-parts":[["2018"]]}}}],"schema":"https://github.com/citation-style-language/schema/raw/master/csl-citation.json"} </w:instrText>
      </w:r>
      <w:r w:rsidRPr="008E28EB">
        <w:rPr>
          <w:bCs/>
          <w:sz w:val="22"/>
          <w:szCs w:val="22"/>
          <w:lang w:val="es-MX"/>
        </w:rPr>
        <w:fldChar w:fldCharType="separate"/>
      </w:r>
      <w:r w:rsidR="004830BE">
        <w:rPr>
          <w:sz w:val="22"/>
          <w:szCs w:val="22"/>
        </w:rPr>
        <w:t>(Mozilla</w:t>
      </w:r>
      <w:r w:rsidR="00E37CC0">
        <w:rPr>
          <w:sz w:val="22"/>
          <w:szCs w:val="22"/>
        </w:rPr>
        <w:t>,</w:t>
      </w:r>
      <w:r w:rsidR="004830BE">
        <w:rPr>
          <w:sz w:val="22"/>
          <w:szCs w:val="22"/>
        </w:rPr>
        <w:t xml:space="preserve"> 2018)</w:t>
      </w:r>
      <w:r w:rsidRPr="008E28EB">
        <w:rPr>
          <w:bCs/>
          <w:sz w:val="22"/>
          <w:szCs w:val="22"/>
          <w:lang w:val="es-MX"/>
        </w:rPr>
        <w:fldChar w:fldCharType="end"/>
      </w:r>
    </w:p>
    <w:p w14:paraId="023EA417" w14:textId="3829C406" w:rsidR="00C25B79" w:rsidRPr="008E28EB" w:rsidRDefault="00C25B79" w:rsidP="003B21A1">
      <w:pPr>
        <w:spacing w:line="360" w:lineRule="auto"/>
        <w:jc w:val="both"/>
        <w:rPr>
          <w:bCs/>
          <w:sz w:val="22"/>
          <w:szCs w:val="22"/>
          <w:lang w:val="es-MX"/>
        </w:rPr>
      </w:pPr>
    </w:p>
    <w:p w14:paraId="2A5A07B4" w14:textId="79B947BB" w:rsidR="00C25B79" w:rsidRPr="008E28EB" w:rsidRDefault="00C25B79" w:rsidP="003B21A1">
      <w:pPr>
        <w:spacing w:line="360" w:lineRule="auto"/>
        <w:jc w:val="both"/>
        <w:rPr>
          <w:bCs/>
          <w:sz w:val="22"/>
          <w:szCs w:val="22"/>
          <w:lang w:val="es-MX"/>
        </w:rPr>
      </w:pPr>
      <w:r w:rsidRPr="008E28EB">
        <w:rPr>
          <w:bCs/>
          <w:sz w:val="22"/>
          <w:szCs w:val="22"/>
          <w:lang w:val="es-MX"/>
        </w:rPr>
        <w:t xml:space="preserve">En la </w:t>
      </w:r>
      <w:r w:rsidR="00F36D7C" w:rsidRPr="00F36D7C">
        <w:rPr>
          <w:b/>
          <w:sz w:val="22"/>
          <w:szCs w:val="22"/>
          <w:lang w:val="es-MX"/>
        </w:rPr>
        <w:t>F</w:t>
      </w:r>
      <w:r w:rsidRPr="00F36D7C">
        <w:rPr>
          <w:b/>
          <w:sz w:val="22"/>
          <w:szCs w:val="22"/>
          <w:lang w:val="es-MX"/>
        </w:rPr>
        <w:t>igura 1</w:t>
      </w:r>
      <w:r w:rsidR="00F36D7C" w:rsidRPr="00F36D7C">
        <w:rPr>
          <w:b/>
          <w:sz w:val="22"/>
          <w:szCs w:val="22"/>
          <w:lang w:val="es-MX"/>
        </w:rPr>
        <w:t>-2</w:t>
      </w:r>
      <w:r w:rsidRPr="008E28EB">
        <w:rPr>
          <w:bCs/>
          <w:sz w:val="22"/>
          <w:szCs w:val="22"/>
          <w:lang w:val="es-MX"/>
        </w:rPr>
        <w:t xml:space="preserve"> se puede observar un ejemplo de la codificación de una aplicación sencilla en NodeJS bajo el framework Express.</w:t>
      </w:r>
    </w:p>
    <w:p w14:paraId="2A29C819" w14:textId="77777777" w:rsidR="00C25B79" w:rsidRPr="008E28EB" w:rsidRDefault="00C25B79" w:rsidP="003B21A1">
      <w:pPr>
        <w:spacing w:line="360" w:lineRule="auto"/>
        <w:jc w:val="both"/>
        <w:rPr>
          <w:noProof/>
          <w:sz w:val="22"/>
          <w:szCs w:val="22"/>
        </w:rPr>
      </w:pPr>
    </w:p>
    <w:p w14:paraId="4EDA435F" w14:textId="77777777" w:rsidR="006E3260" w:rsidRDefault="00C25B79" w:rsidP="006E3260">
      <w:pPr>
        <w:keepNext/>
        <w:spacing w:line="360" w:lineRule="auto"/>
        <w:jc w:val="center"/>
      </w:pPr>
      <w:r w:rsidRPr="008E28EB">
        <w:rPr>
          <w:noProof/>
          <w:sz w:val="22"/>
          <w:szCs w:val="22"/>
        </w:rPr>
        <w:drawing>
          <wp:inline distT="0" distB="0" distL="0" distR="0" wp14:anchorId="08DE221A" wp14:editId="5A9759FD">
            <wp:extent cx="3824654" cy="2263348"/>
            <wp:effectExtent l="0" t="0" r="444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254" t="4218" r="41570" b="4684"/>
                    <a:stretch/>
                  </pic:blipFill>
                  <pic:spPr bwMode="auto">
                    <a:xfrm>
                      <a:off x="0" y="0"/>
                      <a:ext cx="3836818" cy="2270547"/>
                    </a:xfrm>
                    <a:prstGeom prst="rect">
                      <a:avLst/>
                    </a:prstGeom>
                    <a:noFill/>
                    <a:ln>
                      <a:noFill/>
                    </a:ln>
                    <a:extLst>
                      <a:ext uri="{53640926-AAD7-44D8-BBD7-CCE9431645EC}">
                        <a14:shadowObscured xmlns:a14="http://schemas.microsoft.com/office/drawing/2010/main"/>
                      </a:ext>
                    </a:extLst>
                  </pic:spPr>
                </pic:pic>
              </a:graphicData>
            </a:graphic>
          </wp:inline>
        </w:drawing>
      </w:r>
    </w:p>
    <w:p w14:paraId="600C6759" w14:textId="3F105793" w:rsidR="006E3260" w:rsidRPr="002269B4" w:rsidRDefault="006E3260" w:rsidP="002269B4">
      <w:pPr>
        <w:pStyle w:val="Descripcin"/>
        <w:ind w:left="1416"/>
        <w:rPr>
          <w:i w:val="0"/>
          <w:iCs w:val="0"/>
          <w:sz w:val="22"/>
          <w:szCs w:val="22"/>
        </w:rPr>
      </w:pPr>
      <w:r w:rsidRPr="00F36D7C">
        <w:rPr>
          <w:b/>
          <w:bCs/>
          <w:i w:val="0"/>
          <w:iCs w:val="0"/>
          <w:sz w:val="22"/>
          <w:szCs w:val="22"/>
        </w:rPr>
        <w:t xml:space="preserve">Figura </w:t>
      </w:r>
      <w:r w:rsidRPr="00F36D7C">
        <w:rPr>
          <w:b/>
          <w:bCs/>
          <w:i w:val="0"/>
          <w:iCs w:val="0"/>
          <w:sz w:val="22"/>
          <w:szCs w:val="22"/>
        </w:rPr>
        <w:fldChar w:fldCharType="begin"/>
      </w:r>
      <w:r w:rsidRPr="00F36D7C">
        <w:rPr>
          <w:b/>
          <w:bCs/>
          <w:i w:val="0"/>
          <w:iCs w:val="0"/>
          <w:sz w:val="22"/>
          <w:szCs w:val="22"/>
        </w:rPr>
        <w:instrText xml:space="preserve"> SEQ Figura \* ARABIC </w:instrText>
      </w:r>
      <w:r w:rsidRPr="00F36D7C">
        <w:rPr>
          <w:b/>
          <w:bCs/>
          <w:i w:val="0"/>
          <w:iCs w:val="0"/>
          <w:sz w:val="22"/>
          <w:szCs w:val="22"/>
        </w:rPr>
        <w:fldChar w:fldCharType="separate"/>
      </w:r>
      <w:r w:rsidR="00E44EF4">
        <w:rPr>
          <w:b/>
          <w:bCs/>
          <w:i w:val="0"/>
          <w:iCs w:val="0"/>
          <w:noProof/>
          <w:sz w:val="22"/>
          <w:szCs w:val="22"/>
        </w:rPr>
        <w:t>1</w:t>
      </w:r>
      <w:r w:rsidRPr="00F36D7C">
        <w:rPr>
          <w:b/>
          <w:bCs/>
          <w:i w:val="0"/>
          <w:iCs w:val="0"/>
          <w:sz w:val="22"/>
          <w:szCs w:val="22"/>
        </w:rPr>
        <w:fldChar w:fldCharType="end"/>
      </w:r>
      <w:r w:rsidRPr="00F36D7C">
        <w:rPr>
          <w:b/>
          <w:bCs/>
          <w:i w:val="0"/>
          <w:iCs w:val="0"/>
          <w:sz w:val="22"/>
          <w:szCs w:val="22"/>
        </w:rPr>
        <w:t>-2:</w:t>
      </w:r>
      <w:r w:rsidRPr="002269B4">
        <w:rPr>
          <w:i w:val="0"/>
          <w:iCs w:val="0"/>
          <w:sz w:val="22"/>
          <w:szCs w:val="22"/>
        </w:rPr>
        <w:t xml:space="preserve"> Ejemplo de codificación con el Framework Express</w:t>
      </w:r>
      <w:r w:rsidR="002269B4">
        <w:rPr>
          <w:i w:val="0"/>
          <w:iCs w:val="0"/>
          <w:sz w:val="22"/>
          <w:szCs w:val="22"/>
        </w:rPr>
        <w:t>.</w:t>
      </w:r>
    </w:p>
    <w:p w14:paraId="1CE75609" w14:textId="449671B3" w:rsidR="00C25B79" w:rsidRPr="002269B4" w:rsidRDefault="00C25B79" w:rsidP="003B21A1">
      <w:pPr>
        <w:pStyle w:val="Descripcin"/>
        <w:spacing w:line="360" w:lineRule="auto"/>
        <w:ind w:left="708" w:firstLine="708"/>
        <w:rPr>
          <w:i w:val="0"/>
          <w:iCs w:val="0"/>
          <w:sz w:val="15"/>
          <w:szCs w:val="12"/>
        </w:rPr>
      </w:pPr>
      <w:r w:rsidRPr="002269B4">
        <w:rPr>
          <w:b/>
          <w:bCs/>
          <w:i w:val="0"/>
          <w:iCs w:val="0"/>
          <w:sz w:val="15"/>
          <w:szCs w:val="12"/>
        </w:rPr>
        <w:t>Realizado por:</w:t>
      </w:r>
      <w:r w:rsidRPr="002269B4">
        <w:rPr>
          <w:i w:val="0"/>
          <w:iCs w:val="0"/>
          <w:sz w:val="15"/>
          <w:szCs w:val="12"/>
        </w:rPr>
        <w:t xml:space="preserve"> Freddy Lema, 2020</w:t>
      </w:r>
    </w:p>
    <w:p w14:paraId="024F29D0" w14:textId="77777777" w:rsidR="007502F0" w:rsidRPr="008E28EB" w:rsidRDefault="007502F0" w:rsidP="003B21A1">
      <w:pPr>
        <w:pStyle w:val="Descripcin"/>
        <w:spacing w:line="360" w:lineRule="auto"/>
        <w:ind w:left="708" w:firstLine="708"/>
        <w:rPr>
          <w:i w:val="0"/>
          <w:iCs w:val="0"/>
          <w:sz w:val="22"/>
          <w:szCs w:val="22"/>
        </w:rPr>
      </w:pPr>
    </w:p>
    <w:p w14:paraId="3C17C598" w14:textId="59303916" w:rsidR="00EE2B5D" w:rsidRPr="008E28EB" w:rsidRDefault="00EE2B5D" w:rsidP="003B21A1">
      <w:pPr>
        <w:spacing w:line="360" w:lineRule="auto"/>
        <w:jc w:val="both"/>
        <w:rPr>
          <w:sz w:val="22"/>
          <w:szCs w:val="22"/>
        </w:rPr>
      </w:pPr>
      <w:r w:rsidRPr="008E28EB">
        <w:rPr>
          <w:sz w:val="22"/>
          <w:szCs w:val="22"/>
        </w:rPr>
        <w:t>La aplicación se iniciará en el servidor en el puerto 3000 para la conexión. Cuando el usuario visite la URL visualizará “Hello World" Para las solicitudes a la página principal. Para cada URL que no esté definida responderá con un 404 Not Found.</w:t>
      </w:r>
    </w:p>
    <w:p w14:paraId="2BF881DB" w14:textId="77777777" w:rsidR="00EE2B5D" w:rsidRPr="008E28EB" w:rsidRDefault="00EE2B5D" w:rsidP="003B21A1">
      <w:pPr>
        <w:spacing w:line="360" w:lineRule="auto"/>
        <w:jc w:val="both"/>
        <w:rPr>
          <w:sz w:val="22"/>
          <w:szCs w:val="22"/>
        </w:rPr>
      </w:pPr>
    </w:p>
    <w:p w14:paraId="01650CD1" w14:textId="6FF70AFF" w:rsidR="00F97E5D" w:rsidRPr="008E28EB" w:rsidRDefault="00332A5E" w:rsidP="003B21A1">
      <w:pPr>
        <w:pStyle w:val="Ttulo2"/>
      </w:pPr>
      <w:r w:rsidRPr="008E28EB">
        <w:t>Framework Angular</w:t>
      </w:r>
    </w:p>
    <w:p w14:paraId="1CA94C20" w14:textId="77777777" w:rsidR="00F97E5D" w:rsidRPr="008E28EB" w:rsidRDefault="00F97E5D" w:rsidP="003B21A1">
      <w:pPr>
        <w:spacing w:line="360" w:lineRule="auto"/>
        <w:ind w:left="720"/>
        <w:jc w:val="both"/>
        <w:rPr>
          <w:b/>
          <w:bCs/>
          <w:sz w:val="22"/>
          <w:szCs w:val="22"/>
        </w:rPr>
      </w:pPr>
    </w:p>
    <w:p w14:paraId="3C76A44C" w14:textId="72E95B19" w:rsidR="008F3740" w:rsidRPr="008E28EB" w:rsidRDefault="008F3740" w:rsidP="003B21A1">
      <w:pPr>
        <w:spacing w:line="360" w:lineRule="auto"/>
        <w:jc w:val="both"/>
        <w:rPr>
          <w:sz w:val="22"/>
          <w:szCs w:val="22"/>
          <w:lang w:val="es-MX"/>
        </w:rPr>
      </w:pPr>
      <w:r w:rsidRPr="008E28EB">
        <w:rPr>
          <w:sz w:val="22"/>
          <w:szCs w:val="22"/>
          <w:lang w:val="es-MX"/>
        </w:rPr>
        <w:t xml:space="preserve">También conocido como AngularJS es un framework MVC (Modelo Vista Controlador), desarrollado por Google para el Desarrollo Web Front End que permite crear aplicaciones SPA (Single-Page Applications). Al usar un patrón MVVM (model view view-model) separamos la lógica de la de diseño, pero mantenemos ambas partes conectadas (data binding). De manera que la capa visual no sabe lo que está pasando en la capa lógica, pero manteniendo control sobre el DOM (el cuerpo de la web) y actualizar su contenido como se desee </w:t>
      </w:r>
      <w:r w:rsidRPr="008E28EB">
        <w:rPr>
          <w:sz w:val="22"/>
          <w:szCs w:val="22"/>
          <w:lang w:val="es-MX"/>
        </w:rPr>
        <w:fldChar w:fldCharType="begin"/>
      </w:r>
      <w:r w:rsidR="004830BE">
        <w:rPr>
          <w:sz w:val="22"/>
          <w:szCs w:val="22"/>
          <w:lang w:val="es-MX"/>
        </w:rPr>
        <w:instrText xml:space="preserve"> ADDIN ZOTERO_ITEM CSL_CITATION {"citationID":"bD0UVks4","properties":{"formattedCitation":"(Gal\\uc0\\u225{}n 2020)","plainCitation":"(Galán 2020)","noteIndex":0},"citationItems":[{"id":"xjhW4dqE/gUBhfNR7","uris":["http://zotero.org/users/local/RoPajdqn/items/YA5EQFCS"],"uri":["http://zotero.org/users/local/RoPajdqn/items/YA5EQFCS"],"itemData":{"id":119,"type":"webpage","abstract":"Dicen que los programadores Java en ocasiones hablamos como si fuéramos robots. En realidad somos una especie de caballeros Jedi. Somos capaces de hacer realidad ciertas tareas que para otras","container-title":"IfgeekthenEveris","language":"es","title":"¿Qué es AngularJS y por qué deberías usarlo?","URL":"https://ifgeekthen.everis.com/es/que-es-angularjs-y-por-que-deberias-usarlo","author":[{"family":"Galán","given":"David"}],"accessed":{"date-parts":[["2020",10,3]]},"issued":{"date-parts":[["2020",3,11]]}}}],"schema":"https://github.com/citation-style-language/schema/raw/master/csl-citation.json"} </w:instrText>
      </w:r>
      <w:r w:rsidRPr="008E28EB">
        <w:rPr>
          <w:sz w:val="22"/>
          <w:szCs w:val="22"/>
          <w:lang w:val="es-MX"/>
        </w:rPr>
        <w:fldChar w:fldCharType="separate"/>
      </w:r>
      <w:r w:rsidR="004830BE" w:rsidRPr="004830BE">
        <w:rPr>
          <w:sz w:val="22"/>
        </w:rPr>
        <w:t>(Galán</w:t>
      </w:r>
      <w:r w:rsidR="00E37CC0">
        <w:rPr>
          <w:sz w:val="22"/>
        </w:rPr>
        <w:t>,</w:t>
      </w:r>
      <w:r w:rsidR="004830BE" w:rsidRPr="004830BE">
        <w:rPr>
          <w:sz w:val="22"/>
        </w:rPr>
        <w:t xml:space="preserve"> 2020)</w:t>
      </w:r>
      <w:r w:rsidRPr="008E28EB">
        <w:rPr>
          <w:sz w:val="22"/>
          <w:szCs w:val="22"/>
          <w:lang w:val="es-MX"/>
        </w:rPr>
        <w:fldChar w:fldCharType="end"/>
      </w:r>
      <w:r w:rsidRPr="008E28EB">
        <w:rPr>
          <w:sz w:val="22"/>
          <w:szCs w:val="22"/>
          <w:lang w:val="es-MX"/>
        </w:rPr>
        <w:t>.</w:t>
      </w:r>
    </w:p>
    <w:p w14:paraId="272FCA61" w14:textId="5EFF9CD7" w:rsidR="00EE2B5D" w:rsidRPr="008E28EB" w:rsidRDefault="00EE2B5D" w:rsidP="003B21A1">
      <w:pPr>
        <w:spacing w:line="360" w:lineRule="auto"/>
        <w:jc w:val="both"/>
        <w:rPr>
          <w:sz w:val="22"/>
          <w:szCs w:val="22"/>
          <w:lang w:val="es-MX"/>
        </w:rPr>
      </w:pPr>
    </w:p>
    <w:p w14:paraId="0F30CC2F" w14:textId="7D58BD46" w:rsidR="00510EA7" w:rsidRPr="008E28EB" w:rsidRDefault="00510EA7" w:rsidP="003B21A1">
      <w:pPr>
        <w:spacing w:line="360" w:lineRule="auto"/>
        <w:jc w:val="both"/>
        <w:rPr>
          <w:sz w:val="22"/>
          <w:szCs w:val="22"/>
          <w:lang w:val="es-MX"/>
        </w:rPr>
      </w:pPr>
      <w:r w:rsidRPr="008E28EB">
        <w:rPr>
          <w:sz w:val="22"/>
          <w:szCs w:val="22"/>
          <w:lang w:val="es-MX"/>
        </w:rPr>
        <w:fldChar w:fldCharType="begin"/>
      </w:r>
      <w:r w:rsidR="004830BE">
        <w:rPr>
          <w:sz w:val="22"/>
          <w:szCs w:val="22"/>
          <w:lang w:val="es-MX"/>
        </w:rPr>
        <w:instrText xml:space="preserve"> ADDIN ZOTERO_ITEM CSL_CITATION {"citationID":"aoEIDT9Z","properties":{"formattedCitation":"(Colma 2020)","plainCitation":"(Colma 2020)","noteIndex":0},"citationItems":[{"id":"xjhW4dqE/xwzvQG3s","uris":["http://zotero.org/users/local/RoPajdqn/items/YQW5T3MX"],"uri":["http://zotero.org/users/local/RoPajdqn/items/YQW5T3MX"],"itemData":{"id":166,"type":"post-weblog","abstract":"Angular es un marco de crecimiento de software de red frontend basado principalmente en TypeScript, construido por nosotros en Google y con la contribución de una enorme","container-title":"News: Art, Travel, Design, Technology","language":"es","title":"Ventajas y desventajas de Angular </w:instrText>
      </w:r>
      <w:r w:rsidR="004830BE">
        <w:rPr>
          <w:rFonts w:ascii="Cambria Math" w:hAnsi="Cambria Math" w:cs="Cambria Math"/>
          <w:sz w:val="22"/>
          <w:szCs w:val="22"/>
          <w:lang w:val="es-MX"/>
        </w:rPr>
        <w:instrText>⋆</w:instrText>
      </w:r>
      <w:r w:rsidR="004830BE">
        <w:rPr>
          <w:sz w:val="22"/>
          <w:szCs w:val="22"/>
          <w:lang w:val="es-MX"/>
        </w:rPr>
        <w:instrText xml:space="preserve"> Noticias: arte, viajes, diseño, tecnología","title-short":"Ventajas y desventajas de Angular </w:instrText>
      </w:r>
      <w:r w:rsidR="004830BE">
        <w:rPr>
          <w:rFonts w:ascii="Cambria Math" w:hAnsi="Cambria Math" w:cs="Cambria Math"/>
          <w:sz w:val="22"/>
          <w:szCs w:val="22"/>
          <w:lang w:val="es-MX"/>
        </w:rPr>
        <w:instrText>⋆</w:instrText>
      </w:r>
      <w:r w:rsidR="004830BE">
        <w:rPr>
          <w:sz w:val="22"/>
          <w:szCs w:val="22"/>
          <w:lang w:val="es-MX"/>
        </w:rPr>
        <w:instrText xml:space="preserve"> Noticias","URL":"https://es.news.colma.do/ventajas-y-desventajas-de-angular","author":[{"family":"Colma","given":""}],"accessed":{"date-parts":[["2020",12,1]]},"issued":{"date-parts":[["2020"]]}}}],"schema":"https://github.com/citation-style-language/schema/raw/master/csl-citation.json"} </w:instrText>
      </w:r>
      <w:r w:rsidRPr="008E28EB">
        <w:rPr>
          <w:sz w:val="22"/>
          <w:szCs w:val="22"/>
          <w:lang w:val="es-MX"/>
        </w:rPr>
        <w:fldChar w:fldCharType="separate"/>
      </w:r>
      <w:r w:rsidR="004830BE">
        <w:rPr>
          <w:sz w:val="22"/>
          <w:szCs w:val="22"/>
        </w:rPr>
        <w:t>(Colma</w:t>
      </w:r>
      <w:r w:rsidR="00E37CC0">
        <w:rPr>
          <w:sz w:val="22"/>
          <w:szCs w:val="22"/>
        </w:rPr>
        <w:t>,</w:t>
      </w:r>
      <w:r w:rsidR="004830BE">
        <w:rPr>
          <w:sz w:val="22"/>
          <w:szCs w:val="22"/>
        </w:rPr>
        <w:t xml:space="preserve"> 2020)</w:t>
      </w:r>
      <w:r w:rsidRPr="008E28EB">
        <w:rPr>
          <w:sz w:val="22"/>
          <w:szCs w:val="22"/>
          <w:lang w:val="es-MX"/>
        </w:rPr>
        <w:fldChar w:fldCharType="end"/>
      </w:r>
      <w:r w:rsidRPr="008E28EB">
        <w:rPr>
          <w:sz w:val="22"/>
          <w:szCs w:val="22"/>
          <w:lang w:val="es-MX"/>
        </w:rPr>
        <w:t xml:space="preserve"> menciona algunas ventajas y desventajas de usar Angular:</w:t>
      </w:r>
    </w:p>
    <w:p w14:paraId="29BE8883" w14:textId="0D87C589" w:rsidR="00510EA7" w:rsidRPr="008E28EB" w:rsidRDefault="00510EA7" w:rsidP="003B21A1">
      <w:pPr>
        <w:spacing w:line="360" w:lineRule="auto"/>
        <w:jc w:val="both"/>
        <w:rPr>
          <w:b/>
          <w:bCs/>
          <w:sz w:val="22"/>
          <w:szCs w:val="22"/>
          <w:lang w:val="es-MX"/>
        </w:rPr>
      </w:pPr>
    </w:p>
    <w:p w14:paraId="2CB1D83C" w14:textId="2CC3C0BA" w:rsidR="00510EA7" w:rsidRPr="008E28EB" w:rsidRDefault="00510EA7" w:rsidP="003B21A1">
      <w:pPr>
        <w:spacing w:line="360" w:lineRule="auto"/>
        <w:jc w:val="both"/>
        <w:rPr>
          <w:b/>
          <w:bCs/>
          <w:sz w:val="22"/>
          <w:szCs w:val="22"/>
          <w:lang w:val="es-MX"/>
        </w:rPr>
      </w:pPr>
      <w:r w:rsidRPr="008E28EB">
        <w:rPr>
          <w:b/>
          <w:bCs/>
          <w:sz w:val="22"/>
          <w:szCs w:val="22"/>
          <w:lang w:val="es-MX"/>
        </w:rPr>
        <w:t>Ventajas</w:t>
      </w:r>
    </w:p>
    <w:p w14:paraId="6CC57C1B" w14:textId="77777777" w:rsidR="00510EA7" w:rsidRPr="008E28EB" w:rsidRDefault="00510EA7" w:rsidP="003B21A1">
      <w:pPr>
        <w:spacing w:line="360" w:lineRule="auto"/>
        <w:jc w:val="both"/>
        <w:rPr>
          <w:b/>
          <w:bCs/>
          <w:sz w:val="22"/>
          <w:szCs w:val="22"/>
          <w:lang w:val="es-MX"/>
        </w:rPr>
      </w:pPr>
    </w:p>
    <w:p w14:paraId="01E9E5EE"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Mantenido por Google </w:t>
      </w:r>
    </w:p>
    <w:p w14:paraId="05269AA1"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Gran grupo y ecosistema </w:t>
      </w:r>
    </w:p>
    <w:p w14:paraId="3506CAB0"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Enlace de datos bidireccional </w:t>
      </w:r>
    </w:p>
    <w:p w14:paraId="609A953F"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Uso de TypeScript </w:t>
      </w:r>
    </w:p>
    <w:p w14:paraId="68FD5957"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Soporte para carga diferida </w:t>
      </w:r>
    </w:p>
    <w:p w14:paraId="5A59501F"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Inyección de dependencia </w:t>
      </w:r>
    </w:p>
    <w:p w14:paraId="2F639638"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Potente enrutador </w:t>
      </w:r>
    </w:p>
    <w:p w14:paraId="1A86BDD5"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Soporte para Ionic </w:t>
      </w:r>
    </w:p>
    <w:p w14:paraId="59175CC2" w14:textId="6F36FE28"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Disponibilidad de paquetes</w:t>
      </w:r>
    </w:p>
    <w:p w14:paraId="2BC14988" w14:textId="6778FCD0" w:rsidR="00510EA7" w:rsidRPr="008E28EB" w:rsidRDefault="00510EA7" w:rsidP="003B21A1">
      <w:pPr>
        <w:spacing w:line="360" w:lineRule="auto"/>
        <w:jc w:val="both"/>
        <w:rPr>
          <w:sz w:val="22"/>
          <w:szCs w:val="22"/>
          <w:lang w:val="es-MX"/>
        </w:rPr>
      </w:pPr>
    </w:p>
    <w:p w14:paraId="2787A3D6" w14:textId="52568D8D" w:rsidR="00510EA7" w:rsidRPr="008E28EB" w:rsidRDefault="00510EA7" w:rsidP="003B21A1">
      <w:pPr>
        <w:spacing w:line="360" w:lineRule="auto"/>
        <w:jc w:val="both"/>
        <w:rPr>
          <w:b/>
          <w:bCs/>
          <w:sz w:val="22"/>
          <w:szCs w:val="22"/>
          <w:lang w:val="es-MX"/>
        </w:rPr>
      </w:pPr>
      <w:r w:rsidRPr="008E28EB">
        <w:rPr>
          <w:b/>
          <w:bCs/>
          <w:sz w:val="22"/>
          <w:szCs w:val="22"/>
          <w:lang w:val="es-MX"/>
        </w:rPr>
        <w:t>Desventajas</w:t>
      </w:r>
    </w:p>
    <w:p w14:paraId="5D8148AA" w14:textId="43CD97EB" w:rsidR="00510EA7" w:rsidRPr="008E28EB" w:rsidRDefault="00510EA7" w:rsidP="003B21A1">
      <w:pPr>
        <w:spacing w:line="360" w:lineRule="auto"/>
        <w:jc w:val="both"/>
        <w:rPr>
          <w:b/>
          <w:bCs/>
          <w:sz w:val="22"/>
          <w:szCs w:val="22"/>
          <w:lang w:val="es-MX"/>
        </w:rPr>
      </w:pPr>
    </w:p>
    <w:p w14:paraId="4149FD5E" w14:textId="7FB9DAF9" w:rsidR="00510EA7" w:rsidRPr="008E28EB" w:rsidRDefault="00510EA7" w:rsidP="003B21A1">
      <w:pPr>
        <w:pStyle w:val="Prrafodelista"/>
        <w:numPr>
          <w:ilvl w:val="0"/>
          <w:numId w:val="19"/>
        </w:numPr>
        <w:spacing w:line="360" w:lineRule="auto"/>
        <w:jc w:val="both"/>
        <w:rPr>
          <w:sz w:val="22"/>
          <w:szCs w:val="22"/>
          <w:lang w:val="es-MX"/>
        </w:rPr>
      </w:pPr>
      <w:r w:rsidRPr="008E28EB">
        <w:rPr>
          <w:sz w:val="22"/>
          <w:szCs w:val="22"/>
          <w:lang w:val="es-MX"/>
        </w:rPr>
        <w:t>Curva de estudio más pronunciada</w:t>
      </w:r>
    </w:p>
    <w:p w14:paraId="18127F24" w14:textId="17260312" w:rsidR="00510EA7" w:rsidRPr="008E28EB" w:rsidRDefault="00510EA7" w:rsidP="003B21A1">
      <w:pPr>
        <w:pStyle w:val="Prrafodelista"/>
        <w:numPr>
          <w:ilvl w:val="0"/>
          <w:numId w:val="19"/>
        </w:numPr>
        <w:spacing w:line="360" w:lineRule="auto"/>
        <w:jc w:val="both"/>
        <w:rPr>
          <w:sz w:val="22"/>
          <w:szCs w:val="22"/>
          <w:lang w:val="es-MX"/>
        </w:rPr>
      </w:pPr>
      <w:r w:rsidRPr="008E28EB">
        <w:rPr>
          <w:sz w:val="22"/>
          <w:szCs w:val="22"/>
          <w:lang w:val="es-MX"/>
        </w:rPr>
        <w:t>Capacidades limitadas de optimización de motores de búsqueda</w:t>
      </w:r>
    </w:p>
    <w:p w14:paraId="285074C6" w14:textId="7718A281" w:rsidR="00510EA7" w:rsidRPr="008E28EB" w:rsidRDefault="00510EA7" w:rsidP="003B21A1">
      <w:pPr>
        <w:pStyle w:val="Prrafodelista"/>
        <w:numPr>
          <w:ilvl w:val="0"/>
          <w:numId w:val="19"/>
        </w:numPr>
        <w:spacing w:line="360" w:lineRule="auto"/>
        <w:jc w:val="both"/>
        <w:rPr>
          <w:sz w:val="22"/>
          <w:szCs w:val="22"/>
          <w:lang w:val="es-MX"/>
        </w:rPr>
      </w:pPr>
      <w:r w:rsidRPr="008E28EB">
        <w:rPr>
          <w:sz w:val="22"/>
          <w:szCs w:val="22"/>
          <w:lang w:val="es-MX"/>
        </w:rPr>
        <w:t>Demasiadas variaciones</w:t>
      </w:r>
    </w:p>
    <w:p w14:paraId="071F2D6C" w14:textId="486B222E" w:rsidR="00510EA7" w:rsidRDefault="00510EA7" w:rsidP="003B21A1">
      <w:pPr>
        <w:pStyle w:val="Prrafodelista"/>
        <w:numPr>
          <w:ilvl w:val="0"/>
          <w:numId w:val="19"/>
        </w:numPr>
        <w:spacing w:line="360" w:lineRule="auto"/>
        <w:jc w:val="both"/>
        <w:rPr>
          <w:sz w:val="22"/>
          <w:szCs w:val="22"/>
          <w:lang w:val="es-MX"/>
        </w:rPr>
      </w:pPr>
      <w:r w:rsidRPr="008E28EB">
        <w:rPr>
          <w:sz w:val="22"/>
          <w:szCs w:val="22"/>
          <w:lang w:val="es-MX"/>
        </w:rPr>
        <w:lastRenderedPageBreak/>
        <w:t>Gran cantidad de código repetitivo</w:t>
      </w:r>
    </w:p>
    <w:p w14:paraId="510B1C85" w14:textId="77777777" w:rsidR="006A0190" w:rsidRPr="008E28EB" w:rsidRDefault="006A0190" w:rsidP="003B21A1">
      <w:pPr>
        <w:pStyle w:val="Prrafodelista"/>
        <w:spacing w:line="360" w:lineRule="auto"/>
        <w:jc w:val="both"/>
        <w:rPr>
          <w:sz w:val="22"/>
          <w:szCs w:val="22"/>
          <w:lang w:val="es-MX"/>
        </w:rPr>
      </w:pPr>
    </w:p>
    <w:p w14:paraId="2E89DD2D" w14:textId="45474A96" w:rsidR="006D46D8" w:rsidRPr="008E28EB" w:rsidRDefault="00615897" w:rsidP="003B21A1">
      <w:pPr>
        <w:pStyle w:val="Ttulo2"/>
        <w:rPr>
          <w:lang w:val="es-MX"/>
        </w:rPr>
      </w:pPr>
      <w:r w:rsidRPr="008E28EB">
        <w:rPr>
          <w:lang w:val="es-MX"/>
        </w:rPr>
        <w:t xml:space="preserve">Bases de datos </w:t>
      </w:r>
      <w:r w:rsidR="005C0EA0" w:rsidRPr="008E28EB">
        <w:rPr>
          <w:lang w:val="es-MX"/>
        </w:rPr>
        <w:t>NoSQL</w:t>
      </w:r>
    </w:p>
    <w:p w14:paraId="00E9C478" w14:textId="77777777" w:rsidR="005C0EA0" w:rsidRPr="008E28EB" w:rsidRDefault="005C0EA0" w:rsidP="003B21A1">
      <w:pPr>
        <w:spacing w:line="360" w:lineRule="auto"/>
        <w:ind w:left="708"/>
        <w:jc w:val="both"/>
        <w:rPr>
          <w:b/>
          <w:bCs/>
          <w:sz w:val="22"/>
          <w:szCs w:val="22"/>
          <w:lang w:val="es-MX"/>
        </w:rPr>
      </w:pPr>
    </w:p>
    <w:p w14:paraId="62FEB7EE" w14:textId="66F20BF3" w:rsidR="00D12DC0" w:rsidRPr="008E28EB" w:rsidRDefault="00D12DC0" w:rsidP="003B21A1">
      <w:pPr>
        <w:tabs>
          <w:tab w:val="num" w:pos="720"/>
        </w:tabs>
        <w:spacing w:line="360" w:lineRule="auto"/>
        <w:jc w:val="both"/>
        <w:rPr>
          <w:sz w:val="22"/>
          <w:szCs w:val="22"/>
        </w:rPr>
      </w:pPr>
      <w:r w:rsidRPr="008E28EB">
        <w:rPr>
          <w:sz w:val="22"/>
          <w:szCs w:val="22"/>
          <w:lang w:val="es-MX"/>
        </w:rPr>
        <w:t xml:space="preserve">Las bases de datos NoSQL, también llamadas No Solo SQL, son un enfoque hacia la gestión de datos y el diseño de base de datos que es útil para grandes conjuntos de datos distribuidos. </w:t>
      </w:r>
      <w:r w:rsidRPr="008E28EB">
        <w:rPr>
          <w:sz w:val="22"/>
          <w:szCs w:val="22"/>
        </w:rPr>
        <w:t xml:space="preserve">NoSQL, que abarca una amplia gama de tecnologías y arquitecturas, busca resolver los problemas de escalabilidad y rendimiento de </w:t>
      </w:r>
      <w:proofErr w:type="spellStart"/>
      <w:r w:rsidRPr="008E28EB">
        <w:rPr>
          <w:sz w:val="22"/>
          <w:szCs w:val="22"/>
        </w:rPr>
        <w:t>big</w:t>
      </w:r>
      <w:proofErr w:type="spellEnd"/>
      <w:r w:rsidRPr="008E28EB">
        <w:rPr>
          <w:sz w:val="22"/>
          <w:szCs w:val="22"/>
        </w:rPr>
        <w:t xml:space="preserve"> data que las bases de datos relacionales no fueron diseñadas para abordar. NoSQL es especialmente útil cuando una empresa necesita acceder y analizar grandes cantidades de datos no estructurados o datos que se almacenan de forma remota en varios servidores virtuales en la nube.</w:t>
      </w:r>
    </w:p>
    <w:p w14:paraId="60E31148" w14:textId="77777777" w:rsidR="00D12DC0" w:rsidRPr="008E28EB" w:rsidRDefault="00D12DC0" w:rsidP="003B21A1">
      <w:pPr>
        <w:tabs>
          <w:tab w:val="num" w:pos="720"/>
        </w:tabs>
        <w:spacing w:line="360" w:lineRule="auto"/>
        <w:ind w:left="720"/>
        <w:jc w:val="both"/>
        <w:rPr>
          <w:sz w:val="22"/>
          <w:szCs w:val="22"/>
        </w:rPr>
      </w:pPr>
    </w:p>
    <w:p w14:paraId="5BB1820E" w14:textId="5062158C" w:rsidR="00D12DC0" w:rsidRPr="008E28EB" w:rsidRDefault="00D12DC0" w:rsidP="003B21A1">
      <w:pPr>
        <w:tabs>
          <w:tab w:val="num" w:pos="720"/>
        </w:tabs>
        <w:spacing w:line="360" w:lineRule="auto"/>
        <w:jc w:val="both"/>
        <w:rPr>
          <w:sz w:val="22"/>
          <w:szCs w:val="22"/>
          <w:lang w:val="es-MX"/>
        </w:rPr>
      </w:pPr>
      <w:r w:rsidRPr="008E28EB">
        <w:rPr>
          <w:sz w:val="22"/>
          <w:szCs w:val="22"/>
        </w:rPr>
        <w:t xml:space="preserve">Contrariamente a las ideas falsas causadas por su nombre, NoSQL no prohíbe el lenguaje estructurado de consultas (SQL). Si bien es cierto que algunos sistemas NoSQL son totalmente no-relacionales, otros simplemente evitan funcionalidades relacionales seleccionadas como esquemas de tablas fijas y operaciones conjuntas. Por ejemplo, en lugar de utilizar tablas, una base de datos NoSQL podría organizar los datos en objetos, pares clave/valor o tuplas. </w:t>
      </w:r>
      <w:r w:rsidRPr="008E28EB">
        <w:rPr>
          <w:sz w:val="22"/>
          <w:szCs w:val="22"/>
          <w:lang w:val="es-MX"/>
        </w:rPr>
        <w:t xml:space="preserve">NoSQL se menciona a menudo en combinación con otras herramientas de big data, como el procesamiento paralelo masivo, las bases de datos a base de columnas y las bases de datos como servicio (DaaS). </w:t>
      </w:r>
      <w:r w:rsidRPr="008E28EB">
        <w:rPr>
          <w:sz w:val="22"/>
          <w:szCs w:val="22"/>
          <w:lang w:val="es-MX"/>
        </w:rPr>
        <w:fldChar w:fldCharType="begin"/>
      </w:r>
      <w:r w:rsidR="004830BE">
        <w:rPr>
          <w:sz w:val="22"/>
          <w:szCs w:val="22"/>
          <w:lang w:val="es-MX"/>
        </w:rPr>
        <w:instrText xml:space="preserve"> ADDIN ZOTERO_ITEM CSL_CITATION {"citationID":"ydn0vq9T","properties":{"formattedCitation":"(Rouse 2015)","plainCitation":"(Rouse 2015)","noteIndex":0},"citationItems":[{"id":"xjhW4dqE/23Yx8i7M","uris":["http://zotero.org/users/local/RoPajdqn/items/5B9V852T"],"uri":["http://zotero.org/users/local/RoPajdqn/items/5B9V852T"],"itemData":{"id":131,"type":"webpage","abstract":"Las bases de datos NoSQL tambin llamadas No Solo SQL son un enfoque hacia la gestin de datos y el diseo de base de datos que es til para grandes conjunt...","container-title":"SearchDataCenter&amp;nbsp;en&amp;nbsp;Español","language":"es","title":"¿Qué es NoSQL (No Solo SQL)? - Definición en WhatIs.com","title-short":"¿Qué es NoSQL (No Solo SQL)?","URL":"https://searchdatacenter.techtarget.com/es/definicion/NoSQL-No-Solo-SQL","author":[{"family":"Rouse","given":"Margaret"}],"accessed":{"date-parts":[["2020",10,4]]},"issued":{"date-parts":[["2015"]]}}}],"schema":"https://github.com/citation-style-language/schema/raw/master/csl-citation.json"} </w:instrText>
      </w:r>
      <w:r w:rsidRPr="008E28EB">
        <w:rPr>
          <w:sz w:val="22"/>
          <w:szCs w:val="22"/>
          <w:lang w:val="es-MX"/>
        </w:rPr>
        <w:fldChar w:fldCharType="separate"/>
      </w:r>
      <w:r w:rsidR="004830BE">
        <w:rPr>
          <w:sz w:val="22"/>
          <w:szCs w:val="22"/>
        </w:rPr>
        <w:t>(Rouse</w:t>
      </w:r>
      <w:r w:rsidR="00E37CC0">
        <w:rPr>
          <w:sz w:val="22"/>
          <w:szCs w:val="22"/>
        </w:rPr>
        <w:t>,</w:t>
      </w:r>
      <w:r w:rsidR="004830BE">
        <w:rPr>
          <w:sz w:val="22"/>
          <w:szCs w:val="22"/>
        </w:rPr>
        <w:t xml:space="preserve"> 2015)</w:t>
      </w:r>
      <w:r w:rsidRPr="008E28EB">
        <w:rPr>
          <w:sz w:val="22"/>
          <w:szCs w:val="22"/>
          <w:lang w:val="es-MX"/>
        </w:rPr>
        <w:fldChar w:fldCharType="end"/>
      </w:r>
      <w:r w:rsidRPr="008E28EB">
        <w:rPr>
          <w:sz w:val="22"/>
          <w:szCs w:val="22"/>
          <w:lang w:val="es-MX"/>
        </w:rPr>
        <w:t xml:space="preserve"> .</w:t>
      </w:r>
    </w:p>
    <w:p w14:paraId="212814FD" w14:textId="77777777" w:rsidR="004832E4" w:rsidRPr="008E28EB" w:rsidRDefault="004832E4" w:rsidP="003B21A1">
      <w:pPr>
        <w:tabs>
          <w:tab w:val="num" w:pos="720"/>
        </w:tabs>
        <w:spacing w:line="360" w:lineRule="auto"/>
        <w:jc w:val="both"/>
        <w:rPr>
          <w:sz w:val="22"/>
          <w:szCs w:val="22"/>
          <w:lang w:val="es-MX"/>
        </w:rPr>
      </w:pPr>
    </w:p>
    <w:p w14:paraId="4A82FDEB" w14:textId="4564BA60" w:rsidR="004832E4" w:rsidRPr="008E28EB" w:rsidRDefault="00E37CC0" w:rsidP="003B21A1">
      <w:pPr>
        <w:spacing w:line="360" w:lineRule="auto"/>
        <w:jc w:val="both"/>
        <w:rPr>
          <w:sz w:val="22"/>
          <w:szCs w:val="22"/>
          <w:lang w:val="es-MX"/>
        </w:rPr>
      </w:pPr>
      <w:r>
        <w:rPr>
          <w:sz w:val="22"/>
          <w:szCs w:val="22"/>
          <w:lang w:val="es-MX"/>
        </w:rPr>
        <w:fldChar w:fldCharType="begin"/>
      </w:r>
      <w:r>
        <w:rPr>
          <w:sz w:val="22"/>
          <w:szCs w:val="22"/>
          <w:lang w:val="es-MX"/>
        </w:rPr>
        <w:instrText xml:space="preserve"> ADDIN ZOTERO_ITEM CSL_CITATION {"citationID":"Eq2JtDuf","properties":{"formattedCitation":"(Espinoza y Fernanda 2013)","plainCitation":"(Espinoza y Fernanda 2013)","noteIndex":0},"citationItems":[{"id":160,"uris":["http://zotero.org/users/local/S6cLoLqa/items/UHR5BNSS"],"uri":["http://zotero.org/users/local/S6cLoLqa/items/UHR5BNSS"],"itemData":{"id":160,"type":"article-journal","language":"es","page":"88","source":"Zotero","title":"Análisis comparativo entre bases de datos relacionales con bases de datos no relacionales","author":[{"family":"Espinoza","given":"Córdova"},{"family":"Fernanda","given":"Rosa"}],"issued":{"date-parts":[["2013"]]}}}],"schema":"https://github.com/citation-style-language/schema/raw/master/csl-citation.json"} </w:instrText>
      </w:r>
      <w:r>
        <w:rPr>
          <w:sz w:val="22"/>
          <w:szCs w:val="22"/>
          <w:lang w:val="es-MX"/>
        </w:rPr>
        <w:fldChar w:fldCharType="separate"/>
      </w:r>
      <w:r>
        <w:rPr>
          <w:noProof/>
          <w:sz w:val="22"/>
          <w:szCs w:val="22"/>
          <w:lang w:val="es-MX"/>
        </w:rPr>
        <w:t>(Espinoza y Fernanda, 2013)</w:t>
      </w:r>
      <w:r>
        <w:rPr>
          <w:sz w:val="22"/>
          <w:szCs w:val="22"/>
          <w:lang w:val="es-MX"/>
        </w:rPr>
        <w:fldChar w:fldCharType="end"/>
      </w:r>
      <w:r w:rsidR="006E3260">
        <w:rPr>
          <w:sz w:val="22"/>
          <w:szCs w:val="22"/>
          <w:lang w:val="es-MX"/>
        </w:rPr>
        <w:t xml:space="preserve"> </w:t>
      </w:r>
      <w:r w:rsidR="004832E4" w:rsidRPr="008E28EB">
        <w:rPr>
          <w:sz w:val="22"/>
          <w:szCs w:val="22"/>
          <w:lang w:val="es-MX"/>
        </w:rPr>
        <w:t>mencionan algunas ventajas y desventajas de las bases de datos no relacionales.</w:t>
      </w:r>
    </w:p>
    <w:p w14:paraId="1E53F0D9" w14:textId="77777777" w:rsidR="004832E4" w:rsidRPr="008E28EB" w:rsidRDefault="004832E4" w:rsidP="003B21A1">
      <w:pPr>
        <w:spacing w:line="360" w:lineRule="auto"/>
        <w:jc w:val="both"/>
        <w:rPr>
          <w:sz w:val="22"/>
          <w:szCs w:val="22"/>
          <w:lang w:val="es-MX"/>
        </w:rPr>
      </w:pPr>
    </w:p>
    <w:p w14:paraId="154B6B75" w14:textId="19B9E36A" w:rsidR="004832E4" w:rsidRPr="008E28EB" w:rsidRDefault="004832E4" w:rsidP="003B21A1">
      <w:pPr>
        <w:spacing w:line="360" w:lineRule="auto"/>
        <w:jc w:val="both"/>
        <w:rPr>
          <w:b/>
          <w:bCs/>
          <w:sz w:val="22"/>
          <w:szCs w:val="22"/>
          <w:lang w:val="es-MX"/>
        </w:rPr>
      </w:pPr>
      <w:r w:rsidRPr="008E28EB">
        <w:rPr>
          <w:b/>
          <w:bCs/>
          <w:sz w:val="22"/>
          <w:szCs w:val="22"/>
          <w:lang w:val="es-MX"/>
        </w:rPr>
        <w:t>Ventajas</w:t>
      </w:r>
    </w:p>
    <w:p w14:paraId="0B561827" w14:textId="77777777" w:rsidR="004832E4" w:rsidRPr="008E28EB" w:rsidRDefault="004832E4" w:rsidP="003B21A1">
      <w:pPr>
        <w:spacing w:line="360" w:lineRule="auto"/>
        <w:jc w:val="both"/>
        <w:rPr>
          <w:b/>
          <w:bCs/>
          <w:sz w:val="22"/>
          <w:szCs w:val="22"/>
          <w:lang w:val="es-MX"/>
        </w:rPr>
      </w:pPr>
    </w:p>
    <w:p w14:paraId="09662AF1" w14:textId="7F0D4B4D" w:rsidR="004832E4" w:rsidRPr="008E28EB" w:rsidRDefault="004832E4" w:rsidP="003B21A1">
      <w:pPr>
        <w:pStyle w:val="Prrafodelista"/>
        <w:numPr>
          <w:ilvl w:val="0"/>
          <w:numId w:val="20"/>
        </w:numPr>
        <w:suppressAutoHyphens w:val="0"/>
        <w:spacing w:line="360" w:lineRule="auto"/>
        <w:jc w:val="both"/>
        <w:rPr>
          <w:sz w:val="22"/>
          <w:szCs w:val="22"/>
          <w:lang w:val="es-EC" w:eastAsia="es-ES_tradnl"/>
        </w:rPr>
      </w:pPr>
      <w:r w:rsidRPr="008E28EB">
        <w:rPr>
          <w:b/>
          <w:bCs/>
          <w:sz w:val="22"/>
          <w:szCs w:val="22"/>
          <w:lang w:val="es-EC" w:eastAsia="es-ES_tradnl"/>
        </w:rPr>
        <w:t>Hay bases de datos no relacionados de código abierto.</w:t>
      </w:r>
      <w:r w:rsidRPr="008E28EB">
        <w:rPr>
          <w:sz w:val="22"/>
          <w:szCs w:val="22"/>
          <w:lang w:val="es-EC" w:eastAsia="es-ES_tradnl"/>
        </w:rPr>
        <w:t xml:space="preserve"> Los productos de código abierto aportan beneficios a los desarrolladores como: en precio, no se necesita de un servidor con grandes recursos, no tienen una estructura de datos definida, los datos pueden ser diversos existiendo heterogeneidad.</w:t>
      </w:r>
    </w:p>
    <w:p w14:paraId="3C0EC235" w14:textId="77777777" w:rsidR="004832E4" w:rsidRPr="008E28EB" w:rsidRDefault="004832E4" w:rsidP="003B21A1">
      <w:pPr>
        <w:suppressAutoHyphens w:val="0"/>
        <w:spacing w:line="360" w:lineRule="auto"/>
        <w:jc w:val="both"/>
        <w:rPr>
          <w:sz w:val="22"/>
          <w:szCs w:val="22"/>
          <w:lang w:val="es-EC" w:eastAsia="es-ES_tradnl"/>
        </w:rPr>
      </w:pPr>
    </w:p>
    <w:p w14:paraId="2F8A254F" w14:textId="179660D3" w:rsidR="004832E4" w:rsidRPr="008E28EB" w:rsidRDefault="004832E4" w:rsidP="003B21A1">
      <w:pPr>
        <w:pStyle w:val="Prrafodelista"/>
        <w:numPr>
          <w:ilvl w:val="0"/>
          <w:numId w:val="20"/>
        </w:numPr>
        <w:suppressAutoHyphens w:val="0"/>
        <w:spacing w:line="360" w:lineRule="auto"/>
        <w:jc w:val="both"/>
        <w:rPr>
          <w:sz w:val="22"/>
          <w:szCs w:val="22"/>
          <w:lang w:val="es-EC" w:eastAsia="es-ES_tradnl"/>
        </w:rPr>
      </w:pPr>
      <w:r w:rsidRPr="008E28EB">
        <w:rPr>
          <w:b/>
          <w:bCs/>
          <w:sz w:val="22"/>
          <w:szCs w:val="22"/>
          <w:lang w:val="es-EC" w:eastAsia="es-ES_tradnl"/>
        </w:rPr>
        <w:t>Es de escalamiento sencillo.</w:t>
      </w:r>
      <w:r w:rsidRPr="008E28EB">
        <w:rPr>
          <w:sz w:val="22"/>
          <w:szCs w:val="22"/>
          <w:lang w:val="es-EC" w:eastAsia="es-ES_tradnl"/>
        </w:rPr>
        <w:t xml:space="preserve"> Las bases de datos no relacionales buscan una manera de añadir más servidores para manejar más cargas de datos, permitiendo a las empresas una distribución de los equipos dependiendo de las actividades a realizar.</w:t>
      </w:r>
    </w:p>
    <w:p w14:paraId="61C625A8" w14:textId="77777777" w:rsidR="004832E4" w:rsidRPr="008E28EB" w:rsidRDefault="004832E4" w:rsidP="003B21A1">
      <w:pPr>
        <w:suppressAutoHyphens w:val="0"/>
        <w:spacing w:line="360" w:lineRule="auto"/>
        <w:jc w:val="both"/>
        <w:rPr>
          <w:sz w:val="22"/>
          <w:szCs w:val="22"/>
          <w:lang w:val="es-EC" w:eastAsia="es-ES_tradnl"/>
        </w:rPr>
      </w:pPr>
    </w:p>
    <w:p w14:paraId="099F95B2" w14:textId="02FDF228" w:rsidR="004832E4" w:rsidRPr="008E28EB" w:rsidRDefault="004832E4" w:rsidP="003B21A1">
      <w:pPr>
        <w:pStyle w:val="Prrafodelista"/>
        <w:numPr>
          <w:ilvl w:val="0"/>
          <w:numId w:val="20"/>
        </w:numPr>
        <w:suppressAutoHyphens w:val="0"/>
        <w:spacing w:line="360" w:lineRule="auto"/>
        <w:jc w:val="both"/>
        <w:rPr>
          <w:sz w:val="22"/>
          <w:szCs w:val="22"/>
          <w:lang w:val="es-EC" w:eastAsia="es-ES_tradnl"/>
        </w:rPr>
      </w:pPr>
      <w:r w:rsidRPr="008E28EB">
        <w:rPr>
          <w:b/>
          <w:bCs/>
          <w:sz w:val="22"/>
          <w:szCs w:val="22"/>
          <w:lang w:val="es-EC" w:eastAsia="es-ES_tradnl"/>
        </w:rPr>
        <w:lastRenderedPageBreak/>
        <w:t>Economía</w:t>
      </w:r>
      <w:r w:rsidRPr="008E28EB">
        <w:rPr>
          <w:sz w:val="22"/>
          <w:szCs w:val="22"/>
          <w:lang w:val="es-EC" w:eastAsia="es-ES_tradnl"/>
        </w:rPr>
        <w:t>. Las bases de datos no relacionales utilizan servidores de bajo costo para la administración de los datos y el volumen de las transacciones que realicen. El costo por gigabyte por segundo para estas bases puede ser mucho menor que el costo de los RDBMS, lo que le permite almacenar y procesar más datos a un precio mucho más bajo, pudiendo así añadir máquinas según sean las necesidades de la empresa.</w:t>
      </w:r>
    </w:p>
    <w:p w14:paraId="4A3E8436" w14:textId="77777777" w:rsidR="004832E4" w:rsidRPr="008E28EB" w:rsidRDefault="004832E4" w:rsidP="003B21A1">
      <w:pPr>
        <w:suppressAutoHyphens w:val="0"/>
        <w:spacing w:line="360" w:lineRule="auto"/>
        <w:jc w:val="both"/>
        <w:rPr>
          <w:sz w:val="22"/>
          <w:szCs w:val="22"/>
          <w:lang w:val="es-EC" w:eastAsia="es-ES_tradnl"/>
        </w:rPr>
      </w:pPr>
    </w:p>
    <w:p w14:paraId="5B62EE72" w14:textId="633F89CD" w:rsidR="004832E4" w:rsidRPr="008E28EB" w:rsidRDefault="004832E4" w:rsidP="003B21A1">
      <w:pPr>
        <w:pStyle w:val="Prrafodelista"/>
        <w:numPr>
          <w:ilvl w:val="0"/>
          <w:numId w:val="20"/>
        </w:numPr>
        <w:suppressAutoHyphens w:val="0"/>
        <w:spacing w:line="360" w:lineRule="auto"/>
        <w:jc w:val="both"/>
        <w:rPr>
          <w:sz w:val="22"/>
          <w:szCs w:val="22"/>
          <w:lang w:val="es-EC" w:eastAsia="es-ES_tradnl"/>
        </w:rPr>
      </w:pPr>
      <w:r w:rsidRPr="008E28EB">
        <w:rPr>
          <w:b/>
          <w:bCs/>
          <w:sz w:val="22"/>
          <w:szCs w:val="22"/>
          <w:lang w:val="es-EC" w:eastAsia="es-ES_tradnl"/>
        </w:rPr>
        <w:t>No generan cuellos de botella</w:t>
      </w:r>
      <w:r w:rsidRPr="008E28EB">
        <w:rPr>
          <w:sz w:val="22"/>
          <w:szCs w:val="22"/>
          <w:lang w:val="es-EC" w:eastAsia="es-ES_tradnl"/>
        </w:rPr>
        <w:t>. Las bases de datos relacionales tienen este problema ya que estos tienen que transcribir cada sentencia para ser ejecutadas incluyendo las sentencias complejas, además de un nivel de ejecución más preciso para llevar a cabo, por lo que constituye un punto de entrada común, único y conflictivo en base a rendimiento.</w:t>
      </w:r>
    </w:p>
    <w:p w14:paraId="280E2D85" w14:textId="1D3D4133" w:rsidR="00D12DC0" w:rsidRPr="008E28EB" w:rsidRDefault="00D12DC0" w:rsidP="003B21A1">
      <w:pPr>
        <w:tabs>
          <w:tab w:val="num" w:pos="720"/>
        </w:tabs>
        <w:spacing w:line="360" w:lineRule="auto"/>
        <w:jc w:val="both"/>
        <w:rPr>
          <w:sz w:val="22"/>
          <w:szCs w:val="22"/>
          <w:lang w:val="es-EC"/>
        </w:rPr>
      </w:pPr>
    </w:p>
    <w:p w14:paraId="51FB021D" w14:textId="4430464F" w:rsidR="004832E4" w:rsidRPr="008E28EB" w:rsidRDefault="004832E4" w:rsidP="003B21A1">
      <w:pPr>
        <w:tabs>
          <w:tab w:val="num" w:pos="720"/>
        </w:tabs>
        <w:spacing w:line="360" w:lineRule="auto"/>
        <w:jc w:val="both"/>
        <w:rPr>
          <w:b/>
          <w:bCs/>
          <w:sz w:val="22"/>
          <w:szCs w:val="22"/>
          <w:lang w:val="es-EC"/>
        </w:rPr>
      </w:pPr>
      <w:r w:rsidRPr="008E28EB">
        <w:rPr>
          <w:b/>
          <w:bCs/>
          <w:sz w:val="22"/>
          <w:szCs w:val="22"/>
          <w:lang w:val="es-EC"/>
        </w:rPr>
        <w:t>Desventajas</w:t>
      </w:r>
    </w:p>
    <w:p w14:paraId="0B061DB8" w14:textId="04AEC73B" w:rsidR="004832E4" w:rsidRPr="008E28EB" w:rsidRDefault="004832E4" w:rsidP="003B21A1">
      <w:pPr>
        <w:tabs>
          <w:tab w:val="num" w:pos="720"/>
        </w:tabs>
        <w:spacing w:line="360" w:lineRule="auto"/>
        <w:jc w:val="both"/>
        <w:rPr>
          <w:sz w:val="22"/>
          <w:szCs w:val="22"/>
          <w:lang w:val="es-EC"/>
        </w:rPr>
      </w:pPr>
    </w:p>
    <w:p w14:paraId="193964D5" w14:textId="6916ADBE" w:rsidR="004832E4" w:rsidRPr="008E28EB" w:rsidRDefault="004832E4" w:rsidP="003B21A1">
      <w:pPr>
        <w:pStyle w:val="Prrafodelista"/>
        <w:numPr>
          <w:ilvl w:val="0"/>
          <w:numId w:val="21"/>
        </w:numPr>
        <w:suppressAutoHyphens w:val="0"/>
        <w:spacing w:line="360" w:lineRule="auto"/>
        <w:jc w:val="both"/>
        <w:rPr>
          <w:sz w:val="22"/>
          <w:szCs w:val="22"/>
          <w:lang w:val="es-EC" w:eastAsia="es-ES_tradnl"/>
        </w:rPr>
      </w:pPr>
      <w:r w:rsidRPr="008E28EB">
        <w:rPr>
          <w:b/>
          <w:bCs/>
          <w:sz w:val="22"/>
          <w:szCs w:val="22"/>
          <w:lang w:val="es-EC" w:eastAsia="es-ES_tradnl"/>
        </w:rPr>
        <w:t>Soporte.</w:t>
      </w:r>
      <w:r w:rsidRPr="008E28EB">
        <w:rPr>
          <w:sz w:val="22"/>
          <w:szCs w:val="22"/>
          <w:lang w:val="es-EC" w:eastAsia="es-ES_tradnl"/>
        </w:rPr>
        <w:t xml:space="preserve"> Las empresas que utilicen estas bases de datos buscan que si su sistema falle por algún motivo tengan el soporte necesario, oportuno y competente de parte de sus vendedores, que en este caso no es el adecuado. </w:t>
      </w:r>
    </w:p>
    <w:p w14:paraId="286641DC" w14:textId="77777777" w:rsidR="004832E4" w:rsidRPr="008E28EB" w:rsidRDefault="004832E4" w:rsidP="003B21A1">
      <w:pPr>
        <w:suppressAutoHyphens w:val="0"/>
        <w:spacing w:line="360" w:lineRule="auto"/>
        <w:jc w:val="both"/>
        <w:rPr>
          <w:rFonts w:ascii="Arial" w:hAnsi="Arial" w:cs="Arial"/>
          <w:sz w:val="22"/>
          <w:szCs w:val="22"/>
          <w:lang w:val="es-EC" w:eastAsia="es-ES_tradnl"/>
        </w:rPr>
      </w:pPr>
    </w:p>
    <w:p w14:paraId="44C67DCA" w14:textId="26143B4D" w:rsidR="004832E4" w:rsidRPr="008E28EB" w:rsidRDefault="004832E4" w:rsidP="003B21A1">
      <w:pPr>
        <w:pStyle w:val="Prrafodelista"/>
        <w:numPr>
          <w:ilvl w:val="0"/>
          <w:numId w:val="21"/>
        </w:numPr>
        <w:suppressAutoHyphens w:val="0"/>
        <w:spacing w:line="360" w:lineRule="auto"/>
        <w:jc w:val="both"/>
        <w:rPr>
          <w:sz w:val="22"/>
          <w:szCs w:val="22"/>
          <w:lang w:val="es-EC" w:eastAsia="es-ES_tradnl"/>
        </w:rPr>
      </w:pPr>
      <w:r w:rsidRPr="008E28EB">
        <w:rPr>
          <w:b/>
          <w:bCs/>
          <w:sz w:val="22"/>
          <w:szCs w:val="22"/>
          <w:lang w:val="es-EC" w:eastAsia="es-ES_tradnl"/>
        </w:rPr>
        <w:t>Formalismo.</w:t>
      </w:r>
      <w:r w:rsidRPr="008E28EB">
        <w:rPr>
          <w:sz w:val="22"/>
          <w:szCs w:val="22"/>
          <w:lang w:val="es-EC" w:eastAsia="es-ES_tradnl"/>
        </w:rPr>
        <w:t xml:space="preserve"> A pesar de que en algunas empresas ya se ha utilizado estas bases, todavía se enfrentan a problemas de credibilidad e inestabilidad. </w:t>
      </w:r>
    </w:p>
    <w:p w14:paraId="2C8F0EFC" w14:textId="77777777" w:rsidR="004832E4" w:rsidRPr="008E28EB" w:rsidRDefault="004832E4" w:rsidP="003B21A1">
      <w:pPr>
        <w:suppressAutoHyphens w:val="0"/>
        <w:spacing w:line="360" w:lineRule="auto"/>
        <w:jc w:val="both"/>
        <w:rPr>
          <w:sz w:val="22"/>
          <w:szCs w:val="22"/>
          <w:lang w:val="es-EC" w:eastAsia="es-ES_tradnl"/>
        </w:rPr>
      </w:pPr>
    </w:p>
    <w:p w14:paraId="49C177FA" w14:textId="7133B450" w:rsidR="004832E4" w:rsidRPr="008E28EB" w:rsidRDefault="004832E4" w:rsidP="003B21A1">
      <w:pPr>
        <w:pStyle w:val="Prrafodelista"/>
        <w:numPr>
          <w:ilvl w:val="0"/>
          <w:numId w:val="21"/>
        </w:numPr>
        <w:suppressAutoHyphens w:val="0"/>
        <w:spacing w:line="360" w:lineRule="auto"/>
        <w:jc w:val="both"/>
        <w:rPr>
          <w:sz w:val="22"/>
          <w:szCs w:val="22"/>
          <w:lang w:val="es-EC" w:eastAsia="es-ES_tradnl"/>
        </w:rPr>
      </w:pPr>
      <w:r w:rsidRPr="008E28EB">
        <w:rPr>
          <w:b/>
          <w:bCs/>
          <w:sz w:val="22"/>
          <w:szCs w:val="22"/>
          <w:lang w:val="es-EC" w:eastAsia="es-ES_tradnl"/>
        </w:rPr>
        <w:t>Experiencia.</w:t>
      </w:r>
      <w:r w:rsidRPr="008E28EB">
        <w:rPr>
          <w:sz w:val="22"/>
          <w:szCs w:val="22"/>
          <w:lang w:val="es-EC" w:eastAsia="es-ES_tradnl"/>
        </w:rPr>
        <w:t xml:space="preserve"> El corto tiempo de existencia de estas bases de datos implica que no haya un número considerable de desarrolladores y de administradores que conozcan de esta tecnología lo que es un problema encontrar personas conconocimientos técnicos lo suficientemente necesarios para que las empresas se centren en esta base de datos para sus aplicaciones. </w:t>
      </w:r>
    </w:p>
    <w:p w14:paraId="793A1925" w14:textId="77777777" w:rsidR="004832E4" w:rsidRPr="008E28EB" w:rsidRDefault="004832E4" w:rsidP="003B21A1">
      <w:pPr>
        <w:suppressAutoHyphens w:val="0"/>
        <w:spacing w:line="360" w:lineRule="auto"/>
        <w:jc w:val="both"/>
        <w:rPr>
          <w:sz w:val="22"/>
          <w:szCs w:val="22"/>
          <w:lang w:val="es-EC" w:eastAsia="es-ES_tradnl"/>
        </w:rPr>
      </w:pPr>
    </w:p>
    <w:p w14:paraId="350F967F" w14:textId="67995BDE" w:rsidR="004832E4" w:rsidRPr="008E28EB" w:rsidRDefault="004832E4" w:rsidP="003B21A1">
      <w:pPr>
        <w:pStyle w:val="Prrafodelista"/>
        <w:numPr>
          <w:ilvl w:val="0"/>
          <w:numId w:val="21"/>
        </w:numPr>
        <w:suppressAutoHyphens w:val="0"/>
        <w:spacing w:line="360" w:lineRule="auto"/>
        <w:jc w:val="both"/>
        <w:rPr>
          <w:sz w:val="22"/>
          <w:szCs w:val="22"/>
          <w:lang w:val="es-EC" w:eastAsia="es-ES_tradnl"/>
        </w:rPr>
      </w:pPr>
      <w:r w:rsidRPr="008E28EB">
        <w:rPr>
          <w:b/>
          <w:bCs/>
          <w:sz w:val="22"/>
          <w:szCs w:val="22"/>
          <w:lang w:val="es-EC" w:eastAsia="es-ES_tradnl"/>
        </w:rPr>
        <w:t>Administración.</w:t>
      </w:r>
      <w:r w:rsidRPr="008E28EB">
        <w:rPr>
          <w:sz w:val="22"/>
          <w:szCs w:val="22"/>
          <w:lang w:val="es-EC" w:eastAsia="es-ES_tradnl"/>
        </w:rPr>
        <w:t xml:space="preserve"> Los objetivos de esta base de datos es proporcionar una solución de administración desde cero pero es un problema que esto se llegue a dar ya que requiere de mucha habilidad de instalar y de un gran esfuerzo para mantener.</w:t>
      </w:r>
    </w:p>
    <w:p w14:paraId="41CF5D8B" w14:textId="77777777" w:rsidR="004832E4" w:rsidRPr="008E28EB" w:rsidRDefault="004832E4" w:rsidP="003B21A1">
      <w:pPr>
        <w:suppressAutoHyphens w:val="0"/>
        <w:spacing w:line="360" w:lineRule="auto"/>
        <w:jc w:val="both"/>
        <w:rPr>
          <w:sz w:val="22"/>
          <w:szCs w:val="22"/>
          <w:lang w:val="es-EC" w:eastAsia="es-ES_tradnl"/>
        </w:rPr>
      </w:pPr>
    </w:p>
    <w:p w14:paraId="49DDFC5F" w14:textId="016648C4" w:rsidR="004832E4" w:rsidRPr="008E28EB" w:rsidRDefault="004832E4" w:rsidP="003B21A1">
      <w:pPr>
        <w:pStyle w:val="Prrafodelista"/>
        <w:numPr>
          <w:ilvl w:val="0"/>
          <w:numId w:val="21"/>
        </w:numPr>
        <w:suppressAutoHyphens w:val="0"/>
        <w:spacing w:line="360" w:lineRule="auto"/>
        <w:jc w:val="both"/>
        <w:rPr>
          <w:sz w:val="22"/>
          <w:szCs w:val="22"/>
          <w:lang w:val="es-EC" w:eastAsia="es-ES_tradnl"/>
        </w:rPr>
      </w:pPr>
      <w:r w:rsidRPr="008E28EB">
        <w:rPr>
          <w:b/>
          <w:bCs/>
          <w:sz w:val="22"/>
          <w:szCs w:val="22"/>
          <w:lang w:val="es-EC" w:eastAsia="es-ES_tradnl"/>
        </w:rPr>
        <w:t>Compatibilidad.</w:t>
      </w:r>
      <w:r w:rsidRPr="008E28EB">
        <w:rPr>
          <w:sz w:val="22"/>
          <w:szCs w:val="22"/>
          <w:lang w:val="es-EC" w:eastAsia="es-ES_tradnl"/>
        </w:rPr>
        <w:t xml:space="preserve"> Estas bases de datos tienen su propio API, las interfaces de consultas son únicas y tienen peculiaridades.</w:t>
      </w:r>
    </w:p>
    <w:p w14:paraId="401DDC6E" w14:textId="77777777" w:rsidR="004832E4" w:rsidRPr="008E28EB" w:rsidRDefault="004832E4" w:rsidP="003B21A1">
      <w:pPr>
        <w:tabs>
          <w:tab w:val="num" w:pos="720"/>
        </w:tabs>
        <w:spacing w:line="360" w:lineRule="auto"/>
        <w:jc w:val="both"/>
        <w:rPr>
          <w:sz w:val="22"/>
          <w:szCs w:val="22"/>
          <w:lang w:val="es-EC"/>
        </w:rPr>
      </w:pPr>
    </w:p>
    <w:p w14:paraId="4C6D399A" w14:textId="4481A6B0" w:rsidR="00060703" w:rsidRPr="008E28EB" w:rsidRDefault="00060703" w:rsidP="003B21A1">
      <w:pPr>
        <w:pStyle w:val="Ttulo2"/>
        <w:rPr>
          <w:lang w:val="es-MX"/>
        </w:rPr>
      </w:pPr>
      <w:r w:rsidRPr="008E28EB">
        <w:rPr>
          <w:lang w:val="es-MX"/>
        </w:rPr>
        <w:lastRenderedPageBreak/>
        <w:t>M</w:t>
      </w:r>
      <w:r w:rsidR="00615897" w:rsidRPr="008E28EB">
        <w:rPr>
          <w:lang w:val="es-MX"/>
        </w:rPr>
        <w:t>ongoDB</w:t>
      </w:r>
    </w:p>
    <w:p w14:paraId="1547AA05" w14:textId="77777777" w:rsidR="00060703" w:rsidRPr="008E28EB" w:rsidRDefault="00060703" w:rsidP="003B21A1">
      <w:pPr>
        <w:tabs>
          <w:tab w:val="num" w:pos="720"/>
        </w:tabs>
        <w:spacing w:line="360" w:lineRule="auto"/>
        <w:ind w:left="720"/>
        <w:jc w:val="both"/>
        <w:rPr>
          <w:sz w:val="22"/>
          <w:szCs w:val="22"/>
          <w:lang w:val="es-MX"/>
        </w:rPr>
      </w:pPr>
    </w:p>
    <w:p w14:paraId="538E16DE" w14:textId="77777777" w:rsidR="00F936A9" w:rsidRPr="008E28EB" w:rsidRDefault="00F936A9" w:rsidP="003B21A1">
      <w:pPr>
        <w:spacing w:line="360" w:lineRule="auto"/>
        <w:jc w:val="both"/>
        <w:rPr>
          <w:sz w:val="22"/>
          <w:szCs w:val="22"/>
          <w:lang w:val="es-MX"/>
        </w:rPr>
      </w:pPr>
      <w:r w:rsidRPr="008E28EB">
        <w:rPr>
          <w:sz w:val="22"/>
          <w:szCs w:val="22"/>
          <w:lang w:val="es-MX"/>
        </w:rPr>
        <w:t>MongoDB (del inglés humongous, "enorme") es un sistema de base de datos NoSQL orientado a documentos de código abierto y escrito en C++, que en lugar de guardar los datos en tablas lo hace en estructuras de datos BSON (similar a JSON) con un esquema dinámico. Al ser un proyecto de código abierto, sus binarios están disponibles para los sistemas operativos Windows, GNU/Linux, OS X y Solaris y es usado en múltiples proyectos o implementaciones en empresas como MTV Network, Craigslist, BCI o Foursquare.</w:t>
      </w:r>
    </w:p>
    <w:p w14:paraId="0D10130D" w14:textId="77777777" w:rsidR="00F936A9" w:rsidRPr="008E28EB" w:rsidRDefault="00F936A9" w:rsidP="003B21A1">
      <w:pPr>
        <w:spacing w:line="360" w:lineRule="auto"/>
        <w:ind w:left="708" w:firstLine="708"/>
        <w:jc w:val="both"/>
        <w:rPr>
          <w:sz w:val="22"/>
          <w:szCs w:val="22"/>
          <w:lang w:val="es-MX"/>
        </w:rPr>
      </w:pPr>
    </w:p>
    <w:p w14:paraId="7F745651" w14:textId="75C4F4E1" w:rsidR="004832E4" w:rsidRDefault="00F936A9" w:rsidP="003B21A1">
      <w:pPr>
        <w:spacing w:line="360" w:lineRule="auto"/>
        <w:jc w:val="both"/>
        <w:rPr>
          <w:sz w:val="22"/>
          <w:szCs w:val="22"/>
          <w:lang w:val="es-MX"/>
        </w:rPr>
      </w:pPr>
      <w:r w:rsidRPr="008E28EB">
        <w:rPr>
          <w:sz w:val="22"/>
          <w:szCs w:val="22"/>
          <w:lang w:val="es-MX"/>
        </w:rPr>
        <w:t>La razón de esto es que MongoDB, al estar escrito en C++, cuenta con una más que notoria capacidad para aprovechar los recursos de la máquina y, al estar licenciado bajo una licencia GNU AGPL 3.0, es posible adaptarlo a nuestras necesidades</w:t>
      </w:r>
      <w:r w:rsidR="00E37CC0">
        <w:rPr>
          <w:sz w:val="22"/>
          <w:szCs w:val="22"/>
          <w:lang w:val="es-MX"/>
        </w:rPr>
        <w:t xml:space="preserve"> </w:t>
      </w:r>
      <w:r w:rsidRPr="008E28EB">
        <w:rPr>
          <w:sz w:val="22"/>
          <w:szCs w:val="22"/>
          <w:lang w:val="es-MX"/>
        </w:rPr>
        <w:fldChar w:fldCharType="begin"/>
      </w:r>
      <w:r w:rsidR="0072434E">
        <w:rPr>
          <w:sz w:val="22"/>
          <w:szCs w:val="22"/>
          <w:lang w:val="es-MX"/>
        </w:rPr>
        <w:instrText xml:space="preserve"> ADDIN ZOTERO_ITEM CSL_CITATION {"citationID":"Xogk0LEH","properties":{"formattedCitation":"(Robledano 2019)","plainCitation":"(Robledano 2019)","dontUpdate":true,"noteIndex":0},"citationItems":[{"id":"xjhW4dqE/g9NvqCNB","uris":["http://zotero.org/users/local/RoPajdqn/items/Q5BWV5I3"],"uri":["http://zotero.org/users/local/RoPajdqn/items/Q5BWV5I3"],"itemData":{"id":139,"type":"webpage","abstract":"Cuando hablamos de bases de datos tendemos a pensar en SQL y el modelo de bases de datos relacional, pero existen alternativas como los modelos no relacionales donde MongoDB es quizá el ejemplo más destacado.&amp;nbsp;","container-title":"OpenWebinars.net","language":"es","title":"Qué es MongoDB y características","URL":"https://openwebinars.net/blog/que-es-mongodb/","author":[{"family":"Robledano","given":"Ángel"}],"accessed":{"date-parts":[["2020",10,4]]},"issued":{"date-parts":[["2019",10,28]]}}}],"schema":"https://github.com/citation-style-language/schema/raw/master/csl-citation.json"} </w:instrText>
      </w:r>
      <w:r w:rsidRPr="008E28EB">
        <w:rPr>
          <w:sz w:val="22"/>
          <w:szCs w:val="22"/>
          <w:lang w:val="es-MX"/>
        </w:rPr>
        <w:fldChar w:fldCharType="separate"/>
      </w:r>
      <w:r w:rsidR="004830BE">
        <w:rPr>
          <w:sz w:val="22"/>
          <w:szCs w:val="22"/>
        </w:rPr>
        <w:t>(Robledano</w:t>
      </w:r>
      <w:r w:rsidR="0072434E">
        <w:rPr>
          <w:sz w:val="22"/>
          <w:szCs w:val="22"/>
        </w:rPr>
        <w:t>,</w:t>
      </w:r>
      <w:r w:rsidR="004830BE">
        <w:rPr>
          <w:sz w:val="22"/>
          <w:szCs w:val="22"/>
        </w:rPr>
        <w:t xml:space="preserve"> 2019)</w:t>
      </w:r>
      <w:r w:rsidRPr="008E28EB">
        <w:rPr>
          <w:sz w:val="22"/>
          <w:szCs w:val="22"/>
          <w:lang w:val="es-MX"/>
        </w:rPr>
        <w:fldChar w:fldCharType="end"/>
      </w:r>
      <w:r w:rsidR="00E37CC0">
        <w:rPr>
          <w:sz w:val="22"/>
          <w:szCs w:val="22"/>
          <w:lang w:val="es-MX"/>
        </w:rPr>
        <w:t>.</w:t>
      </w:r>
    </w:p>
    <w:p w14:paraId="28AA32ED" w14:textId="77777777" w:rsidR="00E37CC0" w:rsidRDefault="00E37CC0" w:rsidP="003B21A1">
      <w:pPr>
        <w:spacing w:line="360" w:lineRule="auto"/>
        <w:jc w:val="both"/>
        <w:rPr>
          <w:sz w:val="22"/>
          <w:szCs w:val="22"/>
          <w:lang w:val="es-MX"/>
        </w:rPr>
      </w:pPr>
    </w:p>
    <w:p w14:paraId="1AB2B19F" w14:textId="124D89A7" w:rsidR="003B21A1" w:rsidRPr="007E0C33" w:rsidRDefault="00E37CC0" w:rsidP="003B21A1">
      <w:pPr>
        <w:spacing w:line="360" w:lineRule="auto"/>
        <w:jc w:val="both"/>
        <w:rPr>
          <w:b/>
          <w:bCs/>
          <w:sz w:val="22"/>
          <w:szCs w:val="22"/>
          <w:lang w:val="es-MX"/>
        </w:rPr>
      </w:pPr>
      <w:r w:rsidRPr="007E0C33">
        <w:rPr>
          <w:b/>
          <w:bCs/>
          <w:sz w:val="22"/>
          <w:szCs w:val="22"/>
          <w:lang w:val="es-MX"/>
        </w:rPr>
        <w:t>Componentes de una base de datos de MongoDB</w:t>
      </w:r>
    </w:p>
    <w:p w14:paraId="43A698EB" w14:textId="77777777" w:rsidR="007E0C33" w:rsidRDefault="007E0C33" w:rsidP="003B21A1">
      <w:pPr>
        <w:spacing w:line="360" w:lineRule="auto"/>
        <w:jc w:val="both"/>
        <w:rPr>
          <w:sz w:val="22"/>
          <w:szCs w:val="22"/>
          <w:lang w:val="es-MX"/>
        </w:rPr>
      </w:pPr>
    </w:p>
    <w:p w14:paraId="05C018E7" w14:textId="77777777" w:rsidR="007E0C33" w:rsidRPr="007E0C33" w:rsidRDefault="007E0C33" w:rsidP="007E0C33">
      <w:pPr>
        <w:spacing w:line="360" w:lineRule="auto"/>
        <w:jc w:val="both"/>
        <w:rPr>
          <w:sz w:val="22"/>
          <w:szCs w:val="22"/>
          <w:lang w:val="es-EC"/>
        </w:rPr>
      </w:pPr>
      <w:r w:rsidRPr="007E0C33">
        <w:rPr>
          <w:sz w:val="22"/>
          <w:szCs w:val="22"/>
          <w:lang w:val="es-EC"/>
        </w:rPr>
        <w:t>Las bases de datos en MongoDB se encuentran conformadas por colecciones. A su vez una colección es un conjunto de varios documentos agrupados en ella.</w:t>
      </w:r>
    </w:p>
    <w:p w14:paraId="57C33E49" w14:textId="30CB6302" w:rsidR="003B21A1" w:rsidRDefault="007E0C33" w:rsidP="007E0C33">
      <w:pPr>
        <w:spacing w:line="360" w:lineRule="auto"/>
        <w:jc w:val="both"/>
        <w:rPr>
          <w:sz w:val="22"/>
          <w:szCs w:val="22"/>
          <w:lang w:val="es-EC"/>
        </w:rPr>
      </w:pPr>
      <w:r w:rsidRPr="007E0C33">
        <w:rPr>
          <w:sz w:val="22"/>
          <w:szCs w:val="22"/>
          <w:lang w:val="es-EC"/>
        </w:rPr>
        <w:t>Los documentos se muestran al usuario en formato JSON para facilitar su lectura</w:t>
      </w:r>
      <w:r w:rsidR="006C3154">
        <w:rPr>
          <w:sz w:val="22"/>
          <w:szCs w:val="22"/>
          <w:lang w:val="es-EC"/>
        </w:rPr>
        <w:t xml:space="preserve"> ver </w:t>
      </w:r>
      <w:r w:rsidR="006C3154" w:rsidRPr="006C3154">
        <w:rPr>
          <w:b/>
          <w:bCs/>
          <w:sz w:val="22"/>
          <w:szCs w:val="22"/>
          <w:lang w:val="es-EC"/>
        </w:rPr>
        <w:t>Figura</w:t>
      </w:r>
      <w:r w:rsidR="00F36D7C">
        <w:rPr>
          <w:b/>
          <w:bCs/>
          <w:sz w:val="22"/>
          <w:szCs w:val="22"/>
          <w:lang w:val="es-EC"/>
        </w:rPr>
        <w:t xml:space="preserve"> 2-2</w:t>
      </w:r>
      <w:r w:rsidRPr="007E0C33">
        <w:rPr>
          <w:sz w:val="22"/>
          <w:szCs w:val="22"/>
          <w:lang w:val="es-EC"/>
        </w:rPr>
        <w:t>. La interacción entre el usuario y los documentos JSON, se hace por medio de una terminal que usa el lenguaje de programación JavaScript. Con la ayuda de JavaScript se pueden hacer consultas y modificar los documentos JSON</w:t>
      </w:r>
      <w:r>
        <w:rPr>
          <w:sz w:val="22"/>
          <w:szCs w:val="22"/>
          <w:lang w:val="es-EC"/>
        </w:rPr>
        <w:t xml:space="preserve"> </w:t>
      </w:r>
      <w:r>
        <w:rPr>
          <w:sz w:val="22"/>
          <w:szCs w:val="22"/>
          <w:lang w:val="es-EC"/>
        </w:rPr>
        <w:fldChar w:fldCharType="begin"/>
      </w:r>
      <w:r w:rsidR="00B06E25">
        <w:rPr>
          <w:sz w:val="22"/>
          <w:szCs w:val="22"/>
          <w:lang w:val="es-EC"/>
        </w:rPr>
        <w:instrText xml:space="preserve"> ADDIN ZOTERO_ITEM CSL_CITATION {"citationID":"AiKAdmc9","properties":{"formattedCitation":"(Galvis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Pr>
          <w:sz w:val="22"/>
          <w:szCs w:val="22"/>
          <w:lang w:val="es-EC"/>
        </w:rPr>
        <w:fldChar w:fldCharType="separate"/>
      </w:r>
      <w:r w:rsidR="006C3154">
        <w:rPr>
          <w:noProof/>
          <w:sz w:val="22"/>
          <w:szCs w:val="22"/>
          <w:lang w:val="es-EC"/>
        </w:rPr>
        <w:t>(Galvis, 2015)</w:t>
      </w:r>
      <w:r>
        <w:rPr>
          <w:sz w:val="22"/>
          <w:szCs w:val="22"/>
          <w:lang w:val="es-EC"/>
        </w:rPr>
        <w:fldChar w:fldCharType="end"/>
      </w:r>
      <w:r w:rsidRPr="007E0C33">
        <w:rPr>
          <w:sz w:val="22"/>
          <w:szCs w:val="22"/>
          <w:lang w:val="es-EC"/>
        </w:rPr>
        <w:t>.</w:t>
      </w:r>
    </w:p>
    <w:p w14:paraId="4B6661D5" w14:textId="77777777" w:rsidR="006C3154" w:rsidRPr="007E0C33" w:rsidRDefault="006C3154" w:rsidP="007E0C33">
      <w:pPr>
        <w:spacing w:line="360" w:lineRule="auto"/>
        <w:jc w:val="both"/>
        <w:rPr>
          <w:sz w:val="22"/>
          <w:szCs w:val="22"/>
          <w:lang w:val="es-EC"/>
        </w:rPr>
      </w:pPr>
    </w:p>
    <w:p w14:paraId="5F71239F" w14:textId="77777777" w:rsidR="002269B4" w:rsidRDefault="006C3154" w:rsidP="002269B4">
      <w:pPr>
        <w:keepNext/>
        <w:spacing w:line="360" w:lineRule="auto"/>
        <w:jc w:val="center"/>
      </w:pPr>
      <w:r w:rsidRPr="006C3154">
        <w:rPr>
          <w:sz w:val="22"/>
          <w:szCs w:val="22"/>
          <w:lang w:val="es-EC"/>
        </w:rPr>
        <w:drawing>
          <wp:inline distT="0" distB="0" distL="0" distR="0" wp14:anchorId="0C981ED9" wp14:editId="64D198C3">
            <wp:extent cx="4920343" cy="1393086"/>
            <wp:effectExtent l="0" t="0" r="0" b="4445"/>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0"/>
                    <a:stretch>
                      <a:fillRect/>
                    </a:stretch>
                  </pic:blipFill>
                  <pic:spPr>
                    <a:xfrm>
                      <a:off x="0" y="0"/>
                      <a:ext cx="4932738" cy="1396595"/>
                    </a:xfrm>
                    <a:prstGeom prst="rect">
                      <a:avLst/>
                    </a:prstGeom>
                  </pic:spPr>
                </pic:pic>
              </a:graphicData>
            </a:graphic>
          </wp:inline>
        </w:drawing>
      </w:r>
    </w:p>
    <w:p w14:paraId="36D5FA59" w14:textId="1F3860AA" w:rsidR="00F936A9" w:rsidRPr="002269B4" w:rsidRDefault="002269B4" w:rsidP="002269B4">
      <w:pPr>
        <w:pStyle w:val="Descripcin"/>
        <w:jc w:val="both"/>
        <w:rPr>
          <w:i w:val="0"/>
          <w:iCs w:val="0"/>
          <w:sz w:val="21"/>
          <w:szCs w:val="20"/>
          <w:lang w:val="es-EC"/>
        </w:rPr>
      </w:pPr>
      <w:r>
        <w:rPr>
          <w:i w:val="0"/>
          <w:iCs w:val="0"/>
          <w:sz w:val="22"/>
          <w:szCs w:val="22"/>
        </w:rPr>
        <w:t xml:space="preserve">           </w:t>
      </w:r>
      <w:r w:rsidRPr="002269B4">
        <w:rPr>
          <w:i w:val="0"/>
          <w:iCs w:val="0"/>
          <w:sz w:val="22"/>
          <w:szCs w:val="22"/>
        </w:rPr>
        <w:t xml:space="preserve">Figura </w:t>
      </w:r>
      <w:r w:rsidRPr="002269B4">
        <w:rPr>
          <w:i w:val="0"/>
          <w:iCs w:val="0"/>
          <w:sz w:val="22"/>
          <w:szCs w:val="22"/>
        </w:rPr>
        <w:fldChar w:fldCharType="begin"/>
      </w:r>
      <w:r w:rsidRPr="002269B4">
        <w:rPr>
          <w:i w:val="0"/>
          <w:iCs w:val="0"/>
          <w:sz w:val="22"/>
          <w:szCs w:val="22"/>
        </w:rPr>
        <w:instrText xml:space="preserve"> SEQ Figura \* ARABIC </w:instrText>
      </w:r>
      <w:r w:rsidRPr="002269B4">
        <w:rPr>
          <w:i w:val="0"/>
          <w:iCs w:val="0"/>
          <w:sz w:val="22"/>
          <w:szCs w:val="22"/>
        </w:rPr>
        <w:fldChar w:fldCharType="separate"/>
      </w:r>
      <w:r w:rsidR="00E44EF4">
        <w:rPr>
          <w:i w:val="0"/>
          <w:iCs w:val="0"/>
          <w:noProof/>
          <w:sz w:val="22"/>
          <w:szCs w:val="22"/>
        </w:rPr>
        <w:t>2</w:t>
      </w:r>
      <w:r w:rsidRPr="002269B4">
        <w:rPr>
          <w:i w:val="0"/>
          <w:iCs w:val="0"/>
          <w:sz w:val="22"/>
          <w:szCs w:val="22"/>
        </w:rPr>
        <w:fldChar w:fldCharType="end"/>
      </w:r>
      <w:r>
        <w:rPr>
          <w:i w:val="0"/>
          <w:iCs w:val="0"/>
          <w:sz w:val="22"/>
          <w:szCs w:val="22"/>
        </w:rPr>
        <w:t>-2</w:t>
      </w:r>
      <w:r w:rsidRPr="002269B4">
        <w:rPr>
          <w:i w:val="0"/>
          <w:iCs w:val="0"/>
          <w:sz w:val="22"/>
          <w:szCs w:val="22"/>
        </w:rPr>
        <w:t>: Componentes de una base de datos de MongoDB.</w:t>
      </w:r>
    </w:p>
    <w:p w14:paraId="5304E27D" w14:textId="3C2486DD" w:rsidR="006C3154" w:rsidRPr="002269B4" w:rsidRDefault="002269B4" w:rsidP="002269B4">
      <w:pPr>
        <w:spacing w:line="360" w:lineRule="auto"/>
        <w:jc w:val="both"/>
        <w:rPr>
          <w:b/>
          <w:bCs/>
          <w:sz w:val="16"/>
          <w:szCs w:val="16"/>
          <w:lang w:val="es-EC"/>
        </w:rPr>
      </w:pPr>
      <w:r>
        <w:rPr>
          <w:b/>
          <w:bCs/>
          <w:sz w:val="16"/>
          <w:szCs w:val="16"/>
          <w:lang w:val="es-EC"/>
        </w:rPr>
        <w:t xml:space="preserve">               </w:t>
      </w:r>
      <w:r w:rsidR="006C3154" w:rsidRPr="002269B4">
        <w:rPr>
          <w:b/>
          <w:bCs/>
          <w:sz w:val="16"/>
          <w:szCs w:val="16"/>
          <w:lang w:val="es-EC"/>
        </w:rPr>
        <w:t>Fuente:</w:t>
      </w:r>
      <w:r w:rsidR="006C3154" w:rsidRPr="002269B4">
        <w:rPr>
          <w:sz w:val="16"/>
          <w:szCs w:val="16"/>
          <w:lang w:val="es-EC"/>
        </w:rPr>
        <w:t xml:space="preserve"> </w:t>
      </w:r>
      <w:r w:rsidR="006C3154" w:rsidRPr="002269B4">
        <w:rPr>
          <w:sz w:val="16"/>
          <w:szCs w:val="16"/>
          <w:lang w:val="es-EC"/>
        </w:rPr>
        <w:fldChar w:fldCharType="begin"/>
      </w:r>
      <w:r w:rsidR="00B06E25" w:rsidRPr="002269B4">
        <w:rPr>
          <w:sz w:val="16"/>
          <w:szCs w:val="16"/>
          <w:lang w:val="es-EC"/>
        </w:rPr>
        <w:instrText xml:space="preserve"> ADDIN ZOTERO_ITEM CSL_CITATION {"citationID":"eBuTNsQU","properties":{"formattedCitation":"(Galvis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6C3154" w:rsidRPr="002269B4">
        <w:rPr>
          <w:sz w:val="16"/>
          <w:szCs w:val="16"/>
          <w:lang w:val="es-EC"/>
        </w:rPr>
        <w:fldChar w:fldCharType="separate"/>
      </w:r>
      <w:r w:rsidR="006C3154" w:rsidRPr="002269B4">
        <w:rPr>
          <w:noProof/>
          <w:sz w:val="16"/>
          <w:szCs w:val="16"/>
          <w:lang w:val="es-EC"/>
        </w:rPr>
        <w:t>(Galvis, 2015</w:t>
      </w:r>
      <w:r w:rsidR="00F36D7C">
        <w:rPr>
          <w:noProof/>
          <w:sz w:val="16"/>
          <w:szCs w:val="16"/>
          <w:lang w:val="es-EC"/>
        </w:rPr>
        <w:t>, p.11</w:t>
      </w:r>
      <w:r w:rsidR="006C3154" w:rsidRPr="002269B4">
        <w:rPr>
          <w:noProof/>
          <w:sz w:val="16"/>
          <w:szCs w:val="16"/>
          <w:lang w:val="es-EC"/>
        </w:rPr>
        <w:t>)</w:t>
      </w:r>
      <w:r w:rsidR="006C3154" w:rsidRPr="002269B4">
        <w:rPr>
          <w:sz w:val="16"/>
          <w:szCs w:val="16"/>
          <w:lang w:val="es-EC"/>
        </w:rPr>
        <w:fldChar w:fldCharType="end"/>
      </w:r>
      <w:r w:rsidR="006C3154" w:rsidRPr="002269B4">
        <w:rPr>
          <w:sz w:val="16"/>
          <w:szCs w:val="16"/>
          <w:lang w:val="es-EC"/>
        </w:rPr>
        <w:t>.</w:t>
      </w:r>
    </w:p>
    <w:p w14:paraId="6ACE6A28" w14:textId="0BCB659D" w:rsidR="006C3154" w:rsidRDefault="006C3154" w:rsidP="007E0C33">
      <w:pPr>
        <w:spacing w:line="360" w:lineRule="auto"/>
        <w:jc w:val="both"/>
        <w:rPr>
          <w:sz w:val="22"/>
          <w:szCs w:val="22"/>
          <w:lang w:val="es-EC"/>
        </w:rPr>
      </w:pPr>
    </w:p>
    <w:p w14:paraId="1505ECDD" w14:textId="7AAD5C0D" w:rsidR="006C3154" w:rsidRDefault="006C3154" w:rsidP="007E0C33">
      <w:pPr>
        <w:spacing w:line="360" w:lineRule="auto"/>
        <w:jc w:val="both"/>
        <w:rPr>
          <w:sz w:val="22"/>
          <w:szCs w:val="22"/>
          <w:lang w:val="es-EC"/>
        </w:rPr>
      </w:pPr>
    </w:p>
    <w:p w14:paraId="67B1685D" w14:textId="1BFDAB8D" w:rsidR="006C3154" w:rsidRDefault="006C3154" w:rsidP="007E0C33">
      <w:pPr>
        <w:spacing w:line="360" w:lineRule="auto"/>
        <w:jc w:val="both"/>
        <w:rPr>
          <w:sz w:val="22"/>
          <w:szCs w:val="22"/>
          <w:lang w:val="es-EC"/>
        </w:rPr>
      </w:pPr>
    </w:p>
    <w:p w14:paraId="6DAB0C0C" w14:textId="3075EB7E" w:rsidR="006C3154" w:rsidRDefault="006C3154" w:rsidP="007E0C33">
      <w:pPr>
        <w:spacing w:line="360" w:lineRule="auto"/>
        <w:jc w:val="both"/>
        <w:rPr>
          <w:sz w:val="22"/>
          <w:szCs w:val="22"/>
          <w:lang w:val="es-EC"/>
        </w:rPr>
      </w:pPr>
      <w:r w:rsidRPr="006C3154">
        <w:rPr>
          <w:sz w:val="22"/>
          <w:szCs w:val="22"/>
          <w:lang w:val="es-EC"/>
        </w:rPr>
        <w:lastRenderedPageBreak/>
        <w:t>Para hacer más eficiente la codificación, decodificación, transporte y el almacenamiento de los diferentes tipos de datos, se usa BSON</w:t>
      </w:r>
      <w:r>
        <w:rPr>
          <w:sz w:val="22"/>
          <w:szCs w:val="22"/>
          <w:lang w:val="es-EC"/>
        </w:rPr>
        <w:t xml:space="preserve">, </w:t>
      </w:r>
      <w:r w:rsidRPr="006C3154">
        <w:rPr>
          <w:sz w:val="22"/>
          <w:szCs w:val="22"/>
          <w:lang w:val="es-EC"/>
        </w:rPr>
        <w:t>es la representa-ción binaria de los documentos JSON</w:t>
      </w:r>
      <w:r w:rsidR="00F36D7C">
        <w:rPr>
          <w:sz w:val="22"/>
          <w:szCs w:val="22"/>
          <w:lang w:val="es-EC"/>
        </w:rPr>
        <w:t xml:space="preserve">, ver la </w:t>
      </w:r>
      <w:r w:rsidR="00F36D7C" w:rsidRPr="00F36D7C">
        <w:rPr>
          <w:b/>
          <w:bCs/>
          <w:sz w:val="22"/>
          <w:szCs w:val="22"/>
          <w:lang w:val="es-EC"/>
        </w:rPr>
        <w:t>Figura 3-2</w:t>
      </w:r>
      <w:r w:rsidRPr="006C3154">
        <w:rPr>
          <w:sz w:val="22"/>
          <w:szCs w:val="22"/>
          <w:lang w:val="es-EC"/>
        </w:rPr>
        <w:t>.</w:t>
      </w:r>
    </w:p>
    <w:p w14:paraId="69A28AB6" w14:textId="1BB06972" w:rsidR="006C3154" w:rsidRDefault="006C3154" w:rsidP="007E0C33">
      <w:pPr>
        <w:spacing w:line="360" w:lineRule="auto"/>
        <w:jc w:val="both"/>
        <w:rPr>
          <w:sz w:val="22"/>
          <w:szCs w:val="22"/>
          <w:lang w:val="es-EC"/>
        </w:rPr>
      </w:pPr>
    </w:p>
    <w:p w14:paraId="34AB9543" w14:textId="77777777" w:rsidR="00F36D7C" w:rsidRDefault="006C3154" w:rsidP="00F36D7C">
      <w:pPr>
        <w:keepNext/>
        <w:spacing w:line="360" w:lineRule="auto"/>
        <w:jc w:val="center"/>
      </w:pPr>
      <w:r w:rsidRPr="006C3154">
        <w:rPr>
          <w:sz w:val="22"/>
          <w:szCs w:val="22"/>
          <w:lang w:val="es-EC"/>
        </w:rPr>
        <w:drawing>
          <wp:inline distT="0" distB="0" distL="0" distR="0" wp14:anchorId="3E3B70DA" wp14:editId="2EBA8B75">
            <wp:extent cx="5164183" cy="1886017"/>
            <wp:effectExtent l="0" t="0" r="508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1"/>
                    <a:stretch>
                      <a:fillRect/>
                    </a:stretch>
                  </pic:blipFill>
                  <pic:spPr>
                    <a:xfrm>
                      <a:off x="0" y="0"/>
                      <a:ext cx="5282313" cy="1929159"/>
                    </a:xfrm>
                    <a:prstGeom prst="rect">
                      <a:avLst/>
                    </a:prstGeom>
                  </pic:spPr>
                </pic:pic>
              </a:graphicData>
            </a:graphic>
          </wp:inline>
        </w:drawing>
      </w:r>
    </w:p>
    <w:p w14:paraId="5745BE58" w14:textId="613D0B3A" w:rsidR="00F36D7C" w:rsidRPr="00F36D7C" w:rsidRDefault="00F36D7C" w:rsidP="00F36D7C">
      <w:pPr>
        <w:pStyle w:val="Descripcin"/>
        <w:jc w:val="center"/>
        <w:rPr>
          <w:i w:val="0"/>
          <w:iCs w:val="0"/>
          <w:sz w:val="21"/>
          <w:szCs w:val="20"/>
          <w:lang w:val="es-EC"/>
        </w:rPr>
      </w:pPr>
      <w:r>
        <w:rPr>
          <w:b/>
          <w:bCs/>
          <w:i w:val="0"/>
          <w:iCs w:val="0"/>
          <w:sz w:val="22"/>
          <w:szCs w:val="22"/>
        </w:rPr>
        <w:t xml:space="preserve">      </w:t>
      </w:r>
      <w:r w:rsidRPr="00F36D7C">
        <w:rPr>
          <w:b/>
          <w:bCs/>
          <w:i w:val="0"/>
          <w:iCs w:val="0"/>
          <w:sz w:val="22"/>
          <w:szCs w:val="22"/>
        </w:rPr>
        <w:t xml:space="preserve">Figura </w:t>
      </w:r>
      <w:r w:rsidRPr="00F36D7C">
        <w:rPr>
          <w:b/>
          <w:bCs/>
          <w:i w:val="0"/>
          <w:iCs w:val="0"/>
          <w:sz w:val="22"/>
          <w:szCs w:val="22"/>
        </w:rPr>
        <w:fldChar w:fldCharType="begin"/>
      </w:r>
      <w:r w:rsidRPr="00F36D7C">
        <w:rPr>
          <w:b/>
          <w:bCs/>
          <w:i w:val="0"/>
          <w:iCs w:val="0"/>
          <w:sz w:val="22"/>
          <w:szCs w:val="22"/>
        </w:rPr>
        <w:instrText xml:space="preserve"> SEQ Figura \* ARABIC </w:instrText>
      </w:r>
      <w:r w:rsidRPr="00F36D7C">
        <w:rPr>
          <w:b/>
          <w:bCs/>
          <w:i w:val="0"/>
          <w:iCs w:val="0"/>
          <w:sz w:val="22"/>
          <w:szCs w:val="22"/>
        </w:rPr>
        <w:fldChar w:fldCharType="separate"/>
      </w:r>
      <w:r w:rsidR="00E44EF4">
        <w:rPr>
          <w:b/>
          <w:bCs/>
          <w:i w:val="0"/>
          <w:iCs w:val="0"/>
          <w:noProof/>
          <w:sz w:val="22"/>
          <w:szCs w:val="22"/>
        </w:rPr>
        <w:t>3</w:t>
      </w:r>
      <w:r w:rsidRPr="00F36D7C">
        <w:rPr>
          <w:b/>
          <w:bCs/>
          <w:i w:val="0"/>
          <w:iCs w:val="0"/>
          <w:sz w:val="22"/>
          <w:szCs w:val="22"/>
        </w:rPr>
        <w:fldChar w:fldCharType="end"/>
      </w:r>
      <w:r w:rsidRPr="00F36D7C">
        <w:rPr>
          <w:b/>
          <w:bCs/>
          <w:i w:val="0"/>
          <w:iCs w:val="0"/>
          <w:sz w:val="22"/>
          <w:szCs w:val="22"/>
        </w:rPr>
        <w:t>-2:</w:t>
      </w:r>
      <w:r w:rsidRPr="00F36D7C">
        <w:rPr>
          <w:i w:val="0"/>
          <w:iCs w:val="0"/>
          <w:sz w:val="22"/>
          <w:szCs w:val="22"/>
        </w:rPr>
        <w:t xml:space="preserve"> Esquema de comunicación entre una aplicación cliente y un servidor MongoDB</w:t>
      </w:r>
      <w:r>
        <w:rPr>
          <w:i w:val="0"/>
          <w:iCs w:val="0"/>
          <w:sz w:val="22"/>
          <w:szCs w:val="22"/>
        </w:rPr>
        <w:t>.</w:t>
      </w:r>
      <w:r w:rsidR="006C3154" w:rsidRPr="00F36D7C">
        <w:rPr>
          <w:b/>
          <w:bCs/>
          <w:sz w:val="16"/>
          <w:szCs w:val="16"/>
          <w:lang w:val="es-EC"/>
        </w:rPr>
        <w:t xml:space="preserve">    </w:t>
      </w:r>
      <w:r>
        <w:rPr>
          <w:b/>
          <w:bCs/>
          <w:sz w:val="16"/>
          <w:szCs w:val="16"/>
          <w:lang w:val="es-EC"/>
        </w:rPr>
        <w:t xml:space="preserve">  </w:t>
      </w:r>
    </w:p>
    <w:p w14:paraId="3D0A9FC3" w14:textId="0E6BCAD6" w:rsidR="006C3154" w:rsidRPr="00F36D7C" w:rsidRDefault="00F36D7C" w:rsidP="00F36D7C">
      <w:pPr>
        <w:spacing w:line="360" w:lineRule="auto"/>
        <w:jc w:val="both"/>
        <w:rPr>
          <w:sz w:val="16"/>
          <w:szCs w:val="16"/>
          <w:lang w:val="es-EC"/>
        </w:rPr>
      </w:pPr>
      <w:r>
        <w:rPr>
          <w:b/>
          <w:bCs/>
          <w:sz w:val="16"/>
          <w:szCs w:val="16"/>
          <w:lang w:val="es-EC"/>
        </w:rPr>
        <w:t xml:space="preserve">            </w:t>
      </w:r>
      <w:r w:rsidR="006C3154" w:rsidRPr="00F36D7C">
        <w:rPr>
          <w:b/>
          <w:bCs/>
          <w:sz w:val="16"/>
          <w:szCs w:val="16"/>
          <w:lang w:val="es-EC"/>
        </w:rPr>
        <w:t>Fuente:</w:t>
      </w:r>
      <w:r w:rsidR="006C3154" w:rsidRPr="00F36D7C">
        <w:rPr>
          <w:sz w:val="16"/>
          <w:szCs w:val="16"/>
          <w:lang w:val="es-EC"/>
        </w:rPr>
        <w:t xml:space="preserve"> </w:t>
      </w:r>
      <w:r w:rsidR="006C3154" w:rsidRPr="00F36D7C">
        <w:rPr>
          <w:sz w:val="16"/>
          <w:szCs w:val="16"/>
          <w:lang w:val="es-EC"/>
        </w:rPr>
        <w:fldChar w:fldCharType="begin"/>
      </w:r>
      <w:r w:rsidR="00B06E25" w:rsidRPr="00F36D7C">
        <w:rPr>
          <w:sz w:val="16"/>
          <w:szCs w:val="16"/>
          <w:lang w:val="es-EC"/>
        </w:rPr>
        <w:instrText xml:space="preserve"> ADDIN ZOTERO_ITEM CSL_CITATION {"citationID":"sglEwYRw","properties":{"formattedCitation":"(Galvis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6C3154" w:rsidRPr="00F36D7C">
        <w:rPr>
          <w:sz w:val="16"/>
          <w:szCs w:val="16"/>
          <w:lang w:val="es-EC"/>
        </w:rPr>
        <w:fldChar w:fldCharType="separate"/>
      </w:r>
      <w:r w:rsidR="006C3154" w:rsidRPr="00F36D7C">
        <w:rPr>
          <w:noProof/>
          <w:sz w:val="16"/>
          <w:szCs w:val="16"/>
          <w:lang w:val="es-EC"/>
        </w:rPr>
        <w:t>(Galvis, 2015</w:t>
      </w:r>
      <w:r>
        <w:rPr>
          <w:noProof/>
          <w:sz w:val="16"/>
          <w:szCs w:val="16"/>
          <w:lang w:val="es-EC"/>
        </w:rPr>
        <w:t>, p.11</w:t>
      </w:r>
      <w:r w:rsidR="006C3154" w:rsidRPr="00F36D7C">
        <w:rPr>
          <w:noProof/>
          <w:sz w:val="16"/>
          <w:szCs w:val="16"/>
          <w:lang w:val="es-EC"/>
        </w:rPr>
        <w:t>)</w:t>
      </w:r>
      <w:r w:rsidR="006C3154" w:rsidRPr="00F36D7C">
        <w:rPr>
          <w:sz w:val="16"/>
          <w:szCs w:val="16"/>
          <w:lang w:val="es-EC"/>
        </w:rPr>
        <w:fldChar w:fldCharType="end"/>
      </w:r>
      <w:r w:rsidR="006C3154" w:rsidRPr="00F36D7C">
        <w:rPr>
          <w:sz w:val="16"/>
          <w:szCs w:val="16"/>
          <w:lang w:val="es-EC"/>
        </w:rPr>
        <w:t>.</w:t>
      </w:r>
    </w:p>
    <w:p w14:paraId="0DF6AF8D" w14:textId="4BB961DB" w:rsidR="006C3154" w:rsidRDefault="006C3154" w:rsidP="006C3154">
      <w:pPr>
        <w:spacing w:line="360" w:lineRule="auto"/>
        <w:jc w:val="both"/>
        <w:rPr>
          <w:b/>
          <w:bCs/>
          <w:sz w:val="22"/>
          <w:szCs w:val="22"/>
          <w:lang w:val="es-EC"/>
        </w:rPr>
      </w:pPr>
    </w:p>
    <w:p w14:paraId="21EBD9CA" w14:textId="2FA4CA1D" w:rsidR="006C3154" w:rsidRDefault="00741DDD" w:rsidP="006C3154">
      <w:pPr>
        <w:spacing w:line="360" w:lineRule="auto"/>
        <w:jc w:val="both"/>
        <w:rPr>
          <w:b/>
          <w:bCs/>
          <w:sz w:val="22"/>
          <w:szCs w:val="22"/>
          <w:lang w:val="es-EC"/>
        </w:rPr>
      </w:pPr>
      <w:r>
        <w:rPr>
          <w:b/>
          <w:bCs/>
          <w:sz w:val="22"/>
          <w:szCs w:val="22"/>
          <w:lang w:val="es-EC"/>
        </w:rPr>
        <w:t>Colecciones</w:t>
      </w:r>
      <w:r w:rsidR="00305B9B">
        <w:rPr>
          <w:b/>
          <w:bCs/>
          <w:sz w:val="22"/>
          <w:szCs w:val="22"/>
          <w:lang w:val="es-EC"/>
        </w:rPr>
        <w:t xml:space="preserve"> y Documentos</w:t>
      </w:r>
    </w:p>
    <w:p w14:paraId="3FCF8FF1" w14:textId="4A78C4C3" w:rsidR="00741DDD" w:rsidRDefault="00741DDD" w:rsidP="006C3154">
      <w:pPr>
        <w:spacing w:line="360" w:lineRule="auto"/>
        <w:jc w:val="both"/>
        <w:rPr>
          <w:sz w:val="22"/>
          <w:szCs w:val="22"/>
          <w:lang w:val="es-EC"/>
        </w:rPr>
      </w:pPr>
    </w:p>
    <w:p w14:paraId="16214A81" w14:textId="456ADB1E" w:rsidR="00741DDD" w:rsidRDefault="00305B9B" w:rsidP="006C3154">
      <w:pPr>
        <w:spacing w:line="360" w:lineRule="auto"/>
        <w:jc w:val="both"/>
        <w:rPr>
          <w:sz w:val="22"/>
          <w:szCs w:val="22"/>
          <w:lang w:val="es-EC"/>
        </w:rPr>
      </w:pPr>
      <w:r>
        <w:rPr>
          <w:sz w:val="22"/>
          <w:szCs w:val="22"/>
          <w:lang w:val="es-EC"/>
        </w:rPr>
        <w:t>Las colecciones s</w:t>
      </w:r>
      <w:r w:rsidR="00741DDD">
        <w:rPr>
          <w:sz w:val="22"/>
          <w:szCs w:val="22"/>
          <w:lang w:val="es-EC"/>
        </w:rPr>
        <w:t xml:space="preserve">on representaciones de varios documentos bajo un nombre que los representa, MongoDB </w:t>
      </w:r>
      <w:r w:rsidR="00D85D2E">
        <w:rPr>
          <w:sz w:val="22"/>
          <w:szCs w:val="22"/>
          <w:lang w:val="es-EC"/>
        </w:rPr>
        <w:t xml:space="preserve">crea una sola colección después de crear el primer documento, en la </w:t>
      </w:r>
      <w:r w:rsidR="0040193C">
        <w:rPr>
          <w:b/>
          <w:bCs/>
          <w:sz w:val="22"/>
          <w:szCs w:val="22"/>
          <w:lang w:val="es-EC"/>
        </w:rPr>
        <w:t>F</w:t>
      </w:r>
      <w:r w:rsidR="00D85D2E" w:rsidRPr="0040193C">
        <w:rPr>
          <w:b/>
          <w:bCs/>
          <w:sz w:val="22"/>
          <w:szCs w:val="22"/>
          <w:lang w:val="es-EC"/>
        </w:rPr>
        <w:t>igura</w:t>
      </w:r>
      <w:r w:rsidR="0040193C" w:rsidRPr="0040193C">
        <w:rPr>
          <w:b/>
          <w:bCs/>
          <w:sz w:val="22"/>
          <w:szCs w:val="22"/>
          <w:lang w:val="es-EC"/>
        </w:rPr>
        <w:t xml:space="preserve"> 4-2</w:t>
      </w:r>
      <w:r w:rsidR="00D85D2E">
        <w:rPr>
          <w:sz w:val="22"/>
          <w:szCs w:val="22"/>
          <w:lang w:val="es-EC"/>
        </w:rPr>
        <w:t xml:space="preserve"> se puede ver la representación de una colección junto con</w:t>
      </w:r>
      <w:r>
        <w:rPr>
          <w:sz w:val="22"/>
          <w:szCs w:val="22"/>
          <w:lang w:val="es-EC"/>
        </w:rPr>
        <w:t xml:space="preserve"> el documento con una relación de contención, también los </w:t>
      </w:r>
      <w:r w:rsidR="00D85D2E">
        <w:rPr>
          <w:sz w:val="22"/>
          <w:szCs w:val="22"/>
          <w:lang w:val="es-EC"/>
        </w:rPr>
        <w:t>campos o atributos</w:t>
      </w:r>
      <w:r>
        <w:rPr>
          <w:sz w:val="22"/>
          <w:szCs w:val="22"/>
          <w:lang w:val="es-EC"/>
        </w:rPr>
        <w:t xml:space="preserve"> de </w:t>
      </w:r>
      <w:r w:rsidR="00D85D2E">
        <w:rPr>
          <w:sz w:val="22"/>
          <w:szCs w:val="22"/>
          <w:lang w:val="es-EC"/>
        </w:rPr>
        <w:t>los documentos.</w:t>
      </w:r>
    </w:p>
    <w:p w14:paraId="3ABB8DD6" w14:textId="483D10CD" w:rsidR="00D85D2E" w:rsidRDefault="00D85D2E" w:rsidP="006C3154">
      <w:pPr>
        <w:spacing w:line="360" w:lineRule="auto"/>
        <w:jc w:val="both"/>
        <w:rPr>
          <w:sz w:val="22"/>
          <w:szCs w:val="22"/>
          <w:lang w:val="es-EC"/>
        </w:rPr>
      </w:pPr>
    </w:p>
    <w:p w14:paraId="54DAD985" w14:textId="77777777" w:rsidR="0040193C" w:rsidRDefault="00305B9B" w:rsidP="0040193C">
      <w:pPr>
        <w:keepNext/>
        <w:spacing w:line="360" w:lineRule="auto"/>
        <w:ind w:left="708" w:hanging="708"/>
        <w:jc w:val="center"/>
      </w:pPr>
      <w:r>
        <w:rPr>
          <w:b/>
          <w:bCs/>
          <w:noProof/>
          <w:sz w:val="22"/>
          <w:szCs w:val="22"/>
        </w:rPr>
        <mc:AlternateContent>
          <mc:Choice Requires="wps">
            <w:drawing>
              <wp:anchor distT="0" distB="0" distL="114300" distR="114300" simplePos="0" relativeHeight="251672576" behindDoc="0" locked="0" layoutInCell="1" allowOverlap="1" wp14:anchorId="61A8EE0A" wp14:editId="66DDE52F">
                <wp:simplePos x="0" y="0"/>
                <wp:positionH relativeFrom="column">
                  <wp:posOffset>4050587</wp:posOffset>
                </wp:positionH>
                <wp:positionV relativeFrom="paragraph">
                  <wp:posOffset>1634536</wp:posOffset>
                </wp:positionV>
                <wp:extent cx="914400" cy="301451"/>
                <wp:effectExtent l="0" t="0" r="0" b="3810"/>
                <wp:wrapNone/>
                <wp:docPr id="40" name="Cuadro de texto 40"/>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7F465E43" w14:textId="10DBAC6C" w:rsidR="00B26314" w:rsidRPr="00D85D2E" w:rsidRDefault="00B26314" w:rsidP="00305B9B">
                            <w:pPr>
                              <w:rPr>
                                <w:lang w:val="en-US"/>
                              </w:rPr>
                            </w:pPr>
                            <w:r>
                              <w:rPr>
                                <w:lang w:val="en-US"/>
                              </w:rPr>
                              <w:t>Campos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A8EE0A" id="_x0000_t202" coordsize="21600,21600" o:spt="202" path="m,l,21600r21600,l21600,xe">
                <v:stroke joinstyle="miter"/>
                <v:path gradientshapeok="t" o:connecttype="rect"/>
              </v:shapetype>
              <v:shape id="Cuadro de texto 40" o:spid="_x0000_s1026" type="#_x0000_t202" style="position:absolute;left:0;text-align:left;margin-left:318.95pt;margin-top:128.7pt;width:1in;height:23.7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" fillcolor="white [3201]" stroked="f" strokeweight=".5pt">
                <v:textbox>
                  <w:txbxContent>
                    <w:p w14:paraId="7F465E43" w14:textId="10DBAC6C" w:rsidR="00B26314" w:rsidRPr="00D85D2E" w:rsidRDefault="00B26314" w:rsidP="00305B9B">
                      <w:pPr>
                        <w:rPr>
                          <w:lang w:val="en-US"/>
                        </w:rPr>
                      </w:pPr>
                      <w:r>
                        <w:rPr>
                          <w:lang w:val="en-US"/>
                        </w:rPr>
                        <w:t>Campos</w:t>
                      </w:r>
                    </w:p>
                  </w:txbxContent>
                </v:textbox>
              </v:shape>
            </w:pict>
          </mc:Fallback>
        </mc:AlternateContent>
      </w:r>
      <w:r>
        <w:rPr>
          <w:b/>
          <w:bCs/>
          <w:noProof/>
          <w:sz w:val="22"/>
          <w:szCs w:val="22"/>
        </w:rPr>
        <mc:AlternateContent>
          <mc:Choice Requires="wps">
            <w:drawing>
              <wp:anchor distT="0" distB="0" distL="114300" distR="114300" simplePos="0" relativeHeight="251670528" behindDoc="0" locked="0" layoutInCell="1" allowOverlap="1" wp14:anchorId="37717EE2" wp14:editId="3018ED81">
                <wp:simplePos x="0" y="0"/>
                <wp:positionH relativeFrom="column">
                  <wp:posOffset>3342454</wp:posOffset>
                </wp:positionH>
                <wp:positionV relativeFrom="paragraph">
                  <wp:posOffset>1776559</wp:posOffset>
                </wp:positionV>
                <wp:extent cx="791736" cy="0"/>
                <wp:effectExtent l="25400" t="63500" r="0" b="76200"/>
                <wp:wrapNone/>
                <wp:docPr id="39" name="Conector recto de flecha 39"/>
                <wp:cNvGraphicFramePr/>
                <a:graphic xmlns:a="http://schemas.openxmlformats.org/drawingml/2006/main">
                  <a:graphicData uri="http://schemas.microsoft.com/office/word/2010/wordprocessingShape">
                    <wps:wsp>
                      <wps:cNvCnPr/>
                      <wps:spPr>
                        <a:xfrm flipH="1">
                          <a:off x="0" y="0"/>
                          <a:ext cx="79173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80D231" id="_x0000_t32" coordsize="21600,21600" o:spt="32" o:oned="t" path="m,l21600,21600e" filled="f">
                <v:path arrowok="t" fillok="f" o:connecttype="none"/>
                <o:lock v:ext="edit" shapetype="t"/>
              </v:shapetype>
              <v:shape id="Conector recto de flecha 39" o:spid="_x0000_s1026" type="#_x0000_t32" style="position:absolute;margin-left:263.2pt;margin-top:139.9pt;width:62.3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" strokecolor="red" strokeweight=".5pt">
                <v:stroke endarrow="block" joinstyle="miter"/>
              </v:shape>
            </w:pict>
          </mc:Fallback>
        </mc:AlternateContent>
      </w:r>
      <w:r>
        <w:rPr>
          <w:b/>
          <w:bCs/>
          <w:noProof/>
          <w:sz w:val="22"/>
          <w:szCs w:val="22"/>
        </w:rPr>
        <mc:AlternateContent>
          <mc:Choice Requires="wps">
            <w:drawing>
              <wp:anchor distT="0" distB="0" distL="114300" distR="114300" simplePos="0" relativeHeight="251669504" behindDoc="0" locked="0" layoutInCell="1" allowOverlap="1" wp14:anchorId="2F13BD48" wp14:editId="7A9BC4E6">
                <wp:simplePos x="0" y="0"/>
                <wp:positionH relativeFrom="column">
                  <wp:posOffset>643890</wp:posOffset>
                </wp:positionH>
                <wp:positionV relativeFrom="paragraph">
                  <wp:posOffset>1713137</wp:posOffset>
                </wp:positionV>
                <wp:extent cx="914400" cy="301451"/>
                <wp:effectExtent l="0" t="0" r="0" b="3810"/>
                <wp:wrapNone/>
                <wp:docPr id="35" name="Cuadro de texto 35"/>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4A727EA6" w14:textId="7FCD008E" w:rsidR="00B26314" w:rsidRPr="00D85D2E" w:rsidRDefault="00B26314" w:rsidP="00305B9B">
                            <w:pPr>
                              <w:rPr>
                                <w:lang w:val="en-US"/>
                              </w:rPr>
                            </w:pPr>
                            <w:r>
                              <w:rPr>
                                <w:lang w:val="en-US"/>
                              </w:rPr>
                              <w:t>Documento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3BD48" id="Cuadro de texto 35" o:spid="_x0000_s1027" type="#_x0000_t202" style="position:absolute;left:0;text-align:left;margin-left:50.7pt;margin-top:134.9pt;width:1in;height:23.7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" fillcolor="white [3201]" stroked="f" strokeweight=".5pt">
                <v:textbox>
                  <w:txbxContent>
                    <w:p w14:paraId="4A727EA6" w14:textId="7FCD008E" w:rsidR="00B26314" w:rsidRPr="00D85D2E" w:rsidRDefault="00B26314" w:rsidP="00305B9B">
                      <w:pPr>
                        <w:rPr>
                          <w:lang w:val="en-US"/>
                        </w:rPr>
                      </w:pPr>
                      <w:r>
                        <w:rPr>
                          <w:lang w:val="en-US"/>
                        </w:rPr>
                        <w:t>Documento</w:t>
                      </w:r>
                    </w:p>
                  </w:txbxContent>
                </v:textbox>
              </v:shape>
            </w:pict>
          </mc:Fallback>
        </mc:AlternateContent>
      </w:r>
      <w:r>
        <w:rPr>
          <w:b/>
          <w:bCs/>
          <w:noProof/>
          <w:sz w:val="22"/>
          <w:szCs w:val="22"/>
        </w:rPr>
        <mc:AlternateContent>
          <mc:Choice Requires="wps">
            <w:drawing>
              <wp:anchor distT="0" distB="0" distL="114300" distR="114300" simplePos="0" relativeHeight="251667456" behindDoc="0" locked="0" layoutInCell="1" allowOverlap="1" wp14:anchorId="1B40088B" wp14:editId="16B6ACCE">
                <wp:simplePos x="0" y="0"/>
                <wp:positionH relativeFrom="column">
                  <wp:posOffset>756873</wp:posOffset>
                </wp:positionH>
                <wp:positionV relativeFrom="paragraph">
                  <wp:posOffset>1872770</wp:posOffset>
                </wp:positionV>
                <wp:extent cx="1235947" cy="0"/>
                <wp:effectExtent l="0" t="63500" r="0" b="76200"/>
                <wp:wrapNone/>
                <wp:docPr id="34" name="Conector recto de flecha 34"/>
                <wp:cNvGraphicFramePr/>
                <a:graphic xmlns:a="http://schemas.openxmlformats.org/drawingml/2006/main">
                  <a:graphicData uri="http://schemas.microsoft.com/office/word/2010/wordprocessingShape">
                    <wps:wsp>
                      <wps:cNvCnPr/>
                      <wps:spPr>
                        <a:xfrm>
                          <a:off x="0" y="0"/>
                          <a:ext cx="12359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3ACB8C" id="Conector recto de flecha 34" o:spid="_x0000_s1026" type="#_x0000_t32" style="position:absolute;margin-left:59.6pt;margin-top:147.45pt;width:97.3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" strokecolor="red" strokeweight=".5pt">
                <v:stroke endarrow="block" joinstyle="miter"/>
              </v:shape>
            </w:pict>
          </mc:Fallback>
        </mc:AlternateContent>
      </w:r>
      <w:r>
        <w:rPr>
          <w:b/>
          <w:bCs/>
          <w:noProof/>
          <w:sz w:val="22"/>
          <w:szCs w:val="22"/>
        </w:rPr>
        <mc:AlternateContent>
          <mc:Choice Requires="wps">
            <w:drawing>
              <wp:anchor distT="0" distB="0" distL="114300" distR="114300" simplePos="0" relativeHeight="251665408" behindDoc="0" locked="0" layoutInCell="1" allowOverlap="1" wp14:anchorId="5A45D53B" wp14:editId="199B62C0">
                <wp:simplePos x="0" y="0"/>
                <wp:positionH relativeFrom="column">
                  <wp:posOffset>696672</wp:posOffset>
                </wp:positionH>
                <wp:positionV relativeFrom="paragraph">
                  <wp:posOffset>1037018</wp:posOffset>
                </wp:positionV>
                <wp:extent cx="914400" cy="301451"/>
                <wp:effectExtent l="0" t="0" r="0" b="3810"/>
                <wp:wrapNone/>
                <wp:docPr id="31" name="Cuadro de texto 31"/>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04AA321B" w14:textId="73744B68" w:rsidR="00B26314" w:rsidRPr="00D85D2E" w:rsidRDefault="00B26314" w:rsidP="00305B9B">
                            <w:pPr>
                              <w:rPr>
                                <w:lang w:val="en-US"/>
                              </w:rPr>
                            </w:pPr>
                            <w:r>
                              <w:rPr>
                                <w:lang w:val="en-US"/>
                              </w:rPr>
                              <w:t xml:space="preserve">Relación de </w:t>
                            </w:r>
                            <w:r w:rsidRPr="00305B9B">
                              <w:t>contención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5D53B" id="Cuadro de texto 31" o:spid="_x0000_s1028" type="#_x0000_t202" style="position:absolute;left:0;text-align:left;margin-left:54.85pt;margin-top:81.65pt;width:1in;height:23.7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" fillcolor="white [3201]" stroked="f" strokeweight=".5pt">
                <v:textbox>
                  <w:txbxContent>
                    <w:p w14:paraId="04AA321B" w14:textId="73744B68" w:rsidR="00B26314" w:rsidRPr="00D85D2E" w:rsidRDefault="00B26314" w:rsidP="00305B9B">
                      <w:pPr>
                        <w:rPr>
                          <w:lang w:val="en-US"/>
                        </w:rPr>
                      </w:pPr>
                      <w:r>
                        <w:rPr>
                          <w:lang w:val="en-US"/>
                        </w:rPr>
                        <w:t xml:space="preserve">Relación de </w:t>
                      </w:r>
                      <w:r w:rsidRPr="00305B9B">
                        <w:t>contención</w:t>
                      </w:r>
                    </w:p>
                  </w:txbxContent>
                </v:textbox>
              </v:shape>
            </w:pict>
          </mc:Fallback>
        </mc:AlternateContent>
      </w:r>
      <w:r>
        <w:rPr>
          <w:b/>
          <w:bCs/>
          <w:noProof/>
          <w:sz w:val="22"/>
          <w:szCs w:val="22"/>
        </w:rPr>
        <mc:AlternateContent>
          <mc:Choice Requires="wps">
            <w:drawing>
              <wp:anchor distT="0" distB="0" distL="114300" distR="114300" simplePos="0" relativeHeight="251663360" behindDoc="0" locked="0" layoutInCell="1" allowOverlap="1" wp14:anchorId="30B6C720" wp14:editId="0D37F27E">
                <wp:simplePos x="0" y="0"/>
                <wp:positionH relativeFrom="column">
                  <wp:posOffset>1532318</wp:posOffset>
                </wp:positionH>
                <wp:positionV relativeFrom="paragraph">
                  <wp:posOffset>1182614</wp:posOffset>
                </wp:positionV>
                <wp:extent cx="1235947" cy="0"/>
                <wp:effectExtent l="0" t="63500" r="0" b="76200"/>
                <wp:wrapNone/>
                <wp:docPr id="30" name="Conector recto de flecha 30"/>
                <wp:cNvGraphicFramePr/>
                <a:graphic xmlns:a="http://schemas.openxmlformats.org/drawingml/2006/main">
                  <a:graphicData uri="http://schemas.microsoft.com/office/word/2010/wordprocessingShape">
                    <wps:wsp>
                      <wps:cNvCnPr/>
                      <wps:spPr>
                        <a:xfrm>
                          <a:off x="0" y="0"/>
                          <a:ext cx="12359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90619" id="Conector recto de flecha 30" o:spid="_x0000_s1026" type="#_x0000_t32" style="position:absolute;margin-left:120.65pt;margin-top:93.1pt;width:97.3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" strokecolor="red" strokeweight=".5pt">
                <v:stroke endarrow="block" joinstyle="miter"/>
              </v:shape>
            </w:pict>
          </mc:Fallback>
        </mc:AlternateContent>
      </w:r>
      <w:r w:rsidR="00D85D2E">
        <w:rPr>
          <w:b/>
          <w:bCs/>
          <w:noProof/>
          <w:sz w:val="22"/>
          <w:szCs w:val="22"/>
        </w:rPr>
        <mc:AlternateContent>
          <mc:Choice Requires="wps">
            <w:drawing>
              <wp:anchor distT="0" distB="0" distL="114300" distR="114300" simplePos="0" relativeHeight="251661312" behindDoc="0" locked="0" layoutInCell="1" allowOverlap="1" wp14:anchorId="2486ADD1" wp14:editId="7A0C8C54">
                <wp:simplePos x="0" y="0"/>
                <wp:positionH relativeFrom="column">
                  <wp:posOffset>646430</wp:posOffset>
                </wp:positionH>
                <wp:positionV relativeFrom="paragraph">
                  <wp:posOffset>413608</wp:posOffset>
                </wp:positionV>
                <wp:extent cx="914400" cy="301451"/>
                <wp:effectExtent l="0" t="0" r="0" b="3810"/>
                <wp:wrapNone/>
                <wp:docPr id="29" name="Cuadro de texto 29"/>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1A40D15E" w14:textId="1C93E3D2" w:rsidR="00B26314" w:rsidRPr="00D85D2E" w:rsidRDefault="00B26314">
                            <w:pPr>
                              <w:rPr>
                                <w:lang w:val="en-US"/>
                              </w:rPr>
                            </w:pPr>
                            <w:r>
                              <w:rPr>
                                <w:lang w:val="en-US"/>
                              </w:rPr>
                              <w:t>Colección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6ADD1" id="Cuadro de texto 29" o:spid="_x0000_s1029" type="#_x0000_t202" style="position:absolute;left:0;text-align:left;margin-left:50.9pt;margin-top:32.55pt;width:1in;height:23.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" fillcolor="white [3201]" stroked="f" strokeweight=".5pt">
                <v:textbox>
                  <w:txbxContent>
                    <w:p w14:paraId="1A40D15E" w14:textId="1C93E3D2" w:rsidR="00B26314" w:rsidRPr="00D85D2E" w:rsidRDefault="00B26314">
                      <w:pPr>
                        <w:rPr>
                          <w:lang w:val="en-US"/>
                        </w:rPr>
                      </w:pPr>
                      <w:r>
                        <w:rPr>
                          <w:lang w:val="en-US"/>
                        </w:rPr>
                        <w:t>Colección</w:t>
                      </w:r>
                    </w:p>
                  </w:txbxContent>
                </v:textbox>
              </v:shape>
            </w:pict>
          </mc:Fallback>
        </mc:AlternateContent>
      </w:r>
      <w:r w:rsidR="00D85D2E">
        <w:rPr>
          <w:b/>
          <w:bCs/>
          <w:noProof/>
          <w:sz w:val="22"/>
          <w:szCs w:val="22"/>
        </w:rPr>
        <mc:AlternateContent>
          <mc:Choice Requires="wps">
            <w:drawing>
              <wp:anchor distT="0" distB="0" distL="114300" distR="114300" simplePos="0" relativeHeight="251660288" behindDoc="0" locked="0" layoutInCell="1" allowOverlap="1" wp14:anchorId="034320C4" wp14:editId="17422D2F">
                <wp:simplePos x="0" y="0"/>
                <wp:positionH relativeFrom="column">
                  <wp:posOffset>756954</wp:posOffset>
                </wp:positionH>
                <wp:positionV relativeFrom="paragraph">
                  <wp:posOffset>534035</wp:posOffset>
                </wp:positionV>
                <wp:extent cx="1235947" cy="0"/>
                <wp:effectExtent l="0" t="63500" r="0" b="76200"/>
                <wp:wrapNone/>
                <wp:docPr id="28" name="Conector recto de flecha 28"/>
                <wp:cNvGraphicFramePr/>
                <a:graphic xmlns:a="http://schemas.openxmlformats.org/drawingml/2006/main">
                  <a:graphicData uri="http://schemas.microsoft.com/office/word/2010/wordprocessingShape">
                    <wps:wsp>
                      <wps:cNvCnPr/>
                      <wps:spPr>
                        <a:xfrm>
                          <a:off x="0" y="0"/>
                          <a:ext cx="12359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5DF15" id="Conector recto de flecha 28" o:spid="_x0000_s1026" type="#_x0000_t32" style="position:absolute;margin-left:59.6pt;margin-top:42.05pt;width:97.3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" strokecolor="red" strokeweight=".5pt">
                <v:stroke endarrow="block" joinstyle="miter"/>
              </v:shape>
            </w:pict>
          </mc:Fallback>
        </mc:AlternateContent>
      </w:r>
      <w:r w:rsidR="00D85D2E" w:rsidRPr="00D85D2E">
        <w:rPr>
          <w:b/>
          <w:bCs/>
          <w:noProof/>
          <w:sz w:val="22"/>
          <w:szCs w:val="22"/>
        </w:rPr>
        <w:drawing>
          <wp:inline distT="0" distB="0" distL="0" distR="0" wp14:anchorId="7A85F931" wp14:editId="20FA9ACB">
            <wp:extent cx="1514263" cy="2260879"/>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12"/>
                    <a:stretch>
                      <a:fillRect/>
                    </a:stretch>
                  </pic:blipFill>
                  <pic:spPr>
                    <a:xfrm>
                      <a:off x="0" y="0"/>
                      <a:ext cx="1520505" cy="2270198"/>
                    </a:xfrm>
                    <a:prstGeom prst="rect">
                      <a:avLst/>
                    </a:prstGeom>
                  </pic:spPr>
                </pic:pic>
              </a:graphicData>
            </a:graphic>
          </wp:inline>
        </w:drawing>
      </w:r>
    </w:p>
    <w:p w14:paraId="7758297C" w14:textId="2ADFCFF4" w:rsidR="00F36D7C" w:rsidRPr="0040193C" w:rsidRDefault="0040193C" w:rsidP="0040193C">
      <w:pPr>
        <w:pStyle w:val="Descripcin"/>
        <w:jc w:val="center"/>
        <w:rPr>
          <w:i w:val="0"/>
          <w:iCs w:val="0"/>
          <w:sz w:val="21"/>
          <w:szCs w:val="20"/>
          <w:lang w:val="es-EC"/>
        </w:rPr>
      </w:pPr>
      <w:r w:rsidRPr="0040193C">
        <w:rPr>
          <w:b/>
          <w:bCs/>
          <w:i w:val="0"/>
          <w:iCs w:val="0"/>
          <w:sz w:val="22"/>
          <w:szCs w:val="22"/>
        </w:rPr>
        <w:t xml:space="preserve">Figura </w:t>
      </w:r>
      <w:r w:rsidRPr="0040193C">
        <w:rPr>
          <w:b/>
          <w:bCs/>
          <w:i w:val="0"/>
          <w:iCs w:val="0"/>
          <w:sz w:val="22"/>
          <w:szCs w:val="22"/>
        </w:rPr>
        <w:fldChar w:fldCharType="begin"/>
      </w:r>
      <w:r w:rsidRPr="0040193C">
        <w:rPr>
          <w:b/>
          <w:bCs/>
          <w:i w:val="0"/>
          <w:iCs w:val="0"/>
          <w:sz w:val="22"/>
          <w:szCs w:val="22"/>
        </w:rPr>
        <w:instrText xml:space="preserve"> SEQ Figura \* ARABIC </w:instrText>
      </w:r>
      <w:r w:rsidRPr="0040193C">
        <w:rPr>
          <w:b/>
          <w:bCs/>
          <w:i w:val="0"/>
          <w:iCs w:val="0"/>
          <w:sz w:val="22"/>
          <w:szCs w:val="22"/>
        </w:rPr>
        <w:fldChar w:fldCharType="separate"/>
      </w:r>
      <w:r w:rsidR="00E44EF4">
        <w:rPr>
          <w:b/>
          <w:bCs/>
          <w:i w:val="0"/>
          <w:iCs w:val="0"/>
          <w:noProof/>
          <w:sz w:val="22"/>
          <w:szCs w:val="22"/>
        </w:rPr>
        <w:t>4</w:t>
      </w:r>
      <w:r w:rsidRPr="0040193C">
        <w:rPr>
          <w:b/>
          <w:bCs/>
          <w:i w:val="0"/>
          <w:iCs w:val="0"/>
          <w:sz w:val="22"/>
          <w:szCs w:val="22"/>
        </w:rPr>
        <w:fldChar w:fldCharType="end"/>
      </w:r>
      <w:r w:rsidRPr="0040193C">
        <w:rPr>
          <w:b/>
          <w:bCs/>
          <w:i w:val="0"/>
          <w:iCs w:val="0"/>
          <w:sz w:val="22"/>
          <w:szCs w:val="22"/>
        </w:rPr>
        <w:t>-2:</w:t>
      </w:r>
      <w:r w:rsidRPr="0040193C">
        <w:rPr>
          <w:i w:val="0"/>
          <w:iCs w:val="0"/>
          <w:sz w:val="22"/>
          <w:szCs w:val="22"/>
        </w:rPr>
        <w:t xml:space="preserve"> Representación de </w:t>
      </w:r>
      <w:r>
        <w:rPr>
          <w:i w:val="0"/>
          <w:iCs w:val="0"/>
          <w:sz w:val="22"/>
          <w:szCs w:val="22"/>
        </w:rPr>
        <w:t xml:space="preserve">una </w:t>
      </w:r>
      <w:r w:rsidRPr="0040193C">
        <w:rPr>
          <w:i w:val="0"/>
          <w:iCs w:val="0"/>
          <w:sz w:val="22"/>
          <w:szCs w:val="22"/>
        </w:rPr>
        <w:t>Colección con relación de contención.</w:t>
      </w:r>
    </w:p>
    <w:p w14:paraId="32D95AD3" w14:textId="7C507890" w:rsidR="00D85D2E" w:rsidRPr="00D85D2E" w:rsidRDefault="0040193C" w:rsidP="0040193C">
      <w:pPr>
        <w:spacing w:line="360" w:lineRule="auto"/>
        <w:ind w:firstLine="708"/>
        <w:rPr>
          <w:sz w:val="22"/>
          <w:szCs w:val="22"/>
          <w:lang w:val="es-EC"/>
        </w:rPr>
      </w:pPr>
      <w:r>
        <w:rPr>
          <w:sz w:val="22"/>
          <w:szCs w:val="22"/>
          <w:lang w:val="es-EC"/>
        </w:rPr>
        <w:t xml:space="preserve">        </w:t>
      </w:r>
      <w:r w:rsidR="00D85D2E" w:rsidRPr="00F36D7C">
        <w:rPr>
          <w:b/>
          <w:bCs/>
          <w:sz w:val="16"/>
          <w:szCs w:val="16"/>
          <w:lang w:val="es-EC"/>
        </w:rPr>
        <w:t xml:space="preserve">Realizado por: </w:t>
      </w:r>
      <w:r w:rsidR="00D85D2E" w:rsidRPr="00F36D7C">
        <w:rPr>
          <w:sz w:val="16"/>
          <w:szCs w:val="16"/>
          <w:lang w:val="es-EC"/>
        </w:rPr>
        <w:t>Freddy Lema, 2021.</w:t>
      </w:r>
    </w:p>
    <w:p w14:paraId="4E9B33E7" w14:textId="3AC0053D" w:rsidR="00305B9B" w:rsidRDefault="00305B9B" w:rsidP="007E0C33">
      <w:pPr>
        <w:spacing w:line="360" w:lineRule="auto"/>
        <w:jc w:val="both"/>
        <w:rPr>
          <w:b/>
          <w:bCs/>
          <w:sz w:val="22"/>
          <w:szCs w:val="22"/>
          <w:lang w:val="es-EC"/>
        </w:rPr>
      </w:pPr>
      <w:r>
        <w:rPr>
          <w:b/>
          <w:bCs/>
          <w:sz w:val="22"/>
          <w:szCs w:val="22"/>
          <w:lang w:val="es-EC"/>
        </w:rPr>
        <w:lastRenderedPageBreak/>
        <w:t>Diagrama orientado a documentos.</w:t>
      </w:r>
    </w:p>
    <w:p w14:paraId="7395B8BE" w14:textId="77777777" w:rsidR="00A0387A" w:rsidRDefault="00A0387A" w:rsidP="007E0C33">
      <w:pPr>
        <w:spacing w:line="360" w:lineRule="auto"/>
        <w:jc w:val="both"/>
        <w:rPr>
          <w:b/>
          <w:bCs/>
          <w:sz w:val="22"/>
          <w:szCs w:val="22"/>
          <w:lang w:val="es-EC"/>
        </w:rPr>
      </w:pPr>
    </w:p>
    <w:p w14:paraId="736D9156" w14:textId="3C3B4EDB" w:rsidR="00A0387A" w:rsidRDefault="00A0387A" w:rsidP="007E0C33">
      <w:pPr>
        <w:spacing w:line="360" w:lineRule="auto"/>
        <w:jc w:val="both"/>
        <w:rPr>
          <w:sz w:val="22"/>
          <w:szCs w:val="22"/>
          <w:lang w:val="es-EC"/>
        </w:rPr>
      </w:pPr>
      <w:r>
        <w:rPr>
          <w:sz w:val="22"/>
          <w:szCs w:val="22"/>
          <w:lang w:val="es-EC"/>
        </w:rPr>
        <w:fldChar w:fldCharType="begin"/>
      </w:r>
      <w:r w:rsidR="00B06E25">
        <w:rPr>
          <w:sz w:val="22"/>
          <w:szCs w:val="22"/>
          <w:lang w:val="es-EC"/>
        </w:rPr>
        <w:instrText xml:space="preserve"> ADDIN ZOTERO_ITEM CSL_CITATION {"citationID":"wXDGKp92","properties":{"formattedCitation":"(Galvis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Pr>
          <w:sz w:val="22"/>
          <w:szCs w:val="22"/>
          <w:lang w:val="es-EC"/>
        </w:rPr>
        <w:fldChar w:fldCharType="separate"/>
      </w:r>
      <w:r>
        <w:rPr>
          <w:noProof/>
          <w:sz w:val="22"/>
          <w:szCs w:val="22"/>
          <w:lang w:val="es-EC"/>
        </w:rPr>
        <w:t>(Galvis, 2015)</w:t>
      </w:r>
      <w:r>
        <w:rPr>
          <w:sz w:val="22"/>
          <w:szCs w:val="22"/>
          <w:lang w:val="es-EC"/>
        </w:rPr>
        <w:fldChar w:fldCharType="end"/>
      </w:r>
      <w:r>
        <w:rPr>
          <w:sz w:val="22"/>
          <w:szCs w:val="22"/>
          <w:lang w:val="es-EC"/>
        </w:rPr>
        <w:t xml:space="preserve"> en su trabajo de titulación propone una serie de símbolos para representar gráficamente los diferentes tipos de esquemas que se puede hacer en MongoDB. Esto permite modelar el comportamiento estático del esquema de datos y así simplificar y facilitar la comprensión.</w:t>
      </w:r>
    </w:p>
    <w:p w14:paraId="67FCB693" w14:textId="2BCA79E9" w:rsidR="00A0387A" w:rsidRDefault="00A0387A" w:rsidP="007E0C33">
      <w:pPr>
        <w:spacing w:line="360" w:lineRule="auto"/>
        <w:jc w:val="both"/>
        <w:rPr>
          <w:b/>
          <w:bCs/>
          <w:sz w:val="22"/>
          <w:szCs w:val="22"/>
          <w:lang w:val="es-EC"/>
        </w:rPr>
      </w:pPr>
    </w:p>
    <w:p w14:paraId="695E7955" w14:textId="1F982E89" w:rsidR="00A0387A" w:rsidRDefault="00DB4F1C" w:rsidP="007E0C33">
      <w:pPr>
        <w:spacing w:line="360" w:lineRule="auto"/>
        <w:jc w:val="both"/>
        <w:rPr>
          <w:b/>
          <w:bCs/>
          <w:sz w:val="22"/>
          <w:szCs w:val="22"/>
          <w:lang w:val="es-EC"/>
        </w:rPr>
      </w:pPr>
      <w:r>
        <w:rPr>
          <w:b/>
          <w:bCs/>
          <w:noProof/>
          <w:sz w:val="22"/>
          <w:szCs w:val="22"/>
          <w:lang w:val="es-EC"/>
        </w:rPr>
        <mc:AlternateContent>
          <mc:Choice Requires="wps">
            <w:drawing>
              <wp:anchor distT="0" distB="0" distL="114300" distR="114300" simplePos="0" relativeHeight="251676672" behindDoc="0" locked="0" layoutInCell="1" allowOverlap="1" wp14:anchorId="70831360" wp14:editId="23BC16FC">
                <wp:simplePos x="0" y="0"/>
                <wp:positionH relativeFrom="column">
                  <wp:posOffset>1990090</wp:posOffset>
                </wp:positionH>
                <wp:positionV relativeFrom="paragraph">
                  <wp:posOffset>31632</wp:posOffset>
                </wp:positionV>
                <wp:extent cx="1669311" cy="446567"/>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669311" cy="446567"/>
                        </a:xfrm>
                        <a:prstGeom prst="rect">
                          <a:avLst/>
                        </a:prstGeom>
                        <a:solidFill>
                          <a:schemeClr val="lt1"/>
                        </a:solidFill>
                        <a:ln w="6350">
                          <a:noFill/>
                        </a:ln>
                      </wps:spPr>
                      <wps:txbx>
                        <w:txbxContent>
                          <w:p w14:paraId="6AF678CC" w14:textId="26393F02" w:rsidR="00B26314" w:rsidRPr="00DB4F1C" w:rsidRDefault="00B26314">
                            <w:pPr>
                              <w:rPr>
                                <w:sz w:val="21"/>
                                <w:szCs w:val="21"/>
                              </w:rPr>
                            </w:pPr>
                            <w:r w:rsidRPr="00DB4F1C">
                              <w:rPr>
                                <w:sz w:val="21"/>
                                <w:szCs w:val="21"/>
                              </w:rPr>
                              <w:t>Relación de uno a muchos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31360" id="Cuadro de texto 46" o:spid="_x0000_s1030" type="#_x0000_t202" style="position:absolute;left:0;text-align:left;margin-left:156.7pt;margin-top:2.5pt;width:131.45pt;height:3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" fillcolor="white [3201]" stroked="f" strokeweight=".5pt">
                <v:textbox>
                  <w:txbxContent>
                    <w:p w14:paraId="6AF678CC" w14:textId="26393F02" w:rsidR="00B26314" w:rsidRPr="00DB4F1C" w:rsidRDefault="00B26314">
                      <w:pPr>
                        <w:rPr>
                          <w:sz w:val="21"/>
                          <w:szCs w:val="21"/>
                        </w:rPr>
                      </w:pPr>
                      <w:r w:rsidRPr="00DB4F1C">
                        <w:rPr>
                          <w:sz w:val="21"/>
                          <w:szCs w:val="21"/>
                        </w:rPr>
                        <w:t>Relación de uno a muchos</w:t>
                      </w:r>
                    </w:p>
                  </w:txbxContent>
                </v:textbox>
              </v:shape>
            </w:pict>
          </mc:Fallback>
        </mc:AlternateContent>
      </w:r>
    </w:p>
    <w:p w14:paraId="03AC8754" w14:textId="1AF8C044" w:rsidR="00A0387A" w:rsidRDefault="00DB4F1C" w:rsidP="007E0C33">
      <w:pPr>
        <w:spacing w:line="360" w:lineRule="auto"/>
        <w:jc w:val="both"/>
        <w:rPr>
          <w:b/>
          <w:bCs/>
          <w:sz w:val="22"/>
          <w:szCs w:val="22"/>
          <w:lang w:val="es-EC"/>
        </w:rPr>
      </w:pPr>
      <w:r>
        <w:rPr>
          <w:b/>
          <w:bCs/>
          <w:noProof/>
          <w:sz w:val="22"/>
          <w:szCs w:val="22"/>
          <w:lang w:val="es-EC"/>
        </w:rPr>
        <mc:AlternateContent>
          <mc:Choice Requires="wps">
            <w:drawing>
              <wp:anchor distT="0" distB="0" distL="114300" distR="114300" simplePos="0" relativeHeight="251677696" behindDoc="0" locked="0" layoutInCell="1" allowOverlap="1" wp14:anchorId="53F4B1F7" wp14:editId="2C04E754">
                <wp:simplePos x="0" y="0"/>
                <wp:positionH relativeFrom="column">
                  <wp:posOffset>2820641</wp:posOffset>
                </wp:positionH>
                <wp:positionV relativeFrom="paragraph">
                  <wp:posOffset>151765</wp:posOffset>
                </wp:positionV>
                <wp:extent cx="0" cy="467833"/>
                <wp:effectExtent l="63500" t="0" r="76200" b="40640"/>
                <wp:wrapNone/>
                <wp:docPr id="48" name="Conector recto de flecha 48"/>
                <wp:cNvGraphicFramePr/>
                <a:graphic xmlns:a="http://schemas.openxmlformats.org/drawingml/2006/main">
                  <a:graphicData uri="http://schemas.microsoft.com/office/word/2010/wordprocessingShape">
                    <wps:wsp>
                      <wps:cNvCnPr/>
                      <wps:spPr>
                        <a:xfrm>
                          <a:off x="0" y="0"/>
                          <a:ext cx="0" cy="4678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CAA33" id="Conector recto de flecha 48" o:spid="_x0000_s1026" type="#_x0000_t32" style="position:absolute;margin-left:222.1pt;margin-top:11.95pt;width:0;height:36.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" strokecolor="red" strokeweight=".5pt">
                <v:stroke endarrow="block" joinstyle="miter"/>
              </v:shape>
            </w:pict>
          </mc:Fallback>
        </mc:AlternateContent>
      </w:r>
    </w:p>
    <w:p w14:paraId="3B23A104" w14:textId="77777777" w:rsidR="0040193C" w:rsidRDefault="00A0387A" w:rsidP="0040193C">
      <w:pPr>
        <w:keepNext/>
        <w:spacing w:line="360" w:lineRule="auto"/>
        <w:jc w:val="center"/>
      </w:pPr>
      <w:r w:rsidRPr="00A0387A">
        <w:rPr>
          <w:b/>
          <w:bCs/>
          <w:sz w:val="22"/>
          <w:szCs w:val="22"/>
          <w:lang w:val="es-EC"/>
        </w:rPr>
        <w:drawing>
          <wp:inline distT="0" distB="0" distL="0" distR="0" wp14:anchorId="1AB66949" wp14:editId="6FCF803B">
            <wp:extent cx="3498112" cy="3108449"/>
            <wp:effectExtent l="0" t="0" r="0" b="3175"/>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3"/>
                    <a:stretch>
                      <a:fillRect/>
                    </a:stretch>
                  </pic:blipFill>
                  <pic:spPr>
                    <a:xfrm>
                      <a:off x="0" y="0"/>
                      <a:ext cx="3518183" cy="3126284"/>
                    </a:xfrm>
                    <a:prstGeom prst="rect">
                      <a:avLst/>
                    </a:prstGeom>
                  </pic:spPr>
                </pic:pic>
              </a:graphicData>
            </a:graphic>
          </wp:inline>
        </w:drawing>
      </w:r>
    </w:p>
    <w:p w14:paraId="7C00FD20" w14:textId="01804839" w:rsidR="00A0387A" w:rsidRPr="0040193C" w:rsidRDefault="0040193C" w:rsidP="0040193C">
      <w:pPr>
        <w:pStyle w:val="Descripcin"/>
        <w:ind w:left="708" w:firstLine="708"/>
        <w:rPr>
          <w:b/>
          <w:bCs/>
          <w:i w:val="0"/>
          <w:iCs w:val="0"/>
          <w:sz w:val="21"/>
          <w:szCs w:val="20"/>
          <w:lang w:val="es-EC"/>
        </w:rPr>
      </w:pPr>
      <w:r>
        <w:rPr>
          <w:i w:val="0"/>
          <w:iCs w:val="0"/>
          <w:sz w:val="22"/>
          <w:szCs w:val="22"/>
        </w:rPr>
        <w:t xml:space="preserve">     </w:t>
      </w:r>
      <w:r w:rsidRPr="0040193C">
        <w:rPr>
          <w:b/>
          <w:bCs/>
          <w:i w:val="0"/>
          <w:iCs w:val="0"/>
          <w:sz w:val="22"/>
          <w:szCs w:val="22"/>
        </w:rPr>
        <w:t xml:space="preserve">Figura </w:t>
      </w:r>
      <w:r w:rsidRPr="0040193C">
        <w:rPr>
          <w:b/>
          <w:bCs/>
          <w:i w:val="0"/>
          <w:iCs w:val="0"/>
          <w:sz w:val="22"/>
          <w:szCs w:val="22"/>
        </w:rPr>
        <w:fldChar w:fldCharType="begin"/>
      </w:r>
      <w:r w:rsidRPr="0040193C">
        <w:rPr>
          <w:b/>
          <w:bCs/>
          <w:i w:val="0"/>
          <w:iCs w:val="0"/>
          <w:sz w:val="22"/>
          <w:szCs w:val="22"/>
        </w:rPr>
        <w:instrText xml:space="preserve"> SEQ Figura \* ARABIC </w:instrText>
      </w:r>
      <w:r w:rsidRPr="0040193C">
        <w:rPr>
          <w:b/>
          <w:bCs/>
          <w:i w:val="0"/>
          <w:iCs w:val="0"/>
          <w:sz w:val="22"/>
          <w:szCs w:val="22"/>
        </w:rPr>
        <w:fldChar w:fldCharType="separate"/>
      </w:r>
      <w:r w:rsidR="00E44EF4">
        <w:rPr>
          <w:b/>
          <w:bCs/>
          <w:i w:val="0"/>
          <w:iCs w:val="0"/>
          <w:noProof/>
          <w:sz w:val="22"/>
          <w:szCs w:val="22"/>
        </w:rPr>
        <w:t>5</w:t>
      </w:r>
      <w:r w:rsidRPr="0040193C">
        <w:rPr>
          <w:b/>
          <w:bCs/>
          <w:i w:val="0"/>
          <w:iCs w:val="0"/>
          <w:sz w:val="22"/>
          <w:szCs w:val="22"/>
        </w:rPr>
        <w:fldChar w:fldCharType="end"/>
      </w:r>
      <w:r>
        <w:rPr>
          <w:b/>
          <w:bCs/>
          <w:i w:val="0"/>
          <w:iCs w:val="0"/>
          <w:sz w:val="22"/>
          <w:szCs w:val="22"/>
        </w:rPr>
        <w:t>-2</w:t>
      </w:r>
      <w:r w:rsidRPr="0040193C">
        <w:rPr>
          <w:b/>
          <w:bCs/>
          <w:i w:val="0"/>
          <w:iCs w:val="0"/>
          <w:sz w:val="22"/>
          <w:szCs w:val="22"/>
        </w:rPr>
        <w:t>:</w:t>
      </w:r>
      <w:r w:rsidRPr="0040193C">
        <w:rPr>
          <w:i w:val="0"/>
          <w:iCs w:val="0"/>
          <w:sz w:val="22"/>
          <w:szCs w:val="22"/>
        </w:rPr>
        <w:t xml:space="preserve"> Representación de relaciones entre colecciones.</w:t>
      </w:r>
    </w:p>
    <w:p w14:paraId="36B659B4" w14:textId="3396F838" w:rsidR="00305B9B" w:rsidRPr="0040193C" w:rsidRDefault="00A0387A" w:rsidP="007E0C33">
      <w:pPr>
        <w:spacing w:line="360" w:lineRule="auto"/>
        <w:jc w:val="both"/>
        <w:rPr>
          <w:sz w:val="16"/>
          <w:szCs w:val="16"/>
          <w:lang w:val="es-EC"/>
        </w:rPr>
      </w:pPr>
      <w:r>
        <w:rPr>
          <w:b/>
          <w:bCs/>
          <w:sz w:val="22"/>
          <w:szCs w:val="22"/>
          <w:lang w:val="es-EC"/>
        </w:rPr>
        <w:tab/>
      </w:r>
      <w:r>
        <w:rPr>
          <w:b/>
          <w:bCs/>
          <w:sz w:val="22"/>
          <w:szCs w:val="22"/>
          <w:lang w:val="es-EC"/>
        </w:rPr>
        <w:tab/>
        <w:t xml:space="preserve">     </w:t>
      </w:r>
      <w:r w:rsidRPr="0040193C">
        <w:rPr>
          <w:b/>
          <w:bCs/>
          <w:sz w:val="16"/>
          <w:szCs w:val="16"/>
          <w:lang w:val="es-EC"/>
        </w:rPr>
        <w:t xml:space="preserve">Realizado por: </w:t>
      </w:r>
      <w:r w:rsidRPr="0040193C">
        <w:rPr>
          <w:sz w:val="16"/>
          <w:szCs w:val="16"/>
          <w:lang w:val="es-EC"/>
        </w:rPr>
        <w:t>Freddy Lema, 2021.</w:t>
      </w:r>
    </w:p>
    <w:p w14:paraId="2CE10266" w14:textId="77777777" w:rsidR="00A0387A" w:rsidRPr="006C3154" w:rsidRDefault="00A0387A" w:rsidP="007E0C33">
      <w:pPr>
        <w:spacing w:line="360" w:lineRule="auto"/>
        <w:jc w:val="both"/>
        <w:rPr>
          <w:b/>
          <w:bCs/>
          <w:sz w:val="22"/>
          <w:szCs w:val="22"/>
          <w:lang w:val="es-EC"/>
        </w:rPr>
      </w:pPr>
    </w:p>
    <w:p w14:paraId="685B9253" w14:textId="0CE7DE19" w:rsidR="00CD25D4" w:rsidRPr="008E28EB" w:rsidRDefault="00B30998" w:rsidP="00DB4F1C">
      <w:pPr>
        <w:pStyle w:val="Ttulo2"/>
        <w:rPr>
          <w:lang w:val="es-MX"/>
        </w:rPr>
      </w:pPr>
      <w:r w:rsidRPr="008E28EB">
        <w:rPr>
          <w:lang w:val="es-MX"/>
        </w:rPr>
        <w:t xml:space="preserve">Norma </w:t>
      </w:r>
      <w:r w:rsidR="00EC1B55" w:rsidRPr="008E28EB">
        <w:rPr>
          <w:lang w:val="es-MX"/>
        </w:rPr>
        <w:t>ISO/IEC 9126</w:t>
      </w:r>
      <w:r w:rsidR="007E4784" w:rsidRPr="008E28EB">
        <w:rPr>
          <w:lang w:val="es-MX"/>
        </w:rPr>
        <w:t>-3</w:t>
      </w:r>
    </w:p>
    <w:p w14:paraId="61EA705A" w14:textId="79E50A47" w:rsidR="007E4784" w:rsidRPr="008E28EB" w:rsidRDefault="007E4784" w:rsidP="00DB4F1C">
      <w:pPr>
        <w:spacing w:line="360" w:lineRule="auto"/>
        <w:jc w:val="both"/>
        <w:rPr>
          <w:b/>
          <w:bCs/>
          <w:sz w:val="22"/>
          <w:szCs w:val="22"/>
          <w:lang w:val="es-MX"/>
        </w:rPr>
      </w:pPr>
    </w:p>
    <w:p w14:paraId="035A98F6" w14:textId="0D2C1CC9" w:rsidR="00B30998" w:rsidRDefault="007E4784" w:rsidP="003B21A1">
      <w:pPr>
        <w:spacing w:line="360" w:lineRule="auto"/>
        <w:jc w:val="both"/>
        <w:rPr>
          <w:sz w:val="22"/>
          <w:szCs w:val="22"/>
        </w:rPr>
      </w:pPr>
      <w:r w:rsidRPr="008E28EB">
        <w:rPr>
          <w:sz w:val="22"/>
          <w:szCs w:val="22"/>
        </w:rPr>
        <w:t>La ISO, bajo la norma ISO-9126, ha establecido un estándar internacional para la evaluación de la calidad de productos de software el cual fue publicado en 1992 con el nombre de “Information technology –Software product evaluation: Quality characteristics and guidelines for their use”, en el cual se establecen las características de calidad para productos de software</w:t>
      </w:r>
      <w:r w:rsidR="0065686B" w:rsidRPr="008E28EB">
        <w:rPr>
          <w:sz w:val="22"/>
          <w:szCs w:val="22"/>
        </w:rPr>
        <w:t xml:space="preserve">. El estándar ISO-9126 establece que cualquier componente de la calidad del software puede ser descrito en términos de una o más de seis características básicas, las cuales son: funcionalidad, confiabilidad, usabilidad, eficiencia, mantenibilidad y portabilidad; cada una de las cuales se detalla a través de un conjunto de </w:t>
      </w:r>
      <w:r w:rsidR="0065686B" w:rsidRPr="008E28EB">
        <w:rPr>
          <w:sz w:val="22"/>
          <w:szCs w:val="22"/>
        </w:rPr>
        <w:lastRenderedPageBreak/>
        <w:t xml:space="preserve">subcaracterísticas que permiten profundizar en la evaluación de la calidad de productos de software </w:t>
      </w:r>
      <w:r w:rsidR="0065686B" w:rsidRPr="008E28EB">
        <w:rPr>
          <w:sz w:val="22"/>
          <w:szCs w:val="22"/>
        </w:rPr>
        <w:fldChar w:fldCharType="begin"/>
      </w:r>
      <w:r w:rsidR="004830BE">
        <w:rPr>
          <w:sz w:val="22"/>
          <w:szCs w:val="22"/>
        </w:rPr>
        <w:instrText xml:space="preserve"> ADDIN ZOTERO_ITEM CSL_CITATION {"citationID":"GTRRdpUi","properties":{"formattedCitation":"(Cataldi 2000)","plainCitation":"(Cataldi 2000)","noteIndex":0},"citationItems":[{"id":"xjhW4dqE/NOIso7qy","uris":["http://zotero.org/users/local/RoPajdqn/items/YQFDXG2V"],"uri":["http://zotero.org/users/local/RoPajdqn/items/YQFDXG2V"],"itemData":{"id":146,"type":"article-journal","language":"es","page":"255","source":"Zotero","title":"Metodología de diseño, desarrollo y evaluación de software educativo","author":[{"family":"Cataldi","given":"Ing Zulma"}],"issued":{"date-parts":[["2000"]]}}}],"schema":"https://github.com/citation-style-language/schema/raw/master/csl-citation.json"} </w:instrText>
      </w:r>
      <w:r w:rsidR="0065686B" w:rsidRPr="008E28EB">
        <w:rPr>
          <w:sz w:val="22"/>
          <w:szCs w:val="22"/>
        </w:rPr>
        <w:fldChar w:fldCharType="separate"/>
      </w:r>
      <w:r w:rsidR="004830BE">
        <w:rPr>
          <w:sz w:val="22"/>
          <w:szCs w:val="22"/>
        </w:rPr>
        <w:t>(Cataldi</w:t>
      </w:r>
      <w:r w:rsidR="00E37CC0">
        <w:rPr>
          <w:sz w:val="22"/>
          <w:szCs w:val="22"/>
        </w:rPr>
        <w:t>,</w:t>
      </w:r>
      <w:r w:rsidR="004830BE">
        <w:rPr>
          <w:sz w:val="22"/>
          <w:szCs w:val="22"/>
        </w:rPr>
        <w:t xml:space="preserve"> 2000)</w:t>
      </w:r>
      <w:r w:rsidR="0065686B" w:rsidRPr="008E28EB">
        <w:rPr>
          <w:sz w:val="22"/>
          <w:szCs w:val="22"/>
        </w:rPr>
        <w:fldChar w:fldCharType="end"/>
      </w:r>
      <w:r w:rsidR="0065686B" w:rsidRPr="008E28EB">
        <w:rPr>
          <w:sz w:val="22"/>
          <w:szCs w:val="22"/>
        </w:rPr>
        <w:t>.</w:t>
      </w:r>
    </w:p>
    <w:p w14:paraId="5E885668" w14:textId="2B3B99E9" w:rsidR="00B06E25" w:rsidRDefault="00B06E25" w:rsidP="00B06E25">
      <w:pPr>
        <w:spacing w:line="360" w:lineRule="auto"/>
        <w:jc w:val="both"/>
        <w:rPr>
          <w:sz w:val="22"/>
          <w:szCs w:val="22"/>
        </w:rPr>
      </w:pPr>
      <w:r w:rsidRPr="008E28EB">
        <w:rPr>
          <w:sz w:val="22"/>
          <w:szCs w:val="22"/>
        </w:rPr>
        <w:t>El proyecto técnico se evaluará con la característica de usabilida</w:t>
      </w:r>
      <w:r>
        <w:rPr>
          <w:sz w:val="22"/>
          <w:szCs w:val="22"/>
        </w:rPr>
        <w:t xml:space="preserve">d, que </w:t>
      </w:r>
      <w:r w:rsidRPr="00B06E25">
        <w:rPr>
          <w:sz w:val="22"/>
          <w:szCs w:val="22"/>
        </w:rPr>
        <w:t>es la capacidad del software de ser entendido, aprendido, y usado en forma fácil y atractiva</w:t>
      </w:r>
      <w:r>
        <w:rPr>
          <w:sz w:val="22"/>
          <w:szCs w:val="22"/>
        </w:rPr>
        <w:t xml:space="preserve"> </w:t>
      </w:r>
      <w:r>
        <w:rPr>
          <w:sz w:val="22"/>
          <w:szCs w:val="22"/>
        </w:rPr>
        <w:fldChar w:fldCharType="begin"/>
      </w:r>
      <w:r>
        <w:rPr>
          <w:sz w:val="22"/>
          <w:szCs w:val="22"/>
        </w:rPr>
        <w:instrText xml:space="preserve"> ADDIN ZOTERO_ITEM CSL_CITATION {"citationID":"QXthUt96","properties":{"formattedCitation":"(Diplomado en Gesti\\uc0\\u243{}n de la Calidad del Software 2015)","plainCitation":"(Diplomado en Gestión de la Calidad del Software 2015)","noteIndex":0},"citationItems":[{"id":169,"uris":["http://zotero.org/users/local/S6cLoLqa/items/DSIDAHDV"],"uri":["http://zotero.org/users/local/S6cLoLqa/items/DSIDAHDV"],"itemData":{"id":169,"type":"post-weblog","abstract":"La usabilidad es la capacidad del software de ser entendido, aprendido, y usado en forma fácil y atractiva.","container-title":"gestion de la calidad del software - norma iso-9126","language":"es-ES","title":"Usabilidad","URL":"https://diplomadogestioncalidadsoftware2015.wordpress.com/norma-iso-9126/calidad-interna-y-externa/usabilidad/","author":[{"family":"Diplomado en Gestión de la Calidad del Software","given":""}],"accessed":{"date-parts":[["2021",1,8]]},"issued":{"date-parts":[["2015",6,7]]}}}],"schema":"https://github.com/citation-style-language/schema/raw/master/csl-citation.json"} </w:instrText>
      </w:r>
      <w:r>
        <w:rPr>
          <w:sz w:val="22"/>
          <w:szCs w:val="22"/>
        </w:rPr>
        <w:fldChar w:fldCharType="separate"/>
      </w:r>
      <w:r w:rsidRPr="00B06E25">
        <w:rPr>
          <w:sz w:val="22"/>
        </w:rPr>
        <w:t>(Diplomado en Gestión de la Calidad del Software 2015)</w:t>
      </w:r>
      <w:r>
        <w:rPr>
          <w:sz w:val="22"/>
          <w:szCs w:val="22"/>
        </w:rPr>
        <w:fldChar w:fldCharType="end"/>
      </w:r>
      <w:r w:rsidRPr="00B06E25">
        <w:rPr>
          <w:sz w:val="22"/>
          <w:szCs w:val="22"/>
        </w:rPr>
        <w:t>.</w:t>
      </w:r>
    </w:p>
    <w:p w14:paraId="7058F0DB" w14:textId="77777777" w:rsidR="00B06E25" w:rsidRDefault="00B06E25" w:rsidP="00B06E25">
      <w:pPr>
        <w:spacing w:line="360" w:lineRule="auto"/>
        <w:jc w:val="both"/>
        <w:rPr>
          <w:sz w:val="22"/>
          <w:szCs w:val="22"/>
        </w:rPr>
      </w:pPr>
    </w:p>
    <w:p w14:paraId="25B8017C" w14:textId="33AD8A0A" w:rsidR="00B06E25" w:rsidRDefault="00BF09B6" w:rsidP="00B06E25">
      <w:pPr>
        <w:spacing w:line="360" w:lineRule="auto"/>
        <w:jc w:val="both"/>
        <w:rPr>
          <w:sz w:val="22"/>
          <w:szCs w:val="22"/>
        </w:rPr>
      </w:pPr>
      <w:r>
        <w:rPr>
          <w:sz w:val="22"/>
          <w:szCs w:val="22"/>
        </w:rPr>
        <w:t>El criterio de usabilidad contiene 5 atributos los cuales se mencionan a continuación:</w:t>
      </w:r>
    </w:p>
    <w:p w14:paraId="23956FDC" w14:textId="77777777" w:rsidR="00B06E25" w:rsidRDefault="00B06E25" w:rsidP="00B06E25">
      <w:pPr>
        <w:spacing w:line="360" w:lineRule="auto"/>
        <w:jc w:val="both"/>
        <w:rPr>
          <w:sz w:val="22"/>
          <w:szCs w:val="22"/>
        </w:rPr>
      </w:pPr>
    </w:p>
    <w:p w14:paraId="4C857A58" w14:textId="77777777" w:rsidR="00B06E25" w:rsidRPr="00B06E25" w:rsidRDefault="00B06E25" w:rsidP="008C26EF">
      <w:pPr>
        <w:pStyle w:val="Prrafodelista"/>
        <w:numPr>
          <w:ilvl w:val="0"/>
          <w:numId w:val="27"/>
        </w:numPr>
        <w:spacing w:line="360" w:lineRule="auto"/>
        <w:jc w:val="both"/>
        <w:rPr>
          <w:sz w:val="22"/>
          <w:szCs w:val="22"/>
          <w:lang w:val="es-EC"/>
        </w:rPr>
      </w:pPr>
      <w:r w:rsidRPr="00B06E25">
        <w:rPr>
          <w:b/>
          <w:bCs/>
          <w:sz w:val="22"/>
          <w:szCs w:val="22"/>
          <w:lang w:val="es-EC"/>
        </w:rPr>
        <w:t>Entendimiento:</w:t>
      </w:r>
      <w:r w:rsidRPr="00B06E25">
        <w:rPr>
          <w:sz w:val="22"/>
          <w:szCs w:val="22"/>
          <w:lang w:val="es-EC"/>
        </w:rPr>
        <w:t xml:space="preserve"> es la manera fácil de utilizar la mayor cantidad de tareas de la aplicación en el menor tiempo posible.</w:t>
      </w:r>
    </w:p>
    <w:p w14:paraId="47276934" w14:textId="77777777" w:rsidR="00B06E25" w:rsidRPr="00B06E25" w:rsidRDefault="00B06E25" w:rsidP="008C26EF">
      <w:pPr>
        <w:pStyle w:val="Prrafodelista"/>
        <w:numPr>
          <w:ilvl w:val="0"/>
          <w:numId w:val="27"/>
        </w:numPr>
        <w:spacing w:line="360" w:lineRule="auto"/>
        <w:jc w:val="both"/>
        <w:rPr>
          <w:sz w:val="22"/>
          <w:szCs w:val="22"/>
          <w:lang w:val="es-EC"/>
        </w:rPr>
      </w:pPr>
      <w:r w:rsidRPr="00B06E25">
        <w:rPr>
          <w:b/>
          <w:bCs/>
          <w:sz w:val="22"/>
          <w:szCs w:val="22"/>
          <w:lang w:val="es-EC"/>
        </w:rPr>
        <w:t>Aprendizaje:</w:t>
      </w:r>
      <w:r w:rsidRPr="00B06E25">
        <w:rPr>
          <w:sz w:val="22"/>
          <w:szCs w:val="22"/>
          <w:lang w:val="es-EC"/>
        </w:rPr>
        <w:t xml:space="preserve"> es la capacidad que posé la aplicación de trasmitir su uso al usuario (introducciones, manuales, etc.).</w:t>
      </w:r>
    </w:p>
    <w:p w14:paraId="5F5C7CB0" w14:textId="77777777" w:rsidR="00B06E25" w:rsidRPr="00B06E25" w:rsidRDefault="00B06E25" w:rsidP="008C26EF">
      <w:pPr>
        <w:pStyle w:val="Prrafodelista"/>
        <w:numPr>
          <w:ilvl w:val="0"/>
          <w:numId w:val="27"/>
        </w:numPr>
        <w:spacing w:line="360" w:lineRule="auto"/>
        <w:jc w:val="both"/>
        <w:rPr>
          <w:sz w:val="22"/>
          <w:szCs w:val="22"/>
          <w:lang w:val="es-EC"/>
        </w:rPr>
      </w:pPr>
      <w:r w:rsidRPr="00B06E25">
        <w:rPr>
          <w:b/>
          <w:bCs/>
          <w:sz w:val="22"/>
          <w:szCs w:val="22"/>
          <w:lang w:val="es-EC"/>
        </w:rPr>
        <w:t>Operabilidad:</w:t>
      </w:r>
      <w:r w:rsidRPr="00B06E25">
        <w:rPr>
          <w:sz w:val="22"/>
          <w:szCs w:val="22"/>
          <w:lang w:val="es-EC"/>
        </w:rPr>
        <w:t xml:space="preserve"> es la facilidad que otorga la aplicación al usuario para su control.</w:t>
      </w:r>
    </w:p>
    <w:p w14:paraId="46566024" w14:textId="6E3AC31F" w:rsidR="00B06E25" w:rsidRPr="00B06E25" w:rsidRDefault="00B06E25" w:rsidP="008C26EF">
      <w:pPr>
        <w:pStyle w:val="Prrafodelista"/>
        <w:numPr>
          <w:ilvl w:val="0"/>
          <w:numId w:val="27"/>
        </w:numPr>
        <w:spacing w:line="360" w:lineRule="auto"/>
        <w:jc w:val="both"/>
        <w:rPr>
          <w:sz w:val="22"/>
          <w:szCs w:val="22"/>
          <w:lang w:val="es-EC"/>
        </w:rPr>
      </w:pPr>
      <w:r w:rsidRPr="00B06E25">
        <w:rPr>
          <w:b/>
          <w:bCs/>
          <w:sz w:val="22"/>
          <w:szCs w:val="22"/>
          <w:lang w:val="es-EC"/>
        </w:rPr>
        <w:t>Atracción:</w:t>
      </w:r>
      <w:r w:rsidRPr="00B06E25">
        <w:rPr>
          <w:sz w:val="22"/>
          <w:szCs w:val="22"/>
          <w:lang w:val="es-EC"/>
        </w:rPr>
        <w:t xml:space="preserve"> es la armonía creada en la aplicación para hacerla más agradable y vistosa al usuario.</w:t>
      </w:r>
    </w:p>
    <w:p w14:paraId="54322000" w14:textId="7ED0678B" w:rsidR="00B06E25" w:rsidRPr="00B06E25" w:rsidRDefault="00B06E25" w:rsidP="008C26EF">
      <w:pPr>
        <w:pStyle w:val="Prrafodelista"/>
        <w:numPr>
          <w:ilvl w:val="0"/>
          <w:numId w:val="27"/>
        </w:numPr>
        <w:spacing w:line="360" w:lineRule="auto"/>
        <w:jc w:val="both"/>
        <w:rPr>
          <w:sz w:val="22"/>
          <w:szCs w:val="22"/>
          <w:lang w:val="es-EC"/>
        </w:rPr>
      </w:pPr>
      <w:r w:rsidRPr="00B06E25">
        <w:rPr>
          <w:b/>
          <w:bCs/>
          <w:sz w:val="22"/>
          <w:szCs w:val="22"/>
          <w:lang w:val="es-EC"/>
        </w:rPr>
        <w:t>Conformidad de Uso:</w:t>
      </w:r>
      <w:r w:rsidRPr="00B06E25">
        <w:rPr>
          <w:sz w:val="22"/>
          <w:szCs w:val="22"/>
          <w:lang w:val="es-EC"/>
        </w:rPr>
        <w:t xml:space="preserve"> es la capacidad para cumplir las normas y estándares relacionados a la usabilidad</w:t>
      </w:r>
      <w:r>
        <w:rPr>
          <w:sz w:val="22"/>
          <w:szCs w:val="22"/>
          <w:lang w:val="es-EC"/>
        </w:rPr>
        <w:t xml:space="preserve"> </w:t>
      </w:r>
      <w:r w:rsidRPr="00B06E25">
        <w:rPr>
          <w:sz w:val="22"/>
          <w:szCs w:val="22"/>
          <w:lang w:val="es-EC"/>
        </w:rPr>
        <w:t>(Diplomado en Gestión de la Calidad del Software 2015).</w:t>
      </w:r>
    </w:p>
    <w:p w14:paraId="22C0F59E" w14:textId="77777777" w:rsidR="00BF09B6" w:rsidRPr="008E28EB" w:rsidRDefault="00BF09B6" w:rsidP="003B21A1">
      <w:pPr>
        <w:spacing w:line="360" w:lineRule="auto"/>
        <w:jc w:val="both"/>
        <w:rPr>
          <w:sz w:val="22"/>
          <w:szCs w:val="22"/>
        </w:rPr>
      </w:pPr>
    </w:p>
    <w:p w14:paraId="514B62D2" w14:textId="541AF797" w:rsidR="0065686B" w:rsidRPr="008E28EB" w:rsidRDefault="0065686B" w:rsidP="003B21A1">
      <w:pPr>
        <w:spacing w:line="360" w:lineRule="auto"/>
        <w:ind w:left="708"/>
        <w:jc w:val="both"/>
        <w:rPr>
          <w:sz w:val="22"/>
          <w:szCs w:val="22"/>
        </w:rPr>
      </w:pPr>
    </w:p>
    <w:p w14:paraId="2E8433B8" w14:textId="77777777" w:rsidR="00BF09B6" w:rsidRPr="008E28EB" w:rsidRDefault="00BF09B6" w:rsidP="003B21A1">
      <w:pPr>
        <w:spacing w:line="360" w:lineRule="auto"/>
        <w:jc w:val="both"/>
        <w:rPr>
          <w:sz w:val="22"/>
          <w:szCs w:val="22"/>
        </w:rPr>
      </w:pPr>
    </w:p>
    <w:p w14:paraId="682D6E56" w14:textId="31EEBABA" w:rsidR="008E28EB" w:rsidRPr="008E28EB" w:rsidRDefault="008E28EB" w:rsidP="003B21A1">
      <w:pPr>
        <w:spacing w:line="360" w:lineRule="auto"/>
        <w:ind w:left="708"/>
        <w:jc w:val="both"/>
        <w:rPr>
          <w:sz w:val="22"/>
          <w:szCs w:val="22"/>
        </w:rPr>
      </w:pPr>
    </w:p>
    <w:p w14:paraId="2E7E311C" w14:textId="3252040B" w:rsidR="008E28EB" w:rsidRDefault="008E28EB" w:rsidP="003B21A1">
      <w:pPr>
        <w:spacing w:line="360" w:lineRule="auto"/>
        <w:ind w:left="708"/>
        <w:jc w:val="both"/>
        <w:rPr>
          <w:sz w:val="22"/>
          <w:szCs w:val="22"/>
        </w:rPr>
      </w:pPr>
    </w:p>
    <w:p w14:paraId="0F71D8CA" w14:textId="1D96791A" w:rsidR="006A0190" w:rsidRDefault="006A0190" w:rsidP="003B21A1">
      <w:pPr>
        <w:spacing w:line="360" w:lineRule="auto"/>
        <w:ind w:left="708"/>
        <w:jc w:val="both"/>
        <w:rPr>
          <w:sz w:val="22"/>
          <w:szCs w:val="22"/>
        </w:rPr>
      </w:pPr>
    </w:p>
    <w:p w14:paraId="30B0AB5E" w14:textId="04AB1596" w:rsidR="006A0190" w:rsidRDefault="006A0190" w:rsidP="003B21A1">
      <w:pPr>
        <w:spacing w:line="360" w:lineRule="auto"/>
        <w:ind w:left="708"/>
        <w:jc w:val="both"/>
        <w:rPr>
          <w:sz w:val="22"/>
          <w:szCs w:val="22"/>
        </w:rPr>
      </w:pPr>
    </w:p>
    <w:p w14:paraId="3267C634" w14:textId="522B80E5" w:rsidR="006A0190" w:rsidRDefault="006A0190" w:rsidP="003B21A1">
      <w:pPr>
        <w:spacing w:line="360" w:lineRule="auto"/>
        <w:ind w:left="708"/>
        <w:jc w:val="both"/>
        <w:rPr>
          <w:sz w:val="22"/>
          <w:szCs w:val="22"/>
        </w:rPr>
      </w:pPr>
    </w:p>
    <w:p w14:paraId="69FCC062" w14:textId="206D5EB9" w:rsidR="006A0190" w:rsidRDefault="006A0190" w:rsidP="003B21A1">
      <w:pPr>
        <w:spacing w:line="360" w:lineRule="auto"/>
        <w:ind w:left="708"/>
        <w:jc w:val="both"/>
        <w:rPr>
          <w:sz w:val="22"/>
          <w:szCs w:val="22"/>
        </w:rPr>
      </w:pPr>
    </w:p>
    <w:p w14:paraId="1ED7A0FF" w14:textId="51481C8B" w:rsidR="006A0190" w:rsidRDefault="006A0190" w:rsidP="003B21A1">
      <w:pPr>
        <w:spacing w:line="360" w:lineRule="auto"/>
        <w:ind w:left="708"/>
        <w:jc w:val="both"/>
        <w:rPr>
          <w:sz w:val="22"/>
          <w:szCs w:val="22"/>
        </w:rPr>
      </w:pPr>
    </w:p>
    <w:p w14:paraId="567BEC64" w14:textId="6B28A7BF" w:rsidR="006A0190" w:rsidRDefault="006A0190" w:rsidP="003B21A1">
      <w:pPr>
        <w:spacing w:line="360" w:lineRule="auto"/>
        <w:ind w:left="708"/>
        <w:jc w:val="both"/>
        <w:rPr>
          <w:sz w:val="22"/>
          <w:szCs w:val="22"/>
        </w:rPr>
      </w:pPr>
    </w:p>
    <w:p w14:paraId="11B8280D" w14:textId="60E5304B" w:rsidR="006A0190" w:rsidRDefault="006A0190" w:rsidP="003B21A1">
      <w:pPr>
        <w:spacing w:line="360" w:lineRule="auto"/>
        <w:ind w:left="708"/>
        <w:jc w:val="both"/>
        <w:rPr>
          <w:sz w:val="22"/>
          <w:szCs w:val="22"/>
        </w:rPr>
      </w:pPr>
    </w:p>
    <w:p w14:paraId="537AA894" w14:textId="23A20EDB" w:rsidR="006A0190" w:rsidRDefault="006A0190" w:rsidP="003B21A1">
      <w:pPr>
        <w:spacing w:line="360" w:lineRule="auto"/>
        <w:ind w:left="708"/>
        <w:jc w:val="both"/>
        <w:rPr>
          <w:sz w:val="22"/>
          <w:szCs w:val="22"/>
        </w:rPr>
      </w:pPr>
    </w:p>
    <w:p w14:paraId="1B20C047" w14:textId="527D19AA" w:rsidR="006A0190" w:rsidRDefault="006A0190" w:rsidP="003B21A1">
      <w:pPr>
        <w:spacing w:line="360" w:lineRule="auto"/>
        <w:ind w:left="708"/>
        <w:jc w:val="both"/>
        <w:rPr>
          <w:sz w:val="22"/>
          <w:szCs w:val="22"/>
        </w:rPr>
      </w:pPr>
    </w:p>
    <w:p w14:paraId="244E7F9A" w14:textId="7281FF8C" w:rsidR="006A0190" w:rsidRDefault="006A0190" w:rsidP="003B21A1">
      <w:pPr>
        <w:spacing w:line="360" w:lineRule="auto"/>
        <w:ind w:left="708"/>
        <w:jc w:val="both"/>
        <w:rPr>
          <w:sz w:val="22"/>
          <w:szCs w:val="22"/>
        </w:rPr>
      </w:pPr>
    </w:p>
    <w:p w14:paraId="00359E71" w14:textId="240BFCD7" w:rsidR="006A0190" w:rsidRDefault="006A0190" w:rsidP="003B21A1">
      <w:pPr>
        <w:spacing w:line="360" w:lineRule="auto"/>
        <w:ind w:left="708"/>
        <w:jc w:val="both"/>
        <w:rPr>
          <w:sz w:val="22"/>
          <w:szCs w:val="22"/>
        </w:rPr>
      </w:pPr>
    </w:p>
    <w:p w14:paraId="7AEF88E3" w14:textId="52637150" w:rsidR="006A0190" w:rsidRDefault="006A0190" w:rsidP="003B21A1">
      <w:pPr>
        <w:spacing w:line="360" w:lineRule="auto"/>
        <w:ind w:left="708"/>
        <w:jc w:val="both"/>
        <w:rPr>
          <w:sz w:val="22"/>
          <w:szCs w:val="22"/>
        </w:rPr>
      </w:pPr>
    </w:p>
    <w:p w14:paraId="5B74AD57" w14:textId="4178699A" w:rsidR="008E28EB" w:rsidRPr="008E28EB" w:rsidRDefault="008E28EB" w:rsidP="003B21A1">
      <w:pPr>
        <w:pStyle w:val="Ttulo"/>
        <w:spacing w:line="360" w:lineRule="auto"/>
        <w:rPr>
          <w:sz w:val="22"/>
          <w:szCs w:val="22"/>
          <w:lang w:val="es-ES_tradnl"/>
        </w:rPr>
      </w:pPr>
      <w:r w:rsidRPr="008E28EB">
        <w:rPr>
          <w:sz w:val="22"/>
          <w:szCs w:val="22"/>
          <w:lang w:val="es-ES_tradnl"/>
        </w:rPr>
        <w:lastRenderedPageBreak/>
        <w:t>CAPITULO II</w:t>
      </w:r>
      <w:r w:rsidR="0040193C">
        <w:rPr>
          <w:sz w:val="22"/>
          <w:szCs w:val="22"/>
          <w:lang w:val="es-ES_tradnl"/>
        </w:rPr>
        <w:t>I</w:t>
      </w:r>
    </w:p>
    <w:p w14:paraId="262AC969" w14:textId="77777777" w:rsidR="008E28EB" w:rsidRPr="008E28EB" w:rsidRDefault="008E28EB" w:rsidP="003B21A1">
      <w:pPr>
        <w:pStyle w:val="Ttulo1"/>
        <w:spacing w:line="360" w:lineRule="auto"/>
        <w:jc w:val="both"/>
        <w:rPr>
          <w:b w:val="0"/>
          <w:bCs/>
          <w:sz w:val="22"/>
          <w:szCs w:val="22"/>
        </w:rPr>
      </w:pPr>
      <w:r w:rsidRPr="008E28EB">
        <w:rPr>
          <w:bCs/>
          <w:sz w:val="22"/>
          <w:szCs w:val="22"/>
        </w:rPr>
        <w:t>MARCO METODOLÓGICO</w:t>
      </w:r>
    </w:p>
    <w:p w14:paraId="527D7CB6" w14:textId="77777777" w:rsidR="008E28EB" w:rsidRPr="008E28EB" w:rsidRDefault="008E28EB" w:rsidP="003B21A1">
      <w:pPr>
        <w:spacing w:line="360" w:lineRule="auto"/>
        <w:jc w:val="both"/>
        <w:rPr>
          <w:sz w:val="22"/>
          <w:szCs w:val="22"/>
        </w:rPr>
      </w:pPr>
    </w:p>
    <w:p w14:paraId="33263B78" w14:textId="77777777" w:rsidR="008E28EB" w:rsidRPr="008E28EB" w:rsidRDefault="008E28EB" w:rsidP="003B21A1">
      <w:pPr>
        <w:spacing w:line="360" w:lineRule="auto"/>
        <w:jc w:val="both"/>
        <w:rPr>
          <w:sz w:val="22"/>
          <w:szCs w:val="22"/>
        </w:rPr>
      </w:pPr>
      <w:r w:rsidRPr="008E28EB">
        <w:rPr>
          <w:sz w:val="22"/>
          <w:szCs w:val="22"/>
        </w:rPr>
        <w:t>En este capítulo se describen las técnicas de investigación, métodos y la metodología que se utilizó para el desarrollo del sistema web que permite gestionar la información del reciclaje en la ciudad de Riobamba.</w:t>
      </w:r>
    </w:p>
    <w:p w14:paraId="5CC42CE7" w14:textId="77777777" w:rsidR="008E28EB" w:rsidRPr="008E28EB" w:rsidRDefault="008E28EB" w:rsidP="003B21A1">
      <w:pPr>
        <w:spacing w:line="360" w:lineRule="auto"/>
        <w:jc w:val="both"/>
        <w:rPr>
          <w:sz w:val="22"/>
          <w:szCs w:val="22"/>
        </w:rPr>
      </w:pPr>
    </w:p>
    <w:p w14:paraId="6CFB909A" w14:textId="77777777" w:rsidR="008E28EB" w:rsidRPr="008E28EB" w:rsidRDefault="008E28EB" w:rsidP="003B21A1">
      <w:pPr>
        <w:spacing w:line="360" w:lineRule="auto"/>
        <w:jc w:val="both"/>
        <w:rPr>
          <w:sz w:val="22"/>
          <w:szCs w:val="22"/>
        </w:rPr>
      </w:pPr>
      <w:r w:rsidRPr="008E28EB">
        <w:rPr>
          <w:sz w:val="22"/>
          <w:szCs w:val="22"/>
        </w:rPr>
        <w:t xml:space="preserve">Para el desarrollo del sistema web se usó el tipo de investigación aplicada, empleando los métodos de investigación deductivo, sintético e inductivo. Además, las técnicas de investigación siguientes: la observación, encuesta y revisión de literatura concerniente al tema. Para concluir en cuanto a la metodología de desarrollo se empleó la metodología ágil denominada Scrum que permite planificar actividades para elaborar entregables y regulares del producto final. </w:t>
      </w:r>
    </w:p>
    <w:p w14:paraId="09E7595D" w14:textId="77777777" w:rsidR="008E28EB" w:rsidRPr="008E28EB" w:rsidRDefault="008E28EB" w:rsidP="003B21A1">
      <w:pPr>
        <w:spacing w:line="360" w:lineRule="auto"/>
        <w:jc w:val="both"/>
        <w:rPr>
          <w:sz w:val="22"/>
          <w:szCs w:val="22"/>
        </w:rPr>
      </w:pPr>
    </w:p>
    <w:p w14:paraId="0B5BEA2E" w14:textId="309CB9D8" w:rsidR="008E28EB" w:rsidRPr="008E28EB" w:rsidRDefault="008E28EB" w:rsidP="003B21A1">
      <w:pPr>
        <w:spacing w:line="360" w:lineRule="auto"/>
        <w:jc w:val="both"/>
        <w:rPr>
          <w:sz w:val="22"/>
          <w:szCs w:val="22"/>
        </w:rPr>
      </w:pPr>
      <w:r>
        <w:rPr>
          <w:sz w:val="22"/>
          <w:szCs w:val="22"/>
        </w:rPr>
        <w:t xml:space="preserve">La metodología </w:t>
      </w:r>
      <w:r w:rsidRPr="008E28EB">
        <w:rPr>
          <w:sz w:val="22"/>
          <w:szCs w:val="22"/>
        </w:rPr>
        <w:t>Scrum cuenta con 3 fases de trabajo las cuales son: planificación, desarrollo y fase de cierre o de finalización.</w:t>
      </w:r>
    </w:p>
    <w:p w14:paraId="60338C53" w14:textId="77777777" w:rsidR="008E28EB" w:rsidRPr="008E28EB" w:rsidRDefault="008E28EB" w:rsidP="003B21A1">
      <w:pPr>
        <w:spacing w:line="360" w:lineRule="auto"/>
        <w:jc w:val="both"/>
        <w:rPr>
          <w:sz w:val="22"/>
          <w:szCs w:val="22"/>
        </w:rPr>
      </w:pPr>
    </w:p>
    <w:p w14:paraId="349B2D09" w14:textId="77777777" w:rsidR="008E28EB" w:rsidRPr="008E28EB" w:rsidRDefault="008E28EB" w:rsidP="003B21A1">
      <w:pPr>
        <w:pStyle w:val="Ttulo2"/>
      </w:pPr>
      <w:r w:rsidRPr="008E28EB">
        <w:t>Diseño de la investigación</w:t>
      </w:r>
    </w:p>
    <w:p w14:paraId="401B86CA" w14:textId="77777777" w:rsidR="008E28EB" w:rsidRPr="008E28EB" w:rsidRDefault="008E28EB" w:rsidP="003B21A1">
      <w:pPr>
        <w:spacing w:line="360" w:lineRule="auto"/>
        <w:jc w:val="both"/>
        <w:rPr>
          <w:b/>
          <w:bCs/>
          <w:sz w:val="22"/>
          <w:szCs w:val="22"/>
        </w:rPr>
      </w:pPr>
    </w:p>
    <w:p w14:paraId="7B0EC906" w14:textId="77777777" w:rsidR="008E28EB" w:rsidRPr="008E28EB" w:rsidRDefault="008E28EB" w:rsidP="003B21A1">
      <w:pPr>
        <w:pStyle w:val="Ttulo3"/>
        <w:rPr>
          <w:szCs w:val="22"/>
        </w:rPr>
      </w:pPr>
      <w:r w:rsidRPr="008E28EB">
        <w:rPr>
          <w:szCs w:val="22"/>
        </w:rPr>
        <w:t>Tipo de investigación</w:t>
      </w:r>
    </w:p>
    <w:p w14:paraId="0142DCA0" w14:textId="77777777" w:rsidR="008E28EB" w:rsidRPr="008E28EB" w:rsidRDefault="008E28EB" w:rsidP="003B21A1">
      <w:pPr>
        <w:spacing w:line="360" w:lineRule="auto"/>
        <w:jc w:val="both"/>
        <w:rPr>
          <w:sz w:val="22"/>
          <w:szCs w:val="22"/>
        </w:rPr>
      </w:pPr>
    </w:p>
    <w:p w14:paraId="7D1699E6" w14:textId="3F3021CE" w:rsidR="008E28EB" w:rsidRPr="008E28EB" w:rsidRDefault="008E28EB" w:rsidP="003B21A1">
      <w:pPr>
        <w:spacing w:line="360" w:lineRule="auto"/>
        <w:jc w:val="both"/>
        <w:rPr>
          <w:sz w:val="22"/>
          <w:szCs w:val="22"/>
        </w:rPr>
      </w:pPr>
      <w:r w:rsidRPr="008E28EB">
        <w:rPr>
          <w:sz w:val="22"/>
          <w:szCs w:val="22"/>
        </w:rPr>
        <w:t>En el presente trabajo de titulación se hará uso de la investigación aplicada, por que se cuenta con conocimientos que se han ido adquiriendo durante toda la carrera, además, la experiencia en el desarrollo de sistemas web que permitan manejar información. Esto permitirá elaborar un sistema de calidad para el usuario final.</w:t>
      </w:r>
    </w:p>
    <w:p w14:paraId="671AFA19" w14:textId="77777777" w:rsidR="008E28EB" w:rsidRPr="008E28EB" w:rsidRDefault="008E28EB" w:rsidP="003B21A1">
      <w:pPr>
        <w:spacing w:line="360" w:lineRule="auto"/>
        <w:jc w:val="both"/>
        <w:rPr>
          <w:sz w:val="22"/>
          <w:szCs w:val="22"/>
        </w:rPr>
      </w:pPr>
    </w:p>
    <w:p w14:paraId="10F98BE5" w14:textId="77777777" w:rsidR="008E28EB" w:rsidRPr="008E28EB" w:rsidRDefault="008E28EB" w:rsidP="003B21A1">
      <w:pPr>
        <w:pStyle w:val="Ttulo3"/>
      </w:pPr>
      <w:r w:rsidRPr="008E28EB">
        <w:t xml:space="preserve">Métodos de investigación </w:t>
      </w:r>
    </w:p>
    <w:p w14:paraId="50787881" w14:textId="77777777" w:rsidR="008E28EB" w:rsidRPr="008E28EB" w:rsidRDefault="008E28EB" w:rsidP="003B21A1">
      <w:pPr>
        <w:spacing w:line="360" w:lineRule="auto"/>
        <w:jc w:val="both"/>
        <w:rPr>
          <w:b/>
          <w:bCs/>
          <w:sz w:val="22"/>
          <w:szCs w:val="22"/>
        </w:rPr>
      </w:pPr>
    </w:p>
    <w:p w14:paraId="38B3BC10" w14:textId="77777777" w:rsidR="008E28EB" w:rsidRPr="008E28EB" w:rsidRDefault="008E28EB" w:rsidP="003B21A1">
      <w:pPr>
        <w:spacing w:line="360" w:lineRule="auto"/>
        <w:jc w:val="both"/>
        <w:rPr>
          <w:sz w:val="22"/>
          <w:szCs w:val="22"/>
        </w:rPr>
      </w:pPr>
      <w:r w:rsidRPr="008E28EB">
        <w:rPr>
          <w:sz w:val="22"/>
          <w:szCs w:val="22"/>
        </w:rPr>
        <w:t>Los métodos de investigación que permitirán realizar el trabajo de titulación son:</w:t>
      </w:r>
    </w:p>
    <w:p w14:paraId="62428B6D" w14:textId="77777777" w:rsidR="008E28EB" w:rsidRPr="008E28EB" w:rsidRDefault="008E28EB" w:rsidP="003B21A1">
      <w:pPr>
        <w:spacing w:line="360" w:lineRule="auto"/>
        <w:jc w:val="both"/>
        <w:rPr>
          <w:sz w:val="22"/>
          <w:szCs w:val="22"/>
        </w:rPr>
      </w:pPr>
    </w:p>
    <w:p w14:paraId="2DEBB7BB" w14:textId="77777777" w:rsidR="008E28EB" w:rsidRPr="008E28EB" w:rsidRDefault="008E28EB" w:rsidP="008C26EF">
      <w:pPr>
        <w:pStyle w:val="Prrafodelista"/>
        <w:numPr>
          <w:ilvl w:val="0"/>
          <w:numId w:val="25"/>
        </w:numPr>
        <w:suppressAutoHyphens w:val="0"/>
        <w:spacing w:line="360" w:lineRule="auto"/>
        <w:jc w:val="both"/>
        <w:rPr>
          <w:b/>
          <w:bCs/>
          <w:sz w:val="22"/>
          <w:szCs w:val="22"/>
        </w:rPr>
      </w:pPr>
      <w:r w:rsidRPr="008E28EB">
        <w:rPr>
          <w:b/>
          <w:bCs/>
          <w:sz w:val="22"/>
          <w:szCs w:val="22"/>
        </w:rPr>
        <w:t xml:space="preserve">Sintético: </w:t>
      </w:r>
      <w:r w:rsidRPr="008E28EB">
        <w:rPr>
          <w:sz w:val="22"/>
          <w:szCs w:val="22"/>
        </w:rPr>
        <w:t>Este método nos permite partir de lo esencial hacia un todo, es decir se utilizará para ir realizando cada uno de los módulos que conformarán todo el sistema.</w:t>
      </w:r>
    </w:p>
    <w:p w14:paraId="46F44053" w14:textId="77777777" w:rsidR="008E28EB" w:rsidRPr="008E28EB" w:rsidRDefault="008E28EB" w:rsidP="003B21A1">
      <w:pPr>
        <w:pStyle w:val="Prrafodelista"/>
        <w:spacing w:line="360" w:lineRule="auto"/>
        <w:jc w:val="both"/>
        <w:rPr>
          <w:b/>
          <w:bCs/>
          <w:sz w:val="22"/>
          <w:szCs w:val="22"/>
        </w:rPr>
      </w:pPr>
    </w:p>
    <w:p w14:paraId="23547D41" w14:textId="77777777" w:rsidR="008E28EB" w:rsidRPr="008E28EB" w:rsidRDefault="008E28EB" w:rsidP="008C26EF">
      <w:pPr>
        <w:pStyle w:val="Prrafodelista"/>
        <w:numPr>
          <w:ilvl w:val="0"/>
          <w:numId w:val="25"/>
        </w:numPr>
        <w:suppressAutoHyphens w:val="0"/>
        <w:spacing w:line="360" w:lineRule="auto"/>
        <w:jc w:val="both"/>
        <w:rPr>
          <w:b/>
          <w:bCs/>
          <w:sz w:val="22"/>
          <w:szCs w:val="22"/>
        </w:rPr>
      </w:pPr>
      <w:r w:rsidRPr="008E28EB">
        <w:rPr>
          <w:b/>
          <w:bCs/>
          <w:sz w:val="22"/>
          <w:szCs w:val="22"/>
        </w:rPr>
        <w:lastRenderedPageBreak/>
        <w:t>Deductivo:</w:t>
      </w:r>
      <w:r w:rsidRPr="008E28EB">
        <w:rPr>
          <w:sz w:val="22"/>
          <w:szCs w:val="22"/>
        </w:rPr>
        <w:t xml:space="preserve"> Consiste en ir de lo general a lo particular basándose en el razonamiento y la lógica, se aplicará para reunir información para el marco teórico donde se estudiarán las tecnologías que se utilizan para desarrollar el sistema.</w:t>
      </w:r>
    </w:p>
    <w:p w14:paraId="7B55FCED" w14:textId="77777777" w:rsidR="008E28EB" w:rsidRPr="008E28EB" w:rsidRDefault="008E28EB" w:rsidP="003B21A1">
      <w:pPr>
        <w:pStyle w:val="Prrafodelista"/>
        <w:spacing w:line="360" w:lineRule="auto"/>
        <w:rPr>
          <w:b/>
          <w:bCs/>
          <w:sz w:val="22"/>
          <w:szCs w:val="22"/>
        </w:rPr>
      </w:pPr>
    </w:p>
    <w:p w14:paraId="2CD519E4" w14:textId="77777777" w:rsidR="008E28EB" w:rsidRPr="008E28EB" w:rsidRDefault="008E28EB" w:rsidP="008C26EF">
      <w:pPr>
        <w:pStyle w:val="Prrafodelista"/>
        <w:numPr>
          <w:ilvl w:val="0"/>
          <w:numId w:val="25"/>
        </w:numPr>
        <w:suppressAutoHyphens w:val="0"/>
        <w:spacing w:line="360" w:lineRule="auto"/>
        <w:jc w:val="both"/>
        <w:rPr>
          <w:b/>
          <w:bCs/>
          <w:sz w:val="22"/>
          <w:szCs w:val="22"/>
        </w:rPr>
      </w:pPr>
      <w:r w:rsidRPr="008E28EB">
        <w:rPr>
          <w:b/>
          <w:bCs/>
          <w:sz w:val="22"/>
          <w:szCs w:val="22"/>
        </w:rPr>
        <w:t>Inductivo:</w:t>
      </w:r>
      <w:r w:rsidRPr="008E28EB">
        <w:rPr>
          <w:sz w:val="22"/>
          <w:szCs w:val="22"/>
        </w:rPr>
        <w:t xml:space="preserve"> Se emplea este método para realizar el marco de resultados es decir la medición de la usabilidad del sistema.</w:t>
      </w:r>
    </w:p>
    <w:p w14:paraId="064F1B2B" w14:textId="77777777" w:rsidR="008E28EB" w:rsidRPr="008E28EB" w:rsidRDefault="008E28EB" w:rsidP="003B21A1">
      <w:pPr>
        <w:spacing w:line="360" w:lineRule="auto"/>
        <w:jc w:val="both"/>
        <w:rPr>
          <w:sz w:val="22"/>
          <w:szCs w:val="22"/>
        </w:rPr>
      </w:pPr>
    </w:p>
    <w:p w14:paraId="23D20435" w14:textId="77777777" w:rsidR="008E28EB" w:rsidRPr="008E28EB" w:rsidRDefault="008E28EB" w:rsidP="003B21A1">
      <w:pPr>
        <w:pStyle w:val="Ttulo3"/>
      </w:pPr>
      <w:r w:rsidRPr="008E28EB">
        <w:t xml:space="preserve">Técnicas de investigación </w:t>
      </w:r>
    </w:p>
    <w:p w14:paraId="4AF838F3" w14:textId="77777777" w:rsidR="008E28EB" w:rsidRPr="008E28EB" w:rsidRDefault="008E28EB" w:rsidP="003B21A1">
      <w:pPr>
        <w:spacing w:line="360" w:lineRule="auto"/>
        <w:jc w:val="both"/>
        <w:rPr>
          <w:sz w:val="22"/>
          <w:szCs w:val="22"/>
        </w:rPr>
      </w:pPr>
    </w:p>
    <w:p w14:paraId="2FAD97FF" w14:textId="77777777" w:rsidR="008E28EB" w:rsidRPr="008E28EB" w:rsidRDefault="008E28EB" w:rsidP="003B21A1">
      <w:pPr>
        <w:spacing w:line="360" w:lineRule="auto"/>
        <w:jc w:val="both"/>
        <w:rPr>
          <w:sz w:val="22"/>
          <w:szCs w:val="22"/>
        </w:rPr>
      </w:pPr>
      <w:r w:rsidRPr="008E28EB">
        <w:rPr>
          <w:sz w:val="22"/>
          <w:szCs w:val="22"/>
        </w:rPr>
        <w:t>Para recopilar información necesaria para el desarrollo del sistema se hará uso de las técnicas siguientes:</w:t>
      </w:r>
    </w:p>
    <w:p w14:paraId="31ACE3AF" w14:textId="77777777" w:rsidR="008E28EB" w:rsidRPr="008E28EB" w:rsidRDefault="008E28EB" w:rsidP="003B21A1">
      <w:pPr>
        <w:spacing w:line="360" w:lineRule="auto"/>
        <w:jc w:val="both"/>
        <w:rPr>
          <w:sz w:val="22"/>
          <w:szCs w:val="22"/>
        </w:rPr>
      </w:pPr>
    </w:p>
    <w:p w14:paraId="50A78671" w14:textId="77777777" w:rsidR="008E28EB" w:rsidRPr="008E28EB" w:rsidRDefault="008E28EB" w:rsidP="008C26EF">
      <w:pPr>
        <w:pStyle w:val="Prrafodelista"/>
        <w:numPr>
          <w:ilvl w:val="0"/>
          <w:numId w:val="26"/>
        </w:numPr>
        <w:suppressAutoHyphens w:val="0"/>
        <w:spacing w:line="360" w:lineRule="auto"/>
        <w:jc w:val="both"/>
        <w:rPr>
          <w:b/>
          <w:bCs/>
          <w:sz w:val="22"/>
          <w:szCs w:val="22"/>
          <w:lang w:val="es-EC"/>
        </w:rPr>
      </w:pPr>
      <w:r w:rsidRPr="008E28EB">
        <w:rPr>
          <w:b/>
          <w:bCs/>
          <w:sz w:val="22"/>
          <w:szCs w:val="22"/>
          <w:lang w:val="es-EC"/>
        </w:rPr>
        <w:t xml:space="preserve">Encuesta: </w:t>
      </w:r>
      <w:r w:rsidRPr="008E28EB">
        <w:rPr>
          <w:sz w:val="22"/>
          <w:szCs w:val="22"/>
          <w:lang w:val="es-EC"/>
        </w:rPr>
        <w:t xml:space="preserve">A miembros de la fundación manos que limpian, que se dedican al reciclaje para obtener información para medir la usabilidad en el sistema web. </w:t>
      </w:r>
    </w:p>
    <w:p w14:paraId="45DD7D09" w14:textId="77777777" w:rsidR="008E28EB" w:rsidRPr="008E28EB" w:rsidRDefault="008E28EB" w:rsidP="003B21A1">
      <w:pPr>
        <w:pStyle w:val="Prrafodelista"/>
        <w:spacing w:line="360" w:lineRule="auto"/>
        <w:jc w:val="both"/>
        <w:rPr>
          <w:b/>
          <w:bCs/>
          <w:sz w:val="22"/>
          <w:szCs w:val="22"/>
          <w:lang w:val="es-EC"/>
        </w:rPr>
      </w:pPr>
    </w:p>
    <w:p w14:paraId="5D128FE5" w14:textId="77777777" w:rsidR="008E28EB" w:rsidRPr="008E28EB" w:rsidRDefault="008E28EB" w:rsidP="008C26EF">
      <w:pPr>
        <w:pStyle w:val="Prrafodelista"/>
        <w:numPr>
          <w:ilvl w:val="0"/>
          <w:numId w:val="26"/>
        </w:numPr>
        <w:suppressAutoHyphens w:val="0"/>
        <w:spacing w:line="360" w:lineRule="auto"/>
        <w:jc w:val="both"/>
        <w:rPr>
          <w:b/>
          <w:bCs/>
          <w:sz w:val="22"/>
          <w:szCs w:val="22"/>
          <w:lang w:val="es-EC"/>
        </w:rPr>
      </w:pPr>
      <w:r w:rsidRPr="008E28EB">
        <w:rPr>
          <w:b/>
          <w:bCs/>
          <w:sz w:val="22"/>
          <w:szCs w:val="22"/>
          <w:lang w:val="es-EC"/>
        </w:rPr>
        <w:t xml:space="preserve">Revisión de literatura: </w:t>
      </w:r>
      <w:r w:rsidRPr="008E28EB">
        <w:rPr>
          <w:sz w:val="22"/>
          <w:szCs w:val="22"/>
          <w:lang w:val="es-EC"/>
        </w:rPr>
        <w:t xml:space="preserve">Permite estudiar y analizar las tecnologias que se van a utilizar para el desarrollo del sistema, como tambien la revision de sistemas similares para tener un concimiento mas general del proyecto de titulacion. </w:t>
      </w:r>
    </w:p>
    <w:p w14:paraId="2C2724ED" w14:textId="77777777" w:rsidR="008E28EB" w:rsidRPr="008E28EB" w:rsidRDefault="008E28EB" w:rsidP="003B21A1">
      <w:pPr>
        <w:pStyle w:val="Prrafodelista"/>
        <w:spacing w:line="360" w:lineRule="auto"/>
        <w:rPr>
          <w:b/>
          <w:bCs/>
          <w:sz w:val="22"/>
          <w:szCs w:val="22"/>
          <w:lang w:val="es-EC"/>
        </w:rPr>
      </w:pPr>
    </w:p>
    <w:p w14:paraId="74C05EAD" w14:textId="77777777" w:rsidR="008E28EB" w:rsidRPr="008E28EB" w:rsidRDefault="008E28EB" w:rsidP="003B21A1">
      <w:pPr>
        <w:pStyle w:val="Prrafodelista"/>
        <w:spacing w:line="360" w:lineRule="auto"/>
        <w:rPr>
          <w:b/>
          <w:bCs/>
          <w:sz w:val="22"/>
          <w:szCs w:val="22"/>
          <w:lang w:val="es-EC"/>
        </w:rPr>
      </w:pPr>
    </w:p>
    <w:p w14:paraId="12FD1719" w14:textId="77777777" w:rsidR="008E28EB" w:rsidRPr="008E28EB" w:rsidRDefault="008E28EB" w:rsidP="003B21A1">
      <w:pPr>
        <w:pStyle w:val="Ttulo2"/>
      </w:pPr>
      <w:r w:rsidRPr="008E28EB">
        <w:t xml:space="preserve">Revisión de sistema web similares </w:t>
      </w:r>
    </w:p>
    <w:p w14:paraId="126BE47D" w14:textId="77777777" w:rsidR="008E28EB" w:rsidRPr="008E28EB" w:rsidRDefault="008E28EB" w:rsidP="003B21A1">
      <w:pPr>
        <w:spacing w:line="360" w:lineRule="auto"/>
        <w:rPr>
          <w:sz w:val="22"/>
          <w:szCs w:val="22"/>
        </w:rPr>
      </w:pPr>
    </w:p>
    <w:p w14:paraId="5029510C" w14:textId="77777777" w:rsidR="008E28EB" w:rsidRPr="008E28EB" w:rsidRDefault="008E28EB" w:rsidP="003B21A1">
      <w:pPr>
        <w:spacing w:line="360" w:lineRule="auto"/>
        <w:jc w:val="both"/>
        <w:rPr>
          <w:b/>
          <w:bCs/>
          <w:sz w:val="22"/>
          <w:szCs w:val="22"/>
        </w:rPr>
      </w:pPr>
      <w:r w:rsidRPr="008E28EB">
        <w:rPr>
          <w:b/>
          <w:bCs/>
          <w:sz w:val="22"/>
          <w:szCs w:val="22"/>
        </w:rPr>
        <w:t>CFES USA</w:t>
      </w:r>
    </w:p>
    <w:p w14:paraId="5C1717B1" w14:textId="77777777" w:rsidR="008E28EB" w:rsidRPr="008E28EB" w:rsidRDefault="008E28EB" w:rsidP="003B21A1">
      <w:pPr>
        <w:spacing w:line="360" w:lineRule="auto"/>
        <w:jc w:val="both"/>
        <w:rPr>
          <w:b/>
          <w:bCs/>
          <w:sz w:val="22"/>
          <w:szCs w:val="22"/>
        </w:rPr>
      </w:pPr>
    </w:p>
    <w:p w14:paraId="7CF4D570" w14:textId="77777777" w:rsidR="008E28EB" w:rsidRPr="008E28EB" w:rsidRDefault="008E28EB" w:rsidP="003B21A1">
      <w:pPr>
        <w:spacing w:line="360" w:lineRule="auto"/>
        <w:jc w:val="both"/>
        <w:rPr>
          <w:sz w:val="22"/>
          <w:szCs w:val="22"/>
        </w:rPr>
      </w:pPr>
      <w:r w:rsidRPr="008E28EB">
        <w:rPr>
          <w:sz w:val="22"/>
          <w:szCs w:val="22"/>
        </w:rPr>
        <w:t>Es una de las corporaciones de reciclaje de metales preciosos más grandes de América del Norte, la compañía maneja tanto volumen que son capaces de ofrecer a sus clientes rendimientos inmejorables en todos sus metales preciosos electrónicos y chatarra de computadora.</w:t>
      </w:r>
    </w:p>
    <w:p w14:paraId="57AD185B" w14:textId="77777777" w:rsidR="008E28EB" w:rsidRPr="008E28EB" w:rsidRDefault="008E28EB" w:rsidP="003B21A1">
      <w:pPr>
        <w:spacing w:line="360" w:lineRule="auto"/>
        <w:jc w:val="both"/>
        <w:rPr>
          <w:sz w:val="22"/>
          <w:szCs w:val="22"/>
        </w:rPr>
      </w:pPr>
      <w:r w:rsidRPr="008E28EB">
        <w:rPr>
          <w:sz w:val="22"/>
          <w:szCs w:val="22"/>
        </w:rPr>
        <w:t>Esta empresa tiene un sitio web en el cual las personas pueden enviar su basura electrónica a través de empresas de correo en los Estados Unidos como FEDEX y reciben dinero a cambio.</w:t>
      </w:r>
    </w:p>
    <w:p w14:paraId="268C3FD7" w14:textId="77777777" w:rsidR="008E28EB" w:rsidRPr="008E28EB" w:rsidRDefault="008E28EB" w:rsidP="003B21A1">
      <w:pPr>
        <w:spacing w:line="360" w:lineRule="auto"/>
        <w:jc w:val="both"/>
        <w:rPr>
          <w:sz w:val="22"/>
          <w:szCs w:val="22"/>
        </w:rPr>
      </w:pPr>
    </w:p>
    <w:p w14:paraId="6D79DA58" w14:textId="77777777" w:rsidR="008E28EB" w:rsidRPr="008E28EB" w:rsidRDefault="008E28EB" w:rsidP="003B21A1">
      <w:pPr>
        <w:spacing w:line="360" w:lineRule="auto"/>
        <w:jc w:val="both"/>
        <w:rPr>
          <w:b/>
          <w:bCs/>
          <w:sz w:val="22"/>
          <w:szCs w:val="22"/>
        </w:rPr>
      </w:pPr>
      <w:r w:rsidRPr="008E28EB">
        <w:rPr>
          <w:b/>
          <w:bCs/>
          <w:sz w:val="22"/>
          <w:szCs w:val="22"/>
        </w:rPr>
        <w:t xml:space="preserve">Graham Reciclaje </w:t>
      </w:r>
    </w:p>
    <w:p w14:paraId="76BA477E" w14:textId="77777777" w:rsidR="008E28EB" w:rsidRPr="008E28EB" w:rsidRDefault="008E28EB" w:rsidP="003B21A1">
      <w:pPr>
        <w:spacing w:line="360" w:lineRule="auto"/>
        <w:jc w:val="both"/>
        <w:rPr>
          <w:b/>
          <w:bCs/>
          <w:sz w:val="22"/>
          <w:szCs w:val="22"/>
        </w:rPr>
      </w:pPr>
    </w:p>
    <w:p w14:paraId="6355B1C5" w14:textId="77777777" w:rsidR="008E28EB" w:rsidRPr="008E28EB" w:rsidRDefault="008E28EB" w:rsidP="003B21A1">
      <w:pPr>
        <w:spacing w:line="360" w:lineRule="auto"/>
        <w:jc w:val="both"/>
        <w:rPr>
          <w:sz w:val="22"/>
          <w:szCs w:val="22"/>
        </w:rPr>
      </w:pPr>
      <w:r w:rsidRPr="008E28EB">
        <w:rPr>
          <w:sz w:val="22"/>
          <w:szCs w:val="22"/>
        </w:rPr>
        <w:t>Es una empresa que fomenta la preservación del planeta, a través cadenas de centros de acopio, cuenta con personal altamente calificado para realizar todas estas tareas.</w:t>
      </w:r>
    </w:p>
    <w:p w14:paraId="6991BC4A" w14:textId="77777777" w:rsidR="008E28EB" w:rsidRPr="008E28EB" w:rsidRDefault="008E28EB" w:rsidP="003B21A1">
      <w:pPr>
        <w:spacing w:line="360" w:lineRule="auto"/>
        <w:jc w:val="both"/>
        <w:rPr>
          <w:sz w:val="22"/>
          <w:szCs w:val="22"/>
        </w:rPr>
      </w:pPr>
      <w:r w:rsidRPr="008E28EB">
        <w:rPr>
          <w:sz w:val="22"/>
          <w:szCs w:val="22"/>
        </w:rPr>
        <w:lastRenderedPageBreak/>
        <w:t xml:space="preserve">Esta empresa cuenta con un sitio web que sirve para brindar información acerca de los residuos que reciben para su reciclaje, también da a conocer los servicios que ponen a disposición para la ciudadanía en general. </w:t>
      </w:r>
    </w:p>
    <w:p w14:paraId="16F1480A" w14:textId="77777777" w:rsidR="008E28EB" w:rsidRPr="008E28EB" w:rsidRDefault="008E28EB" w:rsidP="003B21A1">
      <w:pPr>
        <w:spacing w:line="360" w:lineRule="auto"/>
        <w:jc w:val="both"/>
        <w:rPr>
          <w:sz w:val="22"/>
          <w:szCs w:val="22"/>
        </w:rPr>
      </w:pPr>
    </w:p>
    <w:p w14:paraId="4165635A" w14:textId="77777777" w:rsidR="008E28EB" w:rsidRPr="008E28EB" w:rsidRDefault="008E28EB" w:rsidP="003B21A1">
      <w:pPr>
        <w:spacing w:line="360" w:lineRule="auto"/>
        <w:jc w:val="both"/>
        <w:rPr>
          <w:b/>
          <w:bCs/>
          <w:sz w:val="22"/>
          <w:szCs w:val="22"/>
        </w:rPr>
      </w:pPr>
      <w:r w:rsidRPr="008E28EB">
        <w:rPr>
          <w:b/>
          <w:bCs/>
          <w:sz w:val="22"/>
          <w:szCs w:val="22"/>
        </w:rPr>
        <w:t>Reciclar</w:t>
      </w:r>
    </w:p>
    <w:p w14:paraId="69A1449E" w14:textId="77777777" w:rsidR="008E28EB" w:rsidRPr="008E28EB" w:rsidRDefault="008E28EB" w:rsidP="003B21A1">
      <w:pPr>
        <w:spacing w:line="360" w:lineRule="auto"/>
        <w:jc w:val="both"/>
        <w:rPr>
          <w:b/>
          <w:bCs/>
          <w:sz w:val="22"/>
          <w:szCs w:val="22"/>
        </w:rPr>
      </w:pPr>
    </w:p>
    <w:p w14:paraId="6AD241D4" w14:textId="77777777" w:rsidR="008E28EB" w:rsidRPr="008E28EB" w:rsidRDefault="008E28EB" w:rsidP="003B21A1">
      <w:pPr>
        <w:spacing w:line="360" w:lineRule="auto"/>
        <w:jc w:val="both"/>
        <w:rPr>
          <w:sz w:val="22"/>
          <w:szCs w:val="22"/>
        </w:rPr>
      </w:pPr>
      <w:r w:rsidRPr="008E28EB">
        <w:rPr>
          <w:sz w:val="22"/>
          <w:szCs w:val="22"/>
        </w:rPr>
        <w:t>Es una empresa que se encarga de la clasificación, transporte destrucción, embalaje, manipuleo, pesaje, y disposición final técnica de los productos reciclables. Compra estos materiales todo el año.</w:t>
      </w:r>
    </w:p>
    <w:p w14:paraId="1F345974" w14:textId="77777777" w:rsidR="008E28EB" w:rsidRPr="008E28EB" w:rsidRDefault="008E28EB" w:rsidP="003B21A1">
      <w:pPr>
        <w:spacing w:line="360" w:lineRule="auto"/>
        <w:jc w:val="both"/>
        <w:rPr>
          <w:sz w:val="22"/>
          <w:szCs w:val="22"/>
        </w:rPr>
      </w:pPr>
      <w:r w:rsidRPr="008E28EB">
        <w:rPr>
          <w:sz w:val="22"/>
          <w:szCs w:val="22"/>
        </w:rPr>
        <w:t>También cuenta con un sitio web en donde presenta información acerca de, sus servicios, compras, ventas, noticias, contacto. En el apartado para gestionar sus compras y ventas cuentan con un formulario en donde la ciudadanía puede ingresar los datos de lo que quieren comprar o vender.</w:t>
      </w:r>
    </w:p>
    <w:p w14:paraId="36587F4C" w14:textId="77777777" w:rsidR="008E28EB" w:rsidRPr="008E28EB" w:rsidRDefault="008E28EB" w:rsidP="003B21A1">
      <w:pPr>
        <w:spacing w:line="360" w:lineRule="auto"/>
        <w:jc w:val="both"/>
        <w:rPr>
          <w:sz w:val="22"/>
          <w:szCs w:val="22"/>
        </w:rPr>
      </w:pPr>
    </w:p>
    <w:p w14:paraId="7C185D5F" w14:textId="6AA1936F" w:rsidR="008E28EB" w:rsidRDefault="008E28EB" w:rsidP="003B21A1">
      <w:pPr>
        <w:spacing w:line="360" w:lineRule="auto"/>
        <w:jc w:val="both"/>
        <w:rPr>
          <w:b/>
          <w:bCs/>
          <w:sz w:val="22"/>
          <w:szCs w:val="22"/>
        </w:rPr>
      </w:pPr>
      <w:r w:rsidRPr="008E28EB">
        <w:rPr>
          <w:b/>
          <w:bCs/>
          <w:sz w:val="22"/>
          <w:szCs w:val="22"/>
        </w:rPr>
        <w:t>Recynter</w:t>
      </w:r>
    </w:p>
    <w:p w14:paraId="53A1F020" w14:textId="77777777" w:rsidR="006A0190" w:rsidRPr="008E28EB" w:rsidRDefault="006A0190" w:rsidP="003B21A1">
      <w:pPr>
        <w:spacing w:line="360" w:lineRule="auto"/>
        <w:jc w:val="both"/>
        <w:rPr>
          <w:b/>
          <w:bCs/>
          <w:sz w:val="22"/>
          <w:szCs w:val="22"/>
        </w:rPr>
      </w:pPr>
    </w:p>
    <w:p w14:paraId="4DC312C0" w14:textId="77777777" w:rsidR="008E28EB" w:rsidRPr="008E28EB" w:rsidRDefault="008E28EB" w:rsidP="003B21A1">
      <w:pPr>
        <w:spacing w:line="360" w:lineRule="auto"/>
        <w:jc w:val="both"/>
        <w:rPr>
          <w:sz w:val="22"/>
          <w:szCs w:val="22"/>
        </w:rPr>
      </w:pPr>
      <w:r w:rsidRPr="008E28EB">
        <w:rPr>
          <w:sz w:val="22"/>
          <w:szCs w:val="22"/>
        </w:rPr>
        <w:t>Empresa que se encarga del manipuleo y pesaje de todo tipo de residuos en el país beneficiando al cuidado del medio ambiente. Esta empresa cuenta con un sitio web informativo que permite conocer cuales son sus servicios en general, también cuenta con formularios en donde la ciudadanía puede vender sus residuos a esta entidad.</w:t>
      </w:r>
    </w:p>
    <w:p w14:paraId="4FB338B9" w14:textId="77777777" w:rsidR="008E28EB" w:rsidRPr="008E28EB" w:rsidRDefault="008E28EB" w:rsidP="003B21A1">
      <w:pPr>
        <w:spacing w:line="360" w:lineRule="auto"/>
        <w:jc w:val="both"/>
        <w:rPr>
          <w:sz w:val="22"/>
          <w:szCs w:val="22"/>
        </w:rPr>
      </w:pPr>
    </w:p>
    <w:p w14:paraId="2993FD68" w14:textId="77777777" w:rsidR="008E28EB" w:rsidRPr="008E28EB" w:rsidRDefault="008E28EB" w:rsidP="003B21A1">
      <w:pPr>
        <w:pStyle w:val="Ttulo2"/>
      </w:pPr>
      <w:r w:rsidRPr="008E28EB">
        <w:t>Análisis e interpretación de la revisión de sistemas web similares</w:t>
      </w:r>
    </w:p>
    <w:p w14:paraId="2D6D3D59" w14:textId="77777777" w:rsidR="008E28EB" w:rsidRPr="008E28EB" w:rsidRDefault="008E28EB" w:rsidP="003B21A1">
      <w:pPr>
        <w:spacing w:line="360" w:lineRule="auto"/>
        <w:jc w:val="both"/>
        <w:rPr>
          <w:b/>
          <w:bCs/>
          <w:sz w:val="22"/>
          <w:szCs w:val="22"/>
        </w:rPr>
      </w:pPr>
    </w:p>
    <w:p w14:paraId="52D74C82" w14:textId="77777777" w:rsidR="008E28EB" w:rsidRPr="008E28EB" w:rsidRDefault="008E28EB" w:rsidP="003B21A1">
      <w:pPr>
        <w:spacing w:line="360" w:lineRule="auto"/>
        <w:jc w:val="both"/>
        <w:rPr>
          <w:sz w:val="22"/>
          <w:szCs w:val="22"/>
        </w:rPr>
      </w:pPr>
      <w:r w:rsidRPr="008E28EB">
        <w:rPr>
          <w:sz w:val="22"/>
          <w:szCs w:val="22"/>
        </w:rPr>
        <w:t>Las empresas mencionadas anteriormente cuentan con plataformas web para dar a conocer sus servicios como recicladores de residuos, estos pueden ser de todo tipo desde residuos como: metales ferrosos, metales no ferrosos, equipos de electrónica, papel, cartón, plástico, etc. Sin embargo, la mayoría de estos sitios web solo se limitan a informar de los servicios y de la información en general de la empresa. O a su vez cuentan con formularios sencillos en donde las personas o empresas pueden llenar la información acerca de los residuos que quieren vender o comprar.</w:t>
      </w:r>
    </w:p>
    <w:p w14:paraId="289EF484" w14:textId="77777777" w:rsidR="008E28EB" w:rsidRPr="008E28EB" w:rsidRDefault="008E28EB" w:rsidP="003B21A1">
      <w:pPr>
        <w:spacing w:line="360" w:lineRule="auto"/>
        <w:jc w:val="both"/>
        <w:rPr>
          <w:sz w:val="22"/>
          <w:szCs w:val="22"/>
        </w:rPr>
      </w:pPr>
      <w:r w:rsidRPr="008E28EB">
        <w:rPr>
          <w:sz w:val="22"/>
          <w:szCs w:val="22"/>
        </w:rPr>
        <w:t>Esto conlleva a concluir que a través de un sistema web se puede presentar información acerca de cualquier empresa que realiza servicios de reciclaje facilitando la comunicación con los clientes que están interesados en el tema, es importante mencionar que también se puede gestionar las compras y ventas iniciales por medio de formularios en donde los interesados pueden llenar la información para su posterior contacto con la empresa.</w:t>
      </w:r>
    </w:p>
    <w:p w14:paraId="751724E5" w14:textId="77777777" w:rsidR="008E28EB" w:rsidRPr="008E28EB" w:rsidRDefault="008E28EB" w:rsidP="003B21A1">
      <w:pPr>
        <w:spacing w:line="360" w:lineRule="auto"/>
        <w:jc w:val="both"/>
        <w:rPr>
          <w:sz w:val="22"/>
          <w:szCs w:val="22"/>
        </w:rPr>
      </w:pPr>
    </w:p>
    <w:p w14:paraId="13EF6732" w14:textId="77777777" w:rsidR="008E28EB" w:rsidRPr="008E28EB" w:rsidRDefault="008E28EB" w:rsidP="003B21A1">
      <w:pPr>
        <w:pStyle w:val="Ttulo2"/>
        <w:rPr>
          <w:rFonts w:eastAsia="Calibri"/>
        </w:rPr>
      </w:pPr>
      <w:r w:rsidRPr="008E28EB">
        <w:rPr>
          <w:rFonts w:eastAsia="Calibri"/>
        </w:rPr>
        <w:lastRenderedPageBreak/>
        <w:t>Fase de planificación</w:t>
      </w:r>
      <w:bookmarkStart w:id="2" w:name="_Toc443952174"/>
    </w:p>
    <w:p w14:paraId="6256A255" w14:textId="77777777" w:rsidR="008E28EB" w:rsidRPr="008E28EB" w:rsidRDefault="008E28EB" w:rsidP="003B21A1">
      <w:pPr>
        <w:spacing w:line="360" w:lineRule="auto"/>
        <w:jc w:val="both"/>
        <w:rPr>
          <w:rFonts w:eastAsia="Calibri"/>
          <w:b/>
          <w:bCs/>
          <w:sz w:val="22"/>
          <w:szCs w:val="22"/>
        </w:rPr>
      </w:pPr>
    </w:p>
    <w:p w14:paraId="309E876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Para establecer la planificación de este proyecto se implementará la metodología de desarrollo ágil SCRUM, que se basa </w:t>
      </w:r>
      <w:bookmarkEnd w:id="2"/>
      <w:r w:rsidRPr="008E28EB">
        <w:rPr>
          <w:rFonts w:eastAsia="Calibri"/>
          <w:sz w:val="22"/>
          <w:szCs w:val="22"/>
        </w:rPr>
        <w:t>en establecer el Product Backlog que es una lista en donde se establecen los requisitos que se han definido juntamente con el Product Owner, y el Sprint Backlog que es la planificación realizada por iteraciones que cuentan con historias de técnicas y de usuario que se deberán ir cumpliendo en cada una de ellas.</w:t>
      </w:r>
    </w:p>
    <w:p w14:paraId="4CBE0D54" w14:textId="77777777" w:rsidR="008E28EB" w:rsidRPr="008E28EB" w:rsidRDefault="008E28EB" w:rsidP="003B21A1">
      <w:pPr>
        <w:spacing w:line="360" w:lineRule="auto"/>
        <w:jc w:val="both"/>
        <w:rPr>
          <w:rFonts w:eastAsia="Calibri"/>
          <w:sz w:val="22"/>
          <w:szCs w:val="22"/>
        </w:rPr>
      </w:pPr>
    </w:p>
    <w:p w14:paraId="32123A37" w14:textId="77777777" w:rsidR="008E28EB" w:rsidRPr="008E28EB" w:rsidRDefault="008E28EB" w:rsidP="003B21A1">
      <w:pPr>
        <w:pStyle w:val="Ttulo3"/>
      </w:pPr>
      <w:r w:rsidRPr="008E28EB">
        <w:t>Personas y roles involucrados en el proyecto</w:t>
      </w:r>
    </w:p>
    <w:p w14:paraId="00501CA3" w14:textId="77777777" w:rsidR="008E28EB" w:rsidRPr="008E28EB" w:rsidRDefault="008E28EB" w:rsidP="003B21A1">
      <w:pPr>
        <w:spacing w:line="360" w:lineRule="auto"/>
        <w:rPr>
          <w:sz w:val="22"/>
          <w:szCs w:val="22"/>
        </w:rPr>
      </w:pPr>
    </w:p>
    <w:p w14:paraId="1C6745BA" w14:textId="02284C24" w:rsidR="008E28EB" w:rsidRDefault="008E28EB" w:rsidP="003B21A1">
      <w:pPr>
        <w:spacing w:line="360" w:lineRule="auto"/>
        <w:jc w:val="both"/>
        <w:rPr>
          <w:rFonts w:eastAsia="Calibri"/>
          <w:sz w:val="22"/>
          <w:szCs w:val="22"/>
        </w:rPr>
      </w:pPr>
      <w:r w:rsidRPr="008E28EB">
        <w:rPr>
          <w:rFonts w:eastAsia="Calibri"/>
          <w:sz w:val="22"/>
          <w:szCs w:val="22"/>
        </w:rPr>
        <w:t xml:space="preserve">Los roles descritos en la </w:t>
      </w:r>
      <w:r w:rsidR="00771746" w:rsidRPr="00771746">
        <w:rPr>
          <w:rFonts w:eastAsia="Calibri"/>
          <w:b/>
          <w:bCs/>
          <w:sz w:val="22"/>
          <w:szCs w:val="22"/>
        </w:rPr>
        <w:t>T</w:t>
      </w:r>
      <w:r w:rsidRPr="00771746">
        <w:rPr>
          <w:rFonts w:eastAsia="Calibri"/>
          <w:b/>
          <w:bCs/>
          <w:sz w:val="22"/>
          <w:szCs w:val="22"/>
        </w:rPr>
        <w:t>abla 1</w:t>
      </w:r>
      <w:r w:rsidR="00771746" w:rsidRPr="00771746">
        <w:rPr>
          <w:rFonts w:eastAsia="Calibri"/>
          <w:b/>
          <w:bCs/>
          <w:sz w:val="22"/>
          <w:szCs w:val="22"/>
        </w:rPr>
        <w:t>-3</w:t>
      </w:r>
      <w:r w:rsidRPr="008E28EB">
        <w:rPr>
          <w:rFonts w:eastAsia="Calibri"/>
          <w:sz w:val="22"/>
          <w:szCs w:val="22"/>
        </w:rPr>
        <w:t xml:space="preserve"> son los definidos en base a la metodología SCRUM. Teniendo en total 3 roles, como (Product Owner) tenemos a Graham que participa como el dueño del sistema web. El (Scrum Master) es el director del proyecto y por último el desarrollador que se encargara de la codificación de las funcionalidades del sistema.</w:t>
      </w:r>
    </w:p>
    <w:p w14:paraId="6AD7BBC1" w14:textId="77777777" w:rsidR="006A0190" w:rsidRPr="008E28EB" w:rsidRDefault="006A0190" w:rsidP="003B21A1">
      <w:pPr>
        <w:spacing w:line="360" w:lineRule="auto"/>
        <w:jc w:val="both"/>
        <w:rPr>
          <w:rFonts w:eastAsia="Calibri"/>
          <w:sz w:val="22"/>
          <w:szCs w:val="22"/>
        </w:rPr>
      </w:pPr>
    </w:p>
    <w:p w14:paraId="40EAA000" w14:textId="351D9782" w:rsidR="008E28EB" w:rsidRPr="0040193C" w:rsidRDefault="0040193C" w:rsidP="0040193C">
      <w:pPr>
        <w:pStyle w:val="Descripcin"/>
        <w:ind w:firstLine="708"/>
        <w:rPr>
          <w:rFonts w:eastAsia="Calibri" w:cs="Times New Roman"/>
          <w:b/>
          <w:bCs/>
          <w:i w:val="0"/>
          <w:iCs w:val="0"/>
          <w:color w:val="000000" w:themeColor="text1"/>
          <w:sz w:val="21"/>
          <w:szCs w:val="21"/>
        </w:rPr>
      </w:pPr>
      <w:r>
        <w:rPr>
          <w:b/>
          <w:bCs/>
          <w:i w:val="0"/>
          <w:iCs w:val="0"/>
          <w:sz w:val="22"/>
          <w:szCs w:val="22"/>
        </w:rPr>
        <w:t xml:space="preserve">          </w:t>
      </w:r>
      <w:r w:rsidRPr="0040193C">
        <w:rPr>
          <w:b/>
          <w:bCs/>
          <w:i w:val="0"/>
          <w:iCs w:val="0"/>
          <w:sz w:val="22"/>
          <w:szCs w:val="22"/>
        </w:rPr>
        <w:t xml:space="preserve">Tabla </w:t>
      </w:r>
      <w:r w:rsidRPr="0040193C">
        <w:rPr>
          <w:b/>
          <w:bCs/>
          <w:i w:val="0"/>
          <w:iCs w:val="0"/>
          <w:sz w:val="22"/>
          <w:szCs w:val="22"/>
        </w:rPr>
        <w:fldChar w:fldCharType="begin"/>
      </w:r>
      <w:r w:rsidRPr="0040193C">
        <w:rPr>
          <w:b/>
          <w:bCs/>
          <w:i w:val="0"/>
          <w:iCs w:val="0"/>
          <w:sz w:val="22"/>
          <w:szCs w:val="22"/>
        </w:rPr>
        <w:instrText xml:space="preserve"> SEQ Tabla \* ARABIC </w:instrText>
      </w:r>
      <w:r w:rsidRPr="0040193C">
        <w:rPr>
          <w:b/>
          <w:bCs/>
          <w:i w:val="0"/>
          <w:iCs w:val="0"/>
          <w:sz w:val="22"/>
          <w:szCs w:val="22"/>
        </w:rPr>
        <w:fldChar w:fldCharType="separate"/>
      </w:r>
      <w:r w:rsidR="00C44DF9">
        <w:rPr>
          <w:b/>
          <w:bCs/>
          <w:i w:val="0"/>
          <w:iCs w:val="0"/>
          <w:noProof/>
          <w:sz w:val="22"/>
          <w:szCs w:val="22"/>
        </w:rPr>
        <w:t>1</w:t>
      </w:r>
      <w:r w:rsidRPr="0040193C">
        <w:rPr>
          <w:b/>
          <w:bCs/>
          <w:i w:val="0"/>
          <w:iCs w:val="0"/>
          <w:sz w:val="22"/>
          <w:szCs w:val="22"/>
        </w:rPr>
        <w:fldChar w:fldCharType="end"/>
      </w:r>
      <w:r w:rsidRPr="0040193C">
        <w:rPr>
          <w:b/>
          <w:bCs/>
          <w:i w:val="0"/>
          <w:iCs w:val="0"/>
          <w:sz w:val="22"/>
          <w:szCs w:val="22"/>
        </w:rPr>
        <w:t>-3:</w:t>
      </w:r>
      <w:r>
        <w:rPr>
          <w:i w:val="0"/>
          <w:iCs w:val="0"/>
          <w:sz w:val="22"/>
          <w:szCs w:val="22"/>
        </w:rPr>
        <w:t xml:space="preserve"> </w:t>
      </w:r>
      <w:r w:rsidRPr="0040193C">
        <w:rPr>
          <w:i w:val="0"/>
          <w:iCs w:val="0"/>
          <w:sz w:val="22"/>
          <w:szCs w:val="22"/>
        </w:rPr>
        <w:t>Roles del proyecto.</w:t>
      </w:r>
    </w:p>
    <w:tbl>
      <w:tblPr>
        <w:tblStyle w:val="Tablaconcuadrculaclara"/>
        <w:tblW w:w="0" w:type="auto"/>
        <w:jc w:val="center"/>
        <w:tblLook w:val="04A0" w:firstRow="1" w:lastRow="0" w:firstColumn="1" w:lastColumn="0" w:noHBand="0" w:noVBand="1"/>
      </w:tblPr>
      <w:tblGrid>
        <w:gridCol w:w="2872"/>
        <w:gridCol w:w="3349"/>
      </w:tblGrid>
      <w:tr w:rsidR="008E28EB" w:rsidRPr="008E28EB" w14:paraId="33864FE5" w14:textId="77777777" w:rsidTr="008E28EB">
        <w:trPr>
          <w:trHeight w:val="365"/>
          <w:jc w:val="center"/>
        </w:trPr>
        <w:tc>
          <w:tcPr>
            <w:tcW w:w="2872" w:type="dxa"/>
          </w:tcPr>
          <w:p w14:paraId="04090768"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Persona</w:t>
            </w:r>
          </w:p>
        </w:tc>
        <w:tc>
          <w:tcPr>
            <w:tcW w:w="3349" w:type="dxa"/>
          </w:tcPr>
          <w:p w14:paraId="696DC75E"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Rol</w:t>
            </w:r>
          </w:p>
        </w:tc>
      </w:tr>
      <w:tr w:rsidR="008E28EB" w:rsidRPr="008E28EB" w14:paraId="4894731D" w14:textId="77777777" w:rsidTr="008E28EB">
        <w:trPr>
          <w:trHeight w:val="352"/>
          <w:jc w:val="center"/>
        </w:trPr>
        <w:tc>
          <w:tcPr>
            <w:tcW w:w="2872" w:type="dxa"/>
          </w:tcPr>
          <w:p w14:paraId="42B3C980" w14:textId="77777777" w:rsidR="008E28EB" w:rsidRPr="008E28EB" w:rsidRDefault="008E28EB" w:rsidP="003B21A1">
            <w:pPr>
              <w:spacing w:line="360" w:lineRule="auto"/>
              <w:rPr>
                <w:sz w:val="22"/>
                <w:szCs w:val="22"/>
              </w:rPr>
            </w:pPr>
            <w:r w:rsidRPr="008E28EB">
              <w:rPr>
                <w:rStyle w:val="acopre"/>
                <w:rFonts w:eastAsia="Calibri"/>
                <w:sz w:val="22"/>
                <w:szCs w:val="22"/>
              </w:rPr>
              <w:t>ASORMALIM</w:t>
            </w:r>
          </w:p>
        </w:tc>
        <w:tc>
          <w:tcPr>
            <w:tcW w:w="3349" w:type="dxa"/>
          </w:tcPr>
          <w:p w14:paraId="06460E04" w14:textId="77777777" w:rsidR="008E28EB" w:rsidRPr="008E28EB" w:rsidRDefault="008E28EB" w:rsidP="003B21A1">
            <w:pPr>
              <w:spacing w:line="360" w:lineRule="auto"/>
              <w:contextualSpacing/>
              <w:rPr>
                <w:rFonts w:eastAsia="Calibri"/>
                <w:sz w:val="22"/>
                <w:szCs w:val="22"/>
              </w:rPr>
            </w:pPr>
            <w:r w:rsidRPr="008E28EB">
              <w:rPr>
                <w:rFonts w:eastAsia="Calibri"/>
                <w:sz w:val="22"/>
                <w:szCs w:val="22"/>
              </w:rPr>
              <w:t>Product Owner</w:t>
            </w:r>
          </w:p>
        </w:tc>
      </w:tr>
      <w:tr w:rsidR="008E28EB" w:rsidRPr="008E28EB" w14:paraId="28EAC60D" w14:textId="77777777" w:rsidTr="008E28EB">
        <w:trPr>
          <w:trHeight w:val="352"/>
          <w:jc w:val="center"/>
        </w:trPr>
        <w:tc>
          <w:tcPr>
            <w:tcW w:w="2872" w:type="dxa"/>
          </w:tcPr>
          <w:p w14:paraId="0210FA34" w14:textId="77777777" w:rsidR="008E28EB" w:rsidRPr="008E28EB" w:rsidRDefault="008E28EB" w:rsidP="003B21A1">
            <w:pPr>
              <w:spacing w:line="360" w:lineRule="auto"/>
              <w:contextualSpacing/>
              <w:rPr>
                <w:rFonts w:eastAsia="Calibri"/>
                <w:sz w:val="22"/>
                <w:szCs w:val="22"/>
              </w:rPr>
            </w:pPr>
            <w:r w:rsidRPr="008E28EB">
              <w:rPr>
                <w:rFonts w:eastAsia="Calibri"/>
                <w:sz w:val="22"/>
                <w:szCs w:val="22"/>
              </w:rPr>
              <w:t>Ing. Julio Santillán</w:t>
            </w:r>
          </w:p>
        </w:tc>
        <w:tc>
          <w:tcPr>
            <w:tcW w:w="3349" w:type="dxa"/>
          </w:tcPr>
          <w:p w14:paraId="605B481F" w14:textId="77777777" w:rsidR="008E28EB" w:rsidRPr="008E28EB" w:rsidRDefault="008E28EB" w:rsidP="003B21A1">
            <w:pPr>
              <w:spacing w:line="360" w:lineRule="auto"/>
              <w:contextualSpacing/>
              <w:rPr>
                <w:rFonts w:eastAsia="Calibri"/>
                <w:sz w:val="22"/>
                <w:szCs w:val="22"/>
              </w:rPr>
            </w:pPr>
            <w:r w:rsidRPr="008E28EB">
              <w:rPr>
                <w:rFonts w:eastAsia="Calibri"/>
                <w:sz w:val="22"/>
                <w:szCs w:val="22"/>
              </w:rPr>
              <w:t xml:space="preserve">Scrum </w:t>
            </w:r>
            <w:proofErr w:type="gramStart"/>
            <w:r w:rsidRPr="008E28EB">
              <w:rPr>
                <w:rFonts w:eastAsia="Calibri"/>
                <w:sz w:val="22"/>
                <w:szCs w:val="22"/>
              </w:rPr>
              <w:t>Master</w:t>
            </w:r>
            <w:proofErr w:type="gramEnd"/>
          </w:p>
        </w:tc>
      </w:tr>
      <w:tr w:rsidR="008E28EB" w:rsidRPr="008E28EB" w14:paraId="784B2F48" w14:textId="77777777" w:rsidTr="008E28EB">
        <w:trPr>
          <w:trHeight w:val="352"/>
          <w:jc w:val="center"/>
        </w:trPr>
        <w:tc>
          <w:tcPr>
            <w:tcW w:w="2872" w:type="dxa"/>
          </w:tcPr>
          <w:p w14:paraId="51BCA3B5" w14:textId="77777777" w:rsidR="008E28EB" w:rsidRPr="008E28EB" w:rsidRDefault="008E28EB" w:rsidP="003B21A1">
            <w:pPr>
              <w:spacing w:line="360" w:lineRule="auto"/>
              <w:contextualSpacing/>
              <w:rPr>
                <w:rFonts w:eastAsia="Calibri"/>
                <w:sz w:val="22"/>
                <w:szCs w:val="22"/>
              </w:rPr>
            </w:pPr>
            <w:r w:rsidRPr="008E28EB">
              <w:rPr>
                <w:rFonts w:eastAsia="Calibri"/>
                <w:sz w:val="22"/>
                <w:szCs w:val="22"/>
              </w:rPr>
              <w:t>Freddy Lema</w:t>
            </w:r>
          </w:p>
        </w:tc>
        <w:tc>
          <w:tcPr>
            <w:tcW w:w="3349" w:type="dxa"/>
          </w:tcPr>
          <w:p w14:paraId="4CE13F6E" w14:textId="77777777" w:rsidR="008E28EB" w:rsidRPr="008E28EB" w:rsidRDefault="008E28EB" w:rsidP="003B21A1">
            <w:pPr>
              <w:spacing w:line="360" w:lineRule="auto"/>
              <w:contextualSpacing/>
              <w:rPr>
                <w:rFonts w:eastAsia="Calibri"/>
                <w:bCs/>
                <w:sz w:val="22"/>
                <w:szCs w:val="22"/>
              </w:rPr>
            </w:pPr>
            <w:r w:rsidRPr="008E28EB">
              <w:rPr>
                <w:rFonts w:eastAsia="Calibri"/>
                <w:sz w:val="22"/>
                <w:szCs w:val="22"/>
              </w:rPr>
              <w:t>Desarrollador</w:t>
            </w:r>
          </w:p>
        </w:tc>
      </w:tr>
    </w:tbl>
    <w:p w14:paraId="7761D291" w14:textId="68C55B0C" w:rsidR="008E28EB" w:rsidRPr="0040193C" w:rsidRDefault="0040193C" w:rsidP="0040193C">
      <w:pPr>
        <w:spacing w:line="360" w:lineRule="auto"/>
        <w:ind w:left="708"/>
        <w:rPr>
          <w:rFonts w:eastAsia="Calibri"/>
          <w:sz w:val="16"/>
          <w:szCs w:val="16"/>
        </w:rPr>
      </w:pPr>
      <w:r w:rsidRPr="0040193C">
        <w:rPr>
          <w:b/>
          <w:sz w:val="16"/>
          <w:szCs w:val="16"/>
        </w:rPr>
        <w:t xml:space="preserve">       </w:t>
      </w:r>
      <w:r>
        <w:rPr>
          <w:b/>
          <w:sz w:val="16"/>
          <w:szCs w:val="16"/>
        </w:rPr>
        <w:t xml:space="preserve">    </w:t>
      </w:r>
      <w:r w:rsidRPr="0040193C">
        <w:rPr>
          <w:b/>
          <w:sz w:val="16"/>
          <w:szCs w:val="16"/>
        </w:rPr>
        <w:t xml:space="preserve">   </w:t>
      </w:r>
      <w:r w:rsidR="008E28EB" w:rsidRPr="0040193C">
        <w:rPr>
          <w:b/>
          <w:sz w:val="16"/>
          <w:szCs w:val="16"/>
        </w:rPr>
        <w:t>Realizado</w:t>
      </w:r>
      <w:r w:rsidR="008E28EB" w:rsidRPr="0040193C">
        <w:rPr>
          <w:rFonts w:eastAsia="Calibri"/>
          <w:b/>
          <w:bCs/>
          <w:sz w:val="16"/>
          <w:szCs w:val="16"/>
        </w:rPr>
        <w:t xml:space="preserve"> por: </w:t>
      </w:r>
      <w:r w:rsidR="008E28EB" w:rsidRPr="0040193C">
        <w:rPr>
          <w:rFonts w:eastAsia="Calibri"/>
          <w:sz w:val="16"/>
          <w:szCs w:val="16"/>
        </w:rPr>
        <w:t>Freddy Lema, 2020</w:t>
      </w:r>
    </w:p>
    <w:p w14:paraId="7ED7F6CA" w14:textId="77777777" w:rsidR="008E28EB" w:rsidRPr="008E28EB" w:rsidRDefault="008E28EB" w:rsidP="003B21A1">
      <w:pPr>
        <w:spacing w:line="360" w:lineRule="auto"/>
        <w:jc w:val="center"/>
        <w:rPr>
          <w:rFonts w:eastAsia="Calibri"/>
          <w:b/>
          <w:bCs/>
          <w:sz w:val="22"/>
          <w:szCs w:val="22"/>
        </w:rPr>
      </w:pPr>
    </w:p>
    <w:p w14:paraId="3E2395CC" w14:textId="503F5377" w:rsidR="008E28EB" w:rsidRPr="008E28EB" w:rsidRDefault="008E28EB" w:rsidP="003B21A1">
      <w:pPr>
        <w:spacing w:line="360" w:lineRule="auto"/>
        <w:jc w:val="both"/>
        <w:rPr>
          <w:rFonts w:eastAsia="Calibri"/>
          <w:sz w:val="22"/>
          <w:szCs w:val="22"/>
        </w:rPr>
      </w:pPr>
      <w:r w:rsidRPr="008E28EB">
        <w:rPr>
          <w:rFonts w:eastAsia="Calibri"/>
          <w:sz w:val="22"/>
          <w:szCs w:val="22"/>
        </w:rPr>
        <w:t>Para realizar la estimación de un Sprint se ha utilizado el método denominado T-</w:t>
      </w:r>
      <w:proofErr w:type="spellStart"/>
      <w:r w:rsidRPr="008E28EB">
        <w:rPr>
          <w:rFonts w:eastAsia="Calibri"/>
          <w:sz w:val="22"/>
          <w:szCs w:val="22"/>
        </w:rPr>
        <w:t>shirt</w:t>
      </w:r>
      <w:proofErr w:type="spellEnd"/>
      <w:r w:rsidRPr="008E28EB">
        <w:rPr>
          <w:rFonts w:eastAsia="Calibri"/>
          <w:sz w:val="22"/>
          <w:szCs w:val="22"/>
        </w:rPr>
        <w:t xml:space="preserve"> o talla de la camiseta. Dentro de mencionado método, las tallas S, M, L y XL, en la </w:t>
      </w:r>
      <w:r w:rsidR="00CE391A" w:rsidRPr="00CE391A">
        <w:rPr>
          <w:rFonts w:eastAsia="Calibri"/>
          <w:b/>
          <w:bCs/>
          <w:sz w:val="22"/>
          <w:szCs w:val="22"/>
        </w:rPr>
        <w:t>T</w:t>
      </w:r>
      <w:r w:rsidRPr="00CE391A">
        <w:rPr>
          <w:rFonts w:eastAsia="Calibri"/>
          <w:b/>
          <w:bCs/>
          <w:sz w:val="22"/>
          <w:szCs w:val="22"/>
        </w:rPr>
        <w:t>abla 2</w:t>
      </w:r>
      <w:r w:rsidR="00CE391A" w:rsidRPr="00CE391A">
        <w:rPr>
          <w:rFonts w:eastAsia="Calibri"/>
          <w:b/>
          <w:bCs/>
          <w:sz w:val="22"/>
          <w:szCs w:val="22"/>
        </w:rPr>
        <w:t>-3</w:t>
      </w:r>
      <w:r w:rsidR="00CE391A">
        <w:rPr>
          <w:rFonts w:eastAsia="Calibri"/>
          <w:sz w:val="22"/>
          <w:szCs w:val="22"/>
        </w:rPr>
        <w:t xml:space="preserve"> están las estimaciones </w:t>
      </w:r>
      <w:r w:rsidRPr="008E28EB">
        <w:rPr>
          <w:rFonts w:eastAsia="Calibri"/>
          <w:sz w:val="22"/>
          <w:szCs w:val="22"/>
        </w:rPr>
        <w:t>que se utilizarán para dar una medida de duración de los Sprint del proyecto, además mencionaremos que 1 semana equivaldrá a 40 puntos estimados y cada punto estimado equivaldrá a una hora de trabajo.</w:t>
      </w:r>
    </w:p>
    <w:p w14:paraId="76369B08" w14:textId="77777777" w:rsidR="008E28EB" w:rsidRPr="008E28EB" w:rsidRDefault="008E28EB" w:rsidP="003B21A1">
      <w:pPr>
        <w:spacing w:line="360" w:lineRule="auto"/>
        <w:ind w:left="708" w:firstLine="708"/>
        <w:jc w:val="both"/>
        <w:outlineLvl w:val="0"/>
        <w:rPr>
          <w:rFonts w:eastAsia="Calibri"/>
          <w:b/>
          <w:sz w:val="22"/>
          <w:szCs w:val="22"/>
        </w:rPr>
      </w:pPr>
      <w:bookmarkStart w:id="3" w:name="_Toc450939810"/>
    </w:p>
    <w:bookmarkEnd w:id="3"/>
    <w:p w14:paraId="27E67FA3" w14:textId="00FABA7B" w:rsidR="008E28EB" w:rsidRPr="0040193C" w:rsidRDefault="0040193C" w:rsidP="0040193C">
      <w:pPr>
        <w:pStyle w:val="Descripcin"/>
        <w:ind w:firstLine="708"/>
        <w:rPr>
          <w:rFonts w:eastAsia="Calibri" w:cs="Times New Roman"/>
          <w:b/>
          <w:bCs/>
          <w:i w:val="0"/>
          <w:iCs w:val="0"/>
          <w:color w:val="000000" w:themeColor="text1"/>
          <w:sz w:val="21"/>
          <w:szCs w:val="21"/>
        </w:rPr>
      </w:pPr>
      <w:r>
        <w:rPr>
          <w:b/>
          <w:bCs/>
          <w:i w:val="0"/>
          <w:iCs w:val="0"/>
          <w:sz w:val="22"/>
          <w:szCs w:val="22"/>
        </w:rPr>
        <w:t xml:space="preserve">         </w:t>
      </w:r>
      <w:r w:rsidRPr="0040193C">
        <w:rPr>
          <w:b/>
          <w:bCs/>
          <w:i w:val="0"/>
          <w:iCs w:val="0"/>
          <w:sz w:val="22"/>
          <w:szCs w:val="22"/>
        </w:rPr>
        <w:t xml:space="preserve">Tabla </w:t>
      </w:r>
      <w:r w:rsidRPr="0040193C">
        <w:rPr>
          <w:b/>
          <w:bCs/>
          <w:i w:val="0"/>
          <w:iCs w:val="0"/>
          <w:sz w:val="22"/>
          <w:szCs w:val="22"/>
        </w:rPr>
        <w:fldChar w:fldCharType="begin"/>
      </w:r>
      <w:r w:rsidRPr="0040193C">
        <w:rPr>
          <w:b/>
          <w:bCs/>
          <w:i w:val="0"/>
          <w:iCs w:val="0"/>
          <w:sz w:val="22"/>
          <w:szCs w:val="22"/>
        </w:rPr>
        <w:instrText xml:space="preserve"> SEQ Tabla \* ARABIC </w:instrText>
      </w:r>
      <w:r w:rsidRPr="0040193C">
        <w:rPr>
          <w:b/>
          <w:bCs/>
          <w:i w:val="0"/>
          <w:iCs w:val="0"/>
          <w:sz w:val="22"/>
          <w:szCs w:val="22"/>
        </w:rPr>
        <w:fldChar w:fldCharType="separate"/>
      </w:r>
      <w:r w:rsidR="00C44DF9">
        <w:rPr>
          <w:b/>
          <w:bCs/>
          <w:i w:val="0"/>
          <w:iCs w:val="0"/>
          <w:noProof/>
          <w:sz w:val="22"/>
          <w:szCs w:val="22"/>
        </w:rPr>
        <w:t>2</w:t>
      </w:r>
      <w:r w:rsidRPr="0040193C">
        <w:rPr>
          <w:b/>
          <w:bCs/>
          <w:i w:val="0"/>
          <w:iCs w:val="0"/>
          <w:sz w:val="22"/>
          <w:szCs w:val="22"/>
        </w:rPr>
        <w:fldChar w:fldCharType="end"/>
      </w:r>
      <w:r w:rsidRPr="0040193C">
        <w:rPr>
          <w:b/>
          <w:bCs/>
          <w:i w:val="0"/>
          <w:iCs w:val="0"/>
          <w:sz w:val="22"/>
          <w:szCs w:val="22"/>
        </w:rPr>
        <w:t>-3:</w:t>
      </w:r>
      <w:r w:rsidRPr="0040193C">
        <w:rPr>
          <w:i w:val="0"/>
          <w:iCs w:val="0"/>
          <w:sz w:val="22"/>
          <w:szCs w:val="22"/>
        </w:rPr>
        <w:t xml:space="preserve"> Método de la camiseta.</w:t>
      </w:r>
    </w:p>
    <w:tbl>
      <w:tblPr>
        <w:tblStyle w:val="Tablaconcuadrculaclara"/>
        <w:tblW w:w="0" w:type="auto"/>
        <w:jc w:val="center"/>
        <w:tblLook w:val="04A0" w:firstRow="1" w:lastRow="0" w:firstColumn="1" w:lastColumn="0" w:noHBand="0" w:noVBand="1"/>
      </w:tblPr>
      <w:tblGrid>
        <w:gridCol w:w="1417"/>
        <w:gridCol w:w="2478"/>
        <w:gridCol w:w="2477"/>
      </w:tblGrid>
      <w:tr w:rsidR="008E28EB" w:rsidRPr="008E28EB" w14:paraId="0F3AA8CA" w14:textId="77777777" w:rsidTr="008E28EB">
        <w:trPr>
          <w:jc w:val="center"/>
        </w:trPr>
        <w:tc>
          <w:tcPr>
            <w:tcW w:w="1417" w:type="dxa"/>
          </w:tcPr>
          <w:p w14:paraId="50BB6243"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Talla</w:t>
            </w:r>
          </w:p>
        </w:tc>
        <w:tc>
          <w:tcPr>
            <w:tcW w:w="2478" w:type="dxa"/>
          </w:tcPr>
          <w:p w14:paraId="3FB57A35"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Puntos estimados</w:t>
            </w:r>
          </w:p>
        </w:tc>
        <w:tc>
          <w:tcPr>
            <w:tcW w:w="2477" w:type="dxa"/>
          </w:tcPr>
          <w:p w14:paraId="301E233D"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Horas de Trabajo</w:t>
            </w:r>
          </w:p>
        </w:tc>
      </w:tr>
      <w:tr w:rsidR="008E28EB" w:rsidRPr="008E28EB" w14:paraId="15ABF2A1" w14:textId="77777777" w:rsidTr="008E28EB">
        <w:trPr>
          <w:jc w:val="center"/>
        </w:trPr>
        <w:tc>
          <w:tcPr>
            <w:tcW w:w="1417" w:type="dxa"/>
          </w:tcPr>
          <w:p w14:paraId="586A07C0" w14:textId="77777777" w:rsidR="008E28EB" w:rsidRPr="008E28EB" w:rsidRDefault="008E28EB" w:rsidP="003B21A1">
            <w:pPr>
              <w:spacing w:line="360" w:lineRule="auto"/>
              <w:rPr>
                <w:rFonts w:eastAsia="Calibri"/>
                <w:sz w:val="22"/>
                <w:szCs w:val="22"/>
              </w:rPr>
            </w:pPr>
            <w:r w:rsidRPr="008E28EB">
              <w:rPr>
                <w:rFonts w:eastAsia="Calibri"/>
                <w:sz w:val="22"/>
                <w:szCs w:val="22"/>
              </w:rPr>
              <w:t>S</w:t>
            </w:r>
          </w:p>
        </w:tc>
        <w:tc>
          <w:tcPr>
            <w:tcW w:w="2478" w:type="dxa"/>
          </w:tcPr>
          <w:p w14:paraId="76B83DB1" w14:textId="77777777" w:rsidR="008E28EB" w:rsidRPr="008E28EB" w:rsidRDefault="008E28EB" w:rsidP="003B21A1">
            <w:pPr>
              <w:spacing w:line="360" w:lineRule="auto"/>
              <w:rPr>
                <w:rFonts w:eastAsia="Calibri"/>
                <w:sz w:val="22"/>
                <w:szCs w:val="22"/>
              </w:rPr>
            </w:pPr>
            <w:r w:rsidRPr="008E28EB">
              <w:rPr>
                <w:rFonts w:eastAsia="Calibri"/>
                <w:sz w:val="22"/>
                <w:szCs w:val="22"/>
              </w:rPr>
              <w:t>5</w:t>
            </w:r>
          </w:p>
        </w:tc>
        <w:tc>
          <w:tcPr>
            <w:tcW w:w="2477" w:type="dxa"/>
          </w:tcPr>
          <w:p w14:paraId="1523B38D" w14:textId="77777777" w:rsidR="008E28EB" w:rsidRPr="008E28EB" w:rsidRDefault="008E28EB" w:rsidP="003B21A1">
            <w:pPr>
              <w:spacing w:line="360" w:lineRule="auto"/>
              <w:rPr>
                <w:rFonts w:eastAsia="Calibri"/>
                <w:sz w:val="22"/>
                <w:szCs w:val="22"/>
              </w:rPr>
            </w:pPr>
            <w:r w:rsidRPr="008E28EB">
              <w:rPr>
                <w:rFonts w:eastAsia="Calibri"/>
                <w:sz w:val="22"/>
                <w:szCs w:val="22"/>
              </w:rPr>
              <w:t>5</w:t>
            </w:r>
          </w:p>
        </w:tc>
      </w:tr>
      <w:tr w:rsidR="008E28EB" w:rsidRPr="008E28EB" w14:paraId="7B292B48" w14:textId="77777777" w:rsidTr="008E28EB">
        <w:trPr>
          <w:jc w:val="center"/>
        </w:trPr>
        <w:tc>
          <w:tcPr>
            <w:tcW w:w="1417" w:type="dxa"/>
          </w:tcPr>
          <w:p w14:paraId="0087CC21" w14:textId="77777777" w:rsidR="008E28EB" w:rsidRPr="008E28EB" w:rsidRDefault="008E28EB" w:rsidP="003B21A1">
            <w:pPr>
              <w:spacing w:line="360" w:lineRule="auto"/>
              <w:rPr>
                <w:rFonts w:eastAsia="Calibri"/>
                <w:sz w:val="22"/>
                <w:szCs w:val="22"/>
              </w:rPr>
            </w:pPr>
            <w:r w:rsidRPr="008E28EB">
              <w:rPr>
                <w:rFonts w:eastAsia="Calibri"/>
                <w:sz w:val="22"/>
                <w:szCs w:val="22"/>
              </w:rPr>
              <w:t>M</w:t>
            </w:r>
          </w:p>
        </w:tc>
        <w:tc>
          <w:tcPr>
            <w:tcW w:w="2478" w:type="dxa"/>
          </w:tcPr>
          <w:p w14:paraId="74AEC5F5" w14:textId="77777777" w:rsidR="008E28EB" w:rsidRPr="008E28EB" w:rsidRDefault="008E28EB" w:rsidP="003B21A1">
            <w:pPr>
              <w:spacing w:line="360" w:lineRule="auto"/>
              <w:rPr>
                <w:rFonts w:eastAsia="Calibri"/>
                <w:sz w:val="22"/>
                <w:szCs w:val="22"/>
              </w:rPr>
            </w:pPr>
            <w:r w:rsidRPr="008E28EB">
              <w:rPr>
                <w:rFonts w:eastAsia="Calibri"/>
                <w:sz w:val="22"/>
                <w:szCs w:val="22"/>
              </w:rPr>
              <w:t>10</w:t>
            </w:r>
          </w:p>
        </w:tc>
        <w:tc>
          <w:tcPr>
            <w:tcW w:w="2477" w:type="dxa"/>
          </w:tcPr>
          <w:p w14:paraId="6FED3C24" w14:textId="77777777" w:rsidR="008E28EB" w:rsidRPr="008E28EB" w:rsidRDefault="008E28EB" w:rsidP="003B21A1">
            <w:pPr>
              <w:spacing w:line="360" w:lineRule="auto"/>
              <w:rPr>
                <w:rFonts w:eastAsia="Calibri"/>
                <w:sz w:val="22"/>
                <w:szCs w:val="22"/>
              </w:rPr>
            </w:pPr>
            <w:r w:rsidRPr="008E28EB">
              <w:rPr>
                <w:rFonts w:eastAsia="Calibri"/>
                <w:sz w:val="22"/>
                <w:szCs w:val="22"/>
              </w:rPr>
              <w:t>10</w:t>
            </w:r>
          </w:p>
        </w:tc>
      </w:tr>
      <w:tr w:rsidR="008E28EB" w:rsidRPr="008E28EB" w14:paraId="2C1BCEED" w14:textId="77777777" w:rsidTr="008E28EB">
        <w:trPr>
          <w:jc w:val="center"/>
        </w:trPr>
        <w:tc>
          <w:tcPr>
            <w:tcW w:w="1417" w:type="dxa"/>
          </w:tcPr>
          <w:p w14:paraId="756E733F" w14:textId="77777777" w:rsidR="008E28EB" w:rsidRPr="008E28EB" w:rsidRDefault="008E28EB" w:rsidP="003B21A1">
            <w:pPr>
              <w:spacing w:line="360" w:lineRule="auto"/>
              <w:rPr>
                <w:rFonts w:eastAsia="Calibri"/>
                <w:sz w:val="22"/>
                <w:szCs w:val="22"/>
              </w:rPr>
            </w:pPr>
            <w:r w:rsidRPr="008E28EB">
              <w:rPr>
                <w:rFonts w:eastAsia="Calibri"/>
                <w:sz w:val="22"/>
                <w:szCs w:val="22"/>
              </w:rPr>
              <w:t>L</w:t>
            </w:r>
          </w:p>
        </w:tc>
        <w:tc>
          <w:tcPr>
            <w:tcW w:w="2478" w:type="dxa"/>
          </w:tcPr>
          <w:p w14:paraId="29482F19" w14:textId="77777777" w:rsidR="008E28EB" w:rsidRPr="008E28EB" w:rsidRDefault="008E28EB" w:rsidP="003B21A1">
            <w:pPr>
              <w:spacing w:line="360" w:lineRule="auto"/>
              <w:rPr>
                <w:rFonts w:eastAsia="Calibri"/>
                <w:sz w:val="22"/>
                <w:szCs w:val="22"/>
              </w:rPr>
            </w:pPr>
            <w:r w:rsidRPr="008E28EB">
              <w:rPr>
                <w:rFonts w:eastAsia="Calibri"/>
                <w:sz w:val="22"/>
                <w:szCs w:val="22"/>
              </w:rPr>
              <w:t>20</w:t>
            </w:r>
          </w:p>
        </w:tc>
        <w:tc>
          <w:tcPr>
            <w:tcW w:w="2477" w:type="dxa"/>
          </w:tcPr>
          <w:p w14:paraId="5143AB9F" w14:textId="77777777" w:rsidR="008E28EB" w:rsidRPr="008E28EB" w:rsidRDefault="008E28EB" w:rsidP="003B21A1">
            <w:pPr>
              <w:spacing w:line="360" w:lineRule="auto"/>
              <w:rPr>
                <w:rFonts w:eastAsia="Calibri"/>
                <w:sz w:val="22"/>
                <w:szCs w:val="22"/>
              </w:rPr>
            </w:pPr>
            <w:r w:rsidRPr="008E28EB">
              <w:rPr>
                <w:rFonts w:eastAsia="Calibri"/>
                <w:sz w:val="22"/>
                <w:szCs w:val="22"/>
              </w:rPr>
              <w:t>20</w:t>
            </w:r>
          </w:p>
        </w:tc>
      </w:tr>
      <w:tr w:rsidR="008E28EB" w:rsidRPr="008E28EB" w14:paraId="701262DD" w14:textId="77777777" w:rsidTr="008E28EB">
        <w:trPr>
          <w:trHeight w:val="375"/>
          <w:jc w:val="center"/>
        </w:trPr>
        <w:tc>
          <w:tcPr>
            <w:tcW w:w="1417" w:type="dxa"/>
          </w:tcPr>
          <w:p w14:paraId="41DE1D9C" w14:textId="77777777" w:rsidR="008E28EB" w:rsidRPr="008E28EB" w:rsidRDefault="008E28EB" w:rsidP="003B21A1">
            <w:pPr>
              <w:spacing w:line="360" w:lineRule="auto"/>
              <w:rPr>
                <w:rFonts w:eastAsia="Calibri"/>
                <w:sz w:val="22"/>
                <w:szCs w:val="22"/>
              </w:rPr>
            </w:pPr>
            <w:r w:rsidRPr="008E28EB">
              <w:rPr>
                <w:rFonts w:eastAsia="Calibri"/>
                <w:sz w:val="22"/>
                <w:szCs w:val="22"/>
              </w:rPr>
              <w:lastRenderedPageBreak/>
              <w:t>XL</w:t>
            </w:r>
          </w:p>
        </w:tc>
        <w:tc>
          <w:tcPr>
            <w:tcW w:w="2478" w:type="dxa"/>
          </w:tcPr>
          <w:p w14:paraId="0122B667" w14:textId="77777777" w:rsidR="008E28EB" w:rsidRPr="008E28EB" w:rsidRDefault="008E28EB" w:rsidP="003B21A1">
            <w:pPr>
              <w:spacing w:line="360" w:lineRule="auto"/>
              <w:rPr>
                <w:rFonts w:eastAsia="Calibri"/>
                <w:sz w:val="22"/>
                <w:szCs w:val="22"/>
              </w:rPr>
            </w:pPr>
            <w:r w:rsidRPr="008E28EB">
              <w:rPr>
                <w:rFonts w:eastAsia="Calibri"/>
                <w:sz w:val="22"/>
                <w:szCs w:val="22"/>
              </w:rPr>
              <w:t>40</w:t>
            </w:r>
          </w:p>
        </w:tc>
        <w:tc>
          <w:tcPr>
            <w:tcW w:w="2477" w:type="dxa"/>
          </w:tcPr>
          <w:p w14:paraId="2BBC40E5" w14:textId="77777777" w:rsidR="008E28EB" w:rsidRPr="008E28EB" w:rsidRDefault="008E28EB" w:rsidP="003B21A1">
            <w:pPr>
              <w:spacing w:line="360" w:lineRule="auto"/>
              <w:rPr>
                <w:rFonts w:eastAsia="Calibri"/>
                <w:sz w:val="22"/>
                <w:szCs w:val="22"/>
              </w:rPr>
            </w:pPr>
            <w:r w:rsidRPr="008E28EB">
              <w:rPr>
                <w:rFonts w:eastAsia="Calibri"/>
                <w:sz w:val="22"/>
                <w:szCs w:val="22"/>
              </w:rPr>
              <w:t>40</w:t>
            </w:r>
          </w:p>
        </w:tc>
      </w:tr>
    </w:tbl>
    <w:p w14:paraId="0C679D2E" w14:textId="0251297A" w:rsidR="008E28EB" w:rsidRPr="0040193C" w:rsidRDefault="0040193C" w:rsidP="0040193C">
      <w:pPr>
        <w:spacing w:line="360" w:lineRule="auto"/>
        <w:ind w:left="12" w:firstLine="708"/>
        <w:rPr>
          <w:rFonts w:eastAsia="Calibri"/>
          <w:sz w:val="16"/>
          <w:szCs w:val="16"/>
        </w:rPr>
      </w:pPr>
      <w:r>
        <w:rPr>
          <w:b/>
          <w:sz w:val="16"/>
          <w:szCs w:val="16"/>
        </w:rPr>
        <w:t xml:space="preserve">            </w:t>
      </w:r>
      <w:r w:rsidR="008E28EB" w:rsidRPr="0040193C">
        <w:rPr>
          <w:b/>
          <w:sz w:val="16"/>
          <w:szCs w:val="16"/>
        </w:rPr>
        <w:t xml:space="preserve">Realizado </w:t>
      </w:r>
      <w:r w:rsidR="008E28EB" w:rsidRPr="0040193C">
        <w:rPr>
          <w:rFonts w:eastAsia="Calibri"/>
          <w:b/>
          <w:bCs/>
          <w:sz w:val="16"/>
          <w:szCs w:val="16"/>
        </w:rPr>
        <w:t xml:space="preserve">por: </w:t>
      </w:r>
      <w:r w:rsidR="008E28EB" w:rsidRPr="0040193C">
        <w:rPr>
          <w:rFonts w:eastAsia="Calibri"/>
          <w:sz w:val="16"/>
          <w:szCs w:val="16"/>
        </w:rPr>
        <w:t>Freddy Lema, 2020</w:t>
      </w:r>
    </w:p>
    <w:p w14:paraId="397E3AAE" w14:textId="77777777" w:rsidR="008E28EB" w:rsidRPr="008E28EB" w:rsidRDefault="008E28EB" w:rsidP="003B21A1">
      <w:pPr>
        <w:pStyle w:val="Ttulo3"/>
      </w:pPr>
      <w:bookmarkStart w:id="4" w:name="_Toc464625007"/>
      <w:r w:rsidRPr="008E28EB">
        <w:t>Product Backlog</w:t>
      </w:r>
      <w:bookmarkEnd w:id="4"/>
    </w:p>
    <w:p w14:paraId="3A9DEAF8" w14:textId="77777777" w:rsidR="008E28EB" w:rsidRPr="008E28EB" w:rsidRDefault="008E28EB" w:rsidP="003B21A1">
      <w:pPr>
        <w:keepNext/>
        <w:keepLines/>
        <w:spacing w:line="360" w:lineRule="auto"/>
        <w:jc w:val="both"/>
        <w:outlineLvl w:val="1"/>
        <w:rPr>
          <w:b/>
          <w:sz w:val="22"/>
          <w:szCs w:val="22"/>
        </w:rPr>
      </w:pPr>
    </w:p>
    <w:p w14:paraId="574C0A0D" w14:textId="67BB2383" w:rsidR="008E28EB" w:rsidRDefault="008E28EB" w:rsidP="003B21A1">
      <w:pPr>
        <w:spacing w:line="360" w:lineRule="auto"/>
        <w:jc w:val="both"/>
        <w:rPr>
          <w:rFonts w:eastAsia="Calibri"/>
          <w:sz w:val="22"/>
          <w:szCs w:val="22"/>
          <w:shd w:val="clear" w:color="auto" w:fill="FFFFFF"/>
        </w:rPr>
      </w:pPr>
      <w:r w:rsidRPr="008E28EB">
        <w:rPr>
          <w:rFonts w:eastAsia="Calibri"/>
          <w:sz w:val="22"/>
          <w:szCs w:val="22"/>
          <w:shd w:val="clear" w:color="auto" w:fill="FFFFFF"/>
        </w:rPr>
        <w:t xml:space="preserve">Para el desarrollo del sistema web, se definieron 14 requisitos funcionales los cuales serán convertidos en historias de usuario identificadas con HU-01, donde el 01 es el número de dicha historia, y las historias técnicas definidas con HT-03, donde 03 es el número de dicha historia técnica.  El Product Backlog, representado en la </w:t>
      </w:r>
      <w:r w:rsidR="00CE391A" w:rsidRPr="00CE391A">
        <w:rPr>
          <w:rFonts w:eastAsia="Calibri"/>
          <w:b/>
          <w:bCs/>
          <w:sz w:val="22"/>
          <w:szCs w:val="22"/>
          <w:shd w:val="clear" w:color="auto" w:fill="FFFFFF"/>
        </w:rPr>
        <w:t>T</w:t>
      </w:r>
      <w:r w:rsidRPr="00CE391A">
        <w:rPr>
          <w:rFonts w:eastAsia="Calibri"/>
          <w:b/>
          <w:bCs/>
          <w:sz w:val="22"/>
          <w:szCs w:val="22"/>
          <w:shd w:val="clear" w:color="auto" w:fill="FFFFFF"/>
        </w:rPr>
        <w:t>abla 3</w:t>
      </w:r>
      <w:r w:rsidR="00CE391A" w:rsidRPr="00CE391A">
        <w:rPr>
          <w:rFonts w:eastAsia="Calibri"/>
          <w:b/>
          <w:bCs/>
          <w:sz w:val="22"/>
          <w:szCs w:val="22"/>
          <w:shd w:val="clear" w:color="auto" w:fill="FFFFFF"/>
        </w:rPr>
        <w:t>-3</w:t>
      </w:r>
      <w:r w:rsidRPr="00CE391A">
        <w:rPr>
          <w:rFonts w:eastAsia="Calibri"/>
          <w:b/>
          <w:bCs/>
          <w:sz w:val="22"/>
          <w:szCs w:val="22"/>
          <w:shd w:val="clear" w:color="auto" w:fill="FFFFFF"/>
        </w:rPr>
        <w:t>,</w:t>
      </w:r>
      <w:r w:rsidRPr="008E28EB">
        <w:rPr>
          <w:rFonts w:eastAsia="Calibri"/>
          <w:sz w:val="22"/>
          <w:szCs w:val="22"/>
          <w:shd w:val="clear" w:color="auto" w:fill="FFFFFF"/>
        </w:rPr>
        <w:t xml:space="preserve"> contiene las 17 historias de usuario y 05 historias técnicas las cuales se encuentran priorizadas.</w:t>
      </w:r>
    </w:p>
    <w:p w14:paraId="7041A25A" w14:textId="77777777" w:rsidR="0040193C" w:rsidRPr="008E28EB" w:rsidRDefault="0040193C" w:rsidP="003B21A1">
      <w:pPr>
        <w:spacing w:line="360" w:lineRule="auto"/>
        <w:jc w:val="both"/>
        <w:rPr>
          <w:rFonts w:eastAsia="Calibri"/>
          <w:sz w:val="22"/>
          <w:szCs w:val="22"/>
          <w:shd w:val="clear" w:color="auto" w:fill="FFFFFF"/>
        </w:rPr>
      </w:pPr>
    </w:p>
    <w:p w14:paraId="4A586883" w14:textId="4D1C1590" w:rsidR="008E28EB" w:rsidRPr="0040193C" w:rsidRDefault="0040193C" w:rsidP="0040193C">
      <w:pPr>
        <w:pStyle w:val="Descripcin"/>
        <w:rPr>
          <w:rFonts w:cs="Times New Roman"/>
          <w:b/>
          <w:bCs/>
          <w:i w:val="0"/>
          <w:iCs w:val="0"/>
          <w:color w:val="000000" w:themeColor="text1"/>
          <w:sz w:val="21"/>
          <w:szCs w:val="21"/>
        </w:rPr>
      </w:pPr>
      <w:r w:rsidRPr="0040193C">
        <w:rPr>
          <w:b/>
          <w:bCs/>
          <w:i w:val="0"/>
          <w:iCs w:val="0"/>
          <w:sz w:val="22"/>
          <w:szCs w:val="22"/>
        </w:rPr>
        <w:t xml:space="preserve">Tabla </w:t>
      </w:r>
      <w:r w:rsidRPr="0040193C">
        <w:rPr>
          <w:b/>
          <w:bCs/>
          <w:i w:val="0"/>
          <w:iCs w:val="0"/>
          <w:sz w:val="22"/>
          <w:szCs w:val="22"/>
        </w:rPr>
        <w:fldChar w:fldCharType="begin"/>
      </w:r>
      <w:r w:rsidRPr="0040193C">
        <w:rPr>
          <w:b/>
          <w:bCs/>
          <w:i w:val="0"/>
          <w:iCs w:val="0"/>
          <w:sz w:val="22"/>
          <w:szCs w:val="22"/>
        </w:rPr>
        <w:instrText xml:space="preserve"> SEQ Tabla \* ARABIC </w:instrText>
      </w:r>
      <w:r w:rsidRPr="0040193C">
        <w:rPr>
          <w:b/>
          <w:bCs/>
          <w:i w:val="0"/>
          <w:iCs w:val="0"/>
          <w:sz w:val="22"/>
          <w:szCs w:val="22"/>
        </w:rPr>
        <w:fldChar w:fldCharType="separate"/>
      </w:r>
      <w:r w:rsidR="00C44DF9">
        <w:rPr>
          <w:b/>
          <w:bCs/>
          <w:i w:val="0"/>
          <w:iCs w:val="0"/>
          <w:noProof/>
          <w:sz w:val="22"/>
          <w:szCs w:val="22"/>
        </w:rPr>
        <w:t>3</w:t>
      </w:r>
      <w:r w:rsidRPr="0040193C">
        <w:rPr>
          <w:b/>
          <w:bCs/>
          <w:i w:val="0"/>
          <w:iCs w:val="0"/>
          <w:sz w:val="22"/>
          <w:szCs w:val="22"/>
        </w:rPr>
        <w:fldChar w:fldCharType="end"/>
      </w:r>
      <w:r w:rsidRPr="0040193C">
        <w:rPr>
          <w:b/>
          <w:bCs/>
          <w:i w:val="0"/>
          <w:iCs w:val="0"/>
          <w:sz w:val="22"/>
          <w:szCs w:val="22"/>
        </w:rPr>
        <w:t>-3:</w:t>
      </w:r>
      <w:r w:rsidRPr="0040193C">
        <w:rPr>
          <w:i w:val="0"/>
          <w:iCs w:val="0"/>
          <w:sz w:val="22"/>
          <w:szCs w:val="22"/>
        </w:rPr>
        <w:t xml:space="preserve"> Product Backlog</w:t>
      </w:r>
    </w:p>
    <w:tbl>
      <w:tblPr>
        <w:tblStyle w:val="Tablaconcuadrculaclara"/>
        <w:tblW w:w="0" w:type="auto"/>
        <w:tblLook w:val="04A0" w:firstRow="1" w:lastRow="0" w:firstColumn="1" w:lastColumn="0" w:noHBand="0" w:noVBand="1"/>
      </w:tblPr>
      <w:tblGrid>
        <w:gridCol w:w="948"/>
        <w:gridCol w:w="3576"/>
        <w:gridCol w:w="1603"/>
        <w:gridCol w:w="1657"/>
        <w:gridCol w:w="1043"/>
      </w:tblGrid>
      <w:tr w:rsidR="008E28EB" w:rsidRPr="008E28EB" w14:paraId="36E886B0" w14:textId="77777777" w:rsidTr="008E28EB">
        <w:tc>
          <w:tcPr>
            <w:tcW w:w="948" w:type="dxa"/>
          </w:tcPr>
          <w:p w14:paraId="3CAE4C6C" w14:textId="77777777" w:rsidR="008E28EB" w:rsidRPr="008E28EB" w:rsidRDefault="008E28EB" w:rsidP="003B21A1">
            <w:pPr>
              <w:spacing w:line="360" w:lineRule="auto"/>
              <w:jc w:val="both"/>
              <w:rPr>
                <w:rFonts w:eastAsia="Calibri"/>
                <w:b/>
                <w:bCs/>
                <w:sz w:val="22"/>
                <w:szCs w:val="22"/>
              </w:rPr>
            </w:pPr>
            <w:bookmarkStart w:id="5" w:name="_Hlk41879718"/>
            <w:r w:rsidRPr="008E28EB">
              <w:rPr>
                <w:rFonts w:eastAsia="Calibri"/>
                <w:b/>
                <w:bCs/>
                <w:sz w:val="22"/>
                <w:szCs w:val="22"/>
              </w:rPr>
              <w:t>ID</w:t>
            </w:r>
          </w:p>
        </w:tc>
        <w:tc>
          <w:tcPr>
            <w:tcW w:w="3576" w:type="dxa"/>
          </w:tcPr>
          <w:p w14:paraId="05B6951E"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DESCRIPCIÓN</w:t>
            </w:r>
          </w:p>
        </w:tc>
        <w:tc>
          <w:tcPr>
            <w:tcW w:w="1603" w:type="dxa"/>
          </w:tcPr>
          <w:p w14:paraId="4883571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PRIORIDAD</w:t>
            </w:r>
          </w:p>
        </w:tc>
        <w:tc>
          <w:tcPr>
            <w:tcW w:w="1657" w:type="dxa"/>
          </w:tcPr>
          <w:p w14:paraId="71B2151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PUNTOS ESTIMADOS</w:t>
            </w:r>
          </w:p>
        </w:tc>
        <w:tc>
          <w:tcPr>
            <w:tcW w:w="1043" w:type="dxa"/>
          </w:tcPr>
          <w:p w14:paraId="57DF91C8"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TALLA</w:t>
            </w:r>
          </w:p>
        </w:tc>
      </w:tr>
      <w:tr w:rsidR="008E28EB" w:rsidRPr="008E28EB" w14:paraId="08E1BA7B" w14:textId="77777777" w:rsidTr="008E28EB">
        <w:tc>
          <w:tcPr>
            <w:tcW w:w="948" w:type="dxa"/>
          </w:tcPr>
          <w:p w14:paraId="1183F06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HT_01</w:t>
            </w:r>
          </w:p>
        </w:tc>
        <w:tc>
          <w:tcPr>
            <w:tcW w:w="3576" w:type="dxa"/>
          </w:tcPr>
          <w:p w14:paraId="0DAA201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desarrollador necesito diseñar la base de datos.</w:t>
            </w:r>
          </w:p>
        </w:tc>
        <w:tc>
          <w:tcPr>
            <w:tcW w:w="1603" w:type="dxa"/>
          </w:tcPr>
          <w:p w14:paraId="529E048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132141C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7DE6589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3D59C64" w14:textId="77777777" w:rsidTr="008E28EB">
        <w:tc>
          <w:tcPr>
            <w:tcW w:w="948" w:type="dxa"/>
          </w:tcPr>
          <w:p w14:paraId="56BBAC8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HT_02</w:t>
            </w:r>
          </w:p>
        </w:tc>
        <w:tc>
          <w:tcPr>
            <w:tcW w:w="3576" w:type="dxa"/>
          </w:tcPr>
          <w:p w14:paraId="78D627C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desarrollador necesito establecer un estándar de codificación.</w:t>
            </w:r>
          </w:p>
        </w:tc>
        <w:tc>
          <w:tcPr>
            <w:tcW w:w="1603" w:type="dxa"/>
          </w:tcPr>
          <w:p w14:paraId="4AC0153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45FAD3C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429BF36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6E4F57B6" w14:textId="77777777" w:rsidTr="008E28EB">
        <w:tc>
          <w:tcPr>
            <w:tcW w:w="948" w:type="dxa"/>
          </w:tcPr>
          <w:p w14:paraId="64DDB0B2"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HT_03</w:t>
            </w:r>
          </w:p>
        </w:tc>
        <w:tc>
          <w:tcPr>
            <w:tcW w:w="3576" w:type="dxa"/>
          </w:tcPr>
          <w:p w14:paraId="27D08CF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desarrollador necesito diseñar la arquitectura del sistema.</w:t>
            </w:r>
          </w:p>
        </w:tc>
        <w:tc>
          <w:tcPr>
            <w:tcW w:w="1603" w:type="dxa"/>
          </w:tcPr>
          <w:p w14:paraId="06BD5DB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29C1EC5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0F9550F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25F2A588" w14:textId="77777777" w:rsidTr="008E28EB">
        <w:tc>
          <w:tcPr>
            <w:tcW w:w="948" w:type="dxa"/>
          </w:tcPr>
          <w:p w14:paraId="74E4CE5C"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HT_04</w:t>
            </w:r>
          </w:p>
        </w:tc>
        <w:tc>
          <w:tcPr>
            <w:tcW w:w="3576" w:type="dxa"/>
          </w:tcPr>
          <w:p w14:paraId="08CD9955" w14:textId="77777777" w:rsidR="008E28EB" w:rsidRPr="008E28EB" w:rsidRDefault="008E28EB" w:rsidP="003B21A1">
            <w:pPr>
              <w:spacing w:line="360" w:lineRule="auto"/>
              <w:jc w:val="both"/>
              <w:rPr>
                <w:rFonts w:eastAsia="Calibri"/>
                <w:sz w:val="22"/>
                <w:szCs w:val="22"/>
              </w:rPr>
            </w:pPr>
            <w:bookmarkStart w:id="6" w:name="_Hlk57650193"/>
            <w:r w:rsidRPr="008E28EB">
              <w:rPr>
                <w:rFonts w:eastAsia="Calibri"/>
                <w:sz w:val="22"/>
                <w:szCs w:val="22"/>
              </w:rPr>
              <w:t>Como desarrollador necesito diseñar la interfaz de usuario.</w:t>
            </w:r>
            <w:bookmarkEnd w:id="6"/>
          </w:p>
        </w:tc>
        <w:tc>
          <w:tcPr>
            <w:tcW w:w="1603" w:type="dxa"/>
          </w:tcPr>
          <w:p w14:paraId="528019B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1768228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1102729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03C7A551" w14:textId="77777777" w:rsidTr="008E28EB">
        <w:tc>
          <w:tcPr>
            <w:tcW w:w="948" w:type="dxa"/>
          </w:tcPr>
          <w:p w14:paraId="68C51F5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HU_01</w:t>
            </w:r>
          </w:p>
        </w:tc>
        <w:tc>
          <w:tcPr>
            <w:tcW w:w="3576" w:type="dxa"/>
          </w:tcPr>
          <w:p w14:paraId="6D50D4CD" w14:textId="3B3C3CE9" w:rsidR="008E28EB" w:rsidRPr="008E28EB" w:rsidRDefault="008E28EB" w:rsidP="003B21A1">
            <w:pPr>
              <w:spacing w:line="360" w:lineRule="auto"/>
              <w:jc w:val="both"/>
              <w:rPr>
                <w:rFonts w:eastAsia="Calibri"/>
                <w:sz w:val="22"/>
                <w:szCs w:val="22"/>
              </w:rPr>
            </w:pPr>
            <w:r w:rsidRPr="008E28EB">
              <w:rPr>
                <w:rFonts w:eastAsia="Calibri"/>
                <w:sz w:val="22"/>
                <w:szCs w:val="22"/>
              </w:rPr>
              <w:t>Como desarrollador necesito codificar la Api R</w:t>
            </w:r>
            <w:r w:rsidR="00CE391A">
              <w:rPr>
                <w:rFonts w:eastAsia="Calibri"/>
                <w:sz w:val="22"/>
                <w:szCs w:val="22"/>
              </w:rPr>
              <w:t>EST</w:t>
            </w:r>
            <w:r w:rsidRPr="008E28EB">
              <w:rPr>
                <w:rFonts w:eastAsia="Calibri"/>
                <w:sz w:val="22"/>
                <w:szCs w:val="22"/>
              </w:rPr>
              <w:t xml:space="preserve"> de todas las colecciones del sistema.</w:t>
            </w:r>
          </w:p>
        </w:tc>
        <w:tc>
          <w:tcPr>
            <w:tcW w:w="1603" w:type="dxa"/>
          </w:tcPr>
          <w:p w14:paraId="5100A82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213F6E0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196CF38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04CC38B0" w14:textId="77777777" w:rsidTr="008E28EB">
        <w:tc>
          <w:tcPr>
            <w:tcW w:w="948" w:type="dxa"/>
          </w:tcPr>
          <w:p w14:paraId="1D1DC009"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HU_02</w:t>
            </w:r>
          </w:p>
        </w:tc>
        <w:tc>
          <w:tcPr>
            <w:tcW w:w="3576" w:type="dxa"/>
          </w:tcPr>
          <w:p w14:paraId="195CE82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público deseo iniciar sesión en el sistema.</w:t>
            </w:r>
          </w:p>
        </w:tc>
        <w:tc>
          <w:tcPr>
            <w:tcW w:w="1603" w:type="dxa"/>
          </w:tcPr>
          <w:p w14:paraId="1C439DB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6906B5D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417A1D8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7FDDD26C" w14:textId="77777777" w:rsidTr="008E28EB">
        <w:tc>
          <w:tcPr>
            <w:tcW w:w="948" w:type="dxa"/>
          </w:tcPr>
          <w:p w14:paraId="29A76D96" w14:textId="77777777" w:rsidR="008E28EB" w:rsidRPr="008E28EB" w:rsidRDefault="008E28EB" w:rsidP="003B21A1">
            <w:pPr>
              <w:spacing w:line="360" w:lineRule="auto"/>
              <w:jc w:val="both"/>
              <w:rPr>
                <w:rFonts w:eastAsia="Calibri"/>
                <w:b/>
                <w:bCs/>
                <w:sz w:val="22"/>
                <w:szCs w:val="22"/>
              </w:rPr>
            </w:pPr>
            <w:bookmarkStart w:id="7" w:name="_Hlk45721763"/>
            <w:r w:rsidRPr="008E28EB">
              <w:rPr>
                <w:rFonts w:eastAsia="Calibri"/>
                <w:b/>
                <w:bCs/>
                <w:sz w:val="22"/>
                <w:szCs w:val="22"/>
              </w:rPr>
              <w:t>HU_03</w:t>
            </w:r>
          </w:p>
        </w:tc>
        <w:tc>
          <w:tcPr>
            <w:tcW w:w="3576" w:type="dxa"/>
          </w:tcPr>
          <w:p w14:paraId="1723EF6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agregar una nueva publicación para reciclar.</w:t>
            </w:r>
          </w:p>
        </w:tc>
        <w:tc>
          <w:tcPr>
            <w:tcW w:w="1603" w:type="dxa"/>
          </w:tcPr>
          <w:p w14:paraId="58A523E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52603A8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50B30BF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C4B0CCF" w14:textId="77777777" w:rsidTr="008E28EB">
        <w:tc>
          <w:tcPr>
            <w:tcW w:w="948" w:type="dxa"/>
          </w:tcPr>
          <w:p w14:paraId="7BDE6A13"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HU_04</w:t>
            </w:r>
          </w:p>
        </w:tc>
        <w:tc>
          <w:tcPr>
            <w:tcW w:w="3576" w:type="dxa"/>
          </w:tcPr>
          <w:p w14:paraId="1E984A0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modificar una publicación para reciclar.</w:t>
            </w:r>
          </w:p>
        </w:tc>
        <w:tc>
          <w:tcPr>
            <w:tcW w:w="1603" w:type="dxa"/>
          </w:tcPr>
          <w:p w14:paraId="535C8A0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202894E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4FE416C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09F17C24" w14:textId="77777777" w:rsidTr="008E28EB">
        <w:tc>
          <w:tcPr>
            <w:tcW w:w="948" w:type="dxa"/>
          </w:tcPr>
          <w:p w14:paraId="663761B3"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lastRenderedPageBreak/>
              <w:t>HU_05</w:t>
            </w:r>
          </w:p>
        </w:tc>
        <w:tc>
          <w:tcPr>
            <w:tcW w:w="3576" w:type="dxa"/>
          </w:tcPr>
          <w:p w14:paraId="75ABFDA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eliminar una nueva publicación para reciclar.</w:t>
            </w:r>
          </w:p>
        </w:tc>
        <w:tc>
          <w:tcPr>
            <w:tcW w:w="1603" w:type="dxa"/>
          </w:tcPr>
          <w:p w14:paraId="622E992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30B7457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01F0B23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25F606A0" w14:textId="77777777" w:rsidTr="008E28EB">
        <w:tc>
          <w:tcPr>
            <w:tcW w:w="948" w:type="dxa"/>
          </w:tcPr>
          <w:p w14:paraId="10341F3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HU_06</w:t>
            </w:r>
          </w:p>
        </w:tc>
        <w:tc>
          <w:tcPr>
            <w:tcW w:w="3576" w:type="dxa"/>
          </w:tcPr>
          <w:p w14:paraId="3A9F2D6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listar mis publicaciones para reciclar.</w:t>
            </w:r>
          </w:p>
        </w:tc>
        <w:tc>
          <w:tcPr>
            <w:tcW w:w="1603" w:type="dxa"/>
          </w:tcPr>
          <w:p w14:paraId="079ED47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73492F1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59A18EF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1CC70CA" w14:textId="77777777" w:rsidTr="008E28EB">
        <w:tc>
          <w:tcPr>
            <w:tcW w:w="948" w:type="dxa"/>
          </w:tcPr>
          <w:p w14:paraId="6A68F5C0" w14:textId="77777777" w:rsidR="008E28EB" w:rsidRPr="008E28EB" w:rsidRDefault="008E28EB" w:rsidP="003B21A1">
            <w:pPr>
              <w:spacing w:line="360" w:lineRule="auto"/>
              <w:jc w:val="both"/>
              <w:rPr>
                <w:rFonts w:eastAsia="Calibri"/>
                <w:b/>
                <w:bCs/>
                <w:sz w:val="22"/>
                <w:szCs w:val="22"/>
              </w:rPr>
            </w:pPr>
            <w:bookmarkStart w:id="8" w:name="_Hlk45721798"/>
            <w:bookmarkEnd w:id="7"/>
            <w:r w:rsidRPr="008E28EB">
              <w:rPr>
                <w:rFonts w:eastAsia="Calibri"/>
                <w:b/>
                <w:bCs/>
                <w:sz w:val="22"/>
                <w:szCs w:val="22"/>
              </w:rPr>
              <w:t>HU_07</w:t>
            </w:r>
          </w:p>
        </w:tc>
        <w:tc>
          <w:tcPr>
            <w:tcW w:w="3576" w:type="dxa"/>
          </w:tcPr>
          <w:p w14:paraId="57A8A77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ver mis recolecciones asignadas.</w:t>
            </w:r>
          </w:p>
        </w:tc>
        <w:tc>
          <w:tcPr>
            <w:tcW w:w="1603" w:type="dxa"/>
          </w:tcPr>
          <w:p w14:paraId="7C2E06A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0CC12C6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69D0294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1408FEA1" w14:textId="77777777" w:rsidTr="008E28EB">
        <w:tc>
          <w:tcPr>
            <w:tcW w:w="948" w:type="dxa"/>
          </w:tcPr>
          <w:p w14:paraId="4B0FFA1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HU_08</w:t>
            </w:r>
          </w:p>
        </w:tc>
        <w:tc>
          <w:tcPr>
            <w:tcW w:w="3576" w:type="dxa"/>
          </w:tcPr>
          <w:p w14:paraId="3EF9C57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ver mis postulaciones a publicaciones para reciclar.</w:t>
            </w:r>
          </w:p>
        </w:tc>
        <w:tc>
          <w:tcPr>
            <w:tcW w:w="1603" w:type="dxa"/>
          </w:tcPr>
          <w:p w14:paraId="0F19CEF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6C256D9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72E9F28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427DBF0E" w14:textId="77777777" w:rsidTr="008E28EB">
        <w:tc>
          <w:tcPr>
            <w:tcW w:w="948" w:type="dxa"/>
          </w:tcPr>
          <w:p w14:paraId="381D302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HU_09</w:t>
            </w:r>
          </w:p>
        </w:tc>
        <w:tc>
          <w:tcPr>
            <w:tcW w:w="3576" w:type="dxa"/>
          </w:tcPr>
          <w:p w14:paraId="52CCC41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eliminar mis postulaciones realizadas a una publicación.</w:t>
            </w:r>
          </w:p>
        </w:tc>
        <w:tc>
          <w:tcPr>
            <w:tcW w:w="1603" w:type="dxa"/>
          </w:tcPr>
          <w:p w14:paraId="148CBA7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75D9717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31E1E79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bookmarkEnd w:id="8"/>
      <w:tr w:rsidR="008E28EB" w:rsidRPr="008E28EB" w14:paraId="494C8F65" w14:textId="77777777" w:rsidTr="008E28EB">
        <w:tc>
          <w:tcPr>
            <w:tcW w:w="948" w:type="dxa"/>
          </w:tcPr>
          <w:p w14:paraId="6D174EF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HU_10</w:t>
            </w:r>
          </w:p>
        </w:tc>
        <w:tc>
          <w:tcPr>
            <w:tcW w:w="3576" w:type="dxa"/>
          </w:tcPr>
          <w:p w14:paraId="323CE2C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asignar una postulación a mi publicación para reciclar.</w:t>
            </w:r>
          </w:p>
        </w:tc>
        <w:tc>
          <w:tcPr>
            <w:tcW w:w="1603" w:type="dxa"/>
          </w:tcPr>
          <w:p w14:paraId="64D5853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6E63CE3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05EBFCC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54F98FA4" w14:textId="77777777" w:rsidTr="008E28EB">
        <w:tc>
          <w:tcPr>
            <w:tcW w:w="948" w:type="dxa"/>
          </w:tcPr>
          <w:p w14:paraId="1925E54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HU_11</w:t>
            </w:r>
          </w:p>
        </w:tc>
        <w:tc>
          <w:tcPr>
            <w:tcW w:w="3576" w:type="dxa"/>
          </w:tcPr>
          <w:p w14:paraId="5DD937CB"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ver mi perfil ecológico. </w:t>
            </w:r>
          </w:p>
          <w:p w14:paraId="713E5BA2" w14:textId="77777777" w:rsidR="008E28EB" w:rsidRPr="008E28EB" w:rsidRDefault="008E28EB" w:rsidP="003B21A1">
            <w:pPr>
              <w:spacing w:line="360" w:lineRule="auto"/>
              <w:jc w:val="both"/>
              <w:rPr>
                <w:rFonts w:eastAsia="Calibri"/>
                <w:sz w:val="22"/>
                <w:szCs w:val="22"/>
              </w:rPr>
            </w:pPr>
          </w:p>
        </w:tc>
        <w:tc>
          <w:tcPr>
            <w:tcW w:w="1603" w:type="dxa"/>
          </w:tcPr>
          <w:p w14:paraId="004E3D7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5499534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191BA79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28975447" w14:textId="77777777" w:rsidTr="008E28EB">
        <w:tc>
          <w:tcPr>
            <w:tcW w:w="948" w:type="dxa"/>
          </w:tcPr>
          <w:p w14:paraId="05087879"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HU_12</w:t>
            </w:r>
          </w:p>
        </w:tc>
        <w:tc>
          <w:tcPr>
            <w:tcW w:w="3576" w:type="dxa"/>
          </w:tcPr>
          <w:p w14:paraId="31027108"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enviar mensajes a los usuarios registrados en el sistema. </w:t>
            </w:r>
          </w:p>
          <w:p w14:paraId="45B706CA" w14:textId="77777777" w:rsidR="008E28EB" w:rsidRPr="008E28EB" w:rsidRDefault="008E28EB" w:rsidP="003B21A1">
            <w:pPr>
              <w:spacing w:line="360" w:lineRule="auto"/>
              <w:jc w:val="both"/>
              <w:rPr>
                <w:rFonts w:eastAsia="Calibri"/>
                <w:sz w:val="22"/>
                <w:szCs w:val="22"/>
              </w:rPr>
            </w:pPr>
          </w:p>
        </w:tc>
        <w:tc>
          <w:tcPr>
            <w:tcW w:w="1603" w:type="dxa"/>
          </w:tcPr>
          <w:p w14:paraId="198C46C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3584208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28DFB10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2142BAF" w14:textId="77777777" w:rsidTr="008E28EB">
        <w:tc>
          <w:tcPr>
            <w:tcW w:w="948" w:type="dxa"/>
          </w:tcPr>
          <w:p w14:paraId="5088EF8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HU_13</w:t>
            </w:r>
          </w:p>
        </w:tc>
        <w:tc>
          <w:tcPr>
            <w:tcW w:w="3576" w:type="dxa"/>
          </w:tcPr>
          <w:p w14:paraId="3058D4D2"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ver las publicaciones y novedades de los usuarios registrados en el sistema. </w:t>
            </w:r>
          </w:p>
          <w:p w14:paraId="5AE95587" w14:textId="77777777" w:rsidR="008E28EB" w:rsidRPr="008E28EB" w:rsidRDefault="008E28EB" w:rsidP="003B21A1">
            <w:pPr>
              <w:spacing w:line="360" w:lineRule="auto"/>
              <w:jc w:val="both"/>
              <w:rPr>
                <w:rFonts w:eastAsia="Calibri"/>
                <w:sz w:val="22"/>
                <w:szCs w:val="22"/>
              </w:rPr>
            </w:pPr>
          </w:p>
        </w:tc>
        <w:tc>
          <w:tcPr>
            <w:tcW w:w="1603" w:type="dxa"/>
          </w:tcPr>
          <w:p w14:paraId="448302B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710B3AA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56D6309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3157D810" w14:textId="77777777" w:rsidTr="008E28EB">
        <w:tc>
          <w:tcPr>
            <w:tcW w:w="948" w:type="dxa"/>
          </w:tcPr>
          <w:p w14:paraId="0ADCD64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HU_14</w:t>
            </w:r>
          </w:p>
        </w:tc>
        <w:tc>
          <w:tcPr>
            <w:tcW w:w="3576" w:type="dxa"/>
          </w:tcPr>
          <w:p w14:paraId="55164062" w14:textId="77777777" w:rsidR="008E28EB" w:rsidRPr="008E28EB" w:rsidRDefault="008E28EB" w:rsidP="003B21A1">
            <w:pPr>
              <w:pStyle w:val="NormalWeb"/>
              <w:spacing w:line="360" w:lineRule="auto"/>
              <w:jc w:val="both"/>
              <w:rPr>
                <w:sz w:val="22"/>
                <w:szCs w:val="22"/>
              </w:rPr>
            </w:pPr>
            <w:r w:rsidRPr="008E28EB">
              <w:rPr>
                <w:sz w:val="22"/>
                <w:szCs w:val="22"/>
              </w:rPr>
              <w:t>Como usuario autenticado requiero postular a las publicaciones de reciclaje de otros usuarios.</w:t>
            </w:r>
          </w:p>
        </w:tc>
        <w:tc>
          <w:tcPr>
            <w:tcW w:w="1603" w:type="dxa"/>
          </w:tcPr>
          <w:p w14:paraId="51B0C57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05946C9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2A16376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02258AA9" w14:textId="77777777" w:rsidTr="008E28EB">
        <w:tc>
          <w:tcPr>
            <w:tcW w:w="948" w:type="dxa"/>
          </w:tcPr>
          <w:p w14:paraId="1208A466"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HU_15</w:t>
            </w:r>
          </w:p>
        </w:tc>
        <w:tc>
          <w:tcPr>
            <w:tcW w:w="3576" w:type="dxa"/>
          </w:tcPr>
          <w:p w14:paraId="70979493" w14:textId="77777777" w:rsidR="008E28EB" w:rsidRPr="008E28EB" w:rsidRDefault="008E28EB" w:rsidP="003B21A1">
            <w:pPr>
              <w:pStyle w:val="NormalWeb"/>
              <w:spacing w:line="360" w:lineRule="auto"/>
              <w:jc w:val="both"/>
              <w:rPr>
                <w:sz w:val="22"/>
                <w:szCs w:val="22"/>
              </w:rPr>
            </w:pPr>
            <w:r w:rsidRPr="008E28EB">
              <w:rPr>
                <w:rFonts w:eastAsia="Calibri"/>
                <w:sz w:val="22"/>
                <w:szCs w:val="22"/>
              </w:rPr>
              <w:t>Como usuario autenticado requiero ver mis notificaciones.</w:t>
            </w:r>
          </w:p>
        </w:tc>
        <w:tc>
          <w:tcPr>
            <w:tcW w:w="1603" w:type="dxa"/>
          </w:tcPr>
          <w:p w14:paraId="022BBC1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62DBC5C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243E393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51FCC363" w14:textId="77777777" w:rsidTr="008E28EB">
        <w:tc>
          <w:tcPr>
            <w:tcW w:w="948" w:type="dxa"/>
          </w:tcPr>
          <w:p w14:paraId="75453827"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lastRenderedPageBreak/>
              <w:t>HU_16</w:t>
            </w:r>
          </w:p>
        </w:tc>
        <w:tc>
          <w:tcPr>
            <w:tcW w:w="3576" w:type="dxa"/>
          </w:tcPr>
          <w:p w14:paraId="7B882A4D"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regístrame en el en el sistema. </w:t>
            </w:r>
          </w:p>
          <w:p w14:paraId="31CBBFBD" w14:textId="77777777" w:rsidR="008E28EB" w:rsidRPr="008E28EB" w:rsidRDefault="008E28EB" w:rsidP="003B21A1">
            <w:pPr>
              <w:pStyle w:val="NormalWeb"/>
              <w:spacing w:line="360" w:lineRule="auto"/>
              <w:jc w:val="both"/>
              <w:rPr>
                <w:rFonts w:eastAsia="Calibri"/>
                <w:sz w:val="22"/>
                <w:szCs w:val="22"/>
              </w:rPr>
            </w:pPr>
          </w:p>
        </w:tc>
        <w:tc>
          <w:tcPr>
            <w:tcW w:w="1603" w:type="dxa"/>
          </w:tcPr>
          <w:p w14:paraId="7087818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19824B3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368CC8B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46B1CEFA" w14:textId="77777777" w:rsidTr="008E28EB">
        <w:tc>
          <w:tcPr>
            <w:tcW w:w="948" w:type="dxa"/>
          </w:tcPr>
          <w:p w14:paraId="68E07B9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HU_17</w:t>
            </w:r>
          </w:p>
        </w:tc>
        <w:tc>
          <w:tcPr>
            <w:tcW w:w="3576" w:type="dxa"/>
          </w:tcPr>
          <w:p w14:paraId="06F131E9"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modificar mi perfil </w:t>
            </w:r>
          </w:p>
          <w:p w14:paraId="6E146F04" w14:textId="77777777" w:rsidR="008E28EB" w:rsidRPr="008E28EB" w:rsidRDefault="008E28EB" w:rsidP="003B21A1">
            <w:pPr>
              <w:pStyle w:val="NormalWeb"/>
              <w:spacing w:line="360" w:lineRule="auto"/>
              <w:jc w:val="both"/>
              <w:rPr>
                <w:sz w:val="22"/>
                <w:szCs w:val="22"/>
              </w:rPr>
            </w:pPr>
          </w:p>
        </w:tc>
        <w:tc>
          <w:tcPr>
            <w:tcW w:w="1603" w:type="dxa"/>
          </w:tcPr>
          <w:p w14:paraId="20F3CF3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44610DA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5A56957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2BCE5B40" w14:textId="77777777" w:rsidTr="008E28EB">
        <w:tc>
          <w:tcPr>
            <w:tcW w:w="948" w:type="dxa"/>
          </w:tcPr>
          <w:p w14:paraId="2E5E1C3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HT_05</w:t>
            </w:r>
          </w:p>
        </w:tc>
        <w:tc>
          <w:tcPr>
            <w:tcW w:w="3576" w:type="dxa"/>
          </w:tcPr>
          <w:p w14:paraId="6B6E650A" w14:textId="77777777" w:rsidR="008E28EB" w:rsidRPr="008E28EB" w:rsidRDefault="008E28EB" w:rsidP="003B21A1">
            <w:pPr>
              <w:pStyle w:val="NormalWeb"/>
              <w:spacing w:line="360" w:lineRule="auto"/>
              <w:jc w:val="both"/>
              <w:rPr>
                <w:sz w:val="22"/>
                <w:szCs w:val="22"/>
              </w:rPr>
            </w:pPr>
            <w:r w:rsidRPr="008E28EB">
              <w:rPr>
                <w:sz w:val="22"/>
                <w:szCs w:val="22"/>
              </w:rPr>
              <w:t>Como desarrollador necesito elaborar la documentación del sistema.</w:t>
            </w:r>
          </w:p>
        </w:tc>
        <w:tc>
          <w:tcPr>
            <w:tcW w:w="1603" w:type="dxa"/>
          </w:tcPr>
          <w:p w14:paraId="05272DC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4B1378D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4510AD1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49784946" w14:textId="77777777" w:rsidTr="008E28EB">
        <w:tc>
          <w:tcPr>
            <w:tcW w:w="948" w:type="dxa"/>
          </w:tcPr>
          <w:p w14:paraId="268F69B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HT_06</w:t>
            </w:r>
          </w:p>
        </w:tc>
        <w:tc>
          <w:tcPr>
            <w:tcW w:w="3576" w:type="dxa"/>
          </w:tcPr>
          <w:p w14:paraId="66D64AB2" w14:textId="77777777" w:rsidR="008E28EB" w:rsidRPr="008E28EB" w:rsidRDefault="008E28EB" w:rsidP="003B21A1">
            <w:pPr>
              <w:pStyle w:val="NormalWeb"/>
              <w:spacing w:line="360" w:lineRule="auto"/>
              <w:jc w:val="both"/>
              <w:rPr>
                <w:sz w:val="22"/>
                <w:szCs w:val="22"/>
              </w:rPr>
            </w:pPr>
            <w:r w:rsidRPr="008E28EB">
              <w:rPr>
                <w:sz w:val="22"/>
                <w:szCs w:val="22"/>
              </w:rPr>
              <w:t>Como desarrollador necesito realizar el despliegue del sistema en el servidor.</w:t>
            </w:r>
          </w:p>
        </w:tc>
        <w:tc>
          <w:tcPr>
            <w:tcW w:w="1603" w:type="dxa"/>
          </w:tcPr>
          <w:p w14:paraId="45FC6CA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7FE0076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5089972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1EDC5557" w14:textId="77777777" w:rsidTr="008E28EB">
        <w:tc>
          <w:tcPr>
            <w:tcW w:w="4524" w:type="dxa"/>
            <w:gridSpan w:val="2"/>
          </w:tcPr>
          <w:p w14:paraId="269FCC5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TOTAL</w:t>
            </w:r>
          </w:p>
        </w:tc>
        <w:tc>
          <w:tcPr>
            <w:tcW w:w="4303" w:type="dxa"/>
            <w:gridSpan w:val="3"/>
          </w:tcPr>
          <w:p w14:paraId="5B6DD049" w14:textId="31BEAC80" w:rsidR="008E28EB" w:rsidRPr="008E28EB" w:rsidRDefault="008E28EB" w:rsidP="003B21A1">
            <w:pPr>
              <w:spacing w:line="360" w:lineRule="auto"/>
              <w:jc w:val="both"/>
              <w:rPr>
                <w:rFonts w:eastAsia="Calibri"/>
                <w:sz w:val="22"/>
                <w:szCs w:val="22"/>
              </w:rPr>
            </w:pPr>
            <w:r w:rsidRPr="008E28EB">
              <w:rPr>
                <w:rFonts w:eastAsia="Calibri"/>
                <w:sz w:val="22"/>
                <w:szCs w:val="22"/>
              </w:rPr>
              <w:t>6</w:t>
            </w:r>
            <w:r w:rsidR="00E44EF4">
              <w:rPr>
                <w:rFonts w:eastAsia="Calibri"/>
                <w:sz w:val="22"/>
                <w:szCs w:val="22"/>
              </w:rPr>
              <w:t>2</w:t>
            </w:r>
            <w:r w:rsidRPr="008E28EB">
              <w:rPr>
                <w:rFonts w:eastAsia="Calibri"/>
                <w:sz w:val="22"/>
                <w:szCs w:val="22"/>
              </w:rPr>
              <w:t>0</w:t>
            </w:r>
          </w:p>
        </w:tc>
      </w:tr>
    </w:tbl>
    <w:p w14:paraId="05C2B5C3" w14:textId="77777777" w:rsidR="008E28EB" w:rsidRPr="0040193C" w:rsidRDefault="008E28EB" w:rsidP="003B21A1">
      <w:pPr>
        <w:spacing w:line="360" w:lineRule="auto"/>
        <w:rPr>
          <w:rFonts w:eastAsia="Calibri"/>
          <w:sz w:val="16"/>
          <w:szCs w:val="16"/>
        </w:rPr>
      </w:pPr>
      <w:bookmarkStart w:id="9" w:name="_Toc464625008"/>
      <w:bookmarkEnd w:id="5"/>
      <w:r w:rsidRPr="0040193C">
        <w:rPr>
          <w:b/>
          <w:sz w:val="16"/>
          <w:szCs w:val="16"/>
        </w:rPr>
        <w:t xml:space="preserve">Realizado </w:t>
      </w:r>
      <w:r w:rsidRPr="0040193C">
        <w:rPr>
          <w:rFonts w:eastAsia="Calibri"/>
          <w:b/>
          <w:bCs/>
          <w:sz w:val="16"/>
          <w:szCs w:val="16"/>
        </w:rPr>
        <w:t xml:space="preserve">por: </w:t>
      </w:r>
      <w:r w:rsidRPr="0040193C">
        <w:rPr>
          <w:rFonts w:eastAsia="Calibri"/>
          <w:sz w:val="16"/>
          <w:szCs w:val="16"/>
        </w:rPr>
        <w:t>Freddy Lema, 2020</w:t>
      </w:r>
    </w:p>
    <w:p w14:paraId="19C3B470" w14:textId="77777777" w:rsidR="008E28EB" w:rsidRPr="008E28EB" w:rsidRDefault="008E28EB" w:rsidP="003B21A1">
      <w:pPr>
        <w:keepNext/>
        <w:keepLines/>
        <w:spacing w:line="360" w:lineRule="auto"/>
        <w:jc w:val="both"/>
        <w:outlineLvl w:val="1"/>
        <w:rPr>
          <w:b/>
          <w:sz w:val="22"/>
          <w:szCs w:val="22"/>
        </w:rPr>
      </w:pPr>
    </w:p>
    <w:p w14:paraId="03EDE1D1" w14:textId="77777777" w:rsidR="008E28EB" w:rsidRPr="008E28EB" w:rsidRDefault="008E28EB" w:rsidP="003B21A1">
      <w:pPr>
        <w:pStyle w:val="Ttulo3"/>
      </w:pPr>
      <w:r w:rsidRPr="008E28EB">
        <w:t>Sprint Backlog</w:t>
      </w:r>
      <w:bookmarkEnd w:id="9"/>
    </w:p>
    <w:p w14:paraId="57FCBA15" w14:textId="77777777" w:rsidR="008E28EB" w:rsidRPr="008E28EB" w:rsidRDefault="008E28EB" w:rsidP="003B21A1">
      <w:pPr>
        <w:keepNext/>
        <w:keepLines/>
        <w:spacing w:line="360" w:lineRule="auto"/>
        <w:jc w:val="both"/>
        <w:outlineLvl w:val="1"/>
        <w:rPr>
          <w:b/>
          <w:sz w:val="22"/>
          <w:szCs w:val="22"/>
        </w:rPr>
      </w:pPr>
    </w:p>
    <w:p w14:paraId="157BA973" w14:textId="36C7A65D" w:rsidR="008E28EB" w:rsidRDefault="008E28EB" w:rsidP="003B21A1">
      <w:pPr>
        <w:spacing w:line="360" w:lineRule="auto"/>
        <w:jc w:val="both"/>
        <w:rPr>
          <w:rFonts w:eastAsia="Calibri"/>
          <w:sz w:val="22"/>
          <w:szCs w:val="22"/>
        </w:rPr>
      </w:pPr>
      <w:r w:rsidRPr="008E28EB">
        <w:rPr>
          <w:rFonts w:eastAsia="Calibri"/>
          <w:sz w:val="22"/>
          <w:szCs w:val="22"/>
        </w:rPr>
        <w:t xml:space="preserve">El Sprint Backlog se obtiene al realizar la planificación de requisitos, está organizando en iteraciones y considerando el método de talla de camiseta se ha estimado que cada Sprint tendrá como máximo 40 puntos estimados dado que una semana equivale a 40 puntos estimados, así diremos que Sprint se culminará en una semana. La </w:t>
      </w:r>
      <w:r w:rsidR="00CE391A" w:rsidRPr="00CE391A">
        <w:rPr>
          <w:rFonts w:eastAsia="Calibri"/>
          <w:b/>
          <w:bCs/>
          <w:sz w:val="22"/>
          <w:szCs w:val="22"/>
        </w:rPr>
        <w:t>Ta</w:t>
      </w:r>
      <w:r w:rsidRPr="00CE391A">
        <w:rPr>
          <w:rFonts w:eastAsia="Calibri"/>
          <w:b/>
          <w:bCs/>
          <w:sz w:val="22"/>
          <w:szCs w:val="22"/>
        </w:rPr>
        <w:t>bla 4</w:t>
      </w:r>
      <w:r w:rsidR="00CE391A" w:rsidRPr="00CE391A">
        <w:rPr>
          <w:rFonts w:eastAsia="Calibri"/>
          <w:b/>
          <w:bCs/>
          <w:sz w:val="22"/>
          <w:szCs w:val="22"/>
        </w:rPr>
        <w:t>-3</w:t>
      </w:r>
      <w:r w:rsidRPr="008E28EB">
        <w:rPr>
          <w:rFonts w:eastAsia="Calibri"/>
          <w:sz w:val="22"/>
          <w:szCs w:val="22"/>
        </w:rPr>
        <w:t xml:space="preserve"> contiene los detalles del Sprint Backlog organizados por iteraciones, esto es la guía principal del desarrollador que deberá ser codificando en el orden en el que fueron planificadas. </w:t>
      </w:r>
    </w:p>
    <w:p w14:paraId="3849035E" w14:textId="77777777" w:rsidR="0040193C" w:rsidRPr="008E28EB" w:rsidRDefault="0040193C" w:rsidP="003B21A1">
      <w:pPr>
        <w:spacing w:line="360" w:lineRule="auto"/>
        <w:jc w:val="both"/>
        <w:rPr>
          <w:rFonts w:eastAsia="Calibri"/>
          <w:sz w:val="22"/>
          <w:szCs w:val="22"/>
        </w:rPr>
      </w:pPr>
    </w:p>
    <w:p w14:paraId="26CBB91B" w14:textId="5A2368B0" w:rsidR="008E28EB" w:rsidRPr="0040193C" w:rsidRDefault="0040193C" w:rsidP="0040193C">
      <w:pPr>
        <w:pStyle w:val="Descripcin"/>
        <w:rPr>
          <w:rFonts w:cs="Times New Roman"/>
          <w:i w:val="0"/>
          <w:iCs w:val="0"/>
          <w:color w:val="000000" w:themeColor="text1"/>
          <w:sz w:val="21"/>
          <w:szCs w:val="21"/>
        </w:rPr>
      </w:pPr>
      <w:r w:rsidRPr="0040193C">
        <w:rPr>
          <w:b/>
          <w:bCs/>
          <w:i w:val="0"/>
          <w:iCs w:val="0"/>
          <w:sz w:val="22"/>
          <w:szCs w:val="22"/>
        </w:rPr>
        <w:t xml:space="preserve">Tabla </w:t>
      </w:r>
      <w:r w:rsidRPr="0040193C">
        <w:rPr>
          <w:b/>
          <w:bCs/>
          <w:i w:val="0"/>
          <w:iCs w:val="0"/>
          <w:sz w:val="22"/>
          <w:szCs w:val="22"/>
        </w:rPr>
        <w:fldChar w:fldCharType="begin"/>
      </w:r>
      <w:r w:rsidRPr="0040193C">
        <w:rPr>
          <w:b/>
          <w:bCs/>
          <w:i w:val="0"/>
          <w:iCs w:val="0"/>
          <w:sz w:val="22"/>
          <w:szCs w:val="22"/>
        </w:rPr>
        <w:instrText xml:space="preserve"> SEQ Tabla \* ARABIC </w:instrText>
      </w:r>
      <w:r w:rsidRPr="0040193C">
        <w:rPr>
          <w:b/>
          <w:bCs/>
          <w:i w:val="0"/>
          <w:iCs w:val="0"/>
          <w:sz w:val="22"/>
          <w:szCs w:val="22"/>
        </w:rPr>
        <w:fldChar w:fldCharType="separate"/>
      </w:r>
      <w:r w:rsidR="00C44DF9">
        <w:rPr>
          <w:b/>
          <w:bCs/>
          <w:i w:val="0"/>
          <w:iCs w:val="0"/>
          <w:noProof/>
          <w:sz w:val="22"/>
          <w:szCs w:val="22"/>
        </w:rPr>
        <w:t>4</w:t>
      </w:r>
      <w:r w:rsidRPr="0040193C">
        <w:rPr>
          <w:b/>
          <w:bCs/>
          <w:i w:val="0"/>
          <w:iCs w:val="0"/>
          <w:sz w:val="22"/>
          <w:szCs w:val="22"/>
        </w:rPr>
        <w:fldChar w:fldCharType="end"/>
      </w:r>
      <w:r w:rsidRPr="0040193C">
        <w:rPr>
          <w:b/>
          <w:bCs/>
          <w:i w:val="0"/>
          <w:iCs w:val="0"/>
          <w:sz w:val="22"/>
          <w:szCs w:val="22"/>
        </w:rPr>
        <w:t>-3:</w:t>
      </w:r>
      <w:r w:rsidRPr="0040193C">
        <w:rPr>
          <w:i w:val="0"/>
          <w:iCs w:val="0"/>
          <w:sz w:val="22"/>
          <w:szCs w:val="22"/>
        </w:rPr>
        <w:t xml:space="preserve"> Sprint Backlog</w:t>
      </w:r>
    </w:p>
    <w:tbl>
      <w:tblPr>
        <w:tblStyle w:val="Tablaconcuadrculaclara"/>
        <w:tblW w:w="0" w:type="auto"/>
        <w:tblLook w:val="04A0" w:firstRow="1" w:lastRow="0" w:firstColumn="1" w:lastColumn="0" w:noHBand="0" w:noVBand="1"/>
      </w:tblPr>
      <w:tblGrid>
        <w:gridCol w:w="1043"/>
        <w:gridCol w:w="1237"/>
        <w:gridCol w:w="1938"/>
        <w:gridCol w:w="2016"/>
        <w:gridCol w:w="1590"/>
        <w:gridCol w:w="1003"/>
      </w:tblGrid>
      <w:tr w:rsidR="008E28EB" w:rsidRPr="008E28EB" w14:paraId="755C0BC4" w14:textId="77777777" w:rsidTr="008E28EB">
        <w:tc>
          <w:tcPr>
            <w:tcW w:w="1043" w:type="dxa"/>
          </w:tcPr>
          <w:p w14:paraId="708913D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SPRINT</w:t>
            </w:r>
          </w:p>
        </w:tc>
        <w:tc>
          <w:tcPr>
            <w:tcW w:w="1237" w:type="dxa"/>
          </w:tcPr>
          <w:p w14:paraId="55CA8FB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ID</w:t>
            </w:r>
          </w:p>
        </w:tc>
        <w:tc>
          <w:tcPr>
            <w:tcW w:w="1938" w:type="dxa"/>
          </w:tcPr>
          <w:p w14:paraId="56F9633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Fecha Inicio</w:t>
            </w:r>
          </w:p>
        </w:tc>
        <w:tc>
          <w:tcPr>
            <w:tcW w:w="2016" w:type="dxa"/>
          </w:tcPr>
          <w:p w14:paraId="3860CE4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Fecha Fin</w:t>
            </w:r>
          </w:p>
        </w:tc>
        <w:tc>
          <w:tcPr>
            <w:tcW w:w="1590" w:type="dxa"/>
          </w:tcPr>
          <w:p w14:paraId="74D5B58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PUNTOS ESTIMADOS</w:t>
            </w:r>
          </w:p>
        </w:tc>
        <w:tc>
          <w:tcPr>
            <w:tcW w:w="1003" w:type="dxa"/>
          </w:tcPr>
          <w:p w14:paraId="45A2106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TOTAL</w:t>
            </w:r>
          </w:p>
        </w:tc>
      </w:tr>
      <w:tr w:rsidR="008E28EB" w:rsidRPr="008E28EB" w14:paraId="0D1043A3" w14:textId="77777777" w:rsidTr="008E28EB">
        <w:tc>
          <w:tcPr>
            <w:tcW w:w="1043" w:type="dxa"/>
          </w:tcPr>
          <w:p w14:paraId="673C61E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w:t>
            </w:r>
          </w:p>
        </w:tc>
        <w:tc>
          <w:tcPr>
            <w:tcW w:w="1237" w:type="dxa"/>
          </w:tcPr>
          <w:p w14:paraId="1285A78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HT_01</w:t>
            </w:r>
          </w:p>
          <w:p w14:paraId="2C78A522" w14:textId="77777777" w:rsidR="008E28EB" w:rsidRPr="008E28EB" w:rsidRDefault="008E28EB" w:rsidP="003B21A1">
            <w:pPr>
              <w:spacing w:line="360" w:lineRule="auto"/>
              <w:jc w:val="both"/>
              <w:rPr>
                <w:rFonts w:eastAsia="Calibri"/>
                <w:sz w:val="22"/>
                <w:szCs w:val="22"/>
              </w:rPr>
            </w:pPr>
          </w:p>
        </w:tc>
        <w:tc>
          <w:tcPr>
            <w:tcW w:w="1938" w:type="dxa"/>
          </w:tcPr>
          <w:p w14:paraId="2B63E0F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01/10/2020</w:t>
            </w:r>
          </w:p>
        </w:tc>
        <w:tc>
          <w:tcPr>
            <w:tcW w:w="2016" w:type="dxa"/>
          </w:tcPr>
          <w:p w14:paraId="31B9645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07/10/2020</w:t>
            </w:r>
          </w:p>
        </w:tc>
        <w:tc>
          <w:tcPr>
            <w:tcW w:w="1590" w:type="dxa"/>
          </w:tcPr>
          <w:p w14:paraId="304BB2A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63108D7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93D6DBA" w14:textId="77777777" w:rsidTr="008E28EB">
        <w:tc>
          <w:tcPr>
            <w:tcW w:w="1043" w:type="dxa"/>
            <w:vMerge w:val="restart"/>
          </w:tcPr>
          <w:p w14:paraId="43FF6E2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2</w:t>
            </w:r>
          </w:p>
        </w:tc>
        <w:tc>
          <w:tcPr>
            <w:tcW w:w="1237" w:type="dxa"/>
          </w:tcPr>
          <w:p w14:paraId="3932836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HT_02</w:t>
            </w:r>
          </w:p>
          <w:p w14:paraId="61E7ABBB" w14:textId="77777777" w:rsidR="008E28EB" w:rsidRPr="008E28EB" w:rsidRDefault="008E28EB" w:rsidP="003B21A1">
            <w:pPr>
              <w:spacing w:line="360" w:lineRule="auto"/>
              <w:jc w:val="both"/>
              <w:rPr>
                <w:rFonts w:eastAsia="Calibri"/>
                <w:sz w:val="22"/>
                <w:szCs w:val="22"/>
              </w:rPr>
            </w:pPr>
          </w:p>
        </w:tc>
        <w:tc>
          <w:tcPr>
            <w:tcW w:w="1938" w:type="dxa"/>
          </w:tcPr>
          <w:p w14:paraId="0FB4104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08/10/2020</w:t>
            </w:r>
          </w:p>
        </w:tc>
        <w:tc>
          <w:tcPr>
            <w:tcW w:w="2016" w:type="dxa"/>
          </w:tcPr>
          <w:p w14:paraId="09E2655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10/10/2020</w:t>
            </w:r>
          </w:p>
        </w:tc>
        <w:tc>
          <w:tcPr>
            <w:tcW w:w="1590" w:type="dxa"/>
          </w:tcPr>
          <w:p w14:paraId="4D568EC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10</w:t>
            </w:r>
          </w:p>
        </w:tc>
        <w:tc>
          <w:tcPr>
            <w:tcW w:w="1003" w:type="dxa"/>
            <w:vMerge w:val="restart"/>
          </w:tcPr>
          <w:p w14:paraId="0CAF34EB" w14:textId="77777777" w:rsidR="008E28EB" w:rsidRPr="008E28EB" w:rsidRDefault="008E28EB" w:rsidP="003B21A1">
            <w:pPr>
              <w:spacing w:line="360" w:lineRule="auto"/>
              <w:jc w:val="both"/>
              <w:rPr>
                <w:rFonts w:eastAsia="Calibri"/>
                <w:sz w:val="22"/>
                <w:szCs w:val="22"/>
              </w:rPr>
            </w:pPr>
          </w:p>
          <w:p w14:paraId="388DD4B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p w14:paraId="3425626B" w14:textId="77777777" w:rsidR="008E28EB" w:rsidRPr="008E28EB" w:rsidRDefault="008E28EB" w:rsidP="003B21A1">
            <w:pPr>
              <w:spacing w:line="360" w:lineRule="auto"/>
              <w:jc w:val="both"/>
              <w:rPr>
                <w:rFonts w:eastAsia="Calibri"/>
                <w:sz w:val="22"/>
                <w:szCs w:val="22"/>
              </w:rPr>
            </w:pPr>
          </w:p>
        </w:tc>
      </w:tr>
      <w:tr w:rsidR="008E28EB" w:rsidRPr="008E28EB" w14:paraId="0BA23B53" w14:textId="77777777" w:rsidTr="008E28EB">
        <w:tc>
          <w:tcPr>
            <w:tcW w:w="1043" w:type="dxa"/>
            <w:vMerge/>
          </w:tcPr>
          <w:p w14:paraId="64A73DA7" w14:textId="77777777" w:rsidR="008E28EB" w:rsidRPr="008E28EB" w:rsidRDefault="008E28EB" w:rsidP="003B21A1">
            <w:pPr>
              <w:spacing w:line="360" w:lineRule="auto"/>
              <w:jc w:val="both"/>
              <w:rPr>
                <w:rFonts w:eastAsia="Calibri"/>
                <w:b/>
                <w:bCs/>
                <w:sz w:val="22"/>
                <w:szCs w:val="22"/>
              </w:rPr>
            </w:pPr>
          </w:p>
        </w:tc>
        <w:tc>
          <w:tcPr>
            <w:tcW w:w="1237" w:type="dxa"/>
          </w:tcPr>
          <w:p w14:paraId="7EF51BA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HT_03</w:t>
            </w:r>
          </w:p>
          <w:p w14:paraId="1C32329B" w14:textId="77777777" w:rsidR="008E28EB" w:rsidRPr="008E28EB" w:rsidRDefault="008E28EB" w:rsidP="003B21A1">
            <w:pPr>
              <w:spacing w:line="360" w:lineRule="auto"/>
              <w:jc w:val="both"/>
              <w:rPr>
                <w:rFonts w:eastAsia="Calibri"/>
                <w:sz w:val="22"/>
                <w:szCs w:val="22"/>
              </w:rPr>
            </w:pPr>
          </w:p>
        </w:tc>
        <w:tc>
          <w:tcPr>
            <w:tcW w:w="1938" w:type="dxa"/>
          </w:tcPr>
          <w:p w14:paraId="4CCC177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11/10/2020</w:t>
            </w:r>
          </w:p>
        </w:tc>
        <w:tc>
          <w:tcPr>
            <w:tcW w:w="2016" w:type="dxa"/>
          </w:tcPr>
          <w:p w14:paraId="4CADCC3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15/10/2020</w:t>
            </w:r>
          </w:p>
        </w:tc>
        <w:tc>
          <w:tcPr>
            <w:tcW w:w="1590" w:type="dxa"/>
          </w:tcPr>
          <w:p w14:paraId="427FF72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10</w:t>
            </w:r>
          </w:p>
        </w:tc>
        <w:tc>
          <w:tcPr>
            <w:tcW w:w="1003" w:type="dxa"/>
            <w:vMerge/>
          </w:tcPr>
          <w:p w14:paraId="423879B7" w14:textId="77777777" w:rsidR="008E28EB" w:rsidRPr="008E28EB" w:rsidRDefault="008E28EB" w:rsidP="003B21A1">
            <w:pPr>
              <w:spacing w:line="360" w:lineRule="auto"/>
              <w:jc w:val="both"/>
              <w:rPr>
                <w:rFonts w:eastAsia="Calibri"/>
                <w:sz w:val="22"/>
                <w:szCs w:val="22"/>
              </w:rPr>
            </w:pPr>
          </w:p>
        </w:tc>
      </w:tr>
      <w:tr w:rsidR="008E28EB" w:rsidRPr="008E28EB" w14:paraId="2EA142FF" w14:textId="77777777" w:rsidTr="008E28EB">
        <w:tc>
          <w:tcPr>
            <w:tcW w:w="1043" w:type="dxa"/>
            <w:vMerge/>
          </w:tcPr>
          <w:p w14:paraId="69CA8A75" w14:textId="77777777" w:rsidR="008E28EB" w:rsidRPr="008E28EB" w:rsidRDefault="008E28EB" w:rsidP="003B21A1">
            <w:pPr>
              <w:spacing w:line="360" w:lineRule="auto"/>
              <w:jc w:val="both"/>
              <w:rPr>
                <w:rFonts w:eastAsia="Calibri"/>
                <w:b/>
                <w:bCs/>
                <w:sz w:val="22"/>
                <w:szCs w:val="22"/>
              </w:rPr>
            </w:pPr>
          </w:p>
        </w:tc>
        <w:tc>
          <w:tcPr>
            <w:tcW w:w="1237" w:type="dxa"/>
          </w:tcPr>
          <w:p w14:paraId="1A2EAA4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HT_04</w:t>
            </w:r>
          </w:p>
          <w:p w14:paraId="0B467435" w14:textId="77777777" w:rsidR="008E28EB" w:rsidRPr="008E28EB" w:rsidRDefault="008E28EB" w:rsidP="003B21A1">
            <w:pPr>
              <w:spacing w:line="360" w:lineRule="auto"/>
              <w:jc w:val="both"/>
              <w:rPr>
                <w:rFonts w:eastAsia="Calibri"/>
                <w:sz w:val="22"/>
                <w:szCs w:val="22"/>
              </w:rPr>
            </w:pPr>
          </w:p>
        </w:tc>
        <w:tc>
          <w:tcPr>
            <w:tcW w:w="1938" w:type="dxa"/>
          </w:tcPr>
          <w:p w14:paraId="28E4BAA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lastRenderedPageBreak/>
              <w:t>16/10/2020</w:t>
            </w:r>
          </w:p>
        </w:tc>
        <w:tc>
          <w:tcPr>
            <w:tcW w:w="2016" w:type="dxa"/>
          </w:tcPr>
          <w:p w14:paraId="69D917E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21/10/2020</w:t>
            </w:r>
          </w:p>
        </w:tc>
        <w:tc>
          <w:tcPr>
            <w:tcW w:w="1590" w:type="dxa"/>
          </w:tcPr>
          <w:p w14:paraId="4877734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298D5922" w14:textId="77777777" w:rsidR="008E28EB" w:rsidRPr="008E28EB" w:rsidRDefault="008E28EB" w:rsidP="003B21A1">
            <w:pPr>
              <w:spacing w:line="360" w:lineRule="auto"/>
              <w:jc w:val="both"/>
              <w:rPr>
                <w:rFonts w:eastAsia="Calibri"/>
                <w:sz w:val="22"/>
                <w:szCs w:val="22"/>
              </w:rPr>
            </w:pPr>
          </w:p>
        </w:tc>
      </w:tr>
      <w:tr w:rsidR="008E28EB" w:rsidRPr="008E28EB" w14:paraId="0294080B" w14:textId="77777777" w:rsidTr="008E28EB">
        <w:tc>
          <w:tcPr>
            <w:tcW w:w="1043" w:type="dxa"/>
          </w:tcPr>
          <w:p w14:paraId="7B93FBB6"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3</w:t>
            </w:r>
          </w:p>
        </w:tc>
        <w:tc>
          <w:tcPr>
            <w:tcW w:w="1237" w:type="dxa"/>
          </w:tcPr>
          <w:p w14:paraId="772C757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HU_01</w:t>
            </w:r>
          </w:p>
          <w:p w14:paraId="7FA35C46" w14:textId="77777777" w:rsidR="008E28EB" w:rsidRPr="008E28EB" w:rsidRDefault="008E28EB" w:rsidP="003B21A1">
            <w:pPr>
              <w:spacing w:line="360" w:lineRule="auto"/>
              <w:jc w:val="both"/>
              <w:rPr>
                <w:rFonts w:eastAsia="Calibri"/>
                <w:sz w:val="22"/>
                <w:szCs w:val="22"/>
              </w:rPr>
            </w:pPr>
          </w:p>
        </w:tc>
        <w:tc>
          <w:tcPr>
            <w:tcW w:w="1938" w:type="dxa"/>
          </w:tcPr>
          <w:p w14:paraId="3917E7F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22/10/2020</w:t>
            </w:r>
          </w:p>
        </w:tc>
        <w:tc>
          <w:tcPr>
            <w:tcW w:w="2016" w:type="dxa"/>
          </w:tcPr>
          <w:p w14:paraId="652B807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31/10/2020</w:t>
            </w:r>
          </w:p>
        </w:tc>
        <w:tc>
          <w:tcPr>
            <w:tcW w:w="1590" w:type="dxa"/>
          </w:tcPr>
          <w:p w14:paraId="50EB5D5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7068E13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1AF0407" w14:textId="77777777" w:rsidTr="008E28EB">
        <w:tc>
          <w:tcPr>
            <w:tcW w:w="1043" w:type="dxa"/>
            <w:vMerge w:val="restart"/>
          </w:tcPr>
          <w:p w14:paraId="04054F9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4</w:t>
            </w:r>
          </w:p>
        </w:tc>
        <w:tc>
          <w:tcPr>
            <w:tcW w:w="1237" w:type="dxa"/>
          </w:tcPr>
          <w:p w14:paraId="5AC9F85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HU_02</w:t>
            </w:r>
          </w:p>
          <w:p w14:paraId="11482452" w14:textId="77777777" w:rsidR="008E28EB" w:rsidRPr="008E28EB" w:rsidRDefault="008E28EB" w:rsidP="003B21A1">
            <w:pPr>
              <w:spacing w:line="360" w:lineRule="auto"/>
              <w:jc w:val="both"/>
              <w:rPr>
                <w:rFonts w:eastAsia="Calibri"/>
                <w:sz w:val="22"/>
                <w:szCs w:val="22"/>
              </w:rPr>
            </w:pPr>
          </w:p>
        </w:tc>
        <w:tc>
          <w:tcPr>
            <w:tcW w:w="1938" w:type="dxa"/>
          </w:tcPr>
          <w:p w14:paraId="17A60D5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01/11/2020</w:t>
            </w:r>
          </w:p>
        </w:tc>
        <w:tc>
          <w:tcPr>
            <w:tcW w:w="2016" w:type="dxa"/>
          </w:tcPr>
          <w:p w14:paraId="585BB61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03/11/2020</w:t>
            </w:r>
          </w:p>
        </w:tc>
        <w:tc>
          <w:tcPr>
            <w:tcW w:w="1590" w:type="dxa"/>
          </w:tcPr>
          <w:p w14:paraId="5165CCF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4974676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3F7D3B9" w14:textId="77777777" w:rsidTr="008E28EB">
        <w:tc>
          <w:tcPr>
            <w:tcW w:w="1043" w:type="dxa"/>
            <w:vMerge/>
          </w:tcPr>
          <w:p w14:paraId="023A49D4" w14:textId="77777777" w:rsidR="008E28EB" w:rsidRPr="008E28EB" w:rsidRDefault="008E28EB" w:rsidP="003B21A1">
            <w:pPr>
              <w:spacing w:line="360" w:lineRule="auto"/>
              <w:jc w:val="both"/>
              <w:rPr>
                <w:rFonts w:eastAsia="Calibri"/>
                <w:b/>
                <w:bCs/>
                <w:sz w:val="22"/>
                <w:szCs w:val="22"/>
              </w:rPr>
            </w:pPr>
          </w:p>
        </w:tc>
        <w:tc>
          <w:tcPr>
            <w:tcW w:w="1237" w:type="dxa"/>
          </w:tcPr>
          <w:p w14:paraId="112EEFD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HU_16</w:t>
            </w:r>
          </w:p>
          <w:p w14:paraId="50B473FC" w14:textId="77777777" w:rsidR="008E28EB" w:rsidRPr="008E28EB" w:rsidRDefault="008E28EB" w:rsidP="003B21A1">
            <w:pPr>
              <w:spacing w:line="360" w:lineRule="auto"/>
              <w:jc w:val="both"/>
              <w:rPr>
                <w:rFonts w:eastAsia="Calibri"/>
                <w:sz w:val="22"/>
                <w:szCs w:val="22"/>
              </w:rPr>
            </w:pPr>
          </w:p>
        </w:tc>
        <w:tc>
          <w:tcPr>
            <w:tcW w:w="1938" w:type="dxa"/>
          </w:tcPr>
          <w:p w14:paraId="35D269B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04/11/2020</w:t>
            </w:r>
          </w:p>
        </w:tc>
        <w:tc>
          <w:tcPr>
            <w:tcW w:w="2016" w:type="dxa"/>
          </w:tcPr>
          <w:p w14:paraId="642E127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07/11/2020</w:t>
            </w:r>
          </w:p>
        </w:tc>
        <w:tc>
          <w:tcPr>
            <w:tcW w:w="1590" w:type="dxa"/>
          </w:tcPr>
          <w:p w14:paraId="5686D3D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0D79C7EF" w14:textId="77777777" w:rsidR="008E28EB" w:rsidRPr="008E28EB" w:rsidRDefault="008E28EB" w:rsidP="003B21A1">
            <w:pPr>
              <w:spacing w:line="360" w:lineRule="auto"/>
              <w:jc w:val="both"/>
              <w:rPr>
                <w:rFonts w:eastAsia="Calibri"/>
                <w:sz w:val="22"/>
                <w:szCs w:val="22"/>
              </w:rPr>
            </w:pPr>
          </w:p>
        </w:tc>
      </w:tr>
      <w:tr w:rsidR="008E28EB" w:rsidRPr="008E28EB" w14:paraId="04445BB0" w14:textId="77777777" w:rsidTr="008E28EB">
        <w:tc>
          <w:tcPr>
            <w:tcW w:w="1043" w:type="dxa"/>
          </w:tcPr>
          <w:p w14:paraId="2582270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5</w:t>
            </w:r>
          </w:p>
        </w:tc>
        <w:tc>
          <w:tcPr>
            <w:tcW w:w="1237" w:type="dxa"/>
          </w:tcPr>
          <w:p w14:paraId="0D1F90E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HU_03</w:t>
            </w:r>
          </w:p>
          <w:p w14:paraId="0F05EC12" w14:textId="77777777" w:rsidR="008E28EB" w:rsidRPr="008E28EB" w:rsidRDefault="008E28EB" w:rsidP="003B21A1">
            <w:pPr>
              <w:spacing w:line="360" w:lineRule="auto"/>
              <w:jc w:val="both"/>
              <w:rPr>
                <w:rFonts w:eastAsia="Calibri"/>
                <w:sz w:val="22"/>
                <w:szCs w:val="22"/>
              </w:rPr>
            </w:pPr>
          </w:p>
        </w:tc>
        <w:tc>
          <w:tcPr>
            <w:tcW w:w="1938" w:type="dxa"/>
          </w:tcPr>
          <w:p w14:paraId="713E2A5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08/11/2020</w:t>
            </w:r>
          </w:p>
        </w:tc>
        <w:tc>
          <w:tcPr>
            <w:tcW w:w="2016" w:type="dxa"/>
          </w:tcPr>
          <w:p w14:paraId="78EAD6C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14/11/2020</w:t>
            </w:r>
          </w:p>
        </w:tc>
        <w:tc>
          <w:tcPr>
            <w:tcW w:w="1590" w:type="dxa"/>
          </w:tcPr>
          <w:p w14:paraId="643E1FF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3E5CAC2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D15888C" w14:textId="77777777" w:rsidTr="008E28EB">
        <w:trPr>
          <w:trHeight w:val="369"/>
        </w:trPr>
        <w:tc>
          <w:tcPr>
            <w:tcW w:w="1043" w:type="dxa"/>
          </w:tcPr>
          <w:p w14:paraId="4D7E1F6A"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6</w:t>
            </w:r>
          </w:p>
        </w:tc>
        <w:tc>
          <w:tcPr>
            <w:tcW w:w="1237" w:type="dxa"/>
          </w:tcPr>
          <w:p w14:paraId="7A88135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HU_04</w:t>
            </w:r>
          </w:p>
          <w:p w14:paraId="515B4879" w14:textId="77777777" w:rsidR="008E28EB" w:rsidRPr="008E28EB" w:rsidRDefault="008E28EB" w:rsidP="003B21A1">
            <w:pPr>
              <w:spacing w:line="360" w:lineRule="auto"/>
              <w:jc w:val="both"/>
              <w:rPr>
                <w:rFonts w:eastAsia="Calibri"/>
                <w:sz w:val="22"/>
                <w:szCs w:val="22"/>
              </w:rPr>
            </w:pPr>
          </w:p>
        </w:tc>
        <w:tc>
          <w:tcPr>
            <w:tcW w:w="1938" w:type="dxa"/>
          </w:tcPr>
          <w:p w14:paraId="35F82FA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15/11/2020</w:t>
            </w:r>
          </w:p>
        </w:tc>
        <w:tc>
          <w:tcPr>
            <w:tcW w:w="2016" w:type="dxa"/>
          </w:tcPr>
          <w:p w14:paraId="0D48465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21/11/2020</w:t>
            </w:r>
          </w:p>
        </w:tc>
        <w:tc>
          <w:tcPr>
            <w:tcW w:w="1590" w:type="dxa"/>
          </w:tcPr>
          <w:p w14:paraId="28BF9EC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5A3ACE9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0E19B6F0" w14:textId="77777777" w:rsidTr="008E28EB">
        <w:tc>
          <w:tcPr>
            <w:tcW w:w="1043" w:type="dxa"/>
          </w:tcPr>
          <w:p w14:paraId="5E24341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7</w:t>
            </w:r>
          </w:p>
        </w:tc>
        <w:tc>
          <w:tcPr>
            <w:tcW w:w="1237" w:type="dxa"/>
          </w:tcPr>
          <w:p w14:paraId="2DEEDF9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HU_05</w:t>
            </w:r>
          </w:p>
          <w:p w14:paraId="4003CAFE" w14:textId="77777777" w:rsidR="008E28EB" w:rsidRPr="008E28EB" w:rsidRDefault="008E28EB" w:rsidP="003B21A1">
            <w:pPr>
              <w:spacing w:line="360" w:lineRule="auto"/>
              <w:jc w:val="both"/>
              <w:rPr>
                <w:rFonts w:eastAsia="Calibri"/>
                <w:sz w:val="22"/>
                <w:szCs w:val="22"/>
              </w:rPr>
            </w:pPr>
          </w:p>
        </w:tc>
        <w:tc>
          <w:tcPr>
            <w:tcW w:w="1938" w:type="dxa"/>
          </w:tcPr>
          <w:p w14:paraId="6C8F3BC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22/11/2020</w:t>
            </w:r>
          </w:p>
        </w:tc>
        <w:tc>
          <w:tcPr>
            <w:tcW w:w="2016" w:type="dxa"/>
          </w:tcPr>
          <w:p w14:paraId="4DF5226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30/11/2020</w:t>
            </w:r>
          </w:p>
        </w:tc>
        <w:tc>
          <w:tcPr>
            <w:tcW w:w="1590" w:type="dxa"/>
          </w:tcPr>
          <w:p w14:paraId="50358C7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315B13F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CD13531" w14:textId="77777777" w:rsidTr="008E28EB">
        <w:tc>
          <w:tcPr>
            <w:tcW w:w="1043" w:type="dxa"/>
          </w:tcPr>
          <w:p w14:paraId="0B8BBE4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8</w:t>
            </w:r>
          </w:p>
        </w:tc>
        <w:tc>
          <w:tcPr>
            <w:tcW w:w="1237" w:type="dxa"/>
          </w:tcPr>
          <w:p w14:paraId="0B0E656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HU_06</w:t>
            </w:r>
          </w:p>
          <w:p w14:paraId="42551D8C" w14:textId="77777777" w:rsidR="008E28EB" w:rsidRPr="008E28EB" w:rsidRDefault="008E28EB" w:rsidP="003B21A1">
            <w:pPr>
              <w:spacing w:line="360" w:lineRule="auto"/>
              <w:jc w:val="both"/>
              <w:rPr>
                <w:rFonts w:eastAsia="Calibri"/>
                <w:sz w:val="22"/>
                <w:szCs w:val="22"/>
              </w:rPr>
            </w:pPr>
          </w:p>
        </w:tc>
        <w:tc>
          <w:tcPr>
            <w:tcW w:w="1938" w:type="dxa"/>
          </w:tcPr>
          <w:p w14:paraId="565B6AB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01/12/2020</w:t>
            </w:r>
          </w:p>
        </w:tc>
        <w:tc>
          <w:tcPr>
            <w:tcW w:w="2016" w:type="dxa"/>
          </w:tcPr>
          <w:p w14:paraId="0C1A973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07/12/2020</w:t>
            </w:r>
          </w:p>
        </w:tc>
        <w:tc>
          <w:tcPr>
            <w:tcW w:w="1590" w:type="dxa"/>
          </w:tcPr>
          <w:p w14:paraId="73273E6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43916B6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61B616AB" w14:textId="77777777" w:rsidTr="008E28EB">
        <w:tc>
          <w:tcPr>
            <w:tcW w:w="1043" w:type="dxa"/>
            <w:vMerge w:val="restart"/>
          </w:tcPr>
          <w:p w14:paraId="40F2612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9</w:t>
            </w:r>
          </w:p>
          <w:p w14:paraId="2D870D62" w14:textId="77777777" w:rsidR="008E28EB" w:rsidRPr="008E28EB" w:rsidRDefault="008E28EB" w:rsidP="003B21A1">
            <w:pPr>
              <w:spacing w:line="360" w:lineRule="auto"/>
              <w:jc w:val="both"/>
              <w:rPr>
                <w:rFonts w:eastAsia="Calibri"/>
                <w:b/>
                <w:bCs/>
                <w:sz w:val="22"/>
                <w:szCs w:val="22"/>
              </w:rPr>
            </w:pPr>
          </w:p>
        </w:tc>
        <w:tc>
          <w:tcPr>
            <w:tcW w:w="1237" w:type="dxa"/>
          </w:tcPr>
          <w:p w14:paraId="3119431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HU_07</w:t>
            </w:r>
          </w:p>
          <w:p w14:paraId="3130998F" w14:textId="77777777" w:rsidR="008E28EB" w:rsidRPr="008E28EB" w:rsidRDefault="008E28EB" w:rsidP="003B21A1">
            <w:pPr>
              <w:spacing w:line="360" w:lineRule="auto"/>
              <w:jc w:val="both"/>
              <w:rPr>
                <w:rFonts w:eastAsia="Calibri"/>
                <w:sz w:val="22"/>
                <w:szCs w:val="22"/>
              </w:rPr>
            </w:pPr>
          </w:p>
        </w:tc>
        <w:tc>
          <w:tcPr>
            <w:tcW w:w="1938" w:type="dxa"/>
          </w:tcPr>
          <w:p w14:paraId="307FDD9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08/12/2020</w:t>
            </w:r>
          </w:p>
        </w:tc>
        <w:tc>
          <w:tcPr>
            <w:tcW w:w="2016" w:type="dxa"/>
          </w:tcPr>
          <w:p w14:paraId="3465A1A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14/12/2020</w:t>
            </w:r>
          </w:p>
        </w:tc>
        <w:tc>
          <w:tcPr>
            <w:tcW w:w="1590" w:type="dxa"/>
          </w:tcPr>
          <w:p w14:paraId="39F6964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43EFCDC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9B58FD4" w14:textId="77777777" w:rsidTr="008E28EB">
        <w:trPr>
          <w:trHeight w:val="375"/>
        </w:trPr>
        <w:tc>
          <w:tcPr>
            <w:tcW w:w="1043" w:type="dxa"/>
            <w:vMerge/>
          </w:tcPr>
          <w:p w14:paraId="219093FC" w14:textId="77777777" w:rsidR="008E28EB" w:rsidRPr="008E28EB" w:rsidRDefault="008E28EB" w:rsidP="003B21A1">
            <w:pPr>
              <w:spacing w:line="360" w:lineRule="auto"/>
              <w:jc w:val="both"/>
              <w:rPr>
                <w:rFonts w:eastAsia="Calibri"/>
                <w:b/>
                <w:bCs/>
                <w:sz w:val="22"/>
                <w:szCs w:val="22"/>
              </w:rPr>
            </w:pPr>
          </w:p>
        </w:tc>
        <w:tc>
          <w:tcPr>
            <w:tcW w:w="1237" w:type="dxa"/>
          </w:tcPr>
          <w:p w14:paraId="4289F9A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HU_08</w:t>
            </w:r>
          </w:p>
          <w:p w14:paraId="423C0E21" w14:textId="77777777" w:rsidR="008E28EB" w:rsidRPr="008E28EB" w:rsidRDefault="008E28EB" w:rsidP="003B21A1">
            <w:pPr>
              <w:spacing w:line="360" w:lineRule="auto"/>
              <w:jc w:val="both"/>
              <w:rPr>
                <w:rFonts w:eastAsia="Calibri"/>
                <w:sz w:val="22"/>
                <w:szCs w:val="22"/>
              </w:rPr>
            </w:pPr>
          </w:p>
        </w:tc>
        <w:tc>
          <w:tcPr>
            <w:tcW w:w="1938" w:type="dxa"/>
          </w:tcPr>
          <w:p w14:paraId="14F6EF3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15/12/2020</w:t>
            </w:r>
          </w:p>
        </w:tc>
        <w:tc>
          <w:tcPr>
            <w:tcW w:w="2016" w:type="dxa"/>
          </w:tcPr>
          <w:p w14:paraId="6044DC8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21/12/2020</w:t>
            </w:r>
          </w:p>
        </w:tc>
        <w:tc>
          <w:tcPr>
            <w:tcW w:w="1590" w:type="dxa"/>
          </w:tcPr>
          <w:p w14:paraId="4CCD6AC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7F855908" w14:textId="77777777" w:rsidR="008E28EB" w:rsidRPr="008E28EB" w:rsidRDefault="008E28EB" w:rsidP="003B21A1">
            <w:pPr>
              <w:spacing w:line="360" w:lineRule="auto"/>
              <w:jc w:val="both"/>
              <w:rPr>
                <w:rFonts w:eastAsia="Calibri"/>
                <w:sz w:val="22"/>
                <w:szCs w:val="22"/>
              </w:rPr>
            </w:pPr>
          </w:p>
        </w:tc>
      </w:tr>
      <w:tr w:rsidR="008E28EB" w:rsidRPr="008E28EB" w14:paraId="3A4B1AFB" w14:textId="77777777" w:rsidTr="008E28EB">
        <w:trPr>
          <w:trHeight w:val="250"/>
        </w:trPr>
        <w:tc>
          <w:tcPr>
            <w:tcW w:w="1043" w:type="dxa"/>
            <w:vMerge w:val="restart"/>
          </w:tcPr>
          <w:p w14:paraId="055B7EA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10</w:t>
            </w:r>
          </w:p>
          <w:p w14:paraId="22177157" w14:textId="77777777" w:rsidR="008E28EB" w:rsidRPr="008E28EB" w:rsidRDefault="008E28EB" w:rsidP="003B21A1">
            <w:pPr>
              <w:spacing w:line="360" w:lineRule="auto"/>
              <w:jc w:val="both"/>
              <w:rPr>
                <w:rFonts w:eastAsia="Calibri"/>
                <w:b/>
                <w:bCs/>
                <w:sz w:val="22"/>
                <w:szCs w:val="22"/>
              </w:rPr>
            </w:pPr>
          </w:p>
        </w:tc>
        <w:tc>
          <w:tcPr>
            <w:tcW w:w="1237" w:type="dxa"/>
          </w:tcPr>
          <w:p w14:paraId="7863DCC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HU_09</w:t>
            </w:r>
          </w:p>
          <w:p w14:paraId="2A1AF8F9" w14:textId="77777777" w:rsidR="008E28EB" w:rsidRPr="008E28EB" w:rsidRDefault="008E28EB" w:rsidP="003B21A1">
            <w:pPr>
              <w:spacing w:line="360" w:lineRule="auto"/>
              <w:jc w:val="both"/>
              <w:rPr>
                <w:rFonts w:eastAsia="Calibri"/>
                <w:sz w:val="22"/>
                <w:szCs w:val="22"/>
              </w:rPr>
            </w:pPr>
          </w:p>
        </w:tc>
        <w:tc>
          <w:tcPr>
            <w:tcW w:w="1938" w:type="dxa"/>
          </w:tcPr>
          <w:p w14:paraId="67CE210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22/12/2020</w:t>
            </w:r>
          </w:p>
        </w:tc>
        <w:tc>
          <w:tcPr>
            <w:tcW w:w="2016" w:type="dxa"/>
          </w:tcPr>
          <w:p w14:paraId="69D5E8B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31/12/2020</w:t>
            </w:r>
          </w:p>
        </w:tc>
        <w:tc>
          <w:tcPr>
            <w:tcW w:w="1590" w:type="dxa"/>
          </w:tcPr>
          <w:p w14:paraId="4E4D0F1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7D48CD0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p w14:paraId="6CEF7AE9" w14:textId="77777777" w:rsidR="008E28EB" w:rsidRPr="008E28EB" w:rsidRDefault="008E28EB" w:rsidP="003B21A1">
            <w:pPr>
              <w:spacing w:line="360" w:lineRule="auto"/>
              <w:jc w:val="both"/>
              <w:rPr>
                <w:rFonts w:eastAsia="Calibri"/>
                <w:sz w:val="22"/>
                <w:szCs w:val="22"/>
              </w:rPr>
            </w:pPr>
          </w:p>
        </w:tc>
      </w:tr>
      <w:tr w:rsidR="008E28EB" w:rsidRPr="008E28EB" w14:paraId="58FA9703" w14:textId="77777777" w:rsidTr="008E28EB">
        <w:tc>
          <w:tcPr>
            <w:tcW w:w="1043" w:type="dxa"/>
            <w:vMerge/>
          </w:tcPr>
          <w:p w14:paraId="6E56DD08" w14:textId="77777777" w:rsidR="008E28EB" w:rsidRPr="008E28EB" w:rsidRDefault="008E28EB" w:rsidP="003B21A1">
            <w:pPr>
              <w:spacing w:line="360" w:lineRule="auto"/>
              <w:jc w:val="both"/>
              <w:rPr>
                <w:rFonts w:eastAsia="Calibri"/>
                <w:b/>
                <w:bCs/>
                <w:sz w:val="22"/>
                <w:szCs w:val="22"/>
              </w:rPr>
            </w:pPr>
          </w:p>
        </w:tc>
        <w:tc>
          <w:tcPr>
            <w:tcW w:w="1237" w:type="dxa"/>
          </w:tcPr>
          <w:p w14:paraId="156A718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HU_10</w:t>
            </w:r>
          </w:p>
          <w:p w14:paraId="2F92C23B" w14:textId="77777777" w:rsidR="008E28EB" w:rsidRPr="008E28EB" w:rsidRDefault="008E28EB" w:rsidP="003B21A1">
            <w:pPr>
              <w:spacing w:line="360" w:lineRule="auto"/>
              <w:jc w:val="both"/>
              <w:rPr>
                <w:rFonts w:eastAsia="Calibri"/>
                <w:sz w:val="22"/>
                <w:szCs w:val="22"/>
              </w:rPr>
            </w:pPr>
          </w:p>
        </w:tc>
        <w:tc>
          <w:tcPr>
            <w:tcW w:w="1938" w:type="dxa"/>
          </w:tcPr>
          <w:p w14:paraId="2C32180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01/01/2021</w:t>
            </w:r>
          </w:p>
        </w:tc>
        <w:tc>
          <w:tcPr>
            <w:tcW w:w="2016" w:type="dxa"/>
          </w:tcPr>
          <w:p w14:paraId="18D02F5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07/01/2021</w:t>
            </w:r>
          </w:p>
        </w:tc>
        <w:tc>
          <w:tcPr>
            <w:tcW w:w="1590" w:type="dxa"/>
          </w:tcPr>
          <w:p w14:paraId="05B4E6F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080C3FDC" w14:textId="77777777" w:rsidR="008E28EB" w:rsidRPr="008E28EB" w:rsidRDefault="008E28EB" w:rsidP="003B21A1">
            <w:pPr>
              <w:spacing w:line="360" w:lineRule="auto"/>
              <w:jc w:val="both"/>
              <w:rPr>
                <w:rFonts w:eastAsia="Calibri"/>
                <w:sz w:val="22"/>
                <w:szCs w:val="22"/>
              </w:rPr>
            </w:pPr>
          </w:p>
        </w:tc>
      </w:tr>
      <w:tr w:rsidR="008E28EB" w:rsidRPr="008E28EB" w14:paraId="22E884B7" w14:textId="77777777" w:rsidTr="008E28EB">
        <w:tc>
          <w:tcPr>
            <w:tcW w:w="1043" w:type="dxa"/>
          </w:tcPr>
          <w:p w14:paraId="208041D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11</w:t>
            </w:r>
          </w:p>
        </w:tc>
        <w:tc>
          <w:tcPr>
            <w:tcW w:w="1237" w:type="dxa"/>
          </w:tcPr>
          <w:p w14:paraId="736B3A6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HU_11</w:t>
            </w:r>
          </w:p>
          <w:p w14:paraId="73ABBAE8" w14:textId="77777777" w:rsidR="008E28EB" w:rsidRPr="008E28EB" w:rsidRDefault="008E28EB" w:rsidP="003B21A1">
            <w:pPr>
              <w:spacing w:line="360" w:lineRule="auto"/>
              <w:jc w:val="both"/>
              <w:rPr>
                <w:rFonts w:eastAsia="Calibri"/>
                <w:sz w:val="22"/>
                <w:szCs w:val="22"/>
              </w:rPr>
            </w:pPr>
          </w:p>
        </w:tc>
        <w:tc>
          <w:tcPr>
            <w:tcW w:w="1938" w:type="dxa"/>
          </w:tcPr>
          <w:p w14:paraId="1E2E597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08/01/2021</w:t>
            </w:r>
          </w:p>
        </w:tc>
        <w:tc>
          <w:tcPr>
            <w:tcW w:w="2016" w:type="dxa"/>
          </w:tcPr>
          <w:p w14:paraId="732B9F9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14/01/2021</w:t>
            </w:r>
          </w:p>
        </w:tc>
        <w:tc>
          <w:tcPr>
            <w:tcW w:w="1590" w:type="dxa"/>
          </w:tcPr>
          <w:p w14:paraId="6B976BB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2B0CBE2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0332D6A0" w14:textId="77777777" w:rsidTr="008E28EB">
        <w:tc>
          <w:tcPr>
            <w:tcW w:w="1043" w:type="dxa"/>
          </w:tcPr>
          <w:p w14:paraId="4D38151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12</w:t>
            </w:r>
          </w:p>
        </w:tc>
        <w:tc>
          <w:tcPr>
            <w:tcW w:w="1237" w:type="dxa"/>
          </w:tcPr>
          <w:p w14:paraId="7B8D8DB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HU_12</w:t>
            </w:r>
          </w:p>
          <w:p w14:paraId="00834D9A" w14:textId="77777777" w:rsidR="008E28EB" w:rsidRPr="008E28EB" w:rsidRDefault="008E28EB" w:rsidP="003B21A1">
            <w:pPr>
              <w:spacing w:line="360" w:lineRule="auto"/>
              <w:jc w:val="both"/>
              <w:rPr>
                <w:rFonts w:eastAsia="Calibri"/>
                <w:sz w:val="22"/>
                <w:szCs w:val="22"/>
              </w:rPr>
            </w:pPr>
          </w:p>
        </w:tc>
        <w:tc>
          <w:tcPr>
            <w:tcW w:w="1938" w:type="dxa"/>
          </w:tcPr>
          <w:p w14:paraId="4844BA6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15/01/2021</w:t>
            </w:r>
          </w:p>
        </w:tc>
        <w:tc>
          <w:tcPr>
            <w:tcW w:w="2016" w:type="dxa"/>
          </w:tcPr>
          <w:p w14:paraId="0FB0CB4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21/01/2021</w:t>
            </w:r>
          </w:p>
        </w:tc>
        <w:tc>
          <w:tcPr>
            <w:tcW w:w="1590" w:type="dxa"/>
          </w:tcPr>
          <w:p w14:paraId="0C7251E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18BC19B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BDEE351" w14:textId="77777777" w:rsidTr="008E28EB">
        <w:tc>
          <w:tcPr>
            <w:tcW w:w="1043" w:type="dxa"/>
          </w:tcPr>
          <w:p w14:paraId="50606F7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13</w:t>
            </w:r>
          </w:p>
        </w:tc>
        <w:tc>
          <w:tcPr>
            <w:tcW w:w="1237" w:type="dxa"/>
          </w:tcPr>
          <w:p w14:paraId="1EA23DE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HU_13</w:t>
            </w:r>
          </w:p>
          <w:p w14:paraId="512D541B" w14:textId="77777777" w:rsidR="008E28EB" w:rsidRPr="008E28EB" w:rsidRDefault="008E28EB" w:rsidP="003B21A1">
            <w:pPr>
              <w:spacing w:line="360" w:lineRule="auto"/>
              <w:jc w:val="both"/>
              <w:rPr>
                <w:rFonts w:eastAsia="Calibri"/>
                <w:sz w:val="22"/>
                <w:szCs w:val="22"/>
              </w:rPr>
            </w:pPr>
          </w:p>
        </w:tc>
        <w:tc>
          <w:tcPr>
            <w:tcW w:w="1938" w:type="dxa"/>
          </w:tcPr>
          <w:p w14:paraId="53006873" w14:textId="77777777" w:rsidR="008E28EB" w:rsidRPr="008E28EB" w:rsidRDefault="008E28EB" w:rsidP="003B21A1">
            <w:pPr>
              <w:pStyle w:val="NormalWeb"/>
              <w:spacing w:line="360" w:lineRule="auto"/>
              <w:rPr>
                <w:sz w:val="22"/>
                <w:szCs w:val="22"/>
              </w:rPr>
            </w:pPr>
            <w:r w:rsidRPr="008E28EB">
              <w:rPr>
                <w:rFonts w:eastAsia="Calibri"/>
                <w:sz w:val="22"/>
                <w:szCs w:val="22"/>
              </w:rPr>
              <w:t>22/01/2021</w:t>
            </w:r>
          </w:p>
        </w:tc>
        <w:tc>
          <w:tcPr>
            <w:tcW w:w="2016" w:type="dxa"/>
          </w:tcPr>
          <w:p w14:paraId="51B3D90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31/01/2021</w:t>
            </w:r>
          </w:p>
        </w:tc>
        <w:tc>
          <w:tcPr>
            <w:tcW w:w="1590" w:type="dxa"/>
          </w:tcPr>
          <w:p w14:paraId="7B9A6FF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6EC5F89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03D37F1" w14:textId="77777777" w:rsidTr="008E28EB">
        <w:tc>
          <w:tcPr>
            <w:tcW w:w="1043" w:type="dxa"/>
            <w:vMerge w:val="restart"/>
          </w:tcPr>
          <w:p w14:paraId="70C37D41"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14</w:t>
            </w:r>
          </w:p>
        </w:tc>
        <w:tc>
          <w:tcPr>
            <w:tcW w:w="1237" w:type="dxa"/>
          </w:tcPr>
          <w:p w14:paraId="16A916D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HU_14</w:t>
            </w:r>
          </w:p>
        </w:tc>
        <w:tc>
          <w:tcPr>
            <w:tcW w:w="1938" w:type="dxa"/>
          </w:tcPr>
          <w:p w14:paraId="6FDEAD4B" w14:textId="77777777" w:rsidR="008E28EB" w:rsidRPr="008E28EB" w:rsidRDefault="008E28EB" w:rsidP="003B21A1">
            <w:pPr>
              <w:pStyle w:val="NormalWeb"/>
              <w:spacing w:line="360" w:lineRule="auto"/>
              <w:rPr>
                <w:sz w:val="22"/>
                <w:szCs w:val="22"/>
              </w:rPr>
            </w:pPr>
            <w:r w:rsidRPr="008E28EB">
              <w:rPr>
                <w:rFonts w:eastAsia="Calibri"/>
                <w:sz w:val="22"/>
                <w:szCs w:val="22"/>
              </w:rPr>
              <w:t>01/02/2021</w:t>
            </w:r>
          </w:p>
        </w:tc>
        <w:tc>
          <w:tcPr>
            <w:tcW w:w="2016" w:type="dxa"/>
          </w:tcPr>
          <w:p w14:paraId="4CAAF900" w14:textId="77777777" w:rsidR="008E28EB" w:rsidRPr="008E28EB" w:rsidRDefault="008E28EB" w:rsidP="003B21A1">
            <w:pPr>
              <w:pStyle w:val="NormalWeb"/>
              <w:spacing w:line="360" w:lineRule="auto"/>
              <w:rPr>
                <w:sz w:val="22"/>
                <w:szCs w:val="22"/>
              </w:rPr>
            </w:pPr>
            <w:r w:rsidRPr="008E28EB">
              <w:rPr>
                <w:rFonts w:eastAsia="Calibri"/>
                <w:sz w:val="22"/>
                <w:szCs w:val="22"/>
              </w:rPr>
              <w:t>03/02/2021</w:t>
            </w:r>
          </w:p>
        </w:tc>
        <w:tc>
          <w:tcPr>
            <w:tcW w:w="1590" w:type="dxa"/>
          </w:tcPr>
          <w:p w14:paraId="561F5E6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0C7644E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584A9E9E" w14:textId="77777777" w:rsidTr="008E28EB">
        <w:tc>
          <w:tcPr>
            <w:tcW w:w="1043" w:type="dxa"/>
            <w:vMerge/>
          </w:tcPr>
          <w:p w14:paraId="3797E7FA" w14:textId="77777777" w:rsidR="008E28EB" w:rsidRPr="008E28EB" w:rsidRDefault="008E28EB" w:rsidP="003B21A1">
            <w:pPr>
              <w:spacing w:line="360" w:lineRule="auto"/>
              <w:jc w:val="both"/>
              <w:rPr>
                <w:rFonts w:eastAsia="Calibri"/>
                <w:b/>
                <w:bCs/>
                <w:sz w:val="22"/>
                <w:szCs w:val="22"/>
              </w:rPr>
            </w:pPr>
          </w:p>
        </w:tc>
        <w:tc>
          <w:tcPr>
            <w:tcW w:w="1237" w:type="dxa"/>
          </w:tcPr>
          <w:p w14:paraId="59AB29F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HU_15</w:t>
            </w:r>
          </w:p>
        </w:tc>
        <w:tc>
          <w:tcPr>
            <w:tcW w:w="1938" w:type="dxa"/>
          </w:tcPr>
          <w:p w14:paraId="16763297"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04/02/2021</w:t>
            </w:r>
          </w:p>
        </w:tc>
        <w:tc>
          <w:tcPr>
            <w:tcW w:w="2016" w:type="dxa"/>
          </w:tcPr>
          <w:p w14:paraId="4F7F8B5E"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07/02/2021</w:t>
            </w:r>
          </w:p>
        </w:tc>
        <w:tc>
          <w:tcPr>
            <w:tcW w:w="1590" w:type="dxa"/>
          </w:tcPr>
          <w:p w14:paraId="6B127E0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3F7A7796" w14:textId="77777777" w:rsidR="008E28EB" w:rsidRPr="008E28EB" w:rsidRDefault="008E28EB" w:rsidP="003B21A1">
            <w:pPr>
              <w:spacing w:line="360" w:lineRule="auto"/>
              <w:jc w:val="both"/>
              <w:rPr>
                <w:rFonts w:eastAsia="Calibri"/>
                <w:sz w:val="22"/>
                <w:szCs w:val="22"/>
              </w:rPr>
            </w:pPr>
          </w:p>
        </w:tc>
      </w:tr>
      <w:tr w:rsidR="008E28EB" w:rsidRPr="008E28EB" w14:paraId="382EBA2A" w14:textId="77777777" w:rsidTr="008E28EB">
        <w:tc>
          <w:tcPr>
            <w:tcW w:w="1043" w:type="dxa"/>
            <w:vMerge w:val="restart"/>
          </w:tcPr>
          <w:p w14:paraId="41B3E72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15</w:t>
            </w:r>
          </w:p>
          <w:p w14:paraId="2DB8394F" w14:textId="77777777" w:rsidR="008E28EB" w:rsidRPr="008E28EB" w:rsidRDefault="008E28EB" w:rsidP="003B21A1">
            <w:pPr>
              <w:spacing w:line="360" w:lineRule="auto"/>
              <w:jc w:val="both"/>
              <w:rPr>
                <w:rFonts w:eastAsia="Calibri"/>
                <w:b/>
                <w:bCs/>
                <w:sz w:val="22"/>
                <w:szCs w:val="22"/>
              </w:rPr>
            </w:pPr>
          </w:p>
        </w:tc>
        <w:tc>
          <w:tcPr>
            <w:tcW w:w="1237" w:type="dxa"/>
          </w:tcPr>
          <w:p w14:paraId="0F7B59A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HU_17</w:t>
            </w:r>
          </w:p>
          <w:p w14:paraId="0A2A255F" w14:textId="77777777" w:rsidR="008E28EB" w:rsidRPr="008E28EB" w:rsidRDefault="008E28EB" w:rsidP="003B21A1">
            <w:pPr>
              <w:spacing w:line="360" w:lineRule="auto"/>
              <w:jc w:val="both"/>
              <w:rPr>
                <w:rFonts w:eastAsia="Calibri"/>
                <w:sz w:val="22"/>
                <w:szCs w:val="22"/>
              </w:rPr>
            </w:pPr>
          </w:p>
        </w:tc>
        <w:tc>
          <w:tcPr>
            <w:tcW w:w="1938" w:type="dxa"/>
          </w:tcPr>
          <w:p w14:paraId="0DE8639D"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08/02/2021</w:t>
            </w:r>
          </w:p>
        </w:tc>
        <w:tc>
          <w:tcPr>
            <w:tcW w:w="2016" w:type="dxa"/>
          </w:tcPr>
          <w:p w14:paraId="2742370F"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10/02/2021</w:t>
            </w:r>
          </w:p>
        </w:tc>
        <w:tc>
          <w:tcPr>
            <w:tcW w:w="1590" w:type="dxa"/>
          </w:tcPr>
          <w:p w14:paraId="3246F6B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6772BFA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5EA19035" w14:textId="77777777" w:rsidTr="008E28EB">
        <w:tc>
          <w:tcPr>
            <w:tcW w:w="1043" w:type="dxa"/>
            <w:vMerge/>
          </w:tcPr>
          <w:p w14:paraId="73A8B0F3" w14:textId="77777777" w:rsidR="008E28EB" w:rsidRPr="008E28EB" w:rsidRDefault="008E28EB" w:rsidP="003B21A1">
            <w:pPr>
              <w:spacing w:line="360" w:lineRule="auto"/>
              <w:jc w:val="both"/>
              <w:rPr>
                <w:rFonts w:eastAsia="Calibri"/>
                <w:b/>
                <w:bCs/>
                <w:sz w:val="22"/>
                <w:szCs w:val="22"/>
              </w:rPr>
            </w:pPr>
          </w:p>
        </w:tc>
        <w:tc>
          <w:tcPr>
            <w:tcW w:w="1237" w:type="dxa"/>
          </w:tcPr>
          <w:p w14:paraId="2999565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HT_05</w:t>
            </w:r>
          </w:p>
          <w:p w14:paraId="7A92D977" w14:textId="77777777" w:rsidR="008E28EB" w:rsidRPr="008E28EB" w:rsidRDefault="008E28EB" w:rsidP="003B21A1">
            <w:pPr>
              <w:spacing w:line="360" w:lineRule="auto"/>
              <w:jc w:val="both"/>
              <w:rPr>
                <w:rFonts w:eastAsia="Calibri"/>
                <w:sz w:val="22"/>
                <w:szCs w:val="22"/>
              </w:rPr>
            </w:pPr>
          </w:p>
        </w:tc>
        <w:tc>
          <w:tcPr>
            <w:tcW w:w="1938" w:type="dxa"/>
          </w:tcPr>
          <w:p w14:paraId="6EADA676"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11/02/2021</w:t>
            </w:r>
          </w:p>
        </w:tc>
        <w:tc>
          <w:tcPr>
            <w:tcW w:w="2016" w:type="dxa"/>
          </w:tcPr>
          <w:p w14:paraId="16D7DD01"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13/02/2021</w:t>
            </w:r>
          </w:p>
        </w:tc>
        <w:tc>
          <w:tcPr>
            <w:tcW w:w="1590" w:type="dxa"/>
          </w:tcPr>
          <w:p w14:paraId="724624A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07F860AD" w14:textId="77777777" w:rsidR="008E28EB" w:rsidRPr="008E28EB" w:rsidRDefault="008E28EB" w:rsidP="003B21A1">
            <w:pPr>
              <w:spacing w:line="360" w:lineRule="auto"/>
              <w:jc w:val="both"/>
              <w:rPr>
                <w:rFonts w:eastAsia="Calibri"/>
                <w:sz w:val="22"/>
                <w:szCs w:val="22"/>
              </w:rPr>
            </w:pPr>
          </w:p>
        </w:tc>
      </w:tr>
      <w:tr w:rsidR="008E28EB" w:rsidRPr="008E28EB" w14:paraId="17E55C49" w14:textId="77777777" w:rsidTr="008E28EB">
        <w:tc>
          <w:tcPr>
            <w:tcW w:w="1043" w:type="dxa"/>
          </w:tcPr>
          <w:p w14:paraId="77262667"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16</w:t>
            </w:r>
          </w:p>
        </w:tc>
        <w:tc>
          <w:tcPr>
            <w:tcW w:w="1237" w:type="dxa"/>
          </w:tcPr>
          <w:p w14:paraId="0D9C45D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HT_06</w:t>
            </w:r>
          </w:p>
        </w:tc>
        <w:tc>
          <w:tcPr>
            <w:tcW w:w="1938" w:type="dxa"/>
          </w:tcPr>
          <w:p w14:paraId="3F310048"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14/02/2021</w:t>
            </w:r>
          </w:p>
        </w:tc>
        <w:tc>
          <w:tcPr>
            <w:tcW w:w="2016" w:type="dxa"/>
          </w:tcPr>
          <w:p w14:paraId="55E4B18E"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17/02/2021</w:t>
            </w:r>
          </w:p>
        </w:tc>
        <w:tc>
          <w:tcPr>
            <w:tcW w:w="1590" w:type="dxa"/>
          </w:tcPr>
          <w:p w14:paraId="417C87E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tcPr>
          <w:p w14:paraId="6176714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r>
      <w:tr w:rsidR="008E28EB" w:rsidRPr="008E28EB" w14:paraId="5CE29567" w14:textId="77777777" w:rsidTr="008E28EB">
        <w:tc>
          <w:tcPr>
            <w:tcW w:w="6234" w:type="dxa"/>
            <w:gridSpan w:val="4"/>
          </w:tcPr>
          <w:p w14:paraId="551210A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Total</w:t>
            </w:r>
          </w:p>
        </w:tc>
        <w:tc>
          <w:tcPr>
            <w:tcW w:w="1590" w:type="dxa"/>
          </w:tcPr>
          <w:p w14:paraId="31165A2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620</w:t>
            </w:r>
          </w:p>
        </w:tc>
        <w:tc>
          <w:tcPr>
            <w:tcW w:w="1003" w:type="dxa"/>
          </w:tcPr>
          <w:p w14:paraId="418D181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620</w:t>
            </w:r>
          </w:p>
        </w:tc>
      </w:tr>
    </w:tbl>
    <w:p w14:paraId="7B8A8933" w14:textId="77777777" w:rsidR="008E28EB" w:rsidRPr="0040193C" w:rsidRDefault="008E28EB" w:rsidP="003B21A1">
      <w:pPr>
        <w:spacing w:line="360" w:lineRule="auto"/>
        <w:rPr>
          <w:rFonts w:eastAsia="Calibri"/>
          <w:sz w:val="16"/>
          <w:szCs w:val="16"/>
        </w:rPr>
      </w:pPr>
      <w:bookmarkStart w:id="10" w:name="_Hlk41879796"/>
      <w:r w:rsidRPr="0040193C">
        <w:rPr>
          <w:b/>
          <w:sz w:val="16"/>
          <w:szCs w:val="16"/>
        </w:rPr>
        <w:t xml:space="preserve">Realizado </w:t>
      </w:r>
      <w:r w:rsidRPr="0040193C">
        <w:rPr>
          <w:rFonts w:eastAsia="Calibri"/>
          <w:b/>
          <w:bCs/>
          <w:sz w:val="16"/>
          <w:szCs w:val="16"/>
        </w:rPr>
        <w:t xml:space="preserve">por: </w:t>
      </w:r>
      <w:r w:rsidRPr="0040193C">
        <w:rPr>
          <w:rFonts w:eastAsia="Calibri"/>
          <w:sz w:val="16"/>
          <w:szCs w:val="16"/>
        </w:rPr>
        <w:t>Freddy Lema</w:t>
      </w:r>
      <w:bookmarkStart w:id="11" w:name="_Toc464625009"/>
      <w:bookmarkEnd w:id="10"/>
      <w:r w:rsidRPr="0040193C">
        <w:rPr>
          <w:rFonts w:eastAsia="Calibri"/>
          <w:sz w:val="16"/>
          <w:szCs w:val="16"/>
        </w:rPr>
        <w:t>, 2020</w:t>
      </w:r>
    </w:p>
    <w:p w14:paraId="0CBE623E" w14:textId="77777777" w:rsidR="008E28EB" w:rsidRPr="008E28EB" w:rsidRDefault="008E28EB" w:rsidP="003B21A1">
      <w:pPr>
        <w:keepNext/>
        <w:keepLines/>
        <w:spacing w:line="360" w:lineRule="auto"/>
        <w:jc w:val="both"/>
        <w:outlineLvl w:val="0"/>
        <w:rPr>
          <w:bCs/>
          <w:sz w:val="22"/>
          <w:szCs w:val="22"/>
        </w:rPr>
      </w:pPr>
    </w:p>
    <w:p w14:paraId="7ECB899C" w14:textId="77777777" w:rsidR="008E28EB" w:rsidRPr="008E28EB" w:rsidRDefault="008E28EB" w:rsidP="003B21A1">
      <w:pPr>
        <w:pStyle w:val="Ttulo2"/>
      </w:pPr>
      <w:r w:rsidRPr="008E28EB">
        <w:t>Fase de desarrollo</w:t>
      </w:r>
      <w:bookmarkStart w:id="12" w:name="_Toc414118909"/>
      <w:bookmarkEnd w:id="11"/>
    </w:p>
    <w:p w14:paraId="616B2280" w14:textId="77777777" w:rsidR="008E28EB" w:rsidRPr="008E28EB" w:rsidRDefault="008E28EB" w:rsidP="003B21A1">
      <w:pPr>
        <w:keepNext/>
        <w:keepLines/>
        <w:spacing w:line="360" w:lineRule="auto"/>
        <w:jc w:val="both"/>
        <w:outlineLvl w:val="0"/>
        <w:rPr>
          <w:b/>
          <w:sz w:val="22"/>
          <w:szCs w:val="22"/>
        </w:rPr>
      </w:pPr>
    </w:p>
    <w:p w14:paraId="66177A04" w14:textId="622B6CDE"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En esta fase se llevará a cabo las actividades para el desarrollo del sistema web, el proyecto cuenta con un total de 16 Sprint cada uno planificado con un máximo de 40 puntos estimados o 1 semana a excepción de el último </w:t>
      </w:r>
      <w:r w:rsidR="00373062">
        <w:rPr>
          <w:rFonts w:eastAsia="Calibri"/>
          <w:sz w:val="22"/>
          <w:szCs w:val="22"/>
        </w:rPr>
        <w:t>S</w:t>
      </w:r>
      <w:r w:rsidRPr="008E28EB">
        <w:rPr>
          <w:rFonts w:eastAsia="Calibri"/>
          <w:sz w:val="22"/>
          <w:szCs w:val="22"/>
        </w:rPr>
        <w:t xml:space="preserve">print se trabajará 20 puntos y de los Sprint número 2, número 9 y número 10 que se trabajarán 40 puntos estimados en dos semanas. </w:t>
      </w:r>
      <w:bookmarkEnd w:id="12"/>
    </w:p>
    <w:p w14:paraId="2DB0CC69" w14:textId="77777777" w:rsidR="008E28EB" w:rsidRPr="008E28EB" w:rsidRDefault="008E28EB" w:rsidP="003B21A1">
      <w:pPr>
        <w:spacing w:line="360" w:lineRule="auto"/>
        <w:jc w:val="both"/>
        <w:rPr>
          <w:sz w:val="22"/>
          <w:szCs w:val="22"/>
        </w:rPr>
      </w:pPr>
    </w:p>
    <w:p w14:paraId="729EB3A1" w14:textId="77777777" w:rsidR="008E28EB" w:rsidRPr="008E28EB" w:rsidRDefault="008E28EB" w:rsidP="003B21A1">
      <w:pPr>
        <w:pStyle w:val="Ttulo3"/>
        <w:rPr>
          <w:rFonts w:eastAsia="Calibri"/>
        </w:rPr>
      </w:pPr>
      <w:r w:rsidRPr="008E28EB">
        <w:rPr>
          <w:rFonts w:eastAsia="Calibri"/>
        </w:rPr>
        <w:t>Diseño de la Base de Datos</w:t>
      </w:r>
    </w:p>
    <w:p w14:paraId="4D5E1F60" w14:textId="77777777" w:rsidR="008E28EB" w:rsidRPr="008E28EB" w:rsidRDefault="008E28EB" w:rsidP="003B21A1">
      <w:pPr>
        <w:autoSpaceDE w:val="0"/>
        <w:autoSpaceDN w:val="0"/>
        <w:adjustRightInd w:val="0"/>
        <w:spacing w:line="360" w:lineRule="auto"/>
        <w:jc w:val="both"/>
        <w:rPr>
          <w:rFonts w:eastAsia="Calibri"/>
          <w:b/>
          <w:sz w:val="22"/>
          <w:szCs w:val="22"/>
        </w:rPr>
      </w:pPr>
    </w:p>
    <w:p w14:paraId="2EE6715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La Base de Datos para el sistema de gestión del reciclaje será diseñado e implementado con tecnología no SQL especificadamente en MongoDB, por lo cual se establecerá el diagrama que representará el esquema propuesto para la base de datos del sistema gestión del reciclaje.</w:t>
      </w:r>
    </w:p>
    <w:p w14:paraId="599679FB" w14:textId="1893E1B3"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A continuación, en la </w:t>
      </w:r>
      <w:r w:rsidRPr="00CE391A">
        <w:rPr>
          <w:rFonts w:eastAsia="Calibri"/>
          <w:b/>
          <w:bCs/>
          <w:sz w:val="22"/>
          <w:szCs w:val="22"/>
        </w:rPr>
        <w:t>Figura</w:t>
      </w:r>
      <w:r w:rsidR="00CE391A" w:rsidRPr="00CE391A">
        <w:rPr>
          <w:rFonts w:eastAsia="Calibri"/>
          <w:b/>
          <w:bCs/>
          <w:sz w:val="22"/>
          <w:szCs w:val="22"/>
        </w:rPr>
        <w:t xml:space="preserve"> 6-3</w:t>
      </w:r>
      <w:r w:rsidRPr="008E28EB">
        <w:rPr>
          <w:rFonts w:eastAsia="Calibri"/>
          <w:sz w:val="22"/>
          <w:szCs w:val="22"/>
        </w:rPr>
        <w:t>, se puede visualizar el diagrama de la base de datos del sistema web.</w:t>
      </w:r>
    </w:p>
    <w:p w14:paraId="7CD2838C" w14:textId="77777777" w:rsidR="008E28EB" w:rsidRPr="008E28EB" w:rsidRDefault="008E28EB" w:rsidP="003B21A1">
      <w:pPr>
        <w:spacing w:line="360" w:lineRule="auto"/>
        <w:jc w:val="both"/>
        <w:rPr>
          <w:rFonts w:eastAsia="Calibri"/>
          <w:sz w:val="22"/>
          <w:szCs w:val="22"/>
        </w:rPr>
      </w:pPr>
    </w:p>
    <w:p w14:paraId="330D8B3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 </w:t>
      </w:r>
    </w:p>
    <w:p w14:paraId="29A3AD41" w14:textId="77777777" w:rsidR="008E28EB" w:rsidRPr="008E28EB" w:rsidRDefault="008E28EB" w:rsidP="003B21A1">
      <w:pPr>
        <w:tabs>
          <w:tab w:val="left" w:pos="1697"/>
        </w:tabs>
        <w:spacing w:line="360" w:lineRule="auto"/>
        <w:jc w:val="both"/>
        <w:rPr>
          <w:rFonts w:eastAsia="Calibri"/>
          <w:sz w:val="22"/>
          <w:szCs w:val="22"/>
        </w:rPr>
      </w:pPr>
    </w:p>
    <w:p w14:paraId="073A6764" w14:textId="77777777" w:rsidR="008E28EB" w:rsidRPr="008E28EB" w:rsidRDefault="008E28EB" w:rsidP="003B21A1">
      <w:pPr>
        <w:tabs>
          <w:tab w:val="left" w:pos="1697"/>
        </w:tabs>
        <w:spacing w:line="360" w:lineRule="auto"/>
        <w:jc w:val="both"/>
        <w:rPr>
          <w:rFonts w:eastAsia="Calibri"/>
          <w:sz w:val="22"/>
          <w:szCs w:val="22"/>
        </w:rPr>
      </w:pPr>
    </w:p>
    <w:p w14:paraId="669D1375" w14:textId="77777777" w:rsidR="008E28EB" w:rsidRPr="008E28EB" w:rsidRDefault="008E28EB" w:rsidP="003B21A1">
      <w:pPr>
        <w:tabs>
          <w:tab w:val="left" w:pos="1697"/>
        </w:tabs>
        <w:spacing w:line="360" w:lineRule="auto"/>
        <w:jc w:val="both"/>
        <w:rPr>
          <w:rFonts w:eastAsia="Calibri"/>
          <w:sz w:val="22"/>
          <w:szCs w:val="22"/>
        </w:rPr>
      </w:pPr>
    </w:p>
    <w:p w14:paraId="33006F2F" w14:textId="77777777" w:rsidR="008E28EB" w:rsidRPr="008E28EB" w:rsidRDefault="008E28EB" w:rsidP="003B21A1">
      <w:pPr>
        <w:spacing w:line="360" w:lineRule="auto"/>
        <w:jc w:val="both"/>
        <w:rPr>
          <w:sz w:val="22"/>
          <w:szCs w:val="22"/>
          <w:lang w:eastAsia="es-MX"/>
        </w:rPr>
        <w:sectPr w:rsidR="008E28EB" w:rsidRPr="008E28EB" w:rsidSect="008E28EB">
          <w:headerReference w:type="even" r:id="rId14"/>
          <w:headerReference w:type="default" r:id="rId15"/>
          <w:footerReference w:type="even" r:id="rId16"/>
          <w:footerReference w:type="default" r:id="rId17"/>
          <w:headerReference w:type="first" r:id="rId18"/>
          <w:footerReference w:type="first" r:id="rId19"/>
          <w:pgSz w:w="12240" w:h="15840"/>
          <w:pgMar w:top="1418" w:right="1985" w:bottom="1418" w:left="1418" w:header="708" w:footer="708" w:gutter="0"/>
          <w:cols w:space="708"/>
          <w:docGrid w:linePitch="360"/>
        </w:sectPr>
      </w:pPr>
    </w:p>
    <w:p w14:paraId="32B62555" w14:textId="77777777" w:rsidR="008E28EB" w:rsidRPr="008E28EB" w:rsidRDefault="008E28EB" w:rsidP="003B21A1">
      <w:pPr>
        <w:tabs>
          <w:tab w:val="left" w:pos="1697"/>
        </w:tabs>
        <w:spacing w:line="360" w:lineRule="auto"/>
        <w:jc w:val="center"/>
        <w:rPr>
          <w:b/>
          <w:bCs/>
          <w:sz w:val="22"/>
          <w:szCs w:val="22"/>
        </w:rPr>
      </w:pPr>
      <w:r w:rsidRPr="008E28EB">
        <w:rPr>
          <w:b/>
          <w:bCs/>
          <w:noProof/>
          <w:sz w:val="22"/>
          <w:szCs w:val="22"/>
        </w:rPr>
        <w:lastRenderedPageBreak/>
        <w:drawing>
          <wp:inline distT="0" distB="0" distL="0" distR="0" wp14:anchorId="11E5D6EE" wp14:editId="3973283A">
            <wp:extent cx="8051165" cy="5051833"/>
            <wp:effectExtent l="0" t="0" r="0" b="317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332" t="2258" b="1900"/>
                    <a:stretch/>
                  </pic:blipFill>
                  <pic:spPr bwMode="auto">
                    <a:xfrm>
                      <a:off x="0" y="0"/>
                      <a:ext cx="8077919" cy="5068620"/>
                    </a:xfrm>
                    <a:prstGeom prst="rect">
                      <a:avLst/>
                    </a:prstGeom>
                    <a:ln>
                      <a:noFill/>
                    </a:ln>
                    <a:extLst>
                      <a:ext uri="{53640926-AAD7-44D8-BBD7-CCE9431645EC}">
                        <a14:shadowObscured xmlns:a14="http://schemas.microsoft.com/office/drawing/2010/main"/>
                      </a:ext>
                    </a:extLst>
                  </pic:spPr>
                </pic:pic>
              </a:graphicData>
            </a:graphic>
          </wp:inline>
        </w:drawing>
      </w:r>
    </w:p>
    <w:p w14:paraId="10C2FDC1" w14:textId="4DDA572F" w:rsidR="008E28EB" w:rsidRPr="00373062" w:rsidRDefault="00373062" w:rsidP="00373062">
      <w:pPr>
        <w:pStyle w:val="Descripcin"/>
        <w:rPr>
          <w:i w:val="0"/>
          <w:iCs w:val="0"/>
          <w:sz w:val="21"/>
          <w:szCs w:val="20"/>
        </w:rPr>
      </w:pPr>
      <w:r w:rsidRPr="00373062">
        <w:rPr>
          <w:b/>
          <w:bCs/>
          <w:i w:val="0"/>
          <w:iCs w:val="0"/>
          <w:sz w:val="22"/>
          <w:szCs w:val="22"/>
        </w:rPr>
        <w:t xml:space="preserve">Figura </w:t>
      </w:r>
      <w:r w:rsidRPr="00373062">
        <w:rPr>
          <w:b/>
          <w:bCs/>
          <w:i w:val="0"/>
          <w:iCs w:val="0"/>
          <w:sz w:val="22"/>
          <w:szCs w:val="22"/>
        </w:rPr>
        <w:fldChar w:fldCharType="begin"/>
      </w:r>
      <w:r w:rsidRPr="00373062">
        <w:rPr>
          <w:b/>
          <w:bCs/>
          <w:i w:val="0"/>
          <w:iCs w:val="0"/>
          <w:sz w:val="22"/>
          <w:szCs w:val="22"/>
        </w:rPr>
        <w:instrText xml:space="preserve"> SEQ Figura \* ARABIC </w:instrText>
      </w:r>
      <w:r w:rsidRPr="00373062">
        <w:rPr>
          <w:b/>
          <w:bCs/>
          <w:i w:val="0"/>
          <w:iCs w:val="0"/>
          <w:sz w:val="22"/>
          <w:szCs w:val="22"/>
        </w:rPr>
        <w:fldChar w:fldCharType="separate"/>
      </w:r>
      <w:r w:rsidR="00E44EF4">
        <w:rPr>
          <w:b/>
          <w:bCs/>
          <w:i w:val="0"/>
          <w:iCs w:val="0"/>
          <w:noProof/>
          <w:sz w:val="22"/>
          <w:szCs w:val="22"/>
        </w:rPr>
        <w:t>6</w:t>
      </w:r>
      <w:r w:rsidRPr="00373062">
        <w:rPr>
          <w:b/>
          <w:bCs/>
          <w:i w:val="0"/>
          <w:iCs w:val="0"/>
          <w:sz w:val="22"/>
          <w:szCs w:val="22"/>
        </w:rPr>
        <w:fldChar w:fldCharType="end"/>
      </w:r>
      <w:r w:rsidRPr="00373062">
        <w:rPr>
          <w:b/>
          <w:bCs/>
          <w:i w:val="0"/>
          <w:iCs w:val="0"/>
          <w:sz w:val="22"/>
          <w:szCs w:val="22"/>
        </w:rPr>
        <w:t>-3:</w:t>
      </w:r>
      <w:r w:rsidRPr="00373062">
        <w:rPr>
          <w:i w:val="0"/>
          <w:iCs w:val="0"/>
          <w:sz w:val="22"/>
          <w:szCs w:val="22"/>
        </w:rPr>
        <w:t xml:space="preserve"> Diagrama de la base de datos.</w:t>
      </w:r>
    </w:p>
    <w:p w14:paraId="238DA0B8" w14:textId="77462E80" w:rsidR="008E28EB" w:rsidRPr="00373062" w:rsidRDefault="008E28EB" w:rsidP="003B21A1">
      <w:pPr>
        <w:tabs>
          <w:tab w:val="left" w:pos="1697"/>
        </w:tabs>
        <w:spacing w:line="360" w:lineRule="auto"/>
        <w:jc w:val="both"/>
        <w:rPr>
          <w:sz w:val="16"/>
          <w:szCs w:val="16"/>
          <w:lang w:eastAsia="es-MX"/>
        </w:rPr>
        <w:sectPr w:rsidR="008E28EB" w:rsidRPr="00373062" w:rsidSect="008E28EB">
          <w:pgSz w:w="15840" w:h="12240" w:orient="landscape"/>
          <w:pgMar w:top="1985" w:right="1418" w:bottom="1418" w:left="1418" w:header="709" w:footer="709" w:gutter="0"/>
          <w:cols w:space="708"/>
          <w:docGrid w:linePitch="360"/>
        </w:sectPr>
      </w:pPr>
      <w:r w:rsidRPr="00373062">
        <w:rPr>
          <w:b/>
          <w:bCs/>
          <w:sz w:val="16"/>
          <w:szCs w:val="16"/>
        </w:rPr>
        <w:t>Realizado por:</w:t>
      </w:r>
      <w:r w:rsidRPr="00373062">
        <w:rPr>
          <w:sz w:val="16"/>
          <w:szCs w:val="16"/>
        </w:rPr>
        <w:t xml:space="preserve">  Freddy Lema, 2020</w:t>
      </w:r>
      <w:r w:rsidR="00373062">
        <w:rPr>
          <w:sz w:val="16"/>
          <w:szCs w:val="16"/>
        </w:rPr>
        <w:t>.</w:t>
      </w:r>
    </w:p>
    <w:p w14:paraId="0B5B70E3" w14:textId="77777777" w:rsidR="008E28EB" w:rsidRPr="008E28EB" w:rsidRDefault="008E28EB" w:rsidP="003B21A1">
      <w:pPr>
        <w:spacing w:line="360" w:lineRule="auto"/>
        <w:jc w:val="both"/>
        <w:rPr>
          <w:sz w:val="22"/>
          <w:szCs w:val="22"/>
          <w:lang w:eastAsia="es-MX"/>
        </w:rPr>
      </w:pPr>
      <w:r w:rsidRPr="008E28EB">
        <w:rPr>
          <w:sz w:val="22"/>
          <w:szCs w:val="22"/>
          <w:lang w:eastAsia="es-MX"/>
        </w:rPr>
        <w:lastRenderedPageBreak/>
        <w:t>La base de datos está compuesta con 6 colecciones que representan a las entidades que conformarán el sistema con sus respectivos documentos que tienen los atributos de cada colección con los que se estarán interactuando para realizar las diferentes funcionalidades del sistema web para la gestión del reciclaje.</w:t>
      </w:r>
    </w:p>
    <w:p w14:paraId="4E06773A" w14:textId="77777777" w:rsidR="008E28EB" w:rsidRPr="008E28EB" w:rsidRDefault="008E28EB" w:rsidP="003B21A1">
      <w:pPr>
        <w:spacing w:line="360" w:lineRule="auto"/>
        <w:jc w:val="both"/>
        <w:rPr>
          <w:b/>
          <w:bCs/>
          <w:sz w:val="22"/>
          <w:szCs w:val="22"/>
          <w:lang w:eastAsia="es-MX"/>
        </w:rPr>
      </w:pPr>
    </w:p>
    <w:p w14:paraId="6918BFD7" w14:textId="77777777" w:rsidR="008E28EB" w:rsidRPr="008E28EB" w:rsidRDefault="008E28EB" w:rsidP="003B21A1">
      <w:pPr>
        <w:pStyle w:val="Ttulo3"/>
        <w:rPr>
          <w:lang w:eastAsia="es-MX"/>
        </w:rPr>
      </w:pPr>
      <w:r w:rsidRPr="008E28EB">
        <w:rPr>
          <w:lang w:eastAsia="es-MX"/>
        </w:rPr>
        <w:t>Diccionario de datos</w:t>
      </w:r>
    </w:p>
    <w:p w14:paraId="758477CA" w14:textId="77777777" w:rsidR="008E28EB" w:rsidRPr="008E28EB" w:rsidRDefault="008E28EB" w:rsidP="003B21A1">
      <w:pPr>
        <w:spacing w:line="360" w:lineRule="auto"/>
        <w:rPr>
          <w:sz w:val="22"/>
          <w:szCs w:val="22"/>
          <w:lang w:eastAsia="es-MX"/>
        </w:rPr>
      </w:pPr>
    </w:p>
    <w:p w14:paraId="75F474AB" w14:textId="77777777" w:rsidR="008E28EB" w:rsidRPr="008E28EB" w:rsidRDefault="008E28EB" w:rsidP="003B21A1">
      <w:pPr>
        <w:spacing w:line="360" w:lineRule="auto"/>
        <w:jc w:val="both"/>
        <w:rPr>
          <w:sz w:val="22"/>
          <w:szCs w:val="22"/>
          <w:lang w:eastAsia="es-MX"/>
        </w:rPr>
      </w:pPr>
      <w:r w:rsidRPr="008E28EB">
        <w:rPr>
          <w:sz w:val="22"/>
          <w:szCs w:val="22"/>
          <w:lang w:eastAsia="es-MX"/>
        </w:rPr>
        <w:t>El diccionario de datos de la BD permitirá conocer las características de los tipos de datos que se estarán manejando en el sistema, además de brindar información de respaldo para actualizaciones y mantenimiento por el equipo de desarrollo.</w:t>
      </w:r>
    </w:p>
    <w:p w14:paraId="3E2CC0BA" w14:textId="77777777" w:rsidR="008E28EB" w:rsidRPr="008E28EB" w:rsidRDefault="008E28EB" w:rsidP="003B21A1">
      <w:pPr>
        <w:spacing w:line="360" w:lineRule="auto"/>
        <w:jc w:val="both"/>
        <w:rPr>
          <w:sz w:val="22"/>
          <w:szCs w:val="22"/>
          <w:lang w:eastAsia="es-MX"/>
        </w:rPr>
      </w:pPr>
    </w:p>
    <w:p w14:paraId="55EA7C1B" w14:textId="77777777" w:rsidR="008E28EB" w:rsidRPr="008E28EB" w:rsidRDefault="008E28EB" w:rsidP="003B21A1">
      <w:pPr>
        <w:spacing w:line="360" w:lineRule="auto"/>
        <w:jc w:val="both"/>
        <w:rPr>
          <w:sz w:val="22"/>
          <w:szCs w:val="22"/>
          <w:lang w:eastAsia="es-MX"/>
        </w:rPr>
      </w:pPr>
      <w:r w:rsidRPr="008E28EB">
        <w:rPr>
          <w:sz w:val="22"/>
          <w:szCs w:val="22"/>
          <w:lang w:eastAsia="es-MX"/>
        </w:rPr>
        <w:t>A continuación, en las tablas se describen el diccionario de datos de cada uno de los documentos.</w:t>
      </w:r>
    </w:p>
    <w:p w14:paraId="1FA7FE2A" w14:textId="77777777" w:rsidR="008E28EB" w:rsidRPr="008E28EB" w:rsidRDefault="008E28EB" w:rsidP="003B21A1">
      <w:pPr>
        <w:spacing w:line="360" w:lineRule="auto"/>
        <w:jc w:val="both"/>
        <w:rPr>
          <w:sz w:val="22"/>
          <w:szCs w:val="22"/>
          <w:lang w:eastAsia="es-MX"/>
        </w:rPr>
      </w:pPr>
    </w:p>
    <w:p w14:paraId="0ACE4962" w14:textId="77777777" w:rsidR="008E28EB" w:rsidRPr="008E28EB" w:rsidRDefault="008E28EB" w:rsidP="003B21A1">
      <w:pPr>
        <w:spacing w:line="360" w:lineRule="auto"/>
        <w:rPr>
          <w:b/>
          <w:bCs/>
          <w:sz w:val="22"/>
          <w:szCs w:val="22"/>
          <w:lang w:eastAsia="es-MX"/>
        </w:rPr>
      </w:pPr>
      <w:r w:rsidRPr="008E28EB">
        <w:rPr>
          <w:b/>
          <w:bCs/>
          <w:sz w:val="22"/>
          <w:szCs w:val="22"/>
          <w:lang w:eastAsia="es-MX"/>
        </w:rPr>
        <w:t>DOCUMENTO MENSAJE</w:t>
      </w:r>
    </w:p>
    <w:p w14:paraId="26E1E9F4" w14:textId="00738712" w:rsidR="008E28EB" w:rsidRPr="00373062" w:rsidRDefault="00373062" w:rsidP="00373062">
      <w:pPr>
        <w:pStyle w:val="Descripcin"/>
        <w:rPr>
          <w:b/>
          <w:bCs/>
          <w:i w:val="0"/>
          <w:iCs w:val="0"/>
          <w:sz w:val="21"/>
          <w:szCs w:val="20"/>
          <w:lang w:eastAsia="es-MX"/>
        </w:rPr>
      </w:pPr>
      <w:r w:rsidRPr="00373062">
        <w:rPr>
          <w:b/>
          <w:bCs/>
          <w:i w:val="0"/>
          <w:iCs w:val="0"/>
          <w:sz w:val="22"/>
          <w:szCs w:val="22"/>
        </w:rPr>
        <w:t xml:space="preserve">Tabla </w:t>
      </w:r>
      <w:r w:rsidRPr="00373062">
        <w:rPr>
          <w:b/>
          <w:bCs/>
          <w:i w:val="0"/>
          <w:iCs w:val="0"/>
          <w:sz w:val="22"/>
          <w:szCs w:val="22"/>
        </w:rPr>
        <w:fldChar w:fldCharType="begin"/>
      </w:r>
      <w:r w:rsidRPr="00373062">
        <w:rPr>
          <w:b/>
          <w:bCs/>
          <w:i w:val="0"/>
          <w:iCs w:val="0"/>
          <w:sz w:val="22"/>
          <w:szCs w:val="22"/>
        </w:rPr>
        <w:instrText xml:space="preserve"> SEQ Tabla \* ARABIC </w:instrText>
      </w:r>
      <w:r w:rsidRPr="00373062">
        <w:rPr>
          <w:b/>
          <w:bCs/>
          <w:i w:val="0"/>
          <w:iCs w:val="0"/>
          <w:sz w:val="22"/>
          <w:szCs w:val="22"/>
        </w:rPr>
        <w:fldChar w:fldCharType="separate"/>
      </w:r>
      <w:r w:rsidR="00C44DF9">
        <w:rPr>
          <w:b/>
          <w:bCs/>
          <w:i w:val="0"/>
          <w:iCs w:val="0"/>
          <w:noProof/>
          <w:sz w:val="22"/>
          <w:szCs w:val="22"/>
        </w:rPr>
        <w:t>5</w:t>
      </w:r>
      <w:r w:rsidRPr="00373062">
        <w:rPr>
          <w:b/>
          <w:bCs/>
          <w:i w:val="0"/>
          <w:iCs w:val="0"/>
          <w:sz w:val="22"/>
          <w:szCs w:val="22"/>
        </w:rPr>
        <w:fldChar w:fldCharType="end"/>
      </w:r>
      <w:r w:rsidRPr="00373062">
        <w:rPr>
          <w:b/>
          <w:bCs/>
          <w:i w:val="0"/>
          <w:iCs w:val="0"/>
          <w:sz w:val="22"/>
          <w:szCs w:val="22"/>
        </w:rPr>
        <w:t>-3:</w:t>
      </w:r>
      <w:r w:rsidRPr="00373062">
        <w:rPr>
          <w:i w:val="0"/>
          <w:iCs w:val="0"/>
          <w:sz w:val="22"/>
          <w:szCs w:val="22"/>
        </w:rPr>
        <w:t xml:space="preserve"> Diccionario de datos Colección Mensaje.</w:t>
      </w:r>
    </w:p>
    <w:tbl>
      <w:tblPr>
        <w:tblStyle w:val="Tablaconcuadrculaclara"/>
        <w:tblW w:w="8926" w:type="dxa"/>
        <w:tblLook w:val="04A0" w:firstRow="1" w:lastRow="0" w:firstColumn="1" w:lastColumn="0" w:noHBand="0" w:noVBand="1"/>
      </w:tblPr>
      <w:tblGrid>
        <w:gridCol w:w="1843"/>
        <w:gridCol w:w="1418"/>
        <w:gridCol w:w="5665"/>
      </w:tblGrid>
      <w:tr w:rsidR="008E28EB" w:rsidRPr="008E28EB" w14:paraId="5557DB53" w14:textId="77777777" w:rsidTr="008E28EB">
        <w:tc>
          <w:tcPr>
            <w:tcW w:w="1843" w:type="dxa"/>
          </w:tcPr>
          <w:p w14:paraId="43D8F5B4"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418" w:type="dxa"/>
          </w:tcPr>
          <w:p w14:paraId="7556DFD7"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665" w:type="dxa"/>
          </w:tcPr>
          <w:p w14:paraId="20D63910"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0095E179" w14:textId="77777777" w:rsidTr="008E28EB">
        <w:tc>
          <w:tcPr>
            <w:tcW w:w="1843" w:type="dxa"/>
          </w:tcPr>
          <w:p w14:paraId="2685E80E"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418" w:type="dxa"/>
          </w:tcPr>
          <w:p w14:paraId="7A241FF3"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665" w:type="dxa"/>
          </w:tcPr>
          <w:p w14:paraId="56EA9653"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mensaje</w:t>
            </w:r>
          </w:p>
        </w:tc>
      </w:tr>
      <w:tr w:rsidR="008E28EB" w:rsidRPr="008E28EB" w14:paraId="7C2B0CAC" w14:textId="77777777" w:rsidTr="008E28EB">
        <w:tc>
          <w:tcPr>
            <w:tcW w:w="1843" w:type="dxa"/>
          </w:tcPr>
          <w:p w14:paraId="10F780FA" w14:textId="77777777" w:rsidR="008E28EB" w:rsidRPr="008E28EB" w:rsidRDefault="008E28EB" w:rsidP="003B21A1">
            <w:pPr>
              <w:spacing w:line="360" w:lineRule="auto"/>
              <w:rPr>
                <w:sz w:val="22"/>
                <w:szCs w:val="22"/>
                <w:lang w:eastAsia="es-MX"/>
              </w:rPr>
            </w:pPr>
            <w:r w:rsidRPr="008E28EB">
              <w:rPr>
                <w:sz w:val="22"/>
                <w:szCs w:val="22"/>
                <w:lang w:eastAsia="es-MX"/>
              </w:rPr>
              <w:t>fecha</w:t>
            </w:r>
          </w:p>
        </w:tc>
        <w:tc>
          <w:tcPr>
            <w:tcW w:w="1418" w:type="dxa"/>
          </w:tcPr>
          <w:p w14:paraId="021BBC22" w14:textId="77777777" w:rsidR="008E28EB" w:rsidRPr="008E28EB" w:rsidRDefault="008E28EB" w:rsidP="003B21A1">
            <w:pPr>
              <w:spacing w:line="360" w:lineRule="auto"/>
              <w:rPr>
                <w:sz w:val="22"/>
                <w:szCs w:val="22"/>
                <w:lang w:eastAsia="es-MX"/>
              </w:rPr>
            </w:pPr>
            <w:r w:rsidRPr="008E28EB">
              <w:rPr>
                <w:sz w:val="22"/>
                <w:szCs w:val="22"/>
                <w:lang w:eastAsia="es-MX"/>
              </w:rPr>
              <w:t>Date</w:t>
            </w:r>
          </w:p>
        </w:tc>
        <w:tc>
          <w:tcPr>
            <w:tcW w:w="5665" w:type="dxa"/>
          </w:tcPr>
          <w:p w14:paraId="7D0D2400"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fecha </w:t>
            </w:r>
          </w:p>
        </w:tc>
      </w:tr>
      <w:tr w:rsidR="008E28EB" w:rsidRPr="008E28EB" w14:paraId="5F6CECF5" w14:textId="77777777" w:rsidTr="008E28EB">
        <w:tc>
          <w:tcPr>
            <w:tcW w:w="1843" w:type="dxa"/>
          </w:tcPr>
          <w:p w14:paraId="1A92149A" w14:textId="77777777" w:rsidR="008E28EB" w:rsidRPr="008E28EB" w:rsidRDefault="008E28EB" w:rsidP="003B21A1">
            <w:pPr>
              <w:spacing w:line="360" w:lineRule="auto"/>
              <w:rPr>
                <w:sz w:val="22"/>
                <w:szCs w:val="22"/>
                <w:lang w:eastAsia="es-MX"/>
              </w:rPr>
            </w:pPr>
            <w:r w:rsidRPr="008E28EB">
              <w:rPr>
                <w:sz w:val="22"/>
                <w:szCs w:val="22"/>
                <w:lang w:eastAsia="es-MX"/>
              </w:rPr>
              <w:t>id_receptor</w:t>
            </w:r>
          </w:p>
        </w:tc>
        <w:tc>
          <w:tcPr>
            <w:tcW w:w="1418" w:type="dxa"/>
          </w:tcPr>
          <w:p w14:paraId="712D23FF"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665" w:type="dxa"/>
          </w:tcPr>
          <w:p w14:paraId="6BCAD57C"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receptor del mensaje</w:t>
            </w:r>
          </w:p>
        </w:tc>
      </w:tr>
      <w:tr w:rsidR="008E28EB" w:rsidRPr="008E28EB" w14:paraId="14C6D724" w14:textId="77777777" w:rsidTr="008E28EB">
        <w:tc>
          <w:tcPr>
            <w:tcW w:w="1843" w:type="dxa"/>
          </w:tcPr>
          <w:p w14:paraId="70CB5708" w14:textId="77777777" w:rsidR="008E28EB" w:rsidRPr="008E28EB" w:rsidRDefault="008E28EB" w:rsidP="003B21A1">
            <w:pPr>
              <w:spacing w:line="360" w:lineRule="auto"/>
              <w:rPr>
                <w:sz w:val="22"/>
                <w:szCs w:val="22"/>
                <w:lang w:eastAsia="es-MX"/>
              </w:rPr>
            </w:pPr>
            <w:r w:rsidRPr="008E28EB">
              <w:rPr>
                <w:sz w:val="22"/>
                <w:szCs w:val="22"/>
                <w:lang w:eastAsia="es-MX"/>
              </w:rPr>
              <w:t>id_emisor</w:t>
            </w:r>
          </w:p>
        </w:tc>
        <w:tc>
          <w:tcPr>
            <w:tcW w:w="1418" w:type="dxa"/>
          </w:tcPr>
          <w:p w14:paraId="43D6BA8D"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665" w:type="dxa"/>
          </w:tcPr>
          <w:p w14:paraId="1FBF9BC0"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emisor del mensaje</w:t>
            </w:r>
          </w:p>
        </w:tc>
      </w:tr>
      <w:tr w:rsidR="008E28EB" w:rsidRPr="008E28EB" w14:paraId="4C74867B" w14:textId="77777777" w:rsidTr="008E28EB">
        <w:tc>
          <w:tcPr>
            <w:tcW w:w="1843" w:type="dxa"/>
          </w:tcPr>
          <w:p w14:paraId="2B383102" w14:textId="77777777" w:rsidR="008E28EB" w:rsidRPr="008E28EB" w:rsidRDefault="008E28EB" w:rsidP="003B21A1">
            <w:pPr>
              <w:spacing w:line="360" w:lineRule="auto"/>
              <w:rPr>
                <w:sz w:val="22"/>
                <w:szCs w:val="22"/>
                <w:lang w:eastAsia="es-MX"/>
              </w:rPr>
            </w:pPr>
            <w:r w:rsidRPr="008E28EB">
              <w:rPr>
                <w:sz w:val="22"/>
                <w:szCs w:val="22"/>
                <w:lang w:eastAsia="es-MX"/>
              </w:rPr>
              <w:t>descripcion</w:t>
            </w:r>
          </w:p>
        </w:tc>
        <w:tc>
          <w:tcPr>
            <w:tcW w:w="1418" w:type="dxa"/>
          </w:tcPr>
          <w:p w14:paraId="25BCE4A8"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665" w:type="dxa"/>
          </w:tcPr>
          <w:p w14:paraId="5A9CCD15" w14:textId="77777777" w:rsidR="008E28EB" w:rsidRPr="008E28EB" w:rsidRDefault="008E28EB" w:rsidP="003B21A1">
            <w:pPr>
              <w:spacing w:line="360" w:lineRule="auto"/>
              <w:rPr>
                <w:sz w:val="22"/>
                <w:szCs w:val="22"/>
                <w:lang w:eastAsia="es-MX"/>
              </w:rPr>
            </w:pPr>
            <w:r w:rsidRPr="008E28EB">
              <w:rPr>
                <w:sz w:val="22"/>
                <w:szCs w:val="22"/>
                <w:lang w:eastAsia="es-MX"/>
              </w:rPr>
              <w:t>Almacena la descripción del mensaje</w:t>
            </w:r>
          </w:p>
        </w:tc>
      </w:tr>
      <w:tr w:rsidR="008E28EB" w:rsidRPr="008E28EB" w14:paraId="4A6042AB" w14:textId="77777777" w:rsidTr="008E28EB">
        <w:tc>
          <w:tcPr>
            <w:tcW w:w="1843" w:type="dxa"/>
          </w:tcPr>
          <w:p w14:paraId="2D57ED15" w14:textId="77777777" w:rsidR="008E28EB" w:rsidRPr="008E28EB" w:rsidRDefault="008E28EB" w:rsidP="003B21A1">
            <w:pPr>
              <w:spacing w:line="360" w:lineRule="auto"/>
              <w:rPr>
                <w:sz w:val="22"/>
                <w:szCs w:val="22"/>
                <w:lang w:eastAsia="es-MX"/>
              </w:rPr>
            </w:pPr>
            <w:r w:rsidRPr="008E28EB">
              <w:rPr>
                <w:sz w:val="22"/>
                <w:szCs w:val="22"/>
                <w:lang w:eastAsia="es-MX"/>
              </w:rPr>
              <w:t>leido</w:t>
            </w:r>
          </w:p>
        </w:tc>
        <w:tc>
          <w:tcPr>
            <w:tcW w:w="1418" w:type="dxa"/>
          </w:tcPr>
          <w:p w14:paraId="212F14A6" w14:textId="77777777" w:rsidR="008E28EB" w:rsidRPr="008E28EB" w:rsidRDefault="008E28EB" w:rsidP="003B21A1">
            <w:pPr>
              <w:spacing w:line="360" w:lineRule="auto"/>
              <w:rPr>
                <w:sz w:val="22"/>
                <w:szCs w:val="22"/>
                <w:lang w:eastAsia="es-MX"/>
              </w:rPr>
            </w:pPr>
            <w:r w:rsidRPr="008E28EB">
              <w:rPr>
                <w:sz w:val="22"/>
                <w:szCs w:val="22"/>
                <w:lang w:eastAsia="es-MX"/>
              </w:rPr>
              <w:t>Boolean</w:t>
            </w:r>
          </w:p>
        </w:tc>
        <w:tc>
          <w:tcPr>
            <w:tcW w:w="5665" w:type="dxa"/>
          </w:tcPr>
          <w:p w14:paraId="2637EBDD" w14:textId="77777777" w:rsidR="008E28EB" w:rsidRPr="008E28EB" w:rsidRDefault="008E28EB" w:rsidP="003B21A1">
            <w:pPr>
              <w:spacing w:line="360" w:lineRule="auto"/>
              <w:rPr>
                <w:sz w:val="22"/>
                <w:szCs w:val="22"/>
                <w:lang w:eastAsia="es-MX"/>
              </w:rPr>
            </w:pPr>
            <w:r w:rsidRPr="008E28EB">
              <w:rPr>
                <w:sz w:val="22"/>
                <w:szCs w:val="22"/>
                <w:lang w:eastAsia="es-MX"/>
              </w:rPr>
              <w:t>Almacena si el mensaje fue leído.</w:t>
            </w:r>
          </w:p>
        </w:tc>
      </w:tr>
    </w:tbl>
    <w:p w14:paraId="69EA7B9A" w14:textId="31AC7731" w:rsidR="008E28EB" w:rsidRPr="00373062" w:rsidRDefault="008E28EB" w:rsidP="003B21A1">
      <w:pPr>
        <w:tabs>
          <w:tab w:val="left" w:pos="1697"/>
        </w:tabs>
        <w:spacing w:line="360" w:lineRule="auto"/>
        <w:jc w:val="both"/>
        <w:rPr>
          <w:sz w:val="16"/>
          <w:szCs w:val="16"/>
        </w:rPr>
      </w:pPr>
      <w:r w:rsidRPr="00373062">
        <w:rPr>
          <w:b/>
          <w:bCs/>
          <w:sz w:val="16"/>
          <w:szCs w:val="16"/>
        </w:rPr>
        <w:t>Realizado por:</w:t>
      </w:r>
      <w:r w:rsidRPr="00373062">
        <w:rPr>
          <w:sz w:val="16"/>
          <w:szCs w:val="16"/>
        </w:rPr>
        <w:t xml:space="preserve">  Freddy Lema, 2020</w:t>
      </w:r>
      <w:r w:rsidR="009503FE">
        <w:rPr>
          <w:sz w:val="16"/>
          <w:szCs w:val="16"/>
        </w:rPr>
        <w:t>.</w:t>
      </w:r>
    </w:p>
    <w:p w14:paraId="6394A8D9" w14:textId="77777777" w:rsidR="008E28EB" w:rsidRPr="008E28EB" w:rsidRDefault="008E28EB" w:rsidP="003B21A1">
      <w:pPr>
        <w:tabs>
          <w:tab w:val="left" w:pos="1697"/>
        </w:tabs>
        <w:spacing w:line="360" w:lineRule="auto"/>
        <w:jc w:val="center"/>
        <w:rPr>
          <w:sz w:val="22"/>
          <w:szCs w:val="22"/>
        </w:rPr>
      </w:pPr>
    </w:p>
    <w:p w14:paraId="591E67DE"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CHAT</w:t>
      </w:r>
    </w:p>
    <w:p w14:paraId="7E83A415" w14:textId="3E1741AA" w:rsidR="008E28EB" w:rsidRPr="00373062" w:rsidRDefault="00373062" w:rsidP="00373062">
      <w:pPr>
        <w:pStyle w:val="Descripcin"/>
        <w:rPr>
          <w:i w:val="0"/>
          <w:iCs w:val="0"/>
          <w:sz w:val="21"/>
          <w:szCs w:val="20"/>
          <w:lang w:eastAsia="es-MX"/>
        </w:rPr>
      </w:pPr>
      <w:r w:rsidRPr="00373062">
        <w:rPr>
          <w:b/>
          <w:bCs/>
          <w:i w:val="0"/>
          <w:iCs w:val="0"/>
          <w:sz w:val="22"/>
          <w:szCs w:val="22"/>
        </w:rPr>
        <w:t xml:space="preserve">Tabla </w:t>
      </w:r>
      <w:r w:rsidRPr="00373062">
        <w:rPr>
          <w:b/>
          <w:bCs/>
          <w:i w:val="0"/>
          <w:iCs w:val="0"/>
          <w:sz w:val="22"/>
          <w:szCs w:val="22"/>
        </w:rPr>
        <w:fldChar w:fldCharType="begin"/>
      </w:r>
      <w:r w:rsidRPr="00373062">
        <w:rPr>
          <w:b/>
          <w:bCs/>
          <w:i w:val="0"/>
          <w:iCs w:val="0"/>
          <w:sz w:val="22"/>
          <w:szCs w:val="22"/>
        </w:rPr>
        <w:instrText xml:space="preserve"> SEQ Tabla \* ARABIC </w:instrText>
      </w:r>
      <w:r w:rsidRPr="00373062">
        <w:rPr>
          <w:b/>
          <w:bCs/>
          <w:i w:val="0"/>
          <w:iCs w:val="0"/>
          <w:sz w:val="22"/>
          <w:szCs w:val="22"/>
        </w:rPr>
        <w:fldChar w:fldCharType="separate"/>
      </w:r>
      <w:r w:rsidR="00C44DF9">
        <w:rPr>
          <w:b/>
          <w:bCs/>
          <w:i w:val="0"/>
          <w:iCs w:val="0"/>
          <w:noProof/>
          <w:sz w:val="22"/>
          <w:szCs w:val="22"/>
        </w:rPr>
        <w:t>6</w:t>
      </w:r>
      <w:r w:rsidRPr="00373062">
        <w:rPr>
          <w:b/>
          <w:bCs/>
          <w:i w:val="0"/>
          <w:iCs w:val="0"/>
          <w:sz w:val="22"/>
          <w:szCs w:val="22"/>
        </w:rPr>
        <w:fldChar w:fldCharType="end"/>
      </w:r>
      <w:r w:rsidRPr="00373062">
        <w:rPr>
          <w:b/>
          <w:bCs/>
          <w:i w:val="0"/>
          <w:iCs w:val="0"/>
          <w:sz w:val="22"/>
          <w:szCs w:val="22"/>
        </w:rPr>
        <w:t xml:space="preserve">-3: </w:t>
      </w:r>
      <w:r w:rsidRPr="00373062">
        <w:rPr>
          <w:i w:val="0"/>
          <w:iCs w:val="0"/>
          <w:sz w:val="22"/>
          <w:szCs w:val="22"/>
        </w:rPr>
        <w:t>Diccionario de datos Colección Chat</w:t>
      </w:r>
    </w:p>
    <w:tbl>
      <w:tblPr>
        <w:tblStyle w:val="Tablaconcuadrculaclara"/>
        <w:tblW w:w="8926" w:type="dxa"/>
        <w:tblLook w:val="04A0" w:firstRow="1" w:lastRow="0" w:firstColumn="1" w:lastColumn="0" w:noHBand="0" w:noVBand="1"/>
      </w:tblPr>
      <w:tblGrid>
        <w:gridCol w:w="1843"/>
        <w:gridCol w:w="1418"/>
        <w:gridCol w:w="5665"/>
      </w:tblGrid>
      <w:tr w:rsidR="008E28EB" w:rsidRPr="008E28EB" w14:paraId="1B79EAA3" w14:textId="77777777" w:rsidTr="008E28EB">
        <w:tc>
          <w:tcPr>
            <w:tcW w:w="1843" w:type="dxa"/>
          </w:tcPr>
          <w:p w14:paraId="1B3AC42D"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418" w:type="dxa"/>
          </w:tcPr>
          <w:p w14:paraId="3884A048"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665" w:type="dxa"/>
          </w:tcPr>
          <w:p w14:paraId="5305AAE5"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2E221E6C" w14:textId="77777777" w:rsidTr="008E28EB">
        <w:tc>
          <w:tcPr>
            <w:tcW w:w="1843" w:type="dxa"/>
          </w:tcPr>
          <w:p w14:paraId="2F2B21B8"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418" w:type="dxa"/>
          </w:tcPr>
          <w:p w14:paraId="24B953A8"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665" w:type="dxa"/>
          </w:tcPr>
          <w:p w14:paraId="74CB1644"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chat</w:t>
            </w:r>
          </w:p>
        </w:tc>
      </w:tr>
      <w:tr w:rsidR="008E28EB" w:rsidRPr="008E28EB" w14:paraId="6D34ECDE" w14:textId="77777777" w:rsidTr="008E28EB">
        <w:tc>
          <w:tcPr>
            <w:tcW w:w="1843" w:type="dxa"/>
          </w:tcPr>
          <w:p w14:paraId="6DF5E87A" w14:textId="77777777" w:rsidR="008E28EB" w:rsidRPr="008E28EB" w:rsidRDefault="008E28EB" w:rsidP="003B21A1">
            <w:pPr>
              <w:spacing w:line="360" w:lineRule="auto"/>
              <w:rPr>
                <w:sz w:val="22"/>
                <w:szCs w:val="22"/>
                <w:lang w:eastAsia="es-MX"/>
              </w:rPr>
            </w:pPr>
            <w:r w:rsidRPr="008E28EB">
              <w:rPr>
                <w:sz w:val="22"/>
                <w:szCs w:val="22"/>
                <w:lang w:eastAsia="es-MX"/>
              </w:rPr>
              <w:t>fecha</w:t>
            </w:r>
          </w:p>
        </w:tc>
        <w:tc>
          <w:tcPr>
            <w:tcW w:w="1418" w:type="dxa"/>
          </w:tcPr>
          <w:p w14:paraId="0DE488F5" w14:textId="77777777" w:rsidR="008E28EB" w:rsidRPr="008E28EB" w:rsidRDefault="008E28EB" w:rsidP="003B21A1">
            <w:pPr>
              <w:spacing w:line="360" w:lineRule="auto"/>
              <w:rPr>
                <w:sz w:val="22"/>
                <w:szCs w:val="22"/>
                <w:lang w:eastAsia="es-MX"/>
              </w:rPr>
            </w:pPr>
            <w:r w:rsidRPr="008E28EB">
              <w:rPr>
                <w:sz w:val="22"/>
                <w:szCs w:val="22"/>
                <w:lang w:eastAsia="es-MX"/>
              </w:rPr>
              <w:t>Date</w:t>
            </w:r>
          </w:p>
        </w:tc>
        <w:tc>
          <w:tcPr>
            <w:tcW w:w="5665" w:type="dxa"/>
          </w:tcPr>
          <w:p w14:paraId="1366E391"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fecha </w:t>
            </w:r>
          </w:p>
        </w:tc>
      </w:tr>
      <w:tr w:rsidR="008E28EB" w:rsidRPr="008E28EB" w14:paraId="0A132570" w14:textId="77777777" w:rsidTr="008E28EB">
        <w:tc>
          <w:tcPr>
            <w:tcW w:w="1843" w:type="dxa"/>
          </w:tcPr>
          <w:p w14:paraId="226FED85" w14:textId="77777777" w:rsidR="008E28EB" w:rsidRPr="008E28EB" w:rsidRDefault="008E28EB" w:rsidP="003B21A1">
            <w:pPr>
              <w:spacing w:line="360" w:lineRule="auto"/>
              <w:rPr>
                <w:sz w:val="22"/>
                <w:szCs w:val="22"/>
                <w:lang w:eastAsia="es-MX"/>
              </w:rPr>
            </w:pPr>
            <w:r w:rsidRPr="008E28EB">
              <w:rPr>
                <w:sz w:val="22"/>
                <w:szCs w:val="22"/>
                <w:lang w:eastAsia="es-MX"/>
              </w:rPr>
              <w:t>id_usuario</w:t>
            </w:r>
          </w:p>
        </w:tc>
        <w:tc>
          <w:tcPr>
            <w:tcW w:w="1418" w:type="dxa"/>
          </w:tcPr>
          <w:p w14:paraId="3AF7DE4F"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665" w:type="dxa"/>
          </w:tcPr>
          <w:p w14:paraId="5218521E"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usuario al que pertenece al chat</w:t>
            </w:r>
          </w:p>
        </w:tc>
      </w:tr>
      <w:tr w:rsidR="008E28EB" w:rsidRPr="008E28EB" w14:paraId="69ABFF48" w14:textId="77777777" w:rsidTr="008E28EB">
        <w:tc>
          <w:tcPr>
            <w:tcW w:w="1843" w:type="dxa"/>
          </w:tcPr>
          <w:p w14:paraId="1B8FF9AE" w14:textId="77777777" w:rsidR="008E28EB" w:rsidRPr="008E28EB" w:rsidRDefault="008E28EB" w:rsidP="003B21A1">
            <w:pPr>
              <w:spacing w:line="360" w:lineRule="auto"/>
              <w:rPr>
                <w:sz w:val="22"/>
                <w:szCs w:val="22"/>
                <w:lang w:eastAsia="es-MX"/>
              </w:rPr>
            </w:pPr>
            <w:r w:rsidRPr="008E28EB">
              <w:rPr>
                <w:sz w:val="22"/>
                <w:szCs w:val="22"/>
                <w:lang w:eastAsia="es-MX"/>
              </w:rPr>
              <w:t>leido</w:t>
            </w:r>
          </w:p>
        </w:tc>
        <w:tc>
          <w:tcPr>
            <w:tcW w:w="1418" w:type="dxa"/>
          </w:tcPr>
          <w:p w14:paraId="7D6A4054" w14:textId="77777777" w:rsidR="008E28EB" w:rsidRPr="008E28EB" w:rsidRDefault="008E28EB" w:rsidP="003B21A1">
            <w:pPr>
              <w:spacing w:line="360" w:lineRule="auto"/>
              <w:rPr>
                <w:sz w:val="22"/>
                <w:szCs w:val="22"/>
                <w:lang w:eastAsia="es-MX"/>
              </w:rPr>
            </w:pPr>
            <w:r w:rsidRPr="008E28EB">
              <w:rPr>
                <w:sz w:val="22"/>
                <w:szCs w:val="22"/>
                <w:lang w:eastAsia="es-MX"/>
              </w:rPr>
              <w:t>Boolean</w:t>
            </w:r>
          </w:p>
        </w:tc>
        <w:tc>
          <w:tcPr>
            <w:tcW w:w="5665" w:type="dxa"/>
          </w:tcPr>
          <w:p w14:paraId="7032D897" w14:textId="77777777" w:rsidR="008E28EB" w:rsidRPr="008E28EB" w:rsidRDefault="008E28EB" w:rsidP="003B21A1">
            <w:pPr>
              <w:spacing w:line="360" w:lineRule="auto"/>
              <w:rPr>
                <w:sz w:val="22"/>
                <w:szCs w:val="22"/>
                <w:lang w:eastAsia="es-MX"/>
              </w:rPr>
            </w:pPr>
            <w:r w:rsidRPr="008E28EB">
              <w:rPr>
                <w:sz w:val="22"/>
                <w:szCs w:val="22"/>
                <w:lang w:eastAsia="es-MX"/>
              </w:rPr>
              <w:t>Almacena si el mensaje fue leído.</w:t>
            </w:r>
          </w:p>
        </w:tc>
      </w:tr>
    </w:tbl>
    <w:p w14:paraId="066D52B0" w14:textId="7DF4C167" w:rsidR="008E28EB" w:rsidRPr="00373062" w:rsidRDefault="008E28EB" w:rsidP="003B21A1">
      <w:pPr>
        <w:tabs>
          <w:tab w:val="left" w:pos="1697"/>
        </w:tabs>
        <w:spacing w:line="360" w:lineRule="auto"/>
        <w:jc w:val="both"/>
        <w:rPr>
          <w:sz w:val="16"/>
          <w:szCs w:val="16"/>
        </w:rPr>
      </w:pPr>
      <w:r w:rsidRPr="00373062">
        <w:rPr>
          <w:b/>
          <w:bCs/>
          <w:sz w:val="16"/>
          <w:szCs w:val="16"/>
        </w:rPr>
        <w:t>Realizado por:</w:t>
      </w:r>
      <w:r w:rsidRPr="00373062">
        <w:rPr>
          <w:sz w:val="16"/>
          <w:szCs w:val="16"/>
        </w:rPr>
        <w:t xml:space="preserve">  Freddy Lema, 2020</w:t>
      </w:r>
      <w:r w:rsidR="009503FE">
        <w:rPr>
          <w:sz w:val="16"/>
          <w:szCs w:val="16"/>
        </w:rPr>
        <w:t>.</w:t>
      </w:r>
    </w:p>
    <w:p w14:paraId="2B09E223" w14:textId="77777777" w:rsidR="008E28EB" w:rsidRPr="008E28EB" w:rsidRDefault="008E28EB" w:rsidP="003B21A1">
      <w:pPr>
        <w:tabs>
          <w:tab w:val="left" w:pos="1697"/>
        </w:tabs>
        <w:spacing w:line="360" w:lineRule="auto"/>
        <w:jc w:val="both"/>
        <w:rPr>
          <w:sz w:val="22"/>
          <w:szCs w:val="22"/>
        </w:rPr>
      </w:pPr>
    </w:p>
    <w:p w14:paraId="35351508"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USUARIO</w:t>
      </w:r>
    </w:p>
    <w:p w14:paraId="5074B636" w14:textId="14E7DE55" w:rsidR="008E28EB" w:rsidRPr="00373062" w:rsidRDefault="00373062" w:rsidP="00373062">
      <w:pPr>
        <w:pStyle w:val="Descripcin"/>
        <w:rPr>
          <w:b/>
          <w:bCs/>
          <w:i w:val="0"/>
          <w:iCs w:val="0"/>
          <w:sz w:val="21"/>
          <w:szCs w:val="20"/>
          <w:lang w:eastAsia="es-MX"/>
        </w:rPr>
      </w:pPr>
      <w:r w:rsidRPr="00373062">
        <w:rPr>
          <w:b/>
          <w:bCs/>
          <w:i w:val="0"/>
          <w:iCs w:val="0"/>
          <w:sz w:val="22"/>
          <w:szCs w:val="22"/>
        </w:rPr>
        <w:lastRenderedPageBreak/>
        <w:t xml:space="preserve">Tabla </w:t>
      </w:r>
      <w:r w:rsidRPr="00373062">
        <w:rPr>
          <w:b/>
          <w:bCs/>
          <w:i w:val="0"/>
          <w:iCs w:val="0"/>
          <w:sz w:val="22"/>
          <w:szCs w:val="22"/>
        </w:rPr>
        <w:fldChar w:fldCharType="begin"/>
      </w:r>
      <w:r w:rsidRPr="00373062">
        <w:rPr>
          <w:b/>
          <w:bCs/>
          <w:i w:val="0"/>
          <w:iCs w:val="0"/>
          <w:sz w:val="22"/>
          <w:szCs w:val="22"/>
        </w:rPr>
        <w:instrText xml:space="preserve"> SEQ Tabla \* ARABIC </w:instrText>
      </w:r>
      <w:r w:rsidRPr="00373062">
        <w:rPr>
          <w:b/>
          <w:bCs/>
          <w:i w:val="0"/>
          <w:iCs w:val="0"/>
          <w:sz w:val="22"/>
          <w:szCs w:val="22"/>
        </w:rPr>
        <w:fldChar w:fldCharType="separate"/>
      </w:r>
      <w:r w:rsidR="00C44DF9">
        <w:rPr>
          <w:b/>
          <w:bCs/>
          <w:i w:val="0"/>
          <w:iCs w:val="0"/>
          <w:noProof/>
          <w:sz w:val="22"/>
          <w:szCs w:val="22"/>
        </w:rPr>
        <w:t>7</w:t>
      </w:r>
      <w:r w:rsidRPr="00373062">
        <w:rPr>
          <w:b/>
          <w:bCs/>
          <w:i w:val="0"/>
          <w:iCs w:val="0"/>
          <w:sz w:val="22"/>
          <w:szCs w:val="22"/>
        </w:rPr>
        <w:fldChar w:fldCharType="end"/>
      </w:r>
      <w:r w:rsidRPr="00373062">
        <w:rPr>
          <w:b/>
          <w:bCs/>
          <w:i w:val="0"/>
          <w:iCs w:val="0"/>
          <w:sz w:val="22"/>
          <w:szCs w:val="22"/>
        </w:rPr>
        <w:t>-3:</w:t>
      </w:r>
      <w:r w:rsidRPr="00373062">
        <w:rPr>
          <w:i w:val="0"/>
          <w:iCs w:val="0"/>
          <w:sz w:val="22"/>
          <w:szCs w:val="22"/>
        </w:rPr>
        <w:t xml:space="preserve"> Diccionario de datos Colección Usuario</w:t>
      </w:r>
    </w:p>
    <w:tbl>
      <w:tblPr>
        <w:tblStyle w:val="Tablaconcuadrculaclara"/>
        <w:tblW w:w="8926" w:type="dxa"/>
        <w:tblLook w:val="04A0" w:firstRow="1" w:lastRow="0" w:firstColumn="1" w:lastColumn="0" w:noHBand="0" w:noVBand="1"/>
      </w:tblPr>
      <w:tblGrid>
        <w:gridCol w:w="1843"/>
        <w:gridCol w:w="1418"/>
        <w:gridCol w:w="5665"/>
      </w:tblGrid>
      <w:tr w:rsidR="008E28EB" w:rsidRPr="008E28EB" w14:paraId="2DDD1154" w14:textId="77777777" w:rsidTr="008E28EB">
        <w:tc>
          <w:tcPr>
            <w:tcW w:w="1843" w:type="dxa"/>
          </w:tcPr>
          <w:p w14:paraId="287F1B72"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418" w:type="dxa"/>
          </w:tcPr>
          <w:p w14:paraId="2F4CB87C"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665" w:type="dxa"/>
          </w:tcPr>
          <w:p w14:paraId="2D4E3F3F"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436DA0B3" w14:textId="77777777" w:rsidTr="008E28EB">
        <w:tc>
          <w:tcPr>
            <w:tcW w:w="1843" w:type="dxa"/>
          </w:tcPr>
          <w:p w14:paraId="14EE9B42"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418" w:type="dxa"/>
          </w:tcPr>
          <w:p w14:paraId="20C7015B"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665" w:type="dxa"/>
          </w:tcPr>
          <w:p w14:paraId="0D8BB363"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usuario</w:t>
            </w:r>
          </w:p>
        </w:tc>
      </w:tr>
      <w:tr w:rsidR="008E28EB" w:rsidRPr="008E28EB" w14:paraId="3EDB4106" w14:textId="77777777" w:rsidTr="008E28EB">
        <w:tc>
          <w:tcPr>
            <w:tcW w:w="1843" w:type="dxa"/>
          </w:tcPr>
          <w:p w14:paraId="5FBAD4A8" w14:textId="77777777" w:rsidR="008E28EB" w:rsidRPr="008E28EB" w:rsidRDefault="008E28EB" w:rsidP="003B21A1">
            <w:pPr>
              <w:spacing w:line="360" w:lineRule="auto"/>
              <w:rPr>
                <w:sz w:val="22"/>
                <w:szCs w:val="22"/>
                <w:lang w:eastAsia="es-MX"/>
              </w:rPr>
            </w:pPr>
            <w:r w:rsidRPr="008E28EB">
              <w:rPr>
                <w:sz w:val="22"/>
                <w:szCs w:val="22"/>
                <w:lang w:eastAsia="es-MX"/>
              </w:rPr>
              <w:t>nombres</w:t>
            </w:r>
          </w:p>
        </w:tc>
        <w:tc>
          <w:tcPr>
            <w:tcW w:w="1418" w:type="dxa"/>
          </w:tcPr>
          <w:p w14:paraId="1D7D24DF"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665" w:type="dxa"/>
          </w:tcPr>
          <w:p w14:paraId="64FC51CE"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los nombres  </w:t>
            </w:r>
          </w:p>
        </w:tc>
      </w:tr>
      <w:tr w:rsidR="008E28EB" w:rsidRPr="008E28EB" w14:paraId="54DF7D5C" w14:textId="77777777" w:rsidTr="008E28EB">
        <w:tc>
          <w:tcPr>
            <w:tcW w:w="1843" w:type="dxa"/>
          </w:tcPr>
          <w:p w14:paraId="7C5A6050" w14:textId="77777777" w:rsidR="008E28EB" w:rsidRPr="008E28EB" w:rsidRDefault="008E28EB" w:rsidP="003B21A1">
            <w:pPr>
              <w:spacing w:line="360" w:lineRule="auto"/>
              <w:rPr>
                <w:sz w:val="22"/>
                <w:szCs w:val="22"/>
                <w:lang w:eastAsia="es-MX"/>
              </w:rPr>
            </w:pPr>
            <w:r w:rsidRPr="008E28EB">
              <w:rPr>
                <w:sz w:val="22"/>
                <w:szCs w:val="22"/>
                <w:lang w:eastAsia="es-MX"/>
              </w:rPr>
              <w:t>apellidos</w:t>
            </w:r>
          </w:p>
        </w:tc>
        <w:tc>
          <w:tcPr>
            <w:tcW w:w="1418" w:type="dxa"/>
          </w:tcPr>
          <w:p w14:paraId="322DD4CD"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665" w:type="dxa"/>
          </w:tcPr>
          <w:p w14:paraId="23497A24"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los apellidos </w:t>
            </w:r>
          </w:p>
        </w:tc>
      </w:tr>
      <w:tr w:rsidR="008E28EB" w:rsidRPr="008E28EB" w14:paraId="370C983F" w14:textId="77777777" w:rsidTr="008E28EB">
        <w:tc>
          <w:tcPr>
            <w:tcW w:w="1843" w:type="dxa"/>
          </w:tcPr>
          <w:p w14:paraId="1CD91ACD" w14:textId="77777777" w:rsidR="008E28EB" w:rsidRPr="008E28EB" w:rsidRDefault="008E28EB" w:rsidP="003B21A1">
            <w:pPr>
              <w:spacing w:line="360" w:lineRule="auto"/>
              <w:rPr>
                <w:sz w:val="22"/>
                <w:szCs w:val="22"/>
                <w:lang w:eastAsia="es-MX"/>
              </w:rPr>
            </w:pPr>
            <w:r w:rsidRPr="008E28EB">
              <w:rPr>
                <w:sz w:val="22"/>
                <w:szCs w:val="22"/>
                <w:lang w:eastAsia="es-MX"/>
              </w:rPr>
              <w:t>correo</w:t>
            </w:r>
          </w:p>
        </w:tc>
        <w:tc>
          <w:tcPr>
            <w:tcW w:w="1418" w:type="dxa"/>
          </w:tcPr>
          <w:p w14:paraId="4FE5DEEC"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665" w:type="dxa"/>
          </w:tcPr>
          <w:p w14:paraId="40A5E345"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correo </w:t>
            </w:r>
          </w:p>
        </w:tc>
      </w:tr>
      <w:tr w:rsidR="008E28EB" w:rsidRPr="008E28EB" w14:paraId="70E7E6FB" w14:textId="77777777" w:rsidTr="008E28EB">
        <w:tc>
          <w:tcPr>
            <w:tcW w:w="1843" w:type="dxa"/>
          </w:tcPr>
          <w:p w14:paraId="79397BFB" w14:textId="77777777" w:rsidR="008E28EB" w:rsidRPr="008E28EB" w:rsidRDefault="008E28EB" w:rsidP="003B21A1">
            <w:pPr>
              <w:spacing w:line="360" w:lineRule="auto"/>
              <w:rPr>
                <w:sz w:val="22"/>
                <w:szCs w:val="22"/>
                <w:lang w:eastAsia="es-MX"/>
              </w:rPr>
            </w:pPr>
            <w:r w:rsidRPr="008E28EB">
              <w:rPr>
                <w:sz w:val="22"/>
                <w:szCs w:val="22"/>
                <w:lang w:eastAsia="es-MX"/>
              </w:rPr>
              <w:t>telefono</w:t>
            </w:r>
          </w:p>
        </w:tc>
        <w:tc>
          <w:tcPr>
            <w:tcW w:w="1418" w:type="dxa"/>
          </w:tcPr>
          <w:p w14:paraId="2D5636E2"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665" w:type="dxa"/>
          </w:tcPr>
          <w:p w14:paraId="5F8448C0"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teléfono </w:t>
            </w:r>
          </w:p>
        </w:tc>
      </w:tr>
      <w:tr w:rsidR="008E28EB" w:rsidRPr="008E28EB" w14:paraId="3CC2EB7A" w14:textId="77777777" w:rsidTr="008E28EB">
        <w:tc>
          <w:tcPr>
            <w:tcW w:w="1843" w:type="dxa"/>
          </w:tcPr>
          <w:p w14:paraId="0B952758" w14:textId="77777777" w:rsidR="008E28EB" w:rsidRPr="008E28EB" w:rsidRDefault="008E28EB" w:rsidP="003B21A1">
            <w:pPr>
              <w:spacing w:line="360" w:lineRule="auto"/>
              <w:rPr>
                <w:sz w:val="22"/>
                <w:szCs w:val="22"/>
                <w:lang w:eastAsia="es-MX"/>
              </w:rPr>
            </w:pPr>
            <w:r w:rsidRPr="008E28EB">
              <w:rPr>
                <w:sz w:val="22"/>
                <w:szCs w:val="22"/>
                <w:lang w:eastAsia="es-MX"/>
              </w:rPr>
              <w:t>direccion</w:t>
            </w:r>
          </w:p>
        </w:tc>
        <w:tc>
          <w:tcPr>
            <w:tcW w:w="1418" w:type="dxa"/>
          </w:tcPr>
          <w:p w14:paraId="74130DB1"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665" w:type="dxa"/>
          </w:tcPr>
          <w:p w14:paraId="1A013E62" w14:textId="77777777" w:rsidR="008E28EB" w:rsidRPr="008E28EB" w:rsidRDefault="008E28EB" w:rsidP="003B21A1">
            <w:pPr>
              <w:spacing w:line="360" w:lineRule="auto"/>
              <w:rPr>
                <w:sz w:val="22"/>
                <w:szCs w:val="22"/>
                <w:lang w:eastAsia="es-MX"/>
              </w:rPr>
            </w:pPr>
            <w:r w:rsidRPr="008E28EB">
              <w:rPr>
                <w:sz w:val="22"/>
                <w:szCs w:val="22"/>
                <w:lang w:eastAsia="es-MX"/>
              </w:rPr>
              <w:t>Almacena la dirección</w:t>
            </w:r>
          </w:p>
        </w:tc>
      </w:tr>
      <w:tr w:rsidR="008E28EB" w:rsidRPr="008E28EB" w14:paraId="07D68FD6" w14:textId="77777777" w:rsidTr="008E28EB">
        <w:tc>
          <w:tcPr>
            <w:tcW w:w="1843" w:type="dxa"/>
          </w:tcPr>
          <w:p w14:paraId="1CD071CD" w14:textId="77777777" w:rsidR="008E28EB" w:rsidRPr="008E28EB" w:rsidRDefault="008E28EB" w:rsidP="003B21A1">
            <w:pPr>
              <w:spacing w:line="360" w:lineRule="auto"/>
              <w:rPr>
                <w:sz w:val="22"/>
                <w:szCs w:val="22"/>
                <w:lang w:eastAsia="es-MX"/>
              </w:rPr>
            </w:pPr>
            <w:r w:rsidRPr="008E28EB">
              <w:rPr>
                <w:sz w:val="22"/>
                <w:szCs w:val="22"/>
                <w:lang w:eastAsia="es-MX"/>
              </w:rPr>
              <w:t>password</w:t>
            </w:r>
          </w:p>
        </w:tc>
        <w:tc>
          <w:tcPr>
            <w:tcW w:w="1418" w:type="dxa"/>
          </w:tcPr>
          <w:p w14:paraId="03AA8E15"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665" w:type="dxa"/>
          </w:tcPr>
          <w:p w14:paraId="41196F7B" w14:textId="77777777" w:rsidR="008E28EB" w:rsidRPr="008E28EB" w:rsidRDefault="008E28EB" w:rsidP="003B21A1">
            <w:pPr>
              <w:spacing w:line="360" w:lineRule="auto"/>
              <w:rPr>
                <w:sz w:val="22"/>
                <w:szCs w:val="22"/>
                <w:lang w:eastAsia="es-MX"/>
              </w:rPr>
            </w:pPr>
            <w:r w:rsidRPr="008E28EB">
              <w:rPr>
                <w:sz w:val="22"/>
                <w:szCs w:val="22"/>
                <w:lang w:eastAsia="es-MX"/>
              </w:rPr>
              <w:t>Almacena la contraseña</w:t>
            </w:r>
          </w:p>
        </w:tc>
      </w:tr>
      <w:tr w:rsidR="008E28EB" w:rsidRPr="008E28EB" w14:paraId="18D8F389" w14:textId="77777777" w:rsidTr="008E28EB">
        <w:tc>
          <w:tcPr>
            <w:tcW w:w="1843" w:type="dxa"/>
          </w:tcPr>
          <w:p w14:paraId="4D58C987" w14:textId="77777777" w:rsidR="008E28EB" w:rsidRPr="008E28EB" w:rsidRDefault="008E28EB" w:rsidP="003B21A1">
            <w:pPr>
              <w:spacing w:line="360" w:lineRule="auto"/>
              <w:rPr>
                <w:sz w:val="22"/>
                <w:szCs w:val="22"/>
                <w:lang w:eastAsia="es-MX"/>
              </w:rPr>
            </w:pPr>
            <w:r w:rsidRPr="008E28EB">
              <w:rPr>
                <w:sz w:val="22"/>
                <w:szCs w:val="22"/>
                <w:lang w:eastAsia="es-MX"/>
              </w:rPr>
              <w:t>estado</w:t>
            </w:r>
          </w:p>
        </w:tc>
        <w:tc>
          <w:tcPr>
            <w:tcW w:w="1418" w:type="dxa"/>
          </w:tcPr>
          <w:p w14:paraId="62381024" w14:textId="079FEF1D" w:rsidR="008E28EB" w:rsidRPr="008E28EB" w:rsidRDefault="008E28EB" w:rsidP="003B21A1">
            <w:pPr>
              <w:spacing w:line="360" w:lineRule="auto"/>
              <w:rPr>
                <w:sz w:val="22"/>
                <w:szCs w:val="22"/>
                <w:lang w:eastAsia="es-MX"/>
              </w:rPr>
            </w:pPr>
            <w:r w:rsidRPr="008E28EB">
              <w:rPr>
                <w:sz w:val="22"/>
                <w:szCs w:val="22"/>
                <w:lang w:eastAsia="es-MX"/>
              </w:rPr>
              <w:t>Bool</w:t>
            </w:r>
            <w:r w:rsidR="009503FE">
              <w:rPr>
                <w:sz w:val="22"/>
                <w:szCs w:val="22"/>
                <w:lang w:eastAsia="es-MX"/>
              </w:rPr>
              <w:t>ean</w:t>
            </w:r>
          </w:p>
        </w:tc>
        <w:tc>
          <w:tcPr>
            <w:tcW w:w="5665" w:type="dxa"/>
          </w:tcPr>
          <w:p w14:paraId="1BD01597" w14:textId="77777777" w:rsidR="008E28EB" w:rsidRPr="008E28EB" w:rsidRDefault="008E28EB" w:rsidP="003B21A1">
            <w:pPr>
              <w:spacing w:line="360" w:lineRule="auto"/>
              <w:rPr>
                <w:sz w:val="22"/>
                <w:szCs w:val="22"/>
                <w:lang w:eastAsia="es-MX"/>
              </w:rPr>
            </w:pPr>
            <w:r w:rsidRPr="008E28EB">
              <w:rPr>
                <w:sz w:val="22"/>
                <w:szCs w:val="22"/>
                <w:lang w:eastAsia="es-MX"/>
              </w:rPr>
              <w:t>Almacena el estado</w:t>
            </w:r>
          </w:p>
        </w:tc>
      </w:tr>
      <w:tr w:rsidR="008E28EB" w:rsidRPr="008E28EB" w14:paraId="62359B3C" w14:textId="77777777" w:rsidTr="008E28EB">
        <w:tc>
          <w:tcPr>
            <w:tcW w:w="1843" w:type="dxa"/>
          </w:tcPr>
          <w:p w14:paraId="560392A7" w14:textId="77777777" w:rsidR="008E28EB" w:rsidRPr="008E28EB" w:rsidRDefault="008E28EB" w:rsidP="003B21A1">
            <w:pPr>
              <w:spacing w:line="360" w:lineRule="auto"/>
              <w:rPr>
                <w:sz w:val="22"/>
                <w:szCs w:val="22"/>
                <w:lang w:eastAsia="es-MX"/>
              </w:rPr>
            </w:pPr>
            <w:r w:rsidRPr="008E28EB">
              <w:rPr>
                <w:sz w:val="22"/>
                <w:szCs w:val="22"/>
                <w:lang w:eastAsia="es-MX"/>
              </w:rPr>
              <w:t>notificaciones</w:t>
            </w:r>
          </w:p>
        </w:tc>
        <w:tc>
          <w:tcPr>
            <w:tcW w:w="1418" w:type="dxa"/>
          </w:tcPr>
          <w:p w14:paraId="621E003C" w14:textId="77777777" w:rsidR="008E28EB" w:rsidRPr="008E28EB" w:rsidRDefault="008E28EB" w:rsidP="003B21A1">
            <w:pPr>
              <w:spacing w:line="360" w:lineRule="auto"/>
              <w:rPr>
                <w:sz w:val="22"/>
                <w:szCs w:val="22"/>
                <w:lang w:eastAsia="es-MX"/>
              </w:rPr>
            </w:pPr>
            <w:r w:rsidRPr="008E28EB">
              <w:rPr>
                <w:sz w:val="22"/>
                <w:szCs w:val="22"/>
                <w:lang w:eastAsia="es-MX"/>
              </w:rPr>
              <w:t>Array</w:t>
            </w:r>
          </w:p>
        </w:tc>
        <w:tc>
          <w:tcPr>
            <w:tcW w:w="5665" w:type="dxa"/>
          </w:tcPr>
          <w:p w14:paraId="33FBE965" w14:textId="77777777" w:rsidR="008E28EB" w:rsidRPr="008E28EB" w:rsidRDefault="008E28EB" w:rsidP="003B21A1">
            <w:pPr>
              <w:spacing w:line="360" w:lineRule="auto"/>
              <w:rPr>
                <w:sz w:val="22"/>
                <w:szCs w:val="22"/>
                <w:lang w:eastAsia="es-MX"/>
              </w:rPr>
            </w:pPr>
            <w:r w:rsidRPr="008E28EB">
              <w:rPr>
                <w:sz w:val="22"/>
                <w:szCs w:val="22"/>
                <w:lang w:eastAsia="es-MX"/>
              </w:rPr>
              <w:t>Almacena las notificaciones del usuario</w:t>
            </w:r>
          </w:p>
        </w:tc>
      </w:tr>
    </w:tbl>
    <w:p w14:paraId="3D913AF1" w14:textId="7120449A" w:rsidR="008E28EB" w:rsidRPr="00373062" w:rsidRDefault="008E28EB" w:rsidP="003B21A1">
      <w:pPr>
        <w:tabs>
          <w:tab w:val="left" w:pos="1697"/>
        </w:tabs>
        <w:spacing w:line="360" w:lineRule="auto"/>
        <w:jc w:val="both"/>
        <w:rPr>
          <w:sz w:val="16"/>
          <w:szCs w:val="16"/>
        </w:rPr>
      </w:pPr>
      <w:r w:rsidRPr="00373062">
        <w:rPr>
          <w:b/>
          <w:bCs/>
          <w:sz w:val="16"/>
          <w:szCs w:val="16"/>
        </w:rPr>
        <w:t>Realizado por:</w:t>
      </w:r>
      <w:r w:rsidRPr="00373062">
        <w:rPr>
          <w:sz w:val="16"/>
          <w:szCs w:val="16"/>
        </w:rPr>
        <w:t xml:space="preserve">  Freddy Lema, 2020</w:t>
      </w:r>
      <w:r w:rsidR="009503FE">
        <w:rPr>
          <w:sz w:val="16"/>
          <w:szCs w:val="16"/>
        </w:rPr>
        <w:t>.</w:t>
      </w:r>
    </w:p>
    <w:p w14:paraId="078F09D8" w14:textId="77777777" w:rsidR="008E28EB" w:rsidRPr="008E28EB" w:rsidRDefault="008E28EB" w:rsidP="003B21A1">
      <w:pPr>
        <w:tabs>
          <w:tab w:val="left" w:pos="1697"/>
        </w:tabs>
        <w:spacing w:line="360" w:lineRule="auto"/>
        <w:jc w:val="both"/>
        <w:rPr>
          <w:sz w:val="22"/>
          <w:szCs w:val="22"/>
        </w:rPr>
      </w:pPr>
    </w:p>
    <w:p w14:paraId="1579523A"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PUBLICACION</w:t>
      </w:r>
    </w:p>
    <w:p w14:paraId="6A543BBB" w14:textId="71D985F5" w:rsidR="008E28EB" w:rsidRPr="00B26314" w:rsidRDefault="00B26314" w:rsidP="00B26314">
      <w:pPr>
        <w:pStyle w:val="Descripcin"/>
        <w:rPr>
          <w:b/>
          <w:bCs/>
          <w:i w:val="0"/>
          <w:iCs w:val="0"/>
          <w:sz w:val="21"/>
          <w:szCs w:val="20"/>
          <w:lang w:eastAsia="es-MX"/>
        </w:rPr>
      </w:pPr>
      <w:r w:rsidRPr="00B26314">
        <w:rPr>
          <w:b/>
          <w:bCs/>
          <w:i w:val="0"/>
          <w:iCs w:val="0"/>
          <w:sz w:val="22"/>
          <w:szCs w:val="22"/>
        </w:rPr>
        <w:t xml:space="preserve">Tabla </w:t>
      </w:r>
      <w:r w:rsidRPr="00B26314">
        <w:rPr>
          <w:b/>
          <w:bCs/>
          <w:i w:val="0"/>
          <w:iCs w:val="0"/>
          <w:sz w:val="22"/>
          <w:szCs w:val="22"/>
        </w:rPr>
        <w:fldChar w:fldCharType="begin"/>
      </w:r>
      <w:r w:rsidRPr="00B26314">
        <w:rPr>
          <w:b/>
          <w:bCs/>
          <w:i w:val="0"/>
          <w:iCs w:val="0"/>
          <w:sz w:val="22"/>
          <w:szCs w:val="22"/>
        </w:rPr>
        <w:instrText xml:space="preserve"> SEQ Tabla \* ARABIC </w:instrText>
      </w:r>
      <w:r w:rsidRPr="00B26314">
        <w:rPr>
          <w:b/>
          <w:bCs/>
          <w:i w:val="0"/>
          <w:iCs w:val="0"/>
          <w:sz w:val="22"/>
          <w:szCs w:val="22"/>
        </w:rPr>
        <w:fldChar w:fldCharType="separate"/>
      </w:r>
      <w:r w:rsidR="00C44DF9">
        <w:rPr>
          <w:b/>
          <w:bCs/>
          <w:i w:val="0"/>
          <w:iCs w:val="0"/>
          <w:noProof/>
          <w:sz w:val="22"/>
          <w:szCs w:val="22"/>
        </w:rPr>
        <w:t>8</w:t>
      </w:r>
      <w:r w:rsidRPr="00B26314">
        <w:rPr>
          <w:b/>
          <w:bCs/>
          <w:i w:val="0"/>
          <w:iCs w:val="0"/>
          <w:sz w:val="22"/>
          <w:szCs w:val="22"/>
        </w:rPr>
        <w:fldChar w:fldCharType="end"/>
      </w:r>
      <w:r w:rsidRPr="00B26314">
        <w:rPr>
          <w:b/>
          <w:bCs/>
          <w:i w:val="0"/>
          <w:iCs w:val="0"/>
          <w:sz w:val="22"/>
          <w:szCs w:val="22"/>
        </w:rPr>
        <w:t>-3:</w:t>
      </w:r>
      <w:r w:rsidRPr="00B26314">
        <w:rPr>
          <w:i w:val="0"/>
          <w:iCs w:val="0"/>
          <w:sz w:val="22"/>
          <w:szCs w:val="22"/>
        </w:rPr>
        <w:t xml:space="preserve"> Diccionario de datos Colección Publicación.</w:t>
      </w:r>
    </w:p>
    <w:tbl>
      <w:tblPr>
        <w:tblStyle w:val="Tablaconcuadrculaclara"/>
        <w:tblpPr w:leftFromText="141" w:rightFromText="141" w:vertAnchor="text" w:horzAnchor="margin" w:tblpY="23"/>
        <w:tblW w:w="8926" w:type="dxa"/>
        <w:tblLook w:val="04A0" w:firstRow="1" w:lastRow="0" w:firstColumn="1" w:lastColumn="0" w:noHBand="0" w:noVBand="1"/>
      </w:tblPr>
      <w:tblGrid>
        <w:gridCol w:w="1843"/>
        <w:gridCol w:w="1646"/>
        <w:gridCol w:w="5437"/>
      </w:tblGrid>
      <w:tr w:rsidR="008E28EB" w:rsidRPr="008E28EB" w14:paraId="13DCB3F1" w14:textId="77777777" w:rsidTr="008E28EB">
        <w:tc>
          <w:tcPr>
            <w:tcW w:w="1843" w:type="dxa"/>
          </w:tcPr>
          <w:p w14:paraId="3C846BC5"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646" w:type="dxa"/>
          </w:tcPr>
          <w:p w14:paraId="3F27418E"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437" w:type="dxa"/>
          </w:tcPr>
          <w:p w14:paraId="600AA805"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36CC26E4" w14:textId="77777777" w:rsidTr="008E28EB">
        <w:tc>
          <w:tcPr>
            <w:tcW w:w="1843" w:type="dxa"/>
          </w:tcPr>
          <w:p w14:paraId="14EFDC27"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646" w:type="dxa"/>
          </w:tcPr>
          <w:p w14:paraId="50DD6F1A"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437" w:type="dxa"/>
          </w:tcPr>
          <w:p w14:paraId="59FC155B"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 la publicación</w:t>
            </w:r>
          </w:p>
        </w:tc>
      </w:tr>
      <w:tr w:rsidR="008E28EB" w:rsidRPr="008E28EB" w14:paraId="582535C0" w14:textId="77777777" w:rsidTr="008E28EB">
        <w:tc>
          <w:tcPr>
            <w:tcW w:w="1843" w:type="dxa"/>
          </w:tcPr>
          <w:p w14:paraId="50FCC2B5" w14:textId="77777777" w:rsidR="008E28EB" w:rsidRPr="008E28EB" w:rsidRDefault="008E28EB" w:rsidP="003B21A1">
            <w:pPr>
              <w:spacing w:line="360" w:lineRule="auto"/>
              <w:rPr>
                <w:sz w:val="22"/>
                <w:szCs w:val="22"/>
                <w:lang w:eastAsia="es-MX"/>
              </w:rPr>
            </w:pPr>
            <w:r w:rsidRPr="008E28EB">
              <w:rPr>
                <w:sz w:val="22"/>
                <w:szCs w:val="22"/>
                <w:lang w:eastAsia="es-MX"/>
              </w:rPr>
              <w:t>descripcion</w:t>
            </w:r>
          </w:p>
        </w:tc>
        <w:tc>
          <w:tcPr>
            <w:tcW w:w="1646" w:type="dxa"/>
          </w:tcPr>
          <w:p w14:paraId="0BC67758"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437" w:type="dxa"/>
          </w:tcPr>
          <w:p w14:paraId="57DD196C" w14:textId="77777777" w:rsidR="008E28EB" w:rsidRPr="008E28EB" w:rsidRDefault="008E28EB" w:rsidP="003B21A1">
            <w:pPr>
              <w:spacing w:line="360" w:lineRule="auto"/>
              <w:rPr>
                <w:sz w:val="22"/>
                <w:szCs w:val="22"/>
                <w:lang w:eastAsia="es-MX"/>
              </w:rPr>
            </w:pPr>
            <w:r w:rsidRPr="008E28EB">
              <w:rPr>
                <w:sz w:val="22"/>
                <w:szCs w:val="22"/>
                <w:lang w:eastAsia="es-MX"/>
              </w:rPr>
              <w:t>Almacena la descripción de la publicación</w:t>
            </w:r>
          </w:p>
        </w:tc>
      </w:tr>
      <w:tr w:rsidR="008E28EB" w:rsidRPr="008E28EB" w14:paraId="482559D0" w14:textId="77777777" w:rsidTr="008E28EB">
        <w:tc>
          <w:tcPr>
            <w:tcW w:w="1843" w:type="dxa"/>
          </w:tcPr>
          <w:p w14:paraId="268BE7B6" w14:textId="77777777" w:rsidR="008E28EB" w:rsidRPr="008E28EB" w:rsidRDefault="008E28EB" w:rsidP="003B21A1">
            <w:pPr>
              <w:spacing w:line="360" w:lineRule="auto"/>
              <w:rPr>
                <w:sz w:val="22"/>
                <w:szCs w:val="22"/>
                <w:lang w:eastAsia="es-MX"/>
              </w:rPr>
            </w:pPr>
            <w:r w:rsidRPr="008E28EB">
              <w:rPr>
                <w:sz w:val="22"/>
                <w:szCs w:val="22"/>
                <w:lang w:eastAsia="es-MX"/>
              </w:rPr>
              <w:t>img</w:t>
            </w:r>
          </w:p>
        </w:tc>
        <w:tc>
          <w:tcPr>
            <w:tcW w:w="1646" w:type="dxa"/>
          </w:tcPr>
          <w:p w14:paraId="6044E63D"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437" w:type="dxa"/>
          </w:tcPr>
          <w:p w14:paraId="4E41AA0B"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imagen </w:t>
            </w:r>
          </w:p>
        </w:tc>
      </w:tr>
      <w:tr w:rsidR="008E28EB" w:rsidRPr="008E28EB" w14:paraId="03095E7E" w14:textId="77777777" w:rsidTr="008E28EB">
        <w:tc>
          <w:tcPr>
            <w:tcW w:w="1843" w:type="dxa"/>
          </w:tcPr>
          <w:p w14:paraId="5BF35707" w14:textId="77777777" w:rsidR="008E28EB" w:rsidRPr="008E28EB" w:rsidRDefault="008E28EB" w:rsidP="003B21A1">
            <w:pPr>
              <w:spacing w:line="360" w:lineRule="auto"/>
              <w:rPr>
                <w:sz w:val="22"/>
                <w:szCs w:val="22"/>
                <w:lang w:eastAsia="es-MX"/>
              </w:rPr>
            </w:pPr>
            <w:r w:rsidRPr="008E28EB">
              <w:rPr>
                <w:sz w:val="22"/>
                <w:szCs w:val="22"/>
                <w:lang w:eastAsia="es-MX"/>
              </w:rPr>
              <w:t>tipo</w:t>
            </w:r>
          </w:p>
        </w:tc>
        <w:tc>
          <w:tcPr>
            <w:tcW w:w="1646" w:type="dxa"/>
          </w:tcPr>
          <w:p w14:paraId="215E98E9"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437" w:type="dxa"/>
          </w:tcPr>
          <w:p w14:paraId="451CF5AA" w14:textId="77777777" w:rsidR="008E28EB" w:rsidRPr="008E28EB" w:rsidRDefault="008E28EB" w:rsidP="003B21A1">
            <w:pPr>
              <w:spacing w:line="360" w:lineRule="auto"/>
              <w:rPr>
                <w:sz w:val="22"/>
                <w:szCs w:val="22"/>
                <w:lang w:eastAsia="es-MX"/>
              </w:rPr>
            </w:pPr>
            <w:r w:rsidRPr="008E28EB">
              <w:rPr>
                <w:sz w:val="22"/>
                <w:szCs w:val="22"/>
                <w:lang w:eastAsia="es-MX"/>
              </w:rPr>
              <w:t>Almacena el tipo</w:t>
            </w:r>
          </w:p>
        </w:tc>
      </w:tr>
      <w:tr w:rsidR="008E28EB" w:rsidRPr="008E28EB" w14:paraId="01FD739E" w14:textId="77777777" w:rsidTr="008E28EB">
        <w:tc>
          <w:tcPr>
            <w:tcW w:w="1843" w:type="dxa"/>
          </w:tcPr>
          <w:p w14:paraId="197AB22F" w14:textId="77777777" w:rsidR="008E28EB" w:rsidRPr="008E28EB" w:rsidRDefault="008E28EB" w:rsidP="003B21A1">
            <w:pPr>
              <w:spacing w:line="360" w:lineRule="auto"/>
              <w:rPr>
                <w:sz w:val="22"/>
                <w:szCs w:val="22"/>
                <w:lang w:eastAsia="es-MX"/>
              </w:rPr>
            </w:pPr>
            <w:r w:rsidRPr="008E28EB">
              <w:rPr>
                <w:sz w:val="22"/>
                <w:szCs w:val="22"/>
                <w:lang w:eastAsia="es-MX"/>
              </w:rPr>
              <w:t>cantidad</w:t>
            </w:r>
          </w:p>
        </w:tc>
        <w:tc>
          <w:tcPr>
            <w:tcW w:w="1646" w:type="dxa"/>
          </w:tcPr>
          <w:p w14:paraId="13128793" w14:textId="56EA2055" w:rsidR="008E28EB" w:rsidRPr="008E28EB" w:rsidRDefault="009503FE" w:rsidP="003B21A1">
            <w:pPr>
              <w:spacing w:line="360" w:lineRule="auto"/>
              <w:rPr>
                <w:sz w:val="22"/>
                <w:szCs w:val="22"/>
                <w:lang w:eastAsia="es-MX"/>
              </w:rPr>
            </w:pPr>
            <w:r>
              <w:rPr>
                <w:sz w:val="22"/>
                <w:szCs w:val="22"/>
                <w:lang w:eastAsia="es-MX"/>
              </w:rPr>
              <w:t>D</w:t>
            </w:r>
            <w:r w:rsidR="008E28EB" w:rsidRPr="008E28EB">
              <w:rPr>
                <w:sz w:val="22"/>
                <w:szCs w:val="22"/>
                <w:lang w:eastAsia="es-MX"/>
              </w:rPr>
              <w:t>ouble</w:t>
            </w:r>
          </w:p>
        </w:tc>
        <w:tc>
          <w:tcPr>
            <w:tcW w:w="5437" w:type="dxa"/>
          </w:tcPr>
          <w:p w14:paraId="48E7DC5B"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cantidad </w:t>
            </w:r>
          </w:p>
        </w:tc>
      </w:tr>
      <w:tr w:rsidR="008E28EB" w:rsidRPr="008E28EB" w14:paraId="0C792269" w14:textId="77777777" w:rsidTr="008E28EB">
        <w:tc>
          <w:tcPr>
            <w:tcW w:w="1843" w:type="dxa"/>
          </w:tcPr>
          <w:p w14:paraId="73491EBB" w14:textId="77777777" w:rsidR="008E28EB" w:rsidRPr="008E28EB" w:rsidRDefault="008E28EB" w:rsidP="003B21A1">
            <w:pPr>
              <w:spacing w:line="360" w:lineRule="auto"/>
              <w:rPr>
                <w:sz w:val="22"/>
                <w:szCs w:val="22"/>
                <w:lang w:eastAsia="es-MX"/>
              </w:rPr>
            </w:pPr>
            <w:r w:rsidRPr="008E28EB">
              <w:rPr>
                <w:sz w:val="22"/>
                <w:szCs w:val="22"/>
                <w:lang w:eastAsia="es-MX"/>
              </w:rPr>
              <w:t>direccion</w:t>
            </w:r>
          </w:p>
        </w:tc>
        <w:tc>
          <w:tcPr>
            <w:tcW w:w="1646" w:type="dxa"/>
          </w:tcPr>
          <w:p w14:paraId="572CDDD3"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437" w:type="dxa"/>
          </w:tcPr>
          <w:p w14:paraId="6F46DC2A" w14:textId="77777777" w:rsidR="008E28EB" w:rsidRPr="008E28EB" w:rsidRDefault="008E28EB" w:rsidP="003B21A1">
            <w:pPr>
              <w:spacing w:line="360" w:lineRule="auto"/>
              <w:rPr>
                <w:sz w:val="22"/>
                <w:szCs w:val="22"/>
                <w:lang w:eastAsia="es-MX"/>
              </w:rPr>
            </w:pPr>
            <w:r w:rsidRPr="008E28EB">
              <w:rPr>
                <w:sz w:val="22"/>
                <w:szCs w:val="22"/>
                <w:lang w:eastAsia="es-MX"/>
              </w:rPr>
              <w:t>Almacena la dirección</w:t>
            </w:r>
          </w:p>
        </w:tc>
      </w:tr>
      <w:tr w:rsidR="008E28EB" w:rsidRPr="008E28EB" w14:paraId="0E6749C1" w14:textId="77777777" w:rsidTr="008E28EB">
        <w:tc>
          <w:tcPr>
            <w:tcW w:w="1843" w:type="dxa"/>
          </w:tcPr>
          <w:p w14:paraId="1E29C008" w14:textId="77777777" w:rsidR="008E28EB" w:rsidRPr="008E28EB" w:rsidRDefault="008E28EB" w:rsidP="003B21A1">
            <w:pPr>
              <w:spacing w:line="360" w:lineRule="auto"/>
              <w:rPr>
                <w:sz w:val="22"/>
                <w:szCs w:val="22"/>
                <w:lang w:eastAsia="es-MX"/>
              </w:rPr>
            </w:pPr>
            <w:r w:rsidRPr="008E28EB">
              <w:rPr>
                <w:sz w:val="22"/>
                <w:szCs w:val="22"/>
                <w:lang w:eastAsia="es-MX"/>
              </w:rPr>
              <w:t>fecha</w:t>
            </w:r>
          </w:p>
        </w:tc>
        <w:tc>
          <w:tcPr>
            <w:tcW w:w="1646" w:type="dxa"/>
          </w:tcPr>
          <w:p w14:paraId="42B8BAFD" w14:textId="77777777" w:rsidR="008E28EB" w:rsidRPr="008E28EB" w:rsidRDefault="008E28EB" w:rsidP="003B21A1">
            <w:pPr>
              <w:spacing w:line="360" w:lineRule="auto"/>
              <w:rPr>
                <w:sz w:val="22"/>
                <w:szCs w:val="22"/>
                <w:lang w:eastAsia="es-MX"/>
              </w:rPr>
            </w:pPr>
            <w:r w:rsidRPr="008E28EB">
              <w:rPr>
                <w:sz w:val="22"/>
                <w:szCs w:val="22"/>
                <w:lang w:eastAsia="es-MX"/>
              </w:rPr>
              <w:t>Date</w:t>
            </w:r>
          </w:p>
        </w:tc>
        <w:tc>
          <w:tcPr>
            <w:tcW w:w="5437" w:type="dxa"/>
          </w:tcPr>
          <w:p w14:paraId="43EA4BB5" w14:textId="77777777" w:rsidR="008E28EB" w:rsidRPr="008E28EB" w:rsidRDefault="008E28EB" w:rsidP="003B21A1">
            <w:pPr>
              <w:spacing w:line="360" w:lineRule="auto"/>
              <w:rPr>
                <w:sz w:val="22"/>
                <w:szCs w:val="22"/>
                <w:lang w:eastAsia="es-MX"/>
              </w:rPr>
            </w:pPr>
            <w:r w:rsidRPr="008E28EB">
              <w:rPr>
                <w:sz w:val="22"/>
                <w:szCs w:val="22"/>
                <w:lang w:eastAsia="es-MX"/>
              </w:rPr>
              <w:t>Almacena la fecha</w:t>
            </w:r>
          </w:p>
        </w:tc>
      </w:tr>
      <w:tr w:rsidR="008E28EB" w:rsidRPr="008E28EB" w14:paraId="773F524A" w14:textId="77777777" w:rsidTr="008E28EB">
        <w:tc>
          <w:tcPr>
            <w:tcW w:w="1843" w:type="dxa"/>
          </w:tcPr>
          <w:p w14:paraId="2B853347" w14:textId="77777777" w:rsidR="008E28EB" w:rsidRPr="008E28EB" w:rsidRDefault="008E28EB" w:rsidP="003B21A1">
            <w:pPr>
              <w:spacing w:line="360" w:lineRule="auto"/>
              <w:rPr>
                <w:sz w:val="22"/>
                <w:szCs w:val="22"/>
                <w:lang w:eastAsia="es-MX"/>
              </w:rPr>
            </w:pPr>
            <w:r w:rsidRPr="008E28EB">
              <w:rPr>
                <w:sz w:val="22"/>
                <w:szCs w:val="22"/>
                <w:lang w:eastAsia="es-MX"/>
              </w:rPr>
              <w:t>estado</w:t>
            </w:r>
          </w:p>
        </w:tc>
        <w:tc>
          <w:tcPr>
            <w:tcW w:w="1646" w:type="dxa"/>
          </w:tcPr>
          <w:p w14:paraId="300CED2E" w14:textId="0C428E56" w:rsidR="008E28EB" w:rsidRPr="008E28EB" w:rsidRDefault="008E28EB" w:rsidP="003B21A1">
            <w:pPr>
              <w:spacing w:line="360" w:lineRule="auto"/>
              <w:rPr>
                <w:sz w:val="22"/>
                <w:szCs w:val="22"/>
                <w:lang w:eastAsia="es-MX"/>
              </w:rPr>
            </w:pPr>
            <w:r w:rsidRPr="008E28EB">
              <w:rPr>
                <w:sz w:val="22"/>
                <w:szCs w:val="22"/>
                <w:lang w:eastAsia="es-MX"/>
              </w:rPr>
              <w:t>Bool</w:t>
            </w:r>
            <w:r w:rsidR="009503FE">
              <w:rPr>
                <w:sz w:val="22"/>
                <w:szCs w:val="22"/>
                <w:lang w:eastAsia="es-MX"/>
              </w:rPr>
              <w:t>ean</w:t>
            </w:r>
          </w:p>
        </w:tc>
        <w:tc>
          <w:tcPr>
            <w:tcW w:w="5437" w:type="dxa"/>
          </w:tcPr>
          <w:p w14:paraId="7AF3D500" w14:textId="77777777" w:rsidR="008E28EB" w:rsidRPr="008E28EB" w:rsidRDefault="008E28EB" w:rsidP="003B21A1">
            <w:pPr>
              <w:spacing w:line="360" w:lineRule="auto"/>
              <w:rPr>
                <w:sz w:val="22"/>
                <w:szCs w:val="22"/>
                <w:lang w:eastAsia="es-MX"/>
              </w:rPr>
            </w:pPr>
            <w:r w:rsidRPr="008E28EB">
              <w:rPr>
                <w:sz w:val="22"/>
                <w:szCs w:val="22"/>
                <w:lang w:eastAsia="es-MX"/>
              </w:rPr>
              <w:t>Almacena el estado</w:t>
            </w:r>
          </w:p>
        </w:tc>
      </w:tr>
      <w:tr w:rsidR="008E28EB" w:rsidRPr="008E28EB" w14:paraId="62ED959C" w14:textId="77777777" w:rsidTr="008E28EB">
        <w:tc>
          <w:tcPr>
            <w:tcW w:w="1843" w:type="dxa"/>
          </w:tcPr>
          <w:p w14:paraId="5344D34C" w14:textId="77777777" w:rsidR="008E28EB" w:rsidRPr="008E28EB" w:rsidRDefault="008E28EB" w:rsidP="003B21A1">
            <w:pPr>
              <w:spacing w:line="360" w:lineRule="auto"/>
              <w:rPr>
                <w:sz w:val="22"/>
                <w:szCs w:val="22"/>
                <w:lang w:eastAsia="es-MX"/>
              </w:rPr>
            </w:pPr>
            <w:r w:rsidRPr="008E28EB">
              <w:rPr>
                <w:sz w:val="22"/>
                <w:szCs w:val="22"/>
                <w:lang w:eastAsia="es-MX"/>
              </w:rPr>
              <w:t>id_usuario</w:t>
            </w:r>
          </w:p>
        </w:tc>
        <w:tc>
          <w:tcPr>
            <w:tcW w:w="1646" w:type="dxa"/>
          </w:tcPr>
          <w:p w14:paraId="126AF28A"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437" w:type="dxa"/>
          </w:tcPr>
          <w:p w14:paraId="2BE74923"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identificador del usuario que hace la publicación </w:t>
            </w:r>
          </w:p>
        </w:tc>
      </w:tr>
      <w:tr w:rsidR="008E28EB" w:rsidRPr="008E28EB" w14:paraId="08DCE485" w14:textId="77777777" w:rsidTr="008E28EB">
        <w:tc>
          <w:tcPr>
            <w:tcW w:w="1843" w:type="dxa"/>
          </w:tcPr>
          <w:p w14:paraId="4F916FF7" w14:textId="77777777" w:rsidR="008E28EB" w:rsidRPr="008E28EB" w:rsidRDefault="008E28EB" w:rsidP="003B21A1">
            <w:pPr>
              <w:spacing w:line="360" w:lineRule="auto"/>
              <w:rPr>
                <w:sz w:val="22"/>
                <w:szCs w:val="22"/>
                <w:lang w:eastAsia="es-MX"/>
              </w:rPr>
            </w:pPr>
            <w:r w:rsidRPr="008E28EB">
              <w:rPr>
                <w:sz w:val="22"/>
                <w:szCs w:val="22"/>
                <w:lang w:eastAsia="es-MX"/>
              </w:rPr>
              <w:t>residuos</w:t>
            </w:r>
          </w:p>
        </w:tc>
        <w:tc>
          <w:tcPr>
            <w:tcW w:w="1646" w:type="dxa"/>
          </w:tcPr>
          <w:p w14:paraId="19813EF5" w14:textId="77777777" w:rsidR="008E28EB" w:rsidRPr="008E28EB" w:rsidRDefault="008E28EB" w:rsidP="003B21A1">
            <w:pPr>
              <w:spacing w:line="360" w:lineRule="auto"/>
              <w:rPr>
                <w:sz w:val="22"/>
                <w:szCs w:val="22"/>
                <w:lang w:eastAsia="es-MX"/>
              </w:rPr>
            </w:pPr>
            <w:r w:rsidRPr="008E28EB">
              <w:rPr>
                <w:sz w:val="22"/>
                <w:szCs w:val="22"/>
                <w:lang w:eastAsia="es-MX"/>
              </w:rPr>
              <w:t>Array</w:t>
            </w:r>
          </w:p>
        </w:tc>
        <w:tc>
          <w:tcPr>
            <w:tcW w:w="5437" w:type="dxa"/>
          </w:tcPr>
          <w:p w14:paraId="0E5909E2" w14:textId="77777777" w:rsidR="008E28EB" w:rsidRPr="008E28EB" w:rsidRDefault="008E28EB" w:rsidP="003B21A1">
            <w:pPr>
              <w:spacing w:line="360" w:lineRule="auto"/>
              <w:rPr>
                <w:sz w:val="22"/>
                <w:szCs w:val="22"/>
                <w:lang w:eastAsia="es-MX"/>
              </w:rPr>
            </w:pPr>
            <w:r w:rsidRPr="008E28EB">
              <w:rPr>
                <w:sz w:val="22"/>
                <w:szCs w:val="22"/>
                <w:lang w:eastAsia="es-MX"/>
              </w:rPr>
              <w:t>Almacena los residuos de la publicación</w:t>
            </w:r>
          </w:p>
        </w:tc>
      </w:tr>
    </w:tbl>
    <w:p w14:paraId="1D376563" w14:textId="02A7F888" w:rsidR="008E28EB" w:rsidRPr="00B26314" w:rsidRDefault="008E28EB" w:rsidP="003B21A1">
      <w:pPr>
        <w:tabs>
          <w:tab w:val="left" w:pos="1697"/>
        </w:tabs>
        <w:spacing w:line="360" w:lineRule="auto"/>
        <w:jc w:val="both"/>
        <w:rPr>
          <w:sz w:val="16"/>
          <w:szCs w:val="16"/>
        </w:rPr>
      </w:pPr>
      <w:r w:rsidRPr="00B26314">
        <w:rPr>
          <w:b/>
          <w:bCs/>
          <w:sz w:val="16"/>
          <w:szCs w:val="16"/>
        </w:rPr>
        <w:t>Realizado por:</w:t>
      </w:r>
      <w:r w:rsidRPr="00B26314">
        <w:rPr>
          <w:sz w:val="16"/>
          <w:szCs w:val="16"/>
        </w:rPr>
        <w:t xml:space="preserve">  Freddy Lema, 2020</w:t>
      </w:r>
      <w:r w:rsidR="00B26314">
        <w:rPr>
          <w:sz w:val="16"/>
          <w:szCs w:val="16"/>
        </w:rPr>
        <w:t>.</w:t>
      </w:r>
    </w:p>
    <w:p w14:paraId="71393ABD" w14:textId="77777777" w:rsidR="008E28EB" w:rsidRPr="008E28EB" w:rsidRDefault="008E28EB" w:rsidP="003B21A1">
      <w:pPr>
        <w:tabs>
          <w:tab w:val="left" w:pos="1697"/>
        </w:tabs>
        <w:spacing w:line="360" w:lineRule="auto"/>
        <w:jc w:val="both"/>
        <w:rPr>
          <w:sz w:val="22"/>
          <w:szCs w:val="22"/>
        </w:rPr>
      </w:pPr>
    </w:p>
    <w:p w14:paraId="3B8F5235"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RESIDUO</w:t>
      </w:r>
    </w:p>
    <w:p w14:paraId="04518450" w14:textId="570B7E04" w:rsidR="008E28EB" w:rsidRPr="00B26314" w:rsidRDefault="00B26314" w:rsidP="00B26314">
      <w:pPr>
        <w:pStyle w:val="Descripcin"/>
        <w:rPr>
          <w:b/>
          <w:bCs/>
          <w:i w:val="0"/>
          <w:iCs w:val="0"/>
          <w:sz w:val="21"/>
          <w:szCs w:val="20"/>
          <w:lang w:eastAsia="es-MX"/>
        </w:rPr>
      </w:pPr>
      <w:r w:rsidRPr="00B26314">
        <w:rPr>
          <w:b/>
          <w:bCs/>
          <w:i w:val="0"/>
          <w:iCs w:val="0"/>
          <w:sz w:val="22"/>
          <w:szCs w:val="22"/>
        </w:rPr>
        <w:t xml:space="preserve">Tabla </w:t>
      </w:r>
      <w:r w:rsidRPr="00B26314">
        <w:rPr>
          <w:b/>
          <w:bCs/>
          <w:i w:val="0"/>
          <w:iCs w:val="0"/>
          <w:sz w:val="22"/>
          <w:szCs w:val="22"/>
        </w:rPr>
        <w:fldChar w:fldCharType="begin"/>
      </w:r>
      <w:r w:rsidRPr="00B26314">
        <w:rPr>
          <w:b/>
          <w:bCs/>
          <w:i w:val="0"/>
          <w:iCs w:val="0"/>
          <w:sz w:val="22"/>
          <w:szCs w:val="22"/>
        </w:rPr>
        <w:instrText xml:space="preserve"> SEQ Tabla \* ARABIC </w:instrText>
      </w:r>
      <w:r w:rsidRPr="00B26314">
        <w:rPr>
          <w:b/>
          <w:bCs/>
          <w:i w:val="0"/>
          <w:iCs w:val="0"/>
          <w:sz w:val="22"/>
          <w:szCs w:val="22"/>
        </w:rPr>
        <w:fldChar w:fldCharType="separate"/>
      </w:r>
      <w:r w:rsidR="00C44DF9">
        <w:rPr>
          <w:b/>
          <w:bCs/>
          <w:i w:val="0"/>
          <w:iCs w:val="0"/>
          <w:noProof/>
          <w:sz w:val="22"/>
          <w:szCs w:val="22"/>
        </w:rPr>
        <w:t>9</w:t>
      </w:r>
      <w:r w:rsidRPr="00B26314">
        <w:rPr>
          <w:b/>
          <w:bCs/>
          <w:i w:val="0"/>
          <w:iCs w:val="0"/>
          <w:sz w:val="22"/>
          <w:szCs w:val="22"/>
        </w:rPr>
        <w:fldChar w:fldCharType="end"/>
      </w:r>
      <w:r w:rsidRPr="00B26314">
        <w:rPr>
          <w:b/>
          <w:bCs/>
          <w:i w:val="0"/>
          <w:iCs w:val="0"/>
          <w:sz w:val="22"/>
          <w:szCs w:val="22"/>
        </w:rPr>
        <w:t>-3:</w:t>
      </w:r>
      <w:r w:rsidRPr="00B26314">
        <w:rPr>
          <w:i w:val="0"/>
          <w:iCs w:val="0"/>
          <w:sz w:val="22"/>
          <w:szCs w:val="22"/>
        </w:rPr>
        <w:t xml:space="preserve"> Diccionario de datos Colección Residuo.</w:t>
      </w:r>
    </w:p>
    <w:tbl>
      <w:tblPr>
        <w:tblStyle w:val="Tablaconcuadrculaclara"/>
        <w:tblW w:w="8926" w:type="dxa"/>
        <w:tblLook w:val="04A0" w:firstRow="1" w:lastRow="0" w:firstColumn="1" w:lastColumn="0" w:noHBand="0" w:noVBand="1"/>
      </w:tblPr>
      <w:tblGrid>
        <w:gridCol w:w="1843"/>
        <w:gridCol w:w="1598"/>
        <w:gridCol w:w="5485"/>
      </w:tblGrid>
      <w:tr w:rsidR="008E28EB" w:rsidRPr="008E28EB" w14:paraId="1C2F3CA4" w14:textId="77777777" w:rsidTr="008E28EB">
        <w:tc>
          <w:tcPr>
            <w:tcW w:w="1843" w:type="dxa"/>
          </w:tcPr>
          <w:p w14:paraId="464DA85C"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598" w:type="dxa"/>
          </w:tcPr>
          <w:p w14:paraId="2C40AD36"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485" w:type="dxa"/>
          </w:tcPr>
          <w:p w14:paraId="4841B7A6"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6734B5CD" w14:textId="77777777" w:rsidTr="008E28EB">
        <w:tc>
          <w:tcPr>
            <w:tcW w:w="1843" w:type="dxa"/>
          </w:tcPr>
          <w:p w14:paraId="5B36112E"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598" w:type="dxa"/>
          </w:tcPr>
          <w:p w14:paraId="443DF4FE"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485" w:type="dxa"/>
          </w:tcPr>
          <w:p w14:paraId="17EC819A"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residuo</w:t>
            </w:r>
          </w:p>
        </w:tc>
      </w:tr>
      <w:tr w:rsidR="008E28EB" w:rsidRPr="008E28EB" w14:paraId="75BC0C6B" w14:textId="77777777" w:rsidTr="008E28EB">
        <w:tc>
          <w:tcPr>
            <w:tcW w:w="1843" w:type="dxa"/>
          </w:tcPr>
          <w:p w14:paraId="6C2F76E6" w14:textId="77777777" w:rsidR="008E28EB" w:rsidRPr="008E28EB" w:rsidRDefault="008E28EB" w:rsidP="003B21A1">
            <w:pPr>
              <w:spacing w:line="360" w:lineRule="auto"/>
              <w:rPr>
                <w:sz w:val="22"/>
                <w:szCs w:val="22"/>
                <w:lang w:eastAsia="es-MX"/>
              </w:rPr>
            </w:pPr>
            <w:r w:rsidRPr="008E28EB">
              <w:rPr>
                <w:sz w:val="22"/>
                <w:szCs w:val="22"/>
                <w:lang w:eastAsia="es-MX"/>
              </w:rPr>
              <w:lastRenderedPageBreak/>
              <w:t>descripcion</w:t>
            </w:r>
          </w:p>
        </w:tc>
        <w:tc>
          <w:tcPr>
            <w:tcW w:w="1598" w:type="dxa"/>
          </w:tcPr>
          <w:p w14:paraId="73F1584D" w14:textId="77777777" w:rsidR="008E28EB" w:rsidRPr="008E28EB" w:rsidRDefault="008E28EB" w:rsidP="003B21A1">
            <w:pPr>
              <w:spacing w:line="360" w:lineRule="auto"/>
              <w:rPr>
                <w:sz w:val="22"/>
                <w:szCs w:val="22"/>
                <w:lang w:eastAsia="es-MX"/>
              </w:rPr>
            </w:pPr>
            <w:r w:rsidRPr="008E28EB">
              <w:rPr>
                <w:sz w:val="22"/>
                <w:szCs w:val="22"/>
                <w:lang w:eastAsia="es-MX"/>
              </w:rPr>
              <w:t>String</w:t>
            </w:r>
          </w:p>
        </w:tc>
        <w:tc>
          <w:tcPr>
            <w:tcW w:w="5485" w:type="dxa"/>
          </w:tcPr>
          <w:p w14:paraId="0CD580D4" w14:textId="77777777" w:rsidR="008E28EB" w:rsidRPr="008E28EB" w:rsidRDefault="008E28EB" w:rsidP="003B21A1">
            <w:pPr>
              <w:spacing w:line="360" w:lineRule="auto"/>
              <w:rPr>
                <w:sz w:val="22"/>
                <w:szCs w:val="22"/>
                <w:lang w:eastAsia="es-MX"/>
              </w:rPr>
            </w:pPr>
            <w:r w:rsidRPr="008E28EB">
              <w:rPr>
                <w:sz w:val="22"/>
                <w:szCs w:val="22"/>
                <w:lang w:eastAsia="es-MX"/>
              </w:rPr>
              <w:t>Almacena la descripción de la publicación</w:t>
            </w:r>
          </w:p>
        </w:tc>
      </w:tr>
      <w:tr w:rsidR="008E28EB" w:rsidRPr="008E28EB" w14:paraId="61A4A7DE" w14:textId="77777777" w:rsidTr="008E28EB">
        <w:tc>
          <w:tcPr>
            <w:tcW w:w="1843" w:type="dxa"/>
          </w:tcPr>
          <w:p w14:paraId="4A35690B" w14:textId="77777777" w:rsidR="008E28EB" w:rsidRPr="008E28EB" w:rsidRDefault="008E28EB" w:rsidP="003B21A1">
            <w:pPr>
              <w:spacing w:line="360" w:lineRule="auto"/>
              <w:rPr>
                <w:sz w:val="22"/>
                <w:szCs w:val="22"/>
                <w:lang w:eastAsia="es-MX"/>
              </w:rPr>
            </w:pPr>
            <w:r w:rsidRPr="008E28EB">
              <w:rPr>
                <w:sz w:val="22"/>
                <w:szCs w:val="22"/>
                <w:lang w:eastAsia="es-MX"/>
              </w:rPr>
              <w:t>tipo</w:t>
            </w:r>
          </w:p>
        </w:tc>
        <w:tc>
          <w:tcPr>
            <w:tcW w:w="1598" w:type="dxa"/>
          </w:tcPr>
          <w:p w14:paraId="7E0BB4B7" w14:textId="705B2E83" w:rsidR="008E28EB" w:rsidRPr="008E28EB" w:rsidRDefault="008E28EB" w:rsidP="003B21A1">
            <w:pPr>
              <w:spacing w:line="360" w:lineRule="auto"/>
              <w:rPr>
                <w:sz w:val="22"/>
                <w:szCs w:val="22"/>
                <w:lang w:eastAsia="es-MX"/>
              </w:rPr>
            </w:pPr>
            <w:r w:rsidRPr="008E28EB">
              <w:rPr>
                <w:sz w:val="22"/>
                <w:szCs w:val="22"/>
                <w:lang w:eastAsia="es-MX"/>
              </w:rPr>
              <w:t>St</w:t>
            </w:r>
            <w:r w:rsidR="009503FE">
              <w:rPr>
                <w:sz w:val="22"/>
                <w:szCs w:val="22"/>
                <w:lang w:eastAsia="es-MX"/>
              </w:rPr>
              <w:t>r</w:t>
            </w:r>
            <w:r w:rsidRPr="008E28EB">
              <w:rPr>
                <w:sz w:val="22"/>
                <w:szCs w:val="22"/>
                <w:lang w:eastAsia="es-MX"/>
              </w:rPr>
              <w:t>ing</w:t>
            </w:r>
          </w:p>
        </w:tc>
        <w:tc>
          <w:tcPr>
            <w:tcW w:w="5485" w:type="dxa"/>
          </w:tcPr>
          <w:p w14:paraId="2220DC00" w14:textId="77777777" w:rsidR="008E28EB" w:rsidRPr="008E28EB" w:rsidRDefault="008E28EB" w:rsidP="003B21A1">
            <w:pPr>
              <w:spacing w:line="360" w:lineRule="auto"/>
              <w:rPr>
                <w:sz w:val="22"/>
                <w:szCs w:val="22"/>
                <w:lang w:eastAsia="es-MX"/>
              </w:rPr>
            </w:pPr>
            <w:r w:rsidRPr="008E28EB">
              <w:rPr>
                <w:sz w:val="22"/>
                <w:szCs w:val="22"/>
                <w:lang w:eastAsia="es-MX"/>
              </w:rPr>
              <w:t>Almacena el tipo</w:t>
            </w:r>
          </w:p>
        </w:tc>
      </w:tr>
    </w:tbl>
    <w:p w14:paraId="04C8CE83" w14:textId="460119AD" w:rsidR="008E28EB" w:rsidRPr="00B26314" w:rsidRDefault="008E28EB" w:rsidP="003B21A1">
      <w:pPr>
        <w:tabs>
          <w:tab w:val="left" w:pos="1697"/>
        </w:tabs>
        <w:spacing w:line="360" w:lineRule="auto"/>
        <w:jc w:val="both"/>
        <w:rPr>
          <w:sz w:val="16"/>
          <w:szCs w:val="16"/>
        </w:rPr>
      </w:pPr>
      <w:r w:rsidRPr="00B26314">
        <w:rPr>
          <w:b/>
          <w:bCs/>
          <w:sz w:val="16"/>
          <w:szCs w:val="16"/>
        </w:rPr>
        <w:t>Realizado por:</w:t>
      </w:r>
      <w:r w:rsidRPr="00B26314">
        <w:rPr>
          <w:sz w:val="16"/>
          <w:szCs w:val="16"/>
        </w:rPr>
        <w:t xml:space="preserve">  Freddy Lema, 2020</w:t>
      </w:r>
      <w:r w:rsidR="00B26314" w:rsidRPr="00B26314">
        <w:rPr>
          <w:sz w:val="16"/>
          <w:szCs w:val="16"/>
        </w:rPr>
        <w:t>.</w:t>
      </w:r>
    </w:p>
    <w:p w14:paraId="26A7296B" w14:textId="77777777" w:rsidR="008E28EB" w:rsidRPr="008E28EB" w:rsidRDefault="008E28EB" w:rsidP="003B21A1">
      <w:pPr>
        <w:tabs>
          <w:tab w:val="left" w:pos="1697"/>
        </w:tabs>
        <w:spacing w:line="360" w:lineRule="auto"/>
        <w:jc w:val="both"/>
        <w:rPr>
          <w:sz w:val="22"/>
          <w:szCs w:val="22"/>
        </w:rPr>
      </w:pPr>
    </w:p>
    <w:p w14:paraId="75ECBFB1"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POSTULACIONES</w:t>
      </w:r>
    </w:p>
    <w:p w14:paraId="1682D0A1" w14:textId="1CD6153D" w:rsidR="008E28EB" w:rsidRPr="00B26314" w:rsidRDefault="00B26314" w:rsidP="00B26314">
      <w:pPr>
        <w:pStyle w:val="Descripcin"/>
        <w:rPr>
          <w:b/>
          <w:bCs/>
          <w:i w:val="0"/>
          <w:iCs w:val="0"/>
          <w:sz w:val="21"/>
          <w:szCs w:val="20"/>
          <w:lang w:eastAsia="es-MX"/>
        </w:rPr>
      </w:pPr>
      <w:r w:rsidRPr="00B26314">
        <w:rPr>
          <w:b/>
          <w:bCs/>
          <w:i w:val="0"/>
          <w:iCs w:val="0"/>
          <w:sz w:val="22"/>
          <w:szCs w:val="22"/>
        </w:rPr>
        <w:t xml:space="preserve">Tabla </w:t>
      </w:r>
      <w:r w:rsidRPr="00B26314">
        <w:rPr>
          <w:b/>
          <w:bCs/>
          <w:i w:val="0"/>
          <w:iCs w:val="0"/>
          <w:sz w:val="22"/>
          <w:szCs w:val="22"/>
        </w:rPr>
        <w:fldChar w:fldCharType="begin"/>
      </w:r>
      <w:r w:rsidRPr="00B26314">
        <w:rPr>
          <w:b/>
          <w:bCs/>
          <w:i w:val="0"/>
          <w:iCs w:val="0"/>
          <w:sz w:val="22"/>
          <w:szCs w:val="22"/>
        </w:rPr>
        <w:instrText xml:space="preserve"> SEQ Tabla \* ARABIC </w:instrText>
      </w:r>
      <w:r w:rsidRPr="00B26314">
        <w:rPr>
          <w:b/>
          <w:bCs/>
          <w:i w:val="0"/>
          <w:iCs w:val="0"/>
          <w:sz w:val="22"/>
          <w:szCs w:val="22"/>
        </w:rPr>
        <w:fldChar w:fldCharType="separate"/>
      </w:r>
      <w:r w:rsidR="00C44DF9">
        <w:rPr>
          <w:b/>
          <w:bCs/>
          <w:i w:val="0"/>
          <w:iCs w:val="0"/>
          <w:noProof/>
          <w:sz w:val="22"/>
          <w:szCs w:val="22"/>
        </w:rPr>
        <w:t>10</w:t>
      </w:r>
      <w:r w:rsidRPr="00B26314">
        <w:rPr>
          <w:b/>
          <w:bCs/>
          <w:i w:val="0"/>
          <w:iCs w:val="0"/>
          <w:sz w:val="22"/>
          <w:szCs w:val="22"/>
        </w:rPr>
        <w:fldChar w:fldCharType="end"/>
      </w:r>
      <w:r w:rsidRPr="00B26314">
        <w:rPr>
          <w:b/>
          <w:bCs/>
          <w:i w:val="0"/>
          <w:iCs w:val="0"/>
          <w:sz w:val="22"/>
          <w:szCs w:val="22"/>
        </w:rPr>
        <w:t>-3:</w:t>
      </w:r>
      <w:r w:rsidRPr="00B26314">
        <w:rPr>
          <w:i w:val="0"/>
          <w:iCs w:val="0"/>
          <w:sz w:val="22"/>
          <w:szCs w:val="22"/>
        </w:rPr>
        <w:t xml:space="preserve"> Diccionario de datos Colección Postulaciones.</w:t>
      </w:r>
    </w:p>
    <w:tbl>
      <w:tblPr>
        <w:tblStyle w:val="Tablaconcuadrculaclara"/>
        <w:tblW w:w="8926" w:type="dxa"/>
        <w:tblLook w:val="04A0" w:firstRow="1" w:lastRow="0" w:firstColumn="1" w:lastColumn="0" w:noHBand="0" w:noVBand="1"/>
      </w:tblPr>
      <w:tblGrid>
        <w:gridCol w:w="1843"/>
        <w:gridCol w:w="1598"/>
        <w:gridCol w:w="5485"/>
      </w:tblGrid>
      <w:tr w:rsidR="008E28EB" w:rsidRPr="008E28EB" w14:paraId="207CD9B6" w14:textId="77777777" w:rsidTr="008E28EB">
        <w:tc>
          <w:tcPr>
            <w:tcW w:w="1843" w:type="dxa"/>
          </w:tcPr>
          <w:p w14:paraId="338A768C"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598" w:type="dxa"/>
          </w:tcPr>
          <w:p w14:paraId="61F2AC54"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485" w:type="dxa"/>
          </w:tcPr>
          <w:p w14:paraId="35C9F9B1"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0AD8DE58" w14:textId="77777777" w:rsidTr="008E28EB">
        <w:tc>
          <w:tcPr>
            <w:tcW w:w="1843" w:type="dxa"/>
          </w:tcPr>
          <w:p w14:paraId="70B8EFDC"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598" w:type="dxa"/>
          </w:tcPr>
          <w:p w14:paraId="01D6B579"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485" w:type="dxa"/>
          </w:tcPr>
          <w:p w14:paraId="24FCA1D3"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 la postulación</w:t>
            </w:r>
          </w:p>
        </w:tc>
      </w:tr>
      <w:tr w:rsidR="008E28EB" w:rsidRPr="008E28EB" w14:paraId="795AA5CB" w14:textId="77777777" w:rsidTr="008E28EB">
        <w:tc>
          <w:tcPr>
            <w:tcW w:w="1843" w:type="dxa"/>
          </w:tcPr>
          <w:p w14:paraId="3CD69369" w14:textId="77777777" w:rsidR="008E28EB" w:rsidRPr="008E28EB" w:rsidRDefault="008E28EB" w:rsidP="003B21A1">
            <w:pPr>
              <w:spacing w:line="360" w:lineRule="auto"/>
              <w:rPr>
                <w:sz w:val="22"/>
                <w:szCs w:val="22"/>
                <w:lang w:eastAsia="es-MX"/>
              </w:rPr>
            </w:pPr>
            <w:r w:rsidRPr="008E28EB">
              <w:rPr>
                <w:sz w:val="22"/>
                <w:szCs w:val="22"/>
                <w:lang w:eastAsia="es-MX"/>
              </w:rPr>
              <w:t>id_publicacion</w:t>
            </w:r>
          </w:p>
        </w:tc>
        <w:tc>
          <w:tcPr>
            <w:tcW w:w="1598" w:type="dxa"/>
          </w:tcPr>
          <w:p w14:paraId="0EE1FAE4"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485" w:type="dxa"/>
          </w:tcPr>
          <w:p w14:paraId="0E62A4D8"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 la publicación</w:t>
            </w:r>
          </w:p>
        </w:tc>
      </w:tr>
      <w:tr w:rsidR="008E28EB" w:rsidRPr="008E28EB" w14:paraId="06187889" w14:textId="77777777" w:rsidTr="008E28EB">
        <w:tc>
          <w:tcPr>
            <w:tcW w:w="1843" w:type="dxa"/>
          </w:tcPr>
          <w:p w14:paraId="259746D9" w14:textId="77777777" w:rsidR="008E28EB" w:rsidRPr="008E28EB" w:rsidRDefault="008E28EB" w:rsidP="003B21A1">
            <w:pPr>
              <w:spacing w:line="360" w:lineRule="auto"/>
              <w:rPr>
                <w:sz w:val="22"/>
                <w:szCs w:val="22"/>
                <w:lang w:eastAsia="es-MX"/>
              </w:rPr>
            </w:pPr>
            <w:r w:rsidRPr="008E28EB">
              <w:rPr>
                <w:sz w:val="22"/>
                <w:szCs w:val="22"/>
                <w:lang w:eastAsia="es-MX"/>
              </w:rPr>
              <w:t>Id_usuario</w:t>
            </w:r>
          </w:p>
        </w:tc>
        <w:tc>
          <w:tcPr>
            <w:tcW w:w="1598" w:type="dxa"/>
          </w:tcPr>
          <w:p w14:paraId="3785AE1A" w14:textId="77777777" w:rsidR="008E28EB" w:rsidRPr="008E28EB" w:rsidRDefault="008E28EB" w:rsidP="003B21A1">
            <w:pPr>
              <w:spacing w:line="360" w:lineRule="auto"/>
              <w:rPr>
                <w:sz w:val="22"/>
                <w:szCs w:val="22"/>
                <w:lang w:eastAsia="es-MX"/>
              </w:rPr>
            </w:pPr>
            <w:r w:rsidRPr="008E28EB">
              <w:rPr>
                <w:sz w:val="22"/>
                <w:szCs w:val="22"/>
                <w:lang w:eastAsia="es-MX"/>
              </w:rPr>
              <w:t>ObjectId</w:t>
            </w:r>
          </w:p>
        </w:tc>
        <w:tc>
          <w:tcPr>
            <w:tcW w:w="5485" w:type="dxa"/>
          </w:tcPr>
          <w:p w14:paraId="1E74E8EC"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identificador del usuario </w:t>
            </w:r>
          </w:p>
        </w:tc>
      </w:tr>
    </w:tbl>
    <w:p w14:paraId="73D4C83A" w14:textId="74BFF1B1" w:rsidR="008E28EB" w:rsidRPr="00B26314" w:rsidRDefault="008E28EB" w:rsidP="003B21A1">
      <w:pPr>
        <w:tabs>
          <w:tab w:val="left" w:pos="1697"/>
        </w:tabs>
        <w:spacing w:line="360" w:lineRule="auto"/>
        <w:jc w:val="both"/>
        <w:rPr>
          <w:sz w:val="16"/>
          <w:szCs w:val="16"/>
        </w:rPr>
      </w:pPr>
      <w:r w:rsidRPr="00B26314">
        <w:rPr>
          <w:b/>
          <w:bCs/>
          <w:sz w:val="16"/>
          <w:szCs w:val="16"/>
        </w:rPr>
        <w:t>Realizado por:</w:t>
      </w:r>
      <w:r w:rsidRPr="00B26314">
        <w:rPr>
          <w:sz w:val="16"/>
          <w:szCs w:val="16"/>
        </w:rPr>
        <w:t xml:space="preserve">  Freddy Lema, 2020</w:t>
      </w:r>
      <w:r w:rsidR="00B26314">
        <w:rPr>
          <w:sz w:val="16"/>
          <w:szCs w:val="16"/>
        </w:rPr>
        <w:t>.</w:t>
      </w:r>
    </w:p>
    <w:p w14:paraId="45125C92" w14:textId="77777777" w:rsidR="008E28EB" w:rsidRPr="008E28EB" w:rsidRDefault="008E28EB" w:rsidP="003B21A1">
      <w:pPr>
        <w:spacing w:line="360" w:lineRule="auto"/>
        <w:jc w:val="both"/>
        <w:rPr>
          <w:rFonts w:eastAsia="Calibri"/>
          <w:sz w:val="22"/>
          <w:szCs w:val="22"/>
        </w:rPr>
      </w:pPr>
    </w:p>
    <w:p w14:paraId="6C761E7C" w14:textId="77777777" w:rsidR="008E28EB" w:rsidRPr="008E28EB" w:rsidRDefault="008E28EB" w:rsidP="003B21A1">
      <w:pPr>
        <w:pStyle w:val="Ttulo3"/>
      </w:pPr>
      <w:r w:rsidRPr="008E28EB">
        <w:t>Estándar de codificación</w:t>
      </w:r>
    </w:p>
    <w:p w14:paraId="0A7C65E6" w14:textId="77777777" w:rsidR="008E28EB" w:rsidRPr="008E28EB" w:rsidRDefault="008E28EB" w:rsidP="003B21A1">
      <w:pPr>
        <w:spacing w:line="360" w:lineRule="auto"/>
        <w:jc w:val="both"/>
        <w:rPr>
          <w:sz w:val="22"/>
          <w:szCs w:val="22"/>
        </w:rPr>
      </w:pPr>
    </w:p>
    <w:p w14:paraId="615DDCEE" w14:textId="77777777" w:rsidR="008E28EB" w:rsidRPr="008E28EB" w:rsidRDefault="008E28EB" w:rsidP="003B21A1">
      <w:pPr>
        <w:spacing w:line="360" w:lineRule="auto"/>
        <w:jc w:val="both"/>
        <w:rPr>
          <w:sz w:val="22"/>
          <w:szCs w:val="22"/>
        </w:rPr>
      </w:pPr>
      <w:r w:rsidRPr="008E28EB">
        <w:rPr>
          <w:sz w:val="22"/>
          <w:szCs w:val="22"/>
        </w:rPr>
        <w:t>Establecer un estándar de codificación permite seguir un conjunto de buenas prácticas que aumentan la legibilidad por parte de otros desarrolladores aumentando la calidad y mantenibilidad del sistema.</w:t>
      </w:r>
    </w:p>
    <w:p w14:paraId="68F16F06" w14:textId="3EE5B5D3" w:rsidR="008E28EB" w:rsidRPr="008E28EB" w:rsidRDefault="008E28EB" w:rsidP="003B21A1">
      <w:pPr>
        <w:spacing w:line="360" w:lineRule="auto"/>
        <w:jc w:val="both"/>
        <w:rPr>
          <w:sz w:val="22"/>
          <w:szCs w:val="22"/>
        </w:rPr>
      </w:pPr>
      <w:r w:rsidRPr="008E28EB">
        <w:rPr>
          <w:sz w:val="22"/>
          <w:szCs w:val="22"/>
        </w:rPr>
        <w:t xml:space="preserve">En el desarrollo del sistema se utilizó la notación Camel Case que consiste en unir palabras sin dejar espacios entre ellas. Existen dos notaciones derivadas de Camel Case las cuales son: Uper Camel Case y Lower Camel Case este ultimo será utilizado para la codificación de las funcionalidades del sistema. A continuación, en la </w:t>
      </w:r>
      <w:r w:rsidR="00CE391A" w:rsidRPr="00CE391A">
        <w:rPr>
          <w:b/>
          <w:bCs/>
          <w:sz w:val="22"/>
          <w:szCs w:val="22"/>
        </w:rPr>
        <w:t>T</w:t>
      </w:r>
      <w:r w:rsidRPr="00CE391A">
        <w:rPr>
          <w:b/>
          <w:bCs/>
          <w:sz w:val="22"/>
          <w:szCs w:val="22"/>
        </w:rPr>
        <w:t>abla</w:t>
      </w:r>
      <w:r w:rsidR="00CE391A" w:rsidRPr="00CE391A">
        <w:rPr>
          <w:b/>
          <w:bCs/>
          <w:sz w:val="22"/>
          <w:szCs w:val="22"/>
        </w:rPr>
        <w:t xml:space="preserve"> 11-3</w:t>
      </w:r>
      <w:r w:rsidRPr="008E28EB">
        <w:rPr>
          <w:sz w:val="22"/>
          <w:szCs w:val="22"/>
        </w:rPr>
        <w:t xml:space="preserve"> se tiene un ejemplo de aplicación de esta notación.  </w:t>
      </w:r>
    </w:p>
    <w:p w14:paraId="113D2DD9" w14:textId="75145D69" w:rsidR="008E28EB" w:rsidRDefault="008E28EB" w:rsidP="003B21A1">
      <w:pPr>
        <w:spacing w:line="360" w:lineRule="auto"/>
        <w:jc w:val="both"/>
        <w:rPr>
          <w:sz w:val="22"/>
          <w:szCs w:val="22"/>
        </w:rPr>
      </w:pPr>
    </w:p>
    <w:p w14:paraId="29506EDF" w14:textId="35C43C4B" w:rsidR="009503FE" w:rsidRPr="009503FE" w:rsidRDefault="009503FE" w:rsidP="009503FE">
      <w:pPr>
        <w:pStyle w:val="Descripcin"/>
        <w:rPr>
          <w:i w:val="0"/>
          <w:iCs w:val="0"/>
          <w:sz w:val="21"/>
          <w:szCs w:val="20"/>
        </w:rPr>
      </w:pPr>
      <w:r w:rsidRPr="009503FE">
        <w:rPr>
          <w:b/>
          <w:bCs/>
          <w:i w:val="0"/>
          <w:iCs w:val="0"/>
          <w:sz w:val="22"/>
          <w:szCs w:val="22"/>
        </w:rPr>
        <w:t xml:space="preserve">Tabla </w:t>
      </w:r>
      <w:r w:rsidRPr="009503FE">
        <w:rPr>
          <w:b/>
          <w:bCs/>
          <w:i w:val="0"/>
          <w:iCs w:val="0"/>
          <w:sz w:val="22"/>
          <w:szCs w:val="22"/>
        </w:rPr>
        <w:fldChar w:fldCharType="begin"/>
      </w:r>
      <w:r w:rsidRPr="009503FE">
        <w:rPr>
          <w:b/>
          <w:bCs/>
          <w:i w:val="0"/>
          <w:iCs w:val="0"/>
          <w:sz w:val="22"/>
          <w:szCs w:val="22"/>
        </w:rPr>
        <w:instrText xml:space="preserve"> SEQ Tabla \* ARABIC </w:instrText>
      </w:r>
      <w:r w:rsidRPr="009503FE">
        <w:rPr>
          <w:b/>
          <w:bCs/>
          <w:i w:val="0"/>
          <w:iCs w:val="0"/>
          <w:sz w:val="22"/>
          <w:szCs w:val="22"/>
        </w:rPr>
        <w:fldChar w:fldCharType="separate"/>
      </w:r>
      <w:r w:rsidR="00C44DF9">
        <w:rPr>
          <w:b/>
          <w:bCs/>
          <w:i w:val="0"/>
          <w:iCs w:val="0"/>
          <w:noProof/>
          <w:sz w:val="22"/>
          <w:szCs w:val="22"/>
        </w:rPr>
        <w:t>11</w:t>
      </w:r>
      <w:r w:rsidRPr="009503FE">
        <w:rPr>
          <w:b/>
          <w:bCs/>
          <w:i w:val="0"/>
          <w:iCs w:val="0"/>
          <w:sz w:val="22"/>
          <w:szCs w:val="22"/>
        </w:rPr>
        <w:fldChar w:fldCharType="end"/>
      </w:r>
      <w:r w:rsidRPr="009503FE">
        <w:rPr>
          <w:b/>
          <w:bCs/>
          <w:i w:val="0"/>
          <w:iCs w:val="0"/>
          <w:sz w:val="22"/>
          <w:szCs w:val="22"/>
        </w:rPr>
        <w:t>-3:</w:t>
      </w:r>
      <w:r w:rsidRPr="009503FE">
        <w:rPr>
          <w:i w:val="0"/>
          <w:iCs w:val="0"/>
          <w:sz w:val="22"/>
          <w:szCs w:val="22"/>
        </w:rPr>
        <w:t xml:space="preserve"> Ejemplo de aplicación estándar Lower Camel Case</w:t>
      </w:r>
    </w:p>
    <w:tbl>
      <w:tblPr>
        <w:tblStyle w:val="Tablaconcuadrcula"/>
        <w:tblW w:w="0" w:type="auto"/>
        <w:tblLook w:val="04A0" w:firstRow="1" w:lastRow="0" w:firstColumn="1" w:lastColumn="0" w:noHBand="0" w:noVBand="1"/>
      </w:tblPr>
      <w:tblGrid>
        <w:gridCol w:w="2942"/>
        <w:gridCol w:w="2942"/>
        <w:gridCol w:w="2943"/>
      </w:tblGrid>
      <w:tr w:rsidR="008E28EB" w:rsidRPr="008E28EB" w14:paraId="6E2A41DB" w14:textId="77777777" w:rsidTr="008E28EB">
        <w:tc>
          <w:tcPr>
            <w:tcW w:w="2942" w:type="dxa"/>
          </w:tcPr>
          <w:p w14:paraId="65E7E6D3" w14:textId="77777777" w:rsidR="008E28EB" w:rsidRPr="008E28EB" w:rsidRDefault="008E28EB" w:rsidP="003B21A1">
            <w:pPr>
              <w:spacing w:line="360" w:lineRule="auto"/>
              <w:jc w:val="both"/>
              <w:rPr>
                <w:b/>
                <w:bCs/>
              </w:rPr>
            </w:pPr>
            <w:r w:rsidRPr="008E28EB">
              <w:rPr>
                <w:b/>
                <w:bCs/>
              </w:rPr>
              <w:t>Componente</w:t>
            </w:r>
          </w:p>
        </w:tc>
        <w:tc>
          <w:tcPr>
            <w:tcW w:w="2942" w:type="dxa"/>
          </w:tcPr>
          <w:p w14:paraId="0C8F16E7" w14:textId="77777777" w:rsidR="008E28EB" w:rsidRPr="008E28EB" w:rsidRDefault="008E28EB" w:rsidP="003B21A1">
            <w:pPr>
              <w:spacing w:line="360" w:lineRule="auto"/>
              <w:jc w:val="both"/>
              <w:rPr>
                <w:b/>
                <w:bCs/>
              </w:rPr>
            </w:pPr>
            <w:r w:rsidRPr="008E28EB">
              <w:rPr>
                <w:b/>
                <w:bCs/>
              </w:rPr>
              <w:t>Nombre</w:t>
            </w:r>
          </w:p>
        </w:tc>
        <w:tc>
          <w:tcPr>
            <w:tcW w:w="2943" w:type="dxa"/>
          </w:tcPr>
          <w:p w14:paraId="686E651F" w14:textId="77777777" w:rsidR="008E28EB" w:rsidRPr="008E28EB" w:rsidRDefault="008E28EB" w:rsidP="003B21A1">
            <w:pPr>
              <w:spacing w:line="360" w:lineRule="auto"/>
              <w:jc w:val="both"/>
              <w:rPr>
                <w:b/>
                <w:bCs/>
              </w:rPr>
            </w:pPr>
            <w:r w:rsidRPr="008E28EB">
              <w:rPr>
                <w:b/>
                <w:bCs/>
              </w:rPr>
              <w:t xml:space="preserve">Descripción </w:t>
            </w:r>
          </w:p>
        </w:tc>
      </w:tr>
      <w:tr w:rsidR="008E28EB" w:rsidRPr="008E28EB" w14:paraId="1B8DD66B" w14:textId="77777777" w:rsidTr="008E28EB">
        <w:tc>
          <w:tcPr>
            <w:tcW w:w="2942" w:type="dxa"/>
          </w:tcPr>
          <w:p w14:paraId="662D6877" w14:textId="77777777" w:rsidR="008E28EB" w:rsidRPr="008E28EB" w:rsidRDefault="008E28EB" w:rsidP="003B21A1">
            <w:pPr>
              <w:spacing w:line="360" w:lineRule="auto"/>
              <w:jc w:val="both"/>
            </w:pPr>
            <w:r w:rsidRPr="008E28EB">
              <w:t>Variables</w:t>
            </w:r>
          </w:p>
        </w:tc>
        <w:tc>
          <w:tcPr>
            <w:tcW w:w="2942" w:type="dxa"/>
          </w:tcPr>
          <w:p w14:paraId="770D8B72" w14:textId="77777777" w:rsidR="008E28EB" w:rsidRPr="008E28EB" w:rsidRDefault="008E28EB" w:rsidP="003B21A1">
            <w:pPr>
              <w:spacing w:line="360" w:lineRule="auto"/>
              <w:jc w:val="both"/>
            </w:pPr>
            <w:r w:rsidRPr="008E28EB">
              <w:t>nombreUsuario String</w:t>
            </w:r>
          </w:p>
        </w:tc>
        <w:tc>
          <w:tcPr>
            <w:tcW w:w="2943" w:type="dxa"/>
          </w:tcPr>
          <w:p w14:paraId="5DAB9C08" w14:textId="77777777" w:rsidR="008E28EB" w:rsidRPr="008E28EB" w:rsidRDefault="008E28EB" w:rsidP="003B21A1">
            <w:pPr>
              <w:spacing w:line="360" w:lineRule="auto"/>
              <w:jc w:val="both"/>
            </w:pPr>
            <w:r w:rsidRPr="008E28EB">
              <w:t>Nombre de la variable con el respectivo tipo de dato</w:t>
            </w:r>
          </w:p>
        </w:tc>
      </w:tr>
      <w:tr w:rsidR="008E28EB" w:rsidRPr="008E28EB" w14:paraId="448A21C1" w14:textId="77777777" w:rsidTr="008E28EB">
        <w:tc>
          <w:tcPr>
            <w:tcW w:w="2942" w:type="dxa"/>
          </w:tcPr>
          <w:p w14:paraId="2B6795D9" w14:textId="77777777" w:rsidR="008E28EB" w:rsidRPr="008E28EB" w:rsidRDefault="008E28EB" w:rsidP="003B21A1">
            <w:pPr>
              <w:spacing w:line="360" w:lineRule="auto"/>
              <w:jc w:val="both"/>
            </w:pPr>
            <w:r w:rsidRPr="008E28EB">
              <w:t xml:space="preserve">Métodos </w:t>
            </w:r>
          </w:p>
        </w:tc>
        <w:tc>
          <w:tcPr>
            <w:tcW w:w="2942" w:type="dxa"/>
          </w:tcPr>
          <w:p w14:paraId="3FEC6A8B" w14:textId="2DF4C37D" w:rsidR="008E28EB" w:rsidRPr="008E28EB" w:rsidRDefault="006A0190" w:rsidP="003B21A1">
            <w:pPr>
              <w:spacing w:line="360" w:lineRule="auto"/>
              <w:jc w:val="both"/>
            </w:pPr>
            <w:r w:rsidRPr="008E28EB">
              <w:t>usuarios Obtener</w:t>
            </w:r>
            <w:r w:rsidR="008E28EB" w:rsidRPr="008E28EB">
              <w:t xml:space="preserve"> ()</w:t>
            </w:r>
          </w:p>
        </w:tc>
        <w:tc>
          <w:tcPr>
            <w:tcW w:w="2943" w:type="dxa"/>
          </w:tcPr>
          <w:p w14:paraId="6BC01FA0" w14:textId="77777777" w:rsidR="008E28EB" w:rsidRPr="008E28EB" w:rsidRDefault="008E28EB" w:rsidP="003B21A1">
            <w:pPr>
              <w:spacing w:line="360" w:lineRule="auto"/>
              <w:jc w:val="both"/>
            </w:pPr>
            <w:r w:rsidRPr="008E28EB">
              <w:t>Nombre de la clase seguido del método.</w:t>
            </w:r>
          </w:p>
        </w:tc>
      </w:tr>
      <w:tr w:rsidR="008E28EB" w:rsidRPr="008E28EB" w14:paraId="6473FBB0" w14:textId="77777777" w:rsidTr="008E28EB">
        <w:tc>
          <w:tcPr>
            <w:tcW w:w="2942" w:type="dxa"/>
          </w:tcPr>
          <w:p w14:paraId="023DC0DC" w14:textId="77777777" w:rsidR="008E28EB" w:rsidRPr="008E28EB" w:rsidRDefault="008E28EB" w:rsidP="003B21A1">
            <w:pPr>
              <w:spacing w:line="360" w:lineRule="auto"/>
              <w:jc w:val="both"/>
            </w:pPr>
            <w:r w:rsidRPr="008E28EB">
              <w:t>Clases</w:t>
            </w:r>
          </w:p>
        </w:tc>
        <w:tc>
          <w:tcPr>
            <w:tcW w:w="2942" w:type="dxa"/>
          </w:tcPr>
          <w:p w14:paraId="161C5FF0" w14:textId="77777777" w:rsidR="008E28EB" w:rsidRPr="008E28EB" w:rsidRDefault="008E28EB" w:rsidP="003B21A1">
            <w:pPr>
              <w:spacing w:line="360" w:lineRule="auto"/>
              <w:jc w:val="both"/>
            </w:pPr>
            <w:r w:rsidRPr="008E28EB">
              <w:t>usuarioController</w:t>
            </w:r>
          </w:p>
        </w:tc>
        <w:tc>
          <w:tcPr>
            <w:tcW w:w="2943" w:type="dxa"/>
          </w:tcPr>
          <w:p w14:paraId="59992D84" w14:textId="77777777" w:rsidR="008E28EB" w:rsidRPr="008E28EB" w:rsidRDefault="008E28EB" w:rsidP="003B21A1">
            <w:pPr>
              <w:spacing w:line="360" w:lineRule="auto"/>
              <w:jc w:val="both"/>
            </w:pPr>
            <w:r w:rsidRPr="008E28EB">
              <w:t>Nombre de la clase seguido del módulo al que pertenece.</w:t>
            </w:r>
          </w:p>
        </w:tc>
      </w:tr>
    </w:tbl>
    <w:p w14:paraId="508B8DDE" w14:textId="5F658D9E" w:rsidR="008E28EB" w:rsidRPr="009503FE" w:rsidRDefault="008E28EB" w:rsidP="003B21A1">
      <w:pPr>
        <w:spacing w:line="360" w:lineRule="auto"/>
        <w:rPr>
          <w:rFonts w:eastAsia="Calibri"/>
          <w:sz w:val="16"/>
          <w:szCs w:val="16"/>
        </w:rPr>
      </w:pPr>
      <w:r w:rsidRPr="009503FE">
        <w:rPr>
          <w:b/>
          <w:sz w:val="16"/>
          <w:szCs w:val="16"/>
        </w:rPr>
        <w:t xml:space="preserve">Realizado </w:t>
      </w:r>
      <w:r w:rsidRPr="009503FE">
        <w:rPr>
          <w:rFonts w:eastAsia="Calibri"/>
          <w:b/>
          <w:bCs/>
          <w:sz w:val="16"/>
          <w:szCs w:val="16"/>
        </w:rPr>
        <w:t xml:space="preserve">por: </w:t>
      </w:r>
      <w:r w:rsidRPr="009503FE">
        <w:rPr>
          <w:rFonts w:eastAsia="Calibri"/>
          <w:sz w:val="16"/>
          <w:szCs w:val="16"/>
        </w:rPr>
        <w:t>Freddy Lema, 2020</w:t>
      </w:r>
    </w:p>
    <w:p w14:paraId="55F6CEC6" w14:textId="78675CBD" w:rsidR="003B21A1" w:rsidRDefault="003B21A1" w:rsidP="003B21A1">
      <w:pPr>
        <w:spacing w:line="360" w:lineRule="auto"/>
        <w:rPr>
          <w:rFonts w:eastAsia="Calibri"/>
          <w:sz w:val="22"/>
          <w:szCs w:val="22"/>
        </w:rPr>
      </w:pPr>
    </w:p>
    <w:p w14:paraId="305DC48F" w14:textId="184A6C35" w:rsidR="003B21A1" w:rsidRDefault="003B21A1" w:rsidP="003B21A1">
      <w:pPr>
        <w:spacing w:line="360" w:lineRule="auto"/>
        <w:rPr>
          <w:rFonts w:eastAsia="Calibri"/>
          <w:sz w:val="22"/>
          <w:szCs w:val="22"/>
        </w:rPr>
      </w:pPr>
    </w:p>
    <w:p w14:paraId="7A25E0F4" w14:textId="77777777" w:rsidR="003B21A1" w:rsidRPr="008E28EB" w:rsidRDefault="003B21A1" w:rsidP="003B21A1">
      <w:pPr>
        <w:spacing w:line="360" w:lineRule="auto"/>
        <w:rPr>
          <w:rFonts w:eastAsia="Calibri"/>
          <w:sz w:val="22"/>
          <w:szCs w:val="22"/>
        </w:rPr>
      </w:pPr>
    </w:p>
    <w:p w14:paraId="14CE4BF4" w14:textId="77777777" w:rsidR="008E28EB" w:rsidRPr="008E28EB" w:rsidRDefault="008E28EB" w:rsidP="003B21A1">
      <w:pPr>
        <w:tabs>
          <w:tab w:val="left" w:pos="1697"/>
        </w:tabs>
        <w:spacing w:line="360" w:lineRule="auto"/>
        <w:jc w:val="both"/>
        <w:rPr>
          <w:sz w:val="22"/>
          <w:szCs w:val="22"/>
        </w:rPr>
      </w:pPr>
    </w:p>
    <w:p w14:paraId="49447BFF" w14:textId="77777777" w:rsidR="008E28EB" w:rsidRPr="008E28EB" w:rsidRDefault="008E28EB" w:rsidP="003B21A1">
      <w:pPr>
        <w:pStyle w:val="Ttulo3"/>
      </w:pPr>
      <w:r w:rsidRPr="008E28EB">
        <w:lastRenderedPageBreak/>
        <w:t>Arquitectura del sistema</w:t>
      </w:r>
    </w:p>
    <w:p w14:paraId="6355D3DB" w14:textId="77777777" w:rsidR="008E28EB" w:rsidRPr="008E28EB" w:rsidRDefault="008E28EB" w:rsidP="003B21A1">
      <w:pPr>
        <w:spacing w:line="360" w:lineRule="auto"/>
        <w:rPr>
          <w:sz w:val="22"/>
          <w:szCs w:val="22"/>
        </w:rPr>
      </w:pPr>
    </w:p>
    <w:p w14:paraId="6EAD59D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Definir la arquitectura del sistema es de suma importancia porque permite conocer como esta estructurado el sistema de forma global, evidenciando el funcionamiento que existe entre los diferentes componentes.</w:t>
      </w:r>
    </w:p>
    <w:p w14:paraId="0B5B77ED" w14:textId="43FF1E1D"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A continuación, en la </w:t>
      </w:r>
      <w:r w:rsidR="00CE391A" w:rsidRPr="00CE391A">
        <w:rPr>
          <w:rFonts w:eastAsia="Calibri"/>
          <w:b/>
          <w:bCs/>
          <w:sz w:val="22"/>
          <w:szCs w:val="22"/>
        </w:rPr>
        <w:t>F</w:t>
      </w:r>
      <w:r w:rsidRPr="00CE391A">
        <w:rPr>
          <w:rFonts w:eastAsia="Calibri"/>
          <w:b/>
          <w:bCs/>
          <w:sz w:val="22"/>
          <w:szCs w:val="22"/>
        </w:rPr>
        <w:t>igura</w:t>
      </w:r>
      <w:r w:rsidR="00CE391A" w:rsidRPr="00CE391A">
        <w:rPr>
          <w:rFonts w:eastAsia="Calibri"/>
          <w:b/>
          <w:bCs/>
          <w:sz w:val="22"/>
          <w:szCs w:val="22"/>
        </w:rPr>
        <w:t xml:space="preserve"> 7-3</w:t>
      </w:r>
      <w:r w:rsidRPr="008E28EB">
        <w:rPr>
          <w:rFonts w:eastAsia="Calibri"/>
          <w:sz w:val="22"/>
          <w:szCs w:val="22"/>
        </w:rPr>
        <w:t xml:space="preserve"> se puede observar el diagrama de como fue implementado.</w:t>
      </w:r>
    </w:p>
    <w:p w14:paraId="4F148036" w14:textId="77777777" w:rsidR="008E28EB" w:rsidRPr="008E28EB" w:rsidRDefault="008E28EB" w:rsidP="003B21A1">
      <w:pPr>
        <w:spacing w:line="360" w:lineRule="auto"/>
        <w:rPr>
          <w:noProof/>
          <w:sz w:val="22"/>
          <w:szCs w:val="22"/>
        </w:rPr>
      </w:pPr>
      <w:r w:rsidRPr="008E28EB">
        <w:rPr>
          <w:noProof/>
          <w:sz w:val="22"/>
          <w:szCs w:val="22"/>
        </w:rPr>
        <w:drawing>
          <wp:anchor distT="0" distB="0" distL="114300" distR="114300" simplePos="0" relativeHeight="251659264" behindDoc="0" locked="0" layoutInCell="1" allowOverlap="1" wp14:anchorId="11DB02A7" wp14:editId="0E06C1CD">
            <wp:simplePos x="0" y="0"/>
            <wp:positionH relativeFrom="column">
              <wp:posOffset>-104775</wp:posOffset>
            </wp:positionH>
            <wp:positionV relativeFrom="paragraph">
              <wp:posOffset>343535</wp:posOffset>
            </wp:positionV>
            <wp:extent cx="5895975" cy="1844675"/>
            <wp:effectExtent l="0" t="0" r="0" b="0"/>
            <wp:wrapSquare wrapText="bothSides"/>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722" t="3679"/>
                    <a:stretch/>
                  </pic:blipFill>
                  <pic:spPr bwMode="auto">
                    <a:xfrm>
                      <a:off x="0" y="0"/>
                      <a:ext cx="5895975" cy="184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DD5B3" w14:textId="6E096511" w:rsidR="0011295B" w:rsidRPr="0011295B" w:rsidRDefault="0011295B" w:rsidP="0011295B">
      <w:pPr>
        <w:pStyle w:val="Descripcin"/>
        <w:rPr>
          <w:b/>
          <w:bCs/>
          <w:i w:val="0"/>
          <w:iCs w:val="0"/>
          <w:sz w:val="21"/>
          <w:szCs w:val="20"/>
        </w:rPr>
      </w:pPr>
      <w:r w:rsidRPr="0011295B">
        <w:rPr>
          <w:b/>
          <w:bCs/>
          <w:i w:val="0"/>
          <w:iCs w:val="0"/>
          <w:sz w:val="22"/>
          <w:szCs w:val="22"/>
        </w:rPr>
        <w:t xml:space="preserve">Figura </w:t>
      </w:r>
      <w:r w:rsidRPr="0011295B">
        <w:rPr>
          <w:b/>
          <w:bCs/>
          <w:i w:val="0"/>
          <w:iCs w:val="0"/>
          <w:sz w:val="22"/>
          <w:szCs w:val="22"/>
        </w:rPr>
        <w:fldChar w:fldCharType="begin"/>
      </w:r>
      <w:r w:rsidRPr="0011295B">
        <w:rPr>
          <w:b/>
          <w:bCs/>
          <w:i w:val="0"/>
          <w:iCs w:val="0"/>
          <w:sz w:val="22"/>
          <w:szCs w:val="22"/>
        </w:rPr>
        <w:instrText xml:space="preserve"> SEQ Figura \* ARABIC </w:instrText>
      </w:r>
      <w:r w:rsidRPr="0011295B">
        <w:rPr>
          <w:b/>
          <w:bCs/>
          <w:i w:val="0"/>
          <w:iCs w:val="0"/>
          <w:sz w:val="22"/>
          <w:szCs w:val="22"/>
        </w:rPr>
        <w:fldChar w:fldCharType="separate"/>
      </w:r>
      <w:r w:rsidR="00E44EF4">
        <w:rPr>
          <w:b/>
          <w:bCs/>
          <w:i w:val="0"/>
          <w:iCs w:val="0"/>
          <w:noProof/>
          <w:sz w:val="22"/>
          <w:szCs w:val="22"/>
        </w:rPr>
        <w:t>7</w:t>
      </w:r>
      <w:r w:rsidRPr="0011295B">
        <w:rPr>
          <w:b/>
          <w:bCs/>
          <w:i w:val="0"/>
          <w:iCs w:val="0"/>
          <w:sz w:val="22"/>
          <w:szCs w:val="22"/>
        </w:rPr>
        <w:fldChar w:fldCharType="end"/>
      </w:r>
      <w:r w:rsidRPr="0011295B">
        <w:rPr>
          <w:b/>
          <w:bCs/>
          <w:i w:val="0"/>
          <w:iCs w:val="0"/>
          <w:sz w:val="22"/>
          <w:szCs w:val="22"/>
        </w:rPr>
        <w:t>-3:</w:t>
      </w:r>
      <w:r w:rsidRPr="0011295B">
        <w:rPr>
          <w:i w:val="0"/>
          <w:iCs w:val="0"/>
          <w:sz w:val="22"/>
          <w:szCs w:val="22"/>
        </w:rPr>
        <w:t xml:space="preserve"> Diagrama de la Arquitectura del sistema.</w:t>
      </w:r>
    </w:p>
    <w:p w14:paraId="60876B89" w14:textId="14BA46B7" w:rsidR="008E28EB" w:rsidRPr="0011295B" w:rsidRDefault="008E28EB" w:rsidP="003B21A1">
      <w:pPr>
        <w:tabs>
          <w:tab w:val="left" w:pos="1697"/>
        </w:tabs>
        <w:spacing w:line="360" w:lineRule="auto"/>
        <w:jc w:val="both"/>
        <w:rPr>
          <w:sz w:val="16"/>
          <w:szCs w:val="16"/>
        </w:rPr>
      </w:pPr>
      <w:r w:rsidRPr="0011295B">
        <w:rPr>
          <w:b/>
          <w:bCs/>
          <w:sz w:val="16"/>
          <w:szCs w:val="16"/>
        </w:rPr>
        <w:t>Realizado por:</w:t>
      </w:r>
      <w:r w:rsidRPr="0011295B">
        <w:rPr>
          <w:sz w:val="16"/>
          <w:szCs w:val="16"/>
        </w:rPr>
        <w:t xml:space="preserve">  Freddy Lema, 2020</w:t>
      </w:r>
      <w:r w:rsidR="0011295B" w:rsidRPr="0011295B">
        <w:rPr>
          <w:sz w:val="16"/>
          <w:szCs w:val="16"/>
        </w:rPr>
        <w:t>.</w:t>
      </w:r>
    </w:p>
    <w:p w14:paraId="46355164" w14:textId="77777777" w:rsidR="008E28EB" w:rsidRPr="008E28EB" w:rsidRDefault="008E28EB" w:rsidP="003B21A1">
      <w:pPr>
        <w:tabs>
          <w:tab w:val="left" w:pos="1697"/>
        </w:tabs>
        <w:spacing w:line="360" w:lineRule="auto"/>
        <w:jc w:val="both"/>
        <w:rPr>
          <w:sz w:val="22"/>
          <w:szCs w:val="22"/>
        </w:rPr>
      </w:pPr>
    </w:p>
    <w:p w14:paraId="06805561" w14:textId="21FC6E80" w:rsidR="008E28EB" w:rsidRDefault="008E28EB" w:rsidP="003B21A1">
      <w:pPr>
        <w:spacing w:line="360" w:lineRule="auto"/>
        <w:jc w:val="both"/>
        <w:rPr>
          <w:iCs/>
          <w:sz w:val="22"/>
          <w:szCs w:val="22"/>
        </w:rPr>
      </w:pPr>
      <w:r w:rsidRPr="008E28EB">
        <w:rPr>
          <w:iCs/>
          <w:sz w:val="22"/>
          <w:szCs w:val="22"/>
        </w:rPr>
        <w:t xml:space="preserve">Se basa en la arquitectura cliente servidor de 3 capas que nos permite separar la lógica del sistema, la lógica de los datos y la interfaz que se le presenta al usuario que en este caso sería el cliente. Este patrón permite modificar cada uno de sus componentes si necesidad de afectar a los demás. También permite desarrollar de forma independiente cada uno de los componentes del sistema garantizando </w:t>
      </w:r>
      <w:proofErr w:type="gramStart"/>
      <w:r w:rsidRPr="008E28EB">
        <w:rPr>
          <w:iCs/>
          <w:sz w:val="22"/>
          <w:szCs w:val="22"/>
        </w:rPr>
        <w:t>la modularidad</w:t>
      </w:r>
      <w:proofErr w:type="gramEnd"/>
      <w:r w:rsidRPr="008E28EB">
        <w:rPr>
          <w:iCs/>
          <w:sz w:val="22"/>
          <w:szCs w:val="22"/>
        </w:rPr>
        <w:t xml:space="preserve"> y la escalabilidad del sistema.</w:t>
      </w:r>
    </w:p>
    <w:p w14:paraId="6C27E10A" w14:textId="77777777" w:rsidR="006A0190" w:rsidRPr="008E28EB" w:rsidRDefault="006A0190" w:rsidP="003B21A1">
      <w:pPr>
        <w:spacing w:line="360" w:lineRule="auto"/>
        <w:jc w:val="both"/>
        <w:rPr>
          <w:iCs/>
          <w:sz w:val="22"/>
          <w:szCs w:val="22"/>
        </w:rPr>
      </w:pPr>
    </w:p>
    <w:p w14:paraId="04581ADF" w14:textId="77777777" w:rsidR="008E28EB" w:rsidRPr="008E28EB" w:rsidRDefault="008E28EB" w:rsidP="003B21A1">
      <w:pPr>
        <w:pStyle w:val="Ttulo3"/>
      </w:pPr>
      <w:r w:rsidRPr="008E28EB">
        <w:t>Diseño de la interfaz de usuario</w:t>
      </w:r>
    </w:p>
    <w:p w14:paraId="430B8C11" w14:textId="77777777" w:rsidR="008E28EB" w:rsidRPr="008E28EB" w:rsidRDefault="008E28EB" w:rsidP="003B21A1">
      <w:pPr>
        <w:spacing w:line="360" w:lineRule="auto"/>
        <w:rPr>
          <w:sz w:val="22"/>
          <w:szCs w:val="22"/>
        </w:rPr>
      </w:pPr>
    </w:p>
    <w:p w14:paraId="2D0944B7" w14:textId="6C3BE657" w:rsidR="008E28EB" w:rsidRPr="008E28EB" w:rsidRDefault="008E28EB" w:rsidP="003B21A1">
      <w:pPr>
        <w:spacing w:line="360" w:lineRule="auto"/>
        <w:jc w:val="both"/>
        <w:rPr>
          <w:sz w:val="22"/>
          <w:szCs w:val="22"/>
        </w:rPr>
      </w:pPr>
      <w:r w:rsidRPr="008E28EB">
        <w:rPr>
          <w:sz w:val="22"/>
          <w:szCs w:val="22"/>
        </w:rPr>
        <w:t xml:space="preserve">En este apartado se procedió a diseñar las interfaces de cada una de las funcionalidades que </w:t>
      </w:r>
      <w:r w:rsidR="006A0190" w:rsidRPr="008E28EB">
        <w:rPr>
          <w:sz w:val="22"/>
          <w:szCs w:val="22"/>
        </w:rPr>
        <w:t>tendrá</w:t>
      </w:r>
      <w:r w:rsidRPr="008E28EB">
        <w:rPr>
          <w:sz w:val="22"/>
          <w:szCs w:val="22"/>
        </w:rPr>
        <w:t xml:space="preserve"> el sistema para lo cual se utilizó el framework angular que nos permite crear sistemas web de una sola página.</w:t>
      </w:r>
    </w:p>
    <w:p w14:paraId="579DE078" w14:textId="3B83E9B8" w:rsidR="008E28EB" w:rsidRPr="008E28EB" w:rsidRDefault="008E28EB" w:rsidP="003B21A1">
      <w:pPr>
        <w:spacing w:line="360" w:lineRule="auto"/>
        <w:jc w:val="both"/>
        <w:rPr>
          <w:sz w:val="22"/>
          <w:szCs w:val="22"/>
        </w:rPr>
      </w:pPr>
      <w:r w:rsidRPr="008E28EB">
        <w:rPr>
          <w:sz w:val="22"/>
          <w:szCs w:val="22"/>
        </w:rPr>
        <w:t xml:space="preserve">Los colores y el logo de la aplicación fueron </w:t>
      </w:r>
      <w:r w:rsidR="006A0190" w:rsidRPr="008E28EB">
        <w:rPr>
          <w:sz w:val="22"/>
          <w:szCs w:val="22"/>
        </w:rPr>
        <w:t>escogidos</w:t>
      </w:r>
      <w:r w:rsidRPr="008E28EB">
        <w:rPr>
          <w:sz w:val="22"/>
          <w:szCs w:val="22"/>
        </w:rPr>
        <w:t xml:space="preserve"> de tal manera que causen un buen impacto de atractividad a la vista del usuario final, además también se </w:t>
      </w:r>
      <w:r w:rsidR="006A0190" w:rsidRPr="008E28EB">
        <w:rPr>
          <w:sz w:val="22"/>
          <w:szCs w:val="22"/>
        </w:rPr>
        <w:t>escogieron</w:t>
      </w:r>
      <w:r w:rsidRPr="008E28EB">
        <w:rPr>
          <w:sz w:val="22"/>
          <w:szCs w:val="22"/>
        </w:rPr>
        <w:t xml:space="preserve"> fuentes que permitan la legibilidad con el menor esfuerzo del usuario.</w:t>
      </w:r>
    </w:p>
    <w:p w14:paraId="5EB93A14" w14:textId="77777777" w:rsidR="008E28EB" w:rsidRPr="008E28EB" w:rsidRDefault="008E28EB" w:rsidP="003B21A1">
      <w:pPr>
        <w:spacing w:line="360" w:lineRule="auto"/>
        <w:jc w:val="both"/>
        <w:rPr>
          <w:sz w:val="22"/>
          <w:szCs w:val="22"/>
        </w:rPr>
      </w:pPr>
    </w:p>
    <w:p w14:paraId="02F5ECFB" w14:textId="692E7459" w:rsidR="008E28EB" w:rsidRPr="008E28EB" w:rsidRDefault="008E28EB" w:rsidP="003B21A1">
      <w:pPr>
        <w:spacing w:line="360" w:lineRule="auto"/>
        <w:jc w:val="both"/>
        <w:rPr>
          <w:sz w:val="22"/>
          <w:szCs w:val="22"/>
        </w:rPr>
      </w:pPr>
      <w:r w:rsidRPr="008E28EB">
        <w:rPr>
          <w:sz w:val="22"/>
          <w:szCs w:val="22"/>
        </w:rPr>
        <w:t xml:space="preserve">A </w:t>
      </w:r>
      <w:r w:rsidR="006A0190" w:rsidRPr="008E28EB">
        <w:rPr>
          <w:sz w:val="22"/>
          <w:szCs w:val="22"/>
        </w:rPr>
        <w:t>continuación,</w:t>
      </w:r>
      <w:r w:rsidRPr="008E28EB">
        <w:rPr>
          <w:sz w:val="22"/>
          <w:szCs w:val="22"/>
        </w:rPr>
        <w:t xml:space="preserve"> se presentan cada una de las interfaces.</w:t>
      </w:r>
    </w:p>
    <w:p w14:paraId="625CD733"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46F3A88B" wp14:editId="0C95A627">
            <wp:extent cx="5611495" cy="2867025"/>
            <wp:effectExtent l="0" t="0" r="1905" b="317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2"/>
                    <a:stretch>
                      <a:fillRect/>
                    </a:stretch>
                  </pic:blipFill>
                  <pic:spPr>
                    <a:xfrm>
                      <a:off x="0" y="0"/>
                      <a:ext cx="5611495" cy="2867025"/>
                    </a:xfrm>
                    <a:prstGeom prst="rect">
                      <a:avLst/>
                    </a:prstGeom>
                  </pic:spPr>
                </pic:pic>
              </a:graphicData>
            </a:graphic>
          </wp:inline>
        </w:drawing>
      </w:r>
    </w:p>
    <w:p w14:paraId="0AB6C98F" w14:textId="0FD7DB06" w:rsidR="00E44EF4" w:rsidRPr="00E44EF4" w:rsidRDefault="00E44EF4" w:rsidP="00E44EF4">
      <w:pPr>
        <w:pStyle w:val="Descripcin"/>
        <w:rPr>
          <w:b/>
          <w:bCs/>
          <w:i w:val="0"/>
          <w:iCs w:val="0"/>
          <w:sz w:val="21"/>
          <w:szCs w:val="20"/>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8</w:t>
      </w:r>
      <w:r w:rsidRPr="00E44EF4">
        <w:rPr>
          <w:b/>
          <w:bCs/>
          <w:i w:val="0"/>
          <w:iCs w:val="0"/>
          <w:sz w:val="22"/>
          <w:szCs w:val="22"/>
        </w:rPr>
        <w:fldChar w:fldCharType="end"/>
      </w:r>
      <w:r w:rsidRPr="00E44EF4">
        <w:rPr>
          <w:b/>
          <w:bCs/>
          <w:i w:val="0"/>
          <w:iCs w:val="0"/>
          <w:sz w:val="22"/>
          <w:szCs w:val="22"/>
        </w:rPr>
        <w:t>-3:</w:t>
      </w:r>
      <w:r w:rsidRPr="00E44EF4">
        <w:rPr>
          <w:i w:val="0"/>
          <w:iCs w:val="0"/>
          <w:sz w:val="22"/>
          <w:szCs w:val="22"/>
        </w:rPr>
        <w:t xml:space="preserve"> Interfaz Iniciar Sesión.</w:t>
      </w:r>
    </w:p>
    <w:p w14:paraId="1EB89D44" w14:textId="31E3F43E"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2B75F619" w14:textId="77777777" w:rsidR="008E28EB" w:rsidRPr="008E28EB" w:rsidRDefault="008E28EB" w:rsidP="003B21A1">
      <w:pPr>
        <w:tabs>
          <w:tab w:val="left" w:pos="1697"/>
        </w:tabs>
        <w:spacing w:line="360" w:lineRule="auto"/>
        <w:jc w:val="both"/>
        <w:rPr>
          <w:sz w:val="22"/>
          <w:szCs w:val="22"/>
        </w:rPr>
      </w:pPr>
    </w:p>
    <w:p w14:paraId="676EDFFE" w14:textId="77777777" w:rsidR="008E28EB" w:rsidRPr="008E28EB" w:rsidRDefault="008E28EB" w:rsidP="003B21A1">
      <w:pPr>
        <w:tabs>
          <w:tab w:val="left" w:pos="1697"/>
        </w:tabs>
        <w:spacing w:line="360" w:lineRule="auto"/>
        <w:jc w:val="both"/>
        <w:rPr>
          <w:sz w:val="22"/>
          <w:szCs w:val="22"/>
        </w:rPr>
      </w:pPr>
      <w:r w:rsidRPr="008E28EB">
        <w:rPr>
          <w:noProof/>
          <w:sz w:val="22"/>
          <w:szCs w:val="22"/>
        </w:rPr>
        <w:drawing>
          <wp:inline distT="0" distB="0" distL="0" distR="0" wp14:anchorId="6413EED9" wp14:editId="6BBEDC03">
            <wp:extent cx="5611495" cy="2867025"/>
            <wp:effectExtent l="0" t="0" r="1905" b="317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23"/>
                    <a:stretch>
                      <a:fillRect/>
                    </a:stretch>
                  </pic:blipFill>
                  <pic:spPr>
                    <a:xfrm>
                      <a:off x="0" y="0"/>
                      <a:ext cx="5611495" cy="2867025"/>
                    </a:xfrm>
                    <a:prstGeom prst="rect">
                      <a:avLst/>
                    </a:prstGeom>
                  </pic:spPr>
                </pic:pic>
              </a:graphicData>
            </a:graphic>
          </wp:inline>
        </w:drawing>
      </w:r>
    </w:p>
    <w:p w14:paraId="3523A24D" w14:textId="2D00B5F1" w:rsidR="00E44EF4" w:rsidRPr="00E44EF4" w:rsidRDefault="00E44EF4" w:rsidP="00E44EF4">
      <w:pPr>
        <w:pStyle w:val="Descripcin"/>
        <w:rPr>
          <w:b/>
          <w:bCs/>
          <w:i w:val="0"/>
          <w:iCs w:val="0"/>
          <w:sz w:val="15"/>
          <w:szCs w:val="14"/>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9</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Registro.</w:t>
      </w:r>
    </w:p>
    <w:p w14:paraId="2393F4FB" w14:textId="682D6E0E"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7E2A15A0" w14:textId="77777777" w:rsidR="008E28EB" w:rsidRPr="008E28EB" w:rsidRDefault="008E28EB" w:rsidP="003B21A1">
      <w:pPr>
        <w:tabs>
          <w:tab w:val="left" w:pos="1697"/>
        </w:tabs>
        <w:spacing w:line="360" w:lineRule="auto"/>
        <w:jc w:val="both"/>
        <w:rPr>
          <w:sz w:val="22"/>
          <w:szCs w:val="22"/>
        </w:rPr>
      </w:pPr>
    </w:p>
    <w:p w14:paraId="2F8C902A" w14:textId="77777777" w:rsidR="008E28EB" w:rsidRPr="008E28EB" w:rsidRDefault="008E28EB" w:rsidP="003B21A1">
      <w:pPr>
        <w:spacing w:line="360" w:lineRule="auto"/>
        <w:rPr>
          <w:sz w:val="22"/>
          <w:szCs w:val="22"/>
        </w:rPr>
      </w:pPr>
    </w:p>
    <w:p w14:paraId="3E836A9B" w14:textId="77777777" w:rsidR="008E28EB" w:rsidRPr="008E28EB" w:rsidRDefault="008E28EB" w:rsidP="003B21A1">
      <w:pPr>
        <w:spacing w:line="360" w:lineRule="auto"/>
        <w:rPr>
          <w:sz w:val="22"/>
          <w:szCs w:val="22"/>
        </w:rPr>
      </w:pPr>
    </w:p>
    <w:p w14:paraId="529DA3DC" w14:textId="77777777" w:rsidR="008E28EB" w:rsidRPr="008E28EB" w:rsidRDefault="008E28EB" w:rsidP="003B21A1">
      <w:pPr>
        <w:spacing w:line="360" w:lineRule="auto"/>
        <w:rPr>
          <w:sz w:val="22"/>
          <w:szCs w:val="22"/>
        </w:rPr>
      </w:pPr>
    </w:p>
    <w:p w14:paraId="04A409D0" w14:textId="77777777" w:rsidR="008E28EB" w:rsidRPr="008E28EB" w:rsidRDefault="008E28EB" w:rsidP="003B21A1">
      <w:pPr>
        <w:spacing w:line="360" w:lineRule="auto"/>
        <w:rPr>
          <w:sz w:val="22"/>
          <w:szCs w:val="22"/>
        </w:rPr>
      </w:pPr>
    </w:p>
    <w:p w14:paraId="241930B4"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140B4F7C" wp14:editId="10F50D35">
            <wp:extent cx="5611495" cy="2867025"/>
            <wp:effectExtent l="0" t="0" r="1905" b="317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4"/>
                    <a:stretch>
                      <a:fillRect/>
                    </a:stretch>
                  </pic:blipFill>
                  <pic:spPr>
                    <a:xfrm>
                      <a:off x="0" y="0"/>
                      <a:ext cx="5611495" cy="2867025"/>
                    </a:xfrm>
                    <a:prstGeom prst="rect">
                      <a:avLst/>
                    </a:prstGeom>
                  </pic:spPr>
                </pic:pic>
              </a:graphicData>
            </a:graphic>
          </wp:inline>
        </w:drawing>
      </w:r>
    </w:p>
    <w:p w14:paraId="756E2F72" w14:textId="6E58BE79" w:rsidR="008E28EB"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10</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Inicio.</w:t>
      </w:r>
    </w:p>
    <w:p w14:paraId="1F1F2240" w14:textId="111DAA3F"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CCEADF8" w14:textId="1D83299C" w:rsidR="008E28EB" w:rsidRPr="008E28EB" w:rsidRDefault="008E28EB" w:rsidP="003B21A1">
      <w:pPr>
        <w:spacing w:line="360" w:lineRule="auto"/>
        <w:rPr>
          <w:sz w:val="22"/>
          <w:szCs w:val="22"/>
        </w:rPr>
      </w:pPr>
    </w:p>
    <w:p w14:paraId="6FF4A93B"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240876D5" wp14:editId="73C39547">
            <wp:extent cx="5611495" cy="2867025"/>
            <wp:effectExtent l="0" t="0" r="1905" b="317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5"/>
                    <a:stretch>
                      <a:fillRect/>
                    </a:stretch>
                  </pic:blipFill>
                  <pic:spPr>
                    <a:xfrm>
                      <a:off x="0" y="0"/>
                      <a:ext cx="5611495" cy="2867025"/>
                    </a:xfrm>
                    <a:prstGeom prst="rect">
                      <a:avLst/>
                    </a:prstGeom>
                  </pic:spPr>
                </pic:pic>
              </a:graphicData>
            </a:graphic>
          </wp:inline>
        </w:drawing>
      </w:r>
    </w:p>
    <w:p w14:paraId="61334969" w14:textId="0F6E4C45"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11</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Mis Postulaciones.</w:t>
      </w:r>
    </w:p>
    <w:p w14:paraId="180D27BC" w14:textId="3A18DD72"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sidRPr="00E44EF4">
        <w:rPr>
          <w:sz w:val="16"/>
          <w:szCs w:val="16"/>
        </w:rPr>
        <w:t>.</w:t>
      </w:r>
    </w:p>
    <w:p w14:paraId="4BBA0EF8" w14:textId="77777777" w:rsidR="008E28EB" w:rsidRPr="008E28EB" w:rsidRDefault="008E28EB" w:rsidP="003B21A1">
      <w:pPr>
        <w:spacing w:line="360" w:lineRule="auto"/>
        <w:rPr>
          <w:sz w:val="22"/>
          <w:szCs w:val="22"/>
        </w:rPr>
      </w:pPr>
    </w:p>
    <w:p w14:paraId="1771E20E"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3142C512" wp14:editId="698F1C2D">
            <wp:extent cx="5611495" cy="2867025"/>
            <wp:effectExtent l="0" t="0" r="1905" b="3175"/>
            <wp:docPr id="14" name="Imagen 1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Teams&#10;&#10;Descripción generada automáticamente"/>
                    <pic:cNvPicPr/>
                  </pic:nvPicPr>
                  <pic:blipFill>
                    <a:blip r:embed="rId26"/>
                    <a:stretch>
                      <a:fillRect/>
                    </a:stretch>
                  </pic:blipFill>
                  <pic:spPr>
                    <a:xfrm>
                      <a:off x="0" y="0"/>
                      <a:ext cx="5611495" cy="2867025"/>
                    </a:xfrm>
                    <a:prstGeom prst="rect">
                      <a:avLst/>
                    </a:prstGeom>
                  </pic:spPr>
                </pic:pic>
              </a:graphicData>
            </a:graphic>
          </wp:inline>
        </w:drawing>
      </w:r>
    </w:p>
    <w:p w14:paraId="082BA935" w14:textId="34420EA8"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12</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Mis Recolecciones.</w:t>
      </w:r>
    </w:p>
    <w:p w14:paraId="06FA0044" w14:textId="672DCF71"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650AC46F" w14:textId="77777777" w:rsidR="008E28EB" w:rsidRPr="008E28EB" w:rsidRDefault="008E28EB" w:rsidP="003B21A1">
      <w:pPr>
        <w:spacing w:line="360" w:lineRule="auto"/>
        <w:rPr>
          <w:sz w:val="22"/>
          <w:szCs w:val="22"/>
        </w:rPr>
      </w:pPr>
    </w:p>
    <w:p w14:paraId="691EB1F6"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3238E5FB" wp14:editId="4BDB9CC8">
            <wp:extent cx="5611495" cy="2867025"/>
            <wp:effectExtent l="0" t="0" r="1905" b="317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7"/>
                    <a:stretch>
                      <a:fillRect/>
                    </a:stretch>
                  </pic:blipFill>
                  <pic:spPr>
                    <a:xfrm>
                      <a:off x="0" y="0"/>
                      <a:ext cx="5611495" cy="2867025"/>
                    </a:xfrm>
                    <a:prstGeom prst="rect">
                      <a:avLst/>
                    </a:prstGeom>
                  </pic:spPr>
                </pic:pic>
              </a:graphicData>
            </a:graphic>
          </wp:inline>
        </w:drawing>
      </w:r>
    </w:p>
    <w:p w14:paraId="677F5C55" w14:textId="5C322EE3"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13</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Crear Publicación.</w:t>
      </w:r>
    </w:p>
    <w:p w14:paraId="599E09D3" w14:textId="003E0AB7"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1EEBCD3B" w14:textId="77777777" w:rsidR="008E28EB" w:rsidRPr="008E28EB" w:rsidRDefault="008E28EB" w:rsidP="003B21A1">
      <w:pPr>
        <w:spacing w:line="360" w:lineRule="auto"/>
        <w:rPr>
          <w:sz w:val="22"/>
          <w:szCs w:val="22"/>
        </w:rPr>
      </w:pPr>
    </w:p>
    <w:p w14:paraId="572D0149" w14:textId="77777777" w:rsidR="008E28EB" w:rsidRPr="008E28EB" w:rsidRDefault="008E28EB" w:rsidP="003B21A1">
      <w:pPr>
        <w:spacing w:line="360" w:lineRule="auto"/>
        <w:rPr>
          <w:sz w:val="22"/>
          <w:szCs w:val="22"/>
        </w:rPr>
      </w:pPr>
    </w:p>
    <w:p w14:paraId="749737D7" w14:textId="77777777" w:rsidR="008E28EB" w:rsidRPr="008E28EB" w:rsidRDefault="008E28EB" w:rsidP="003B21A1">
      <w:pPr>
        <w:spacing w:line="360" w:lineRule="auto"/>
        <w:rPr>
          <w:sz w:val="22"/>
          <w:szCs w:val="22"/>
        </w:rPr>
      </w:pPr>
    </w:p>
    <w:p w14:paraId="29351500"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431A9340" wp14:editId="6D8FDBFC">
            <wp:extent cx="5611495" cy="2867025"/>
            <wp:effectExtent l="0" t="0" r="1905" b="317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6DF5337E" w14:textId="198079A0"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14</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Mis Publicaciones.</w:t>
      </w:r>
    </w:p>
    <w:p w14:paraId="747370F2" w14:textId="7C486455"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BC0ECDA" w14:textId="77777777" w:rsidR="008E28EB" w:rsidRPr="008E28EB" w:rsidRDefault="008E28EB" w:rsidP="003B21A1">
      <w:pPr>
        <w:spacing w:line="360" w:lineRule="auto"/>
        <w:rPr>
          <w:sz w:val="22"/>
          <w:szCs w:val="22"/>
        </w:rPr>
      </w:pPr>
    </w:p>
    <w:p w14:paraId="034B2145"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42F7354D" wp14:editId="20C4B466">
            <wp:extent cx="5611495" cy="2867025"/>
            <wp:effectExtent l="0" t="0" r="1905" b="317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611495" cy="2867025"/>
                    </a:xfrm>
                    <a:prstGeom prst="rect">
                      <a:avLst/>
                    </a:prstGeom>
                  </pic:spPr>
                </pic:pic>
              </a:graphicData>
            </a:graphic>
          </wp:inline>
        </w:drawing>
      </w:r>
    </w:p>
    <w:p w14:paraId="294139F2" w14:textId="27804B86" w:rsidR="00E44EF4" w:rsidRPr="00E44EF4" w:rsidRDefault="00E44EF4" w:rsidP="00E44EF4">
      <w:pPr>
        <w:pStyle w:val="Descripcin"/>
        <w:rPr>
          <w:b/>
          <w:bCs/>
          <w:i w:val="0"/>
          <w:iCs w:val="0"/>
          <w:sz w:val="15"/>
          <w:szCs w:val="14"/>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Pr="00E44EF4">
        <w:rPr>
          <w:b/>
          <w:bCs/>
          <w:i w:val="0"/>
          <w:iCs w:val="0"/>
          <w:noProof/>
          <w:sz w:val="22"/>
          <w:szCs w:val="22"/>
        </w:rPr>
        <w:t>15</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Postulaciones de la Publicación</w:t>
      </w:r>
      <w:r w:rsidRPr="00E44EF4">
        <w:rPr>
          <w:i w:val="0"/>
          <w:iCs w:val="0"/>
          <w:noProof/>
          <w:sz w:val="22"/>
          <w:szCs w:val="22"/>
        </w:rPr>
        <w:t>.</w:t>
      </w:r>
    </w:p>
    <w:p w14:paraId="7447FEC6" w14:textId="637C0E66"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905E04E" w14:textId="77777777" w:rsidR="008E28EB" w:rsidRPr="008E28EB" w:rsidRDefault="008E28EB" w:rsidP="003B21A1">
      <w:pPr>
        <w:spacing w:line="360" w:lineRule="auto"/>
        <w:rPr>
          <w:sz w:val="22"/>
          <w:szCs w:val="22"/>
        </w:rPr>
      </w:pPr>
    </w:p>
    <w:p w14:paraId="417AC9CE" w14:textId="77777777" w:rsidR="008E28EB" w:rsidRPr="008E28EB" w:rsidRDefault="008E28EB" w:rsidP="003B21A1">
      <w:pPr>
        <w:spacing w:line="360" w:lineRule="auto"/>
        <w:rPr>
          <w:sz w:val="22"/>
          <w:szCs w:val="22"/>
        </w:rPr>
      </w:pPr>
    </w:p>
    <w:p w14:paraId="5C8BF7AD"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35497656" wp14:editId="5E4D8D71">
            <wp:extent cx="5611495" cy="2867025"/>
            <wp:effectExtent l="0" t="0" r="1905" b="317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6B998AA3" w14:textId="0BC02E89"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16</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Mis Mensajes.</w:t>
      </w:r>
    </w:p>
    <w:p w14:paraId="00A98A62" w14:textId="78426B3C"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32E7F9D" w14:textId="77777777" w:rsidR="008E28EB" w:rsidRPr="008E28EB" w:rsidRDefault="008E28EB" w:rsidP="003B21A1">
      <w:pPr>
        <w:spacing w:line="360" w:lineRule="auto"/>
        <w:rPr>
          <w:sz w:val="22"/>
          <w:szCs w:val="22"/>
        </w:rPr>
      </w:pPr>
    </w:p>
    <w:p w14:paraId="29E24B62"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60381DD6" wp14:editId="63DD8942">
            <wp:extent cx="5611495" cy="2867025"/>
            <wp:effectExtent l="0" t="0" r="1905" b="3175"/>
            <wp:docPr id="21" name="Imagen 2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Teams&#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62E8AB29" w14:textId="617712E6"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17</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Mensajes.</w:t>
      </w:r>
    </w:p>
    <w:p w14:paraId="6972A70E" w14:textId="30B3AEB7"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6E7FBB55" w14:textId="77777777" w:rsidR="008E28EB" w:rsidRPr="008E28EB" w:rsidRDefault="008E28EB" w:rsidP="003B21A1">
      <w:pPr>
        <w:spacing w:line="360" w:lineRule="auto"/>
        <w:rPr>
          <w:sz w:val="22"/>
          <w:szCs w:val="22"/>
        </w:rPr>
      </w:pPr>
    </w:p>
    <w:p w14:paraId="35429BF9" w14:textId="77777777" w:rsidR="008E28EB" w:rsidRPr="008E28EB" w:rsidRDefault="008E28EB" w:rsidP="003B21A1">
      <w:pPr>
        <w:spacing w:line="360" w:lineRule="auto"/>
        <w:rPr>
          <w:sz w:val="22"/>
          <w:szCs w:val="22"/>
        </w:rPr>
      </w:pPr>
    </w:p>
    <w:p w14:paraId="57666F1B"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44E7A61B" wp14:editId="05DC40B0">
            <wp:extent cx="5611495" cy="2867025"/>
            <wp:effectExtent l="0" t="0" r="1905" b="317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230FE6D1" w14:textId="274F8F82"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18</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Notificaciones.</w:t>
      </w:r>
    </w:p>
    <w:p w14:paraId="0FC13BDF" w14:textId="1ED01B4A"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322A46B" w14:textId="77777777" w:rsidR="008E28EB" w:rsidRPr="008E28EB" w:rsidRDefault="008E28EB" w:rsidP="003B21A1">
      <w:pPr>
        <w:tabs>
          <w:tab w:val="left" w:pos="1697"/>
        </w:tabs>
        <w:spacing w:line="360" w:lineRule="auto"/>
        <w:jc w:val="both"/>
        <w:rPr>
          <w:sz w:val="22"/>
          <w:szCs w:val="22"/>
        </w:rPr>
      </w:pPr>
    </w:p>
    <w:p w14:paraId="630A5E82" w14:textId="77777777" w:rsidR="008E28EB" w:rsidRPr="008E28EB" w:rsidRDefault="008E28EB" w:rsidP="003B21A1">
      <w:pPr>
        <w:tabs>
          <w:tab w:val="left" w:pos="1697"/>
        </w:tabs>
        <w:spacing w:line="360" w:lineRule="auto"/>
        <w:jc w:val="both"/>
        <w:rPr>
          <w:sz w:val="22"/>
          <w:szCs w:val="22"/>
        </w:rPr>
      </w:pPr>
      <w:r w:rsidRPr="008E28EB">
        <w:rPr>
          <w:noProof/>
          <w:sz w:val="22"/>
          <w:szCs w:val="22"/>
        </w:rPr>
        <w:drawing>
          <wp:inline distT="0" distB="0" distL="0" distR="0" wp14:anchorId="6DAA6279" wp14:editId="3C90A130">
            <wp:extent cx="5611495" cy="2872740"/>
            <wp:effectExtent l="0" t="0" r="1905"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33"/>
                    <a:stretch>
                      <a:fillRect/>
                    </a:stretch>
                  </pic:blipFill>
                  <pic:spPr>
                    <a:xfrm>
                      <a:off x="0" y="0"/>
                      <a:ext cx="5611495" cy="2872740"/>
                    </a:xfrm>
                    <a:prstGeom prst="rect">
                      <a:avLst/>
                    </a:prstGeom>
                  </pic:spPr>
                </pic:pic>
              </a:graphicData>
            </a:graphic>
          </wp:inline>
        </w:drawing>
      </w:r>
    </w:p>
    <w:p w14:paraId="7E195258" w14:textId="7F8D9D3D"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19</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Configuración del Perfil.</w:t>
      </w:r>
    </w:p>
    <w:p w14:paraId="1FD87F91" w14:textId="431BDBE8"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4FA29C17" w14:textId="77777777" w:rsidR="008E28EB" w:rsidRPr="008E28EB" w:rsidRDefault="008E28EB" w:rsidP="003B21A1">
      <w:pPr>
        <w:spacing w:line="360" w:lineRule="auto"/>
        <w:rPr>
          <w:sz w:val="22"/>
          <w:szCs w:val="22"/>
        </w:rPr>
      </w:pPr>
    </w:p>
    <w:p w14:paraId="2C4B03F6"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13847134" wp14:editId="5AF7854C">
            <wp:extent cx="5611495" cy="2872740"/>
            <wp:effectExtent l="0" t="0" r="1905"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4"/>
                    <a:stretch>
                      <a:fillRect/>
                    </a:stretch>
                  </pic:blipFill>
                  <pic:spPr>
                    <a:xfrm>
                      <a:off x="0" y="0"/>
                      <a:ext cx="5611495" cy="2872740"/>
                    </a:xfrm>
                    <a:prstGeom prst="rect">
                      <a:avLst/>
                    </a:prstGeom>
                  </pic:spPr>
                </pic:pic>
              </a:graphicData>
            </a:graphic>
          </wp:inline>
        </w:drawing>
      </w:r>
    </w:p>
    <w:p w14:paraId="7A480059" w14:textId="64057CAC" w:rsidR="00E44EF4" w:rsidRPr="00E44EF4" w:rsidRDefault="00E44EF4" w:rsidP="00E44EF4">
      <w:pPr>
        <w:pStyle w:val="Descripcin"/>
        <w:rPr>
          <w:b/>
          <w:bCs/>
          <w:i w:val="0"/>
          <w:iCs w:val="0"/>
          <w:sz w:val="21"/>
          <w:szCs w:val="20"/>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Pr>
          <w:b/>
          <w:bCs/>
          <w:i w:val="0"/>
          <w:iCs w:val="0"/>
          <w:noProof/>
          <w:sz w:val="22"/>
          <w:szCs w:val="22"/>
        </w:rPr>
        <w:t>20</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Perfil Ecológico.</w:t>
      </w:r>
    </w:p>
    <w:p w14:paraId="54E3B388" w14:textId="66F43ED8"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3E6B46F7" w14:textId="77777777" w:rsidR="008E28EB" w:rsidRPr="008E28EB" w:rsidRDefault="008E28EB" w:rsidP="003B21A1">
      <w:pPr>
        <w:pStyle w:val="Ttulo2"/>
        <w:numPr>
          <w:ilvl w:val="0"/>
          <w:numId w:val="0"/>
        </w:numPr>
        <w:ind w:left="576"/>
      </w:pPr>
    </w:p>
    <w:p w14:paraId="348E5469" w14:textId="77777777" w:rsidR="008E28EB" w:rsidRPr="008E28EB" w:rsidRDefault="008E28EB" w:rsidP="003B21A1">
      <w:pPr>
        <w:pStyle w:val="Ttulo3"/>
      </w:pPr>
      <w:r w:rsidRPr="008E28EB">
        <w:t>Historias de Usuario</w:t>
      </w:r>
    </w:p>
    <w:p w14:paraId="53492273" w14:textId="77777777" w:rsidR="008E28EB" w:rsidRPr="008E28EB" w:rsidRDefault="008E28EB" w:rsidP="003B21A1">
      <w:pPr>
        <w:spacing w:line="360" w:lineRule="auto"/>
        <w:jc w:val="both"/>
        <w:rPr>
          <w:iCs/>
          <w:sz w:val="22"/>
          <w:szCs w:val="22"/>
        </w:rPr>
      </w:pPr>
    </w:p>
    <w:p w14:paraId="37BB7B9B" w14:textId="77777777" w:rsidR="008E28EB" w:rsidRPr="008E28EB" w:rsidRDefault="008E28EB" w:rsidP="003B21A1">
      <w:pPr>
        <w:spacing w:line="360" w:lineRule="auto"/>
        <w:jc w:val="both"/>
        <w:rPr>
          <w:iCs/>
          <w:sz w:val="22"/>
          <w:szCs w:val="22"/>
        </w:rPr>
      </w:pPr>
      <w:r w:rsidRPr="008E28EB">
        <w:rPr>
          <w:iCs/>
          <w:sz w:val="22"/>
          <w:szCs w:val="22"/>
        </w:rPr>
        <w:t>Las Historias de usuario son una representación de los requerimientos que fueron identificados para las funcionalidades que requieren los usuarios. Cada una de estas cuentan con algunos campos que se mencionan a continuación: Id o Número, Nombre, Usuario, Sprint Asignado, Fecha de Inicio, Fecha Fin, Descripción, Pruebas de Aceptación. Las historias de usuario permiten comprobar que las funcionalidades se cumplan correctamente a través de tareas de ingeniería con sus respectivas pruebas de aceptación.</w:t>
      </w:r>
    </w:p>
    <w:p w14:paraId="2E81BD61" w14:textId="382BB694" w:rsidR="008E28EB" w:rsidRPr="008E28EB" w:rsidRDefault="008E28EB" w:rsidP="003B21A1">
      <w:pPr>
        <w:spacing w:line="360" w:lineRule="auto"/>
        <w:jc w:val="both"/>
        <w:rPr>
          <w:iCs/>
          <w:sz w:val="22"/>
          <w:szCs w:val="22"/>
        </w:rPr>
      </w:pPr>
      <w:r w:rsidRPr="008E28EB">
        <w:rPr>
          <w:iCs/>
          <w:sz w:val="22"/>
          <w:szCs w:val="22"/>
        </w:rPr>
        <w:t xml:space="preserve">A </w:t>
      </w:r>
      <w:r w:rsidR="00C44DF9" w:rsidRPr="008E28EB">
        <w:rPr>
          <w:iCs/>
          <w:sz w:val="22"/>
          <w:szCs w:val="22"/>
        </w:rPr>
        <w:t>continuación,</w:t>
      </w:r>
      <w:r w:rsidR="00C44DF9">
        <w:rPr>
          <w:iCs/>
          <w:sz w:val="22"/>
          <w:szCs w:val="22"/>
        </w:rPr>
        <w:t xml:space="preserve"> en la </w:t>
      </w:r>
      <w:r w:rsidR="00C44DF9" w:rsidRPr="00C44DF9">
        <w:rPr>
          <w:b/>
          <w:bCs/>
          <w:iCs/>
          <w:sz w:val="22"/>
          <w:szCs w:val="22"/>
        </w:rPr>
        <w:t>Tabla 12-3</w:t>
      </w:r>
      <w:r w:rsidRPr="00C44DF9">
        <w:rPr>
          <w:b/>
          <w:bCs/>
          <w:iCs/>
          <w:sz w:val="22"/>
          <w:szCs w:val="22"/>
        </w:rPr>
        <w:t>,</w:t>
      </w:r>
      <w:r w:rsidRPr="008E28EB">
        <w:rPr>
          <w:iCs/>
          <w:sz w:val="22"/>
          <w:szCs w:val="22"/>
        </w:rPr>
        <w:t xml:space="preserve"> se presentan un modelo de historia de usuario con su respectiva tarea de ingeniería y prueba de aceptación. </w:t>
      </w:r>
    </w:p>
    <w:p w14:paraId="424B046F" w14:textId="7DEE3B03" w:rsidR="008E28EB" w:rsidRDefault="008E28EB" w:rsidP="003B21A1">
      <w:pPr>
        <w:spacing w:line="360" w:lineRule="auto"/>
        <w:jc w:val="both"/>
        <w:rPr>
          <w:iCs/>
          <w:sz w:val="22"/>
          <w:szCs w:val="22"/>
        </w:rPr>
      </w:pPr>
    </w:p>
    <w:p w14:paraId="375AF001" w14:textId="1E4D7C31" w:rsidR="00C44DF9" w:rsidRPr="00C44DF9" w:rsidRDefault="00C44DF9" w:rsidP="00C44DF9">
      <w:pPr>
        <w:pStyle w:val="Descripcin"/>
        <w:rPr>
          <w:i w:val="0"/>
          <w:iCs w:val="0"/>
          <w:sz w:val="21"/>
          <w:szCs w:val="20"/>
        </w:rPr>
      </w:pPr>
      <w:r w:rsidRPr="00C44DF9">
        <w:rPr>
          <w:b/>
          <w:bCs/>
          <w:i w:val="0"/>
          <w:iCs w:val="0"/>
          <w:sz w:val="22"/>
          <w:szCs w:val="22"/>
        </w:rPr>
        <w:t xml:space="preserve">Tabla </w:t>
      </w:r>
      <w:r w:rsidRPr="00C44DF9">
        <w:rPr>
          <w:b/>
          <w:bCs/>
          <w:i w:val="0"/>
          <w:iCs w:val="0"/>
          <w:sz w:val="22"/>
          <w:szCs w:val="22"/>
        </w:rPr>
        <w:fldChar w:fldCharType="begin"/>
      </w:r>
      <w:r w:rsidRPr="00C44DF9">
        <w:rPr>
          <w:b/>
          <w:bCs/>
          <w:i w:val="0"/>
          <w:iCs w:val="0"/>
          <w:sz w:val="22"/>
          <w:szCs w:val="22"/>
        </w:rPr>
        <w:instrText xml:space="preserve"> SEQ Tabla \* ARABIC </w:instrText>
      </w:r>
      <w:r w:rsidRPr="00C44DF9">
        <w:rPr>
          <w:b/>
          <w:bCs/>
          <w:i w:val="0"/>
          <w:iCs w:val="0"/>
          <w:sz w:val="22"/>
          <w:szCs w:val="22"/>
        </w:rPr>
        <w:fldChar w:fldCharType="separate"/>
      </w:r>
      <w:r>
        <w:rPr>
          <w:b/>
          <w:bCs/>
          <w:i w:val="0"/>
          <w:iCs w:val="0"/>
          <w:noProof/>
          <w:sz w:val="22"/>
          <w:szCs w:val="22"/>
        </w:rPr>
        <w:t>12</w:t>
      </w:r>
      <w:r w:rsidRPr="00C44DF9">
        <w:rPr>
          <w:b/>
          <w:bCs/>
          <w:i w:val="0"/>
          <w:iCs w:val="0"/>
          <w:sz w:val="22"/>
          <w:szCs w:val="22"/>
        </w:rPr>
        <w:fldChar w:fldCharType="end"/>
      </w:r>
      <w:r w:rsidRPr="00C44DF9">
        <w:rPr>
          <w:b/>
          <w:bCs/>
          <w:i w:val="0"/>
          <w:iCs w:val="0"/>
          <w:sz w:val="22"/>
          <w:szCs w:val="22"/>
        </w:rPr>
        <w:t>-3:</w:t>
      </w:r>
      <w:r w:rsidRPr="00C44DF9">
        <w:rPr>
          <w:i w:val="0"/>
          <w:iCs w:val="0"/>
          <w:sz w:val="22"/>
          <w:szCs w:val="22"/>
        </w:rPr>
        <w:t xml:space="preserve"> Historia de Usuario.</w:t>
      </w:r>
    </w:p>
    <w:tbl>
      <w:tblPr>
        <w:tblStyle w:val="Tablaconcuadrculaclara"/>
        <w:tblpPr w:leftFromText="141" w:rightFromText="141" w:vertAnchor="text" w:tblpY="1"/>
        <w:tblOverlap w:val="never"/>
        <w:tblW w:w="0" w:type="auto"/>
        <w:tblLook w:val="04A0" w:firstRow="1" w:lastRow="0" w:firstColumn="1" w:lastColumn="0" w:noHBand="0" w:noVBand="1"/>
      </w:tblPr>
      <w:tblGrid>
        <w:gridCol w:w="3116"/>
        <w:gridCol w:w="5668"/>
      </w:tblGrid>
      <w:tr w:rsidR="008E28EB" w:rsidRPr="008E28EB" w14:paraId="41899BBB" w14:textId="77777777" w:rsidTr="006A0190">
        <w:tc>
          <w:tcPr>
            <w:tcW w:w="8784" w:type="dxa"/>
            <w:gridSpan w:val="2"/>
          </w:tcPr>
          <w:p w14:paraId="52F5FA21" w14:textId="77777777" w:rsidR="008E28EB" w:rsidRPr="008E28EB" w:rsidRDefault="008E28EB" w:rsidP="003B21A1">
            <w:pPr>
              <w:spacing w:line="360" w:lineRule="auto"/>
              <w:rPr>
                <w:rFonts w:eastAsia="Calibri"/>
                <w:b/>
                <w:bCs/>
                <w:sz w:val="22"/>
                <w:szCs w:val="22"/>
              </w:rPr>
            </w:pPr>
            <w:r w:rsidRPr="008E28EB">
              <w:rPr>
                <w:rFonts w:eastAsia="Calibri"/>
                <w:b/>
                <w:bCs/>
                <w:sz w:val="22"/>
                <w:szCs w:val="22"/>
              </w:rPr>
              <w:t>HISTORIA DE USUARIO</w:t>
            </w:r>
          </w:p>
        </w:tc>
      </w:tr>
      <w:tr w:rsidR="008E28EB" w:rsidRPr="008E28EB" w14:paraId="4A8E2B10" w14:textId="77777777" w:rsidTr="006A0190">
        <w:tc>
          <w:tcPr>
            <w:tcW w:w="3116" w:type="dxa"/>
          </w:tcPr>
          <w:p w14:paraId="5728234F"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Número:</w:t>
            </w:r>
            <w:r w:rsidRPr="008E28EB">
              <w:rPr>
                <w:rFonts w:eastAsia="Calibri"/>
                <w:sz w:val="22"/>
                <w:szCs w:val="22"/>
              </w:rPr>
              <w:t xml:space="preserve"> HU01</w:t>
            </w:r>
          </w:p>
        </w:tc>
        <w:tc>
          <w:tcPr>
            <w:tcW w:w="5668" w:type="dxa"/>
          </w:tcPr>
          <w:p w14:paraId="39DF6764" w14:textId="77777777" w:rsidR="008E28EB" w:rsidRPr="008E28EB" w:rsidRDefault="008E28EB" w:rsidP="003B21A1">
            <w:pPr>
              <w:spacing w:line="360" w:lineRule="auto"/>
              <w:jc w:val="both"/>
              <w:rPr>
                <w:rFonts w:eastAsia="Calibri"/>
                <w:sz w:val="22"/>
                <w:szCs w:val="22"/>
              </w:rPr>
            </w:pPr>
            <w:r w:rsidRPr="008E28EB">
              <w:rPr>
                <w:rFonts w:eastAsia="Calibri"/>
                <w:b/>
                <w:sz w:val="22"/>
                <w:szCs w:val="22"/>
              </w:rPr>
              <w:t xml:space="preserve">Nombre de la Historia: </w:t>
            </w:r>
            <w:r w:rsidRPr="008E28EB">
              <w:rPr>
                <w:rFonts w:eastAsia="Calibri"/>
                <w:sz w:val="22"/>
                <w:szCs w:val="22"/>
              </w:rPr>
              <w:t>Como usuario público deseo iniciar sesión para ingresar al sistema.</w:t>
            </w:r>
          </w:p>
        </w:tc>
      </w:tr>
      <w:tr w:rsidR="008E28EB" w:rsidRPr="008E28EB" w14:paraId="5B5EAD9F" w14:textId="77777777" w:rsidTr="006A0190">
        <w:tc>
          <w:tcPr>
            <w:tcW w:w="3116" w:type="dxa"/>
          </w:tcPr>
          <w:p w14:paraId="4B16E672"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Usuario:</w:t>
            </w:r>
            <w:r w:rsidRPr="008E28EB">
              <w:rPr>
                <w:rFonts w:eastAsia="Calibri"/>
                <w:sz w:val="22"/>
                <w:szCs w:val="22"/>
              </w:rPr>
              <w:t xml:space="preserve"> Público </w:t>
            </w:r>
          </w:p>
        </w:tc>
        <w:tc>
          <w:tcPr>
            <w:tcW w:w="5668" w:type="dxa"/>
          </w:tcPr>
          <w:p w14:paraId="489370E4" w14:textId="77777777" w:rsidR="008E28EB" w:rsidRPr="008E28EB" w:rsidRDefault="008E28EB" w:rsidP="003B21A1">
            <w:pPr>
              <w:spacing w:line="360" w:lineRule="auto"/>
              <w:jc w:val="both"/>
              <w:rPr>
                <w:rFonts w:eastAsia="Calibri"/>
                <w:sz w:val="22"/>
                <w:szCs w:val="22"/>
              </w:rPr>
            </w:pPr>
            <w:r w:rsidRPr="008E28EB">
              <w:rPr>
                <w:rFonts w:eastAsia="Calibri"/>
                <w:b/>
                <w:sz w:val="22"/>
                <w:szCs w:val="22"/>
              </w:rPr>
              <w:t>Sprint Asignado:</w:t>
            </w:r>
            <w:r w:rsidRPr="008E28EB">
              <w:rPr>
                <w:rFonts w:eastAsia="Calibri"/>
                <w:bCs/>
                <w:sz w:val="22"/>
                <w:szCs w:val="22"/>
              </w:rPr>
              <w:t xml:space="preserve"> 4</w:t>
            </w:r>
          </w:p>
        </w:tc>
      </w:tr>
      <w:tr w:rsidR="008E28EB" w:rsidRPr="008E28EB" w14:paraId="5317E7E1" w14:textId="77777777" w:rsidTr="006A0190">
        <w:tc>
          <w:tcPr>
            <w:tcW w:w="3116" w:type="dxa"/>
          </w:tcPr>
          <w:p w14:paraId="5A37A1F3"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Puntos Estimados:</w:t>
            </w:r>
            <w:r w:rsidRPr="008E28EB">
              <w:rPr>
                <w:rFonts w:eastAsia="Calibri"/>
                <w:sz w:val="22"/>
                <w:szCs w:val="22"/>
              </w:rPr>
              <w:t xml:space="preserve"> 20</w:t>
            </w:r>
          </w:p>
        </w:tc>
        <w:tc>
          <w:tcPr>
            <w:tcW w:w="5668" w:type="dxa"/>
          </w:tcPr>
          <w:p w14:paraId="234CC46A" w14:textId="77777777" w:rsidR="008E28EB" w:rsidRPr="008E28EB" w:rsidRDefault="008E28EB" w:rsidP="003B21A1">
            <w:pPr>
              <w:spacing w:line="360" w:lineRule="auto"/>
              <w:jc w:val="both"/>
              <w:rPr>
                <w:rFonts w:eastAsia="Calibri"/>
                <w:sz w:val="22"/>
                <w:szCs w:val="22"/>
              </w:rPr>
            </w:pPr>
            <w:r w:rsidRPr="008E28EB">
              <w:rPr>
                <w:rFonts w:eastAsia="Calibri"/>
                <w:b/>
                <w:sz w:val="22"/>
                <w:szCs w:val="22"/>
              </w:rPr>
              <w:t xml:space="preserve">Puntos Reales: </w:t>
            </w:r>
            <w:r w:rsidRPr="008E28EB">
              <w:rPr>
                <w:rFonts w:eastAsia="Calibri"/>
                <w:bCs/>
                <w:sz w:val="22"/>
                <w:szCs w:val="22"/>
              </w:rPr>
              <w:t>20</w:t>
            </w:r>
          </w:p>
        </w:tc>
      </w:tr>
      <w:tr w:rsidR="008E28EB" w:rsidRPr="008E28EB" w14:paraId="22643A1C" w14:textId="77777777" w:rsidTr="006A0190">
        <w:tc>
          <w:tcPr>
            <w:tcW w:w="8784" w:type="dxa"/>
            <w:gridSpan w:val="2"/>
          </w:tcPr>
          <w:p w14:paraId="5727869E"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Descripción:</w:t>
            </w:r>
            <w:r w:rsidRPr="008E28EB">
              <w:rPr>
                <w:rFonts w:eastAsia="Calibri"/>
                <w:sz w:val="22"/>
                <w:szCs w:val="22"/>
              </w:rPr>
              <w:t xml:space="preserve"> Como usuario deseo iniciar sesión para ingresar al sistema.</w:t>
            </w:r>
          </w:p>
        </w:tc>
      </w:tr>
      <w:tr w:rsidR="008E28EB" w:rsidRPr="008E28EB" w14:paraId="5F614B1F" w14:textId="77777777" w:rsidTr="006A0190">
        <w:tc>
          <w:tcPr>
            <w:tcW w:w="8784" w:type="dxa"/>
            <w:gridSpan w:val="2"/>
          </w:tcPr>
          <w:p w14:paraId="7A160E6C"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lastRenderedPageBreak/>
              <w:t>Pruebas de Aceptación:</w:t>
            </w:r>
          </w:p>
          <w:p w14:paraId="3B3445A9"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a la página de inicio para utilizar las funcionalidades del sistema.</w:t>
            </w:r>
          </w:p>
        </w:tc>
      </w:tr>
    </w:tbl>
    <w:p w14:paraId="328BBF3A" w14:textId="762C0059" w:rsidR="008E28EB" w:rsidRPr="00C44DF9" w:rsidRDefault="008E28EB" w:rsidP="003B21A1">
      <w:pPr>
        <w:spacing w:line="360" w:lineRule="auto"/>
        <w:rPr>
          <w:iCs/>
          <w:sz w:val="16"/>
          <w:szCs w:val="16"/>
        </w:rPr>
      </w:pPr>
      <w:r w:rsidRPr="00C44DF9">
        <w:rPr>
          <w:b/>
          <w:bCs/>
          <w:iCs/>
          <w:sz w:val="16"/>
          <w:szCs w:val="16"/>
        </w:rPr>
        <w:t>Realizado por:</w:t>
      </w:r>
      <w:r w:rsidRPr="00C44DF9">
        <w:rPr>
          <w:iCs/>
          <w:sz w:val="16"/>
          <w:szCs w:val="16"/>
        </w:rPr>
        <w:t xml:space="preserve">  Freddy Lema, 2020</w:t>
      </w:r>
      <w:r w:rsidR="00C44DF9">
        <w:rPr>
          <w:iCs/>
          <w:sz w:val="16"/>
          <w:szCs w:val="16"/>
        </w:rPr>
        <w:t>.</w:t>
      </w:r>
    </w:p>
    <w:p w14:paraId="3633DB2E" w14:textId="11164BE6" w:rsidR="008E28EB" w:rsidRDefault="008E28EB" w:rsidP="003B21A1">
      <w:pPr>
        <w:spacing w:line="360" w:lineRule="auto"/>
        <w:jc w:val="both"/>
        <w:rPr>
          <w:iCs/>
          <w:sz w:val="22"/>
          <w:szCs w:val="22"/>
        </w:rPr>
      </w:pPr>
    </w:p>
    <w:p w14:paraId="1F6A69E2" w14:textId="16EE8F20" w:rsidR="00C44DF9" w:rsidRPr="00C44DF9" w:rsidRDefault="00C44DF9" w:rsidP="00C44DF9">
      <w:pPr>
        <w:pStyle w:val="Descripcin"/>
        <w:rPr>
          <w:i w:val="0"/>
          <w:iCs w:val="0"/>
          <w:sz w:val="21"/>
          <w:szCs w:val="20"/>
        </w:rPr>
      </w:pPr>
      <w:r w:rsidRPr="00C44DF9">
        <w:rPr>
          <w:b/>
          <w:bCs/>
          <w:i w:val="0"/>
          <w:iCs w:val="0"/>
          <w:sz w:val="22"/>
          <w:szCs w:val="22"/>
        </w:rPr>
        <w:t xml:space="preserve">Tabla </w:t>
      </w:r>
      <w:r w:rsidRPr="00C44DF9">
        <w:rPr>
          <w:b/>
          <w:bCs/>
          <w:i w:val="0"/>
          <w:iCs w:val="0"/>
          <w:sz w:val="22"/>
          <w:szCs w:val="22"/>
        </w:rPr>
        <w:fldChar w:fldCharType="begin"/>
      </w:r>
      <w:r w:rsidRPr="00C44DF9">
        <w:rPr>
          <w:b/>
          <w:bCs/>
          <w:i w:val="0"/>
          <w:iCs w:val="0"/>
          <w:sz w:val="22"/>
          <w:szCs w:val="22"/>
        </w:rPr>
        <w:instrText xml:space="preserve"> SEQ Tabla \* ARABIC </w:instrText>
      </w:r>
      <w:r w:rsidRPr="00C44DF9">
        <w:rPr>
          <w:b/>
          <w:bCs/>
          <w:i w:val="0"/>
          <w:iCs w:val="0"/>
          <w:sz w:val="22"/>
          <w:szCs w:val="22"/>
        </w:rPr>
        <w:fldChar w:fldCharType="separate"/>
      </w:r>
      <w:r>
        <w:rPr>
          <w:b/>
          <w:bCs/>
          <w:i w:val="0"/>
          <w:iCs w:val="0"/>
          <w:noProof/>
          <w:sz w:val="22"/>
          <w:szCs w:val="22"/>
        </w:rPr>
        <w:t>13</w:t>
      </w:r>
      <w:r w:rsidRPr="00C44DF9">
        <w:rPr>
          <w:b/>
          <w:bCs/>
          <w:i w:val="0"/>
          <w:iCs w:val="0"/>
          <w:sz w:val="22"/>
          <w:szCs w:val="22"/>
        </w:rPr>
        <w:fldChar w:fldCharType="end"/>
      </w:r>
      <w:r w:rsidRPr="00C44DF9">
        <w:rPr>
          <w:b/>
          <w:bCs/>
          <w:i w:val="0"/>
          <w:iCs w:val="0"/>
          <w:sz w:val="22"/>
          <w:szCs w:val="22"/>
        </w:rPr>
        <w:t>-3:</w:t>
      </w:r>
      <w:r w:rsidRPr="00C44DF9">
        <w:rPr>
          <w:i w:val="0"/>
          <w:iCs w:val="0"/>
          <w:sz w:val="22"/>
          <w:szCs w:val="22"/>
        </w:rPr>
        <w:t xml:space="preserve"> Prueba de Aceptación.</w:t>
      </w:r>
    </w:p>
    <w:tbl>
      <w:tblPr>
        <w:tblStyle w:val="Tablaconcuadrculaclara"/>
        <w:tblpPr w:leftFromText="141" w:rightFromText="141" w:vertAnchor="text" w:tblpY="1"/>
        <w:tblOverlap w:val="never"/>
        <w:tblW w:w="8784" w:type="dxa"/>
        <w:tblLook w:val="04A0" w:firstRow="1" w:lastRow="0" w:firstColumn="1" w:lastColumn="0" w:noHBand="0" w:noVBand="1"/>
      </w:tblPr>
      <w:tblGrid>
        <w:gridCol w:w="3152"/>
        <w:gridCol w:w="5632"/>
      </w:tblGrid>
      <w:tr w:rsidR="008E28EB" w:rsidRPr="008E28EB" w14:paraId="1852F527" w14:textId="77777777" w:rsidTr="006A0190">
        <w:tc>
          <w:tcPr>
            <w:tcW w:w="8784" w:type="dxa"/>
            <w:gridSpan w:val="2"/>
          </w:tcPr>
          <w:p w14:paraId="7E6C35A5" w14:textId="77777777" w:rsidR="008E28EB" w:rsidRPr="008E28EB" w:rsidRDefault="008E28EB" w:rsidP="003B21A1">
            <w:pPr>
              <w:spacing w:line="360" w:lineRule="auto"/>
              <w:rPr>
                <w:rFonts w:eastAsia="Calibri"/>
                <w:b/>
                <w:bCs/>
                <w:sz w:val="22"/>
                <w:szCs w:val="22"/>
              </w:rPr>
            </w:pPr>
            <w:r w:rsidRPr="008E28EB">
              <w:rPr>
                <w:rFonts w:eastAsia="Calibri"/>
                <w:b/>
                <w:bCs/>
                <w:sz w:val="22"/>
                <w:szCs w:val="22"/>
              </w:rPr>
              <w:t>PRUEBA DE ACEPTACIÓN</w:t>
            </w:r>
          </w:p>
        </w:tc>
      </w:tr>
      <w:tr w:rsidR="008E28EB" w:rsidRPr="008E28EB" w14:paraId="45ED64FE" w14:textId="77777777" w:rsidTr="006A0190">
        <w:tc>
          <w:tcPr>
            <w:tcW w:w="3152" w:type="dxa"/>
          </w:tcPr>
          <w:p w14:paraId="41939689"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Código:</w:t>
            </w:r>
            <w:r w:rsidRPr="008E28EB">
              <w:rPr>
                <w:rFonts w:eastAsia="Calibri"/>
                <w:sz w:val="22"/>
                <w:szCs w:val="22"/>
              </w:rPr>
              <w:t xml:space="preserve"> HU01-PA01</w:t>
            </w:r>
          </w:p>
        </w:tc>
        <w:tc>
          <w:tcPr>
            <w:tcW w:w="5632" w:type="dxa"/>
          </w:tcPr>
          <w:p w14:paraId="5602D68B" w14:textId="77777777" w:rsidR="008E28EB" w:rsidRPr="008E28EB" w:rsidRDefault="008E28EB" w:rsidP="003B21A1">
            <w:pPr>
              <w:spacing w:line="360" w:lineRule="auto"/>
              <w:jc w:val="both"/>
              <w:rPr>
                <w:rFonts w:eastAsia="Calibri"/>
                <w:sz w:val="22"/>
                <w:szCs w:val="22"/>
              </w:rPr>
            </w:pPr>
            <w:r w:rsidRPr="008E28EB">
              <w:rPr>
                <w:rFonts w:eastAsia="Calibri"/>
                <w:b/>
                <w:sz w:val="22"/>
                <w:szCs w:val="22"/>
              </w:rPr>
              <w:t xml:space="preserve">Nombre de la Historia: </w:t>
            </w:r>
            <w:r w:rsidRPr="008E28EB">
              <w:rPr>
                <w:rFonts w:eastAsia="Calibri"/>
                <w:sz w:val="22"/>
                <w:szCs w:val="22"/>
              </w:rPr>
              <w:t>Como usuario deseo iniciar sesión para ingresar al sistema.</w:t>
            </w:r>
          </w:p>
        </w:tc>
      </w:tr>
      <w:tr w:rsidR="008E28EB" w:rsidRPr="008E28EB" w14:paraId="516F911D" w14:textId="77777777" w:rsidTr="006A0190">
        <w:tc>
          <w:tcPr>
            <w:tcW w:w="8784" w:type="dxa"/>
            <w:gridSpan w:val="2"/>
          </w:tcPr>
          <w:p w14:paraId="3F483D97"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Nombre de la Prueba:</w:t>
            </w:r>
            <w:r w:rsidRPr="008E28EB">
              <w:rPr>
                <w:rFonts w:eastAsia="Calibri"/>
                <w:sz w:val="22"/>
                <w:szCs w:val="22"/>
              </w:rPr>
              <w:t xml:space="preserve"> Ingresar al sistema como usuario público.</w:t>
            </w:r>
          </w:p>
        </w:tc>
      </w:tr>
      <w:tr w:rsidR="008E28EB" w:rsidRPr="008E28EB" w14:paraId="3706CBCB" w14:textId="77777777" w:rsidTr="006A0190">
        <w:tc>
          <w:tcPr>
            <w:tcW w:w="3152" w:type="dxa"/>
          </w:tcPr>
          <w:p w14:paraId="401ED569"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Responsable:</w:t>
            </w:r>
            <w:r w:rsidRPr="008E28EB">
              <w:rPr>
                <w:rFonts w:eastAsia="Calibri"/>
                <w:sz w:val="22"/>
                <w:szCs w:val="22"/>
              </w:rPr>
              <w:t xml:space="preserve"> Freddy Lema</w:t>
            </w:r>
          </w:p>
        </w:tc>
        <w:tc>
          <w:tcPr>
            <w:tcW w:w="5632" w:type="dxa"/>
          </w:tcPr>
          <w:p w14:paraId="79EDE8BE" w14:textId="77777777" w:rsidR="008E28EB" w:rsidRPr="008E28EB" w:rsidRDefault="008E28EB" w:rsidP="003B21A1">
            <w:pPr>
              <w:spacing w:line="360" w:lineRule="auto"/>
              <w:jc w:val="both"/>
              <w:rPr>
                <w:rFonts w:eastAsia="Calibri"/>
                <w:bCs/>
                <w:sz w:val="22"/>
                <w:szCs w:val="22"/>
              </w:rPr>
            </w:pPr>
            <w:r w:rsidRPr="008E28EB">
              <w:rPr>
                <w:rFonts w:eastAsia="Calibri"/>
                <w:b/>
                <w:sz w:val="22"/>
                <w:szCs w:val="22"/>
              </w:rPr>
              <w:t xml:space="preserve">Fecha: </w:t>
            </w:r>
            <w:r w:rsidRPr="008E28EB">
              <w:rPr>
                <w:rFonts w:eastAsia="Calibri"/>
                <w:bCs/>
                <w:sz w:val="22"/>
                <w:szCs w:val="22"/>
              </w:rPr>
              <w:t>07/11/2020</w:t>
            </w:r>
          </w:p>
        </w:tc>
      </w:tr>
      <w:tr w:rsidR="008E28EB" w:rsidRPr="008E28EB" w14:paraId="0FD86800" w14:textId="77777777" w:rsidTr="006A0190">
        <w:tc>
          <w:tcPr>
            <w:tcW w:w="8784" w:type="dxa"/>
            <w:gridSpan w:val="2"/>
          </w:tcPr>
          <w:p w14:paraId="1AC4ED83"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Descripción:</w:t>
            </w:r>
            <w:r w:rsidRPr="008E28EB">
              <w:rPr>
                <w:rFonts w:eastAsia="Calibri"/>
                <w:sz w:val="22"/>
                <w:szCs w:val="22"/>
              </w:rPr>
              <w:t xml:space="preserve"> El usuario debe iniciar sesión en el sistema.</w:t>
            </w:r>
          </w:p>
        </w:tc>
      </w:tr>
      <w:tr w:rsidR="008E28EB" w:rsidRPr="008E28EB" w14:paraId="34424982" w14:textId="77777777" w:rsidTr="006A0190">
        <w:tc>
          <w:tcPr>
            <w:tcW w:w="8784" w:type="dxa"/>
            <w:gridSpan w:val="2"/>
          </w:tcPr>
          <w:p w14:paraId="7C1A7E52"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 xml:space="preserve">Condiciones de Ejecución: </w:t>
            </w:r>
          </w:p>
          <w:p w14:paraId="1F6D0415"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El correo del usuario debe estar registrado en la base de datos</w:t>
            </w:r>
          </w:p>
        </w:tc>
      </w:tr>
      <w:tr w:rsidR="008E28EB" w:rsidRPr="008E28EB" w14:paraId="2761C8BF" w14:textId="77777777" w:rsidTr="006A0190">
        <w:tc>
          <w:tcPr>
            <w:tcW w:w="8784" w:type="dxa"/>
            <w:gridSpan w:val="2"/>
          </w:tcPr>
          <w:p w14:paraId="6E0ADCB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 xml:space="preserve">Pasos de Ejecución: </w:t>
            </w:r>
          </w:p>
          <w:p w14:paraId="31C12B53"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a la página de inicio de sesión</w:t>
            </w:r>
          </w:p>
          <w:p w14:paraId="5AA7CB78"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el mail del usuario en su respetivo campo</w:t>
            </w:r>
          </w:p>
          <w:p w14:paraId="72359CE6"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la contraseña en su respetivo campo</w:t>
            </w:r>
          </w:p>
          <w:p w14:paraId="0DD10963"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Clic en iniciar sesión</w:t>
            </w:r>
          </w:p>
        </w:tc>
      </w:tr>
      <w:tr w:rsidR="008E28EB" w:rsidRPr="008E28EB" w14:paraId="7570A0E7" w14:textId="77777777" w:rsidTr="006A0190">
        <w:tc>
          <w:tcPr>
            <w:tcW w:w="8784" w:type="dxa"/>
            <w:gridSpan w:val="2"/>
          </w:tcPr>
          <w:p w14:paraId="6D5F208D"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Resultado Esperado:</w:t>
            </w:r>
            <w:r w:rsidRPr="008E28EB">
              <w:rPr>
                <w:rFonts w:eastAsia="Calibri"/>
                <w:sz w:val="22"/>
                <w:szCs w:val="22"/>
              </w:rPr>
              <w:t xml:space="preserve"> El usuario debe poder ingresar a la pantalla de inicio para utilizar las funcionalidades del sistema.</w:t>
            </w:r>
          </w:p>
        </w:tc>
      </w:tr>
      <w:tr w:rsidR="008E28EB" w:rsidRPr="008E28EB" w14:paraId="48203FDA" w14:textId="77777777" w:rsidTr="006A0190">
        <w:tc>
          <w:tcPr>
            <w:tcW w:w="8784" w:type="dxa"/>
            <w:gridSpan w:val="2"/>
          </w:tcPr>
          <w:p w14:paraId="7CD9BC78"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Evaluación de la Prueba:</w:t>
            </w:r>
            <w:r w:rsidRPr="008E28EB">
              <w:rPr>
                <w:rFonts w:eastAsia="Calibri"/>
                <w:sz w:val="22"/>
                <w:szCs w:val="22"/>
              </w:rPr>
              <w:t xml:space="preserve"> Exitosa.</w:t>
            </w:r>
          </w:p>
        </w:tc>
      </w:tr>
    </w:tbl>
    <w:p w14:paraId="303D8F82" w14:textId="44063918" w:rsidR="008E28EB" w:rsidRDefault="008E28EB" w:rsidP="003B21A1">
      <w:pPr>
        <w:spacing w:line="360" w:lineRule="auto"/>
        <w:rPr>
          <w:iCs/>
          <w:sz w:val="16"/>
          <w:szCs w:val="16"/>
        </w:rPr>
      </w:pPr>
      <w:r w:rsidRPr="00C44DF9">
        <w:rPr>
          <w:b/>
          <w:bCs/>
          <w:iCs/>
          <w:sz w:val="16"/>
          <w:szCs w:val="16"/>
        </w:rPr>
        <w:t>Realizado por:</w:t>
      </w:r>
      <w:r w:rsidRPr="00C44DF9">
        <w:rPr>
          <w:iCs/>
          <w:sz w:val="16"/>
          <w:szCs w:val="16"/>
        </w:rPr>
        <w:t xml:space="preserve">  Freddy Lema, 202</w:t>
      </w:r>
      <w:r w:rsidR="006A0190" w:rsidRPr="00C44DF9">
        <w:rPr>
          <w:iCs/>
          <w:sz w:val="16"/>
          <w:szCs w:val="16"/>
        </w:rPr>
        <w:t>0</w:t>
      </w:r>
      <w:r w:rsidR="00C44DF9">
        <w:rPr>
          <w:iCs/>
          <w:sz w:val="16"/>
          <w:szCs w:val="16"/>
        </w:rPr>
        <w:t>.</w:t>
      </w:r>
    </w:p>
    <w:p w14:paraId="3DC91547" w14:textId="77777777" w:rsidR="00C44DF9" w:rsidRDefault="00C44DF9" w:rsidP="003B21A1">
      <w:pPr>
        <w:spacing w:line="360" w:lineRule="auto"/>
        <w:rPr>
          <w:iCs/>
          <w:sz w:val="16"/>
          <w:szCs w:val="16"/>
        </w:rPr>
      </w:pPr>
    </w:p>
    <w:p w14:paraId="1F376E1B" w14:textId="267175FB" w:rsidR="00C44DF9" w:rsidRPr="00C44DF9" w:rsidRDefault="00C44DF9" w:rsidP="00C44DF9">
      <w:pPr>
        <w:pStyle w:val="Descripcin"/>
        <w:rPr>
          <w:rFonts w:eastAsia="Calibri"/>
          <w:i w:val="0"/>
          <w:iCs w:val="0"/>
          <w:sz w:val="21"/>
          <w:szCs w:val="20"/>
        </w:rPr>
      </w:pPr>
      <w:r w:rsidRPr="00C44DF9">
        <w:rPr>
          <w:b/>
          <w:bCs/>
          <w:i w:val="0"/>
          <w:iCs w:val="0"/>
          <w:sz w:val="22"/>
          <w:szCs w:val="22"/>
        </w:rPr>
        <w:t xml:space="preserve">Tabla </w:t>
      </w:r>
      <w:r w:rsidRPr="00C44DF9">
        <w:rPr>
          <w:b/>
          <w:bCs/>
          <w:i w:val="0"/>
          <w:iCs w:val="0"/>
          <w:sz w:val="22"/>
          <w:szCs w:val="22"/>
        </w:rPr>
        <w:fldChar w:fldCharType="begin"/>
      </w:r>
      <w:r w:rsidRPr="00C44DF9">
        <w:rPr>
          <w:b/>
          <w:bCs/>
          <w:i w:val="0"/>
          <w:iCs w:val="0"/>
          <w:sz w:val="22"/>
          <w:szCs w:val="22"/>
        </w:rPr>
        <w:instrText xml:space="preserve"> SEQ Tabla \* ARABIC </w:instrText>
      </w:r>
      <w:r w:rsidRPr="00C44DF9">
        <w:rPr>
          <w:b/>
          <w:bCs/>
          <w:i w:val="0"/>
          <w:iCs w:val="0"/>
          <w:sz w:val="22"/>
          <w:szCs w:val="22"/>
        </w:rPr>
        <w:fldChar w:fldCharType="separate"/>
      </w:r>
      <w:r>
        <w:rPr>
          <w:b/>
          <w:bCs/>
          <w:i w:val="0"/>
          <w:iCs w:val="0"/>
          <w:noProof/>
          <w:sz w:val="22"/>
          <w:szCs w:val="22"/>
        </w:rPr>
        <w:t>14</w:t>
      </w:r>
      <w:r w:rsidRPr="00C44DF9">
        <w:rPr>
          <w:b/>
          <w:bCs/>
          <w:i w:val="0"/>
          <w:iCs w:val="0"/>
          <w:sz w:val="22"/>
          <w:szCs w:val="22"/>
        </w:rPr>
        <w:fldChar w:fldCharType="end"/>
      </w:r>
      <w:r w:rsidRPr="00C44DF9">
        <w:rPr>
          <w:b/>
          <w:bCs/>
          <w:i w:val="0"/>
          <w:iCs w:val="0"/>
          <w:sz w:val="22"/>
          <w:szCs w:val="22"/>
        </w:rPr>
        <w:t>-3:</w:t>
      </w:r>
      <w:r w:rsidRPr="00C44DF9">
        <w:rPr>
          <w:i w:val="0"/>
          <w:iCs w:val="0"/>
          <w:sz w:val="22"/>
          <w:szCs w:val="22"/>
        </w:rPr>
        <w:t xml:space="preserve"> Tarea de Ingeniería.</w:t>
      </w:r>
    </w:p>
    <w:tbl>
      <w:tblPr>
        <w:tblStyle w:val="Tablaconcuadrculaclara"/>
        <w:tblpPr w:leftFromText="141" w:rightFromText="141" w:vertAnchor="text" w:horzAnchor="margin" w:tblpY="186"/>
        <w:tblW w:w="8784" w:type="dxa"/>
        <w:tblLook w:val="04A0" w:firstRow="1" w:lastRow="0" w:firstColumn="1" w:lastColumn="0" w:noHBand="0" w:noVBand="1"/>
      </w:tblPr>
      <w:tblGrid>
        <w:gridCol w:w="4605"/>
        <w:gridCol w:w="4179"/>
      </w:tblGrid>
      <w:tr w:rsidR="00C44DF9" w:rsidRPr="008E28EB" w14:paraId="36FC4E54" w14:textId="77777777" w:rsidTr="00C44DF9">
        <w:tc>
          <w:tcPr>
            <w:tcW w:w="8784" w:type="dxa"/>
            <w:gridSpan w:val="2"/>
          </w:tcPr>
          <w:p w14:paraId="0C51BE40" w14:textId="77777777" w:rsidR="00C44DF9" w:rsidRPr="008E28EB" w:rsidRDefault="00C44DF9" w:rsidP="00C44DF9">
            <w:pPr>
              <w:spacing w:line="360" w:lineRule="auto"/>
              <w:jc w:val="both"/>
              <w:rPr>
                <w:b/>
                <w:bCs/>
                <w:iCs/>
                <w:sz w:val="22"/>
                <w:szCs w:val="22"/>
              </w:rPr>
            </w:pPr>
            <w:r w:rsidRPr="008E28EB">
              <w:rPr>
                <w:b/>
                <w:bCs/>
                <w:iCs/>
                <w:sz w:val="22"/>
                <w:szCs w:val="22"/>
              </w:rPr>
              <w:t>TAREA DE INGENIERÍA</w:t>
            </w:r>
          </w:p>
        </w:tc>
      </w:tr>
      <w:tr w:rsidR="00C44DF9" w:rsidRPr="008E28EB" w14:paraId="5FF018BE" w14:textId="77777777" w:rsidTr="00C44DF9">
        <w:tc>
          <w:tcPr>
            <w:tcW w:w="4605" w:type="dxa"/>
          </w:tcPr>
          <w:p w14:paraId="0855C562" w14:textId="77777777" w:rsidR="00C44DF9" w:rsidRPr="008E28EB" w:rsidRDefault="00C44DF9" w:rsidP="00C44DF9">
            <w:pPr>
              <w:spacing w:line="360" w:lineRule="auto"/>
              <w:jc w:val="both"/>
              <w:rPr>
                <w:iCs/>
                <w:sz w:val="22"/>
                <w:szCs w:val="22"/>
              </w:rPr>
            </w:pPr>
            <w:r w:rsidRPr="008E28EB">
              <w:rPr>
                <w:b/>
                <w:bCs/>
                <w:iCs/>
                <w:sz w:val="22"/>
                <w:szCs w:val="22"/>
              </w:rPr>
              <w:t xml:space="preserve">Sprint: </w:t>
            </w:r>
            <w:r w:rsidRPr="008E28EB">
              <w:rPr>
                <w:iCs/>
                <w:sz w:val="22"/>
                <w:szCs w:val="22"/>
              </w:rPr>
              <w:t>4</w:t>
            </w:r>
          </w:p>
        </w:tc>
        <w:tc>
          <w:tcPr>
            <w:tcW w:w="4179" w:type="dxa"/>
          </w:tcPr>
          <w:p w14:paraId="5D820469" w14:textId="508ADD69" w:rsidR="00C44DF9" w:rsidRPr="008E28EB" w:rsidRDefault="00C44DF9" w:rsidP="00C44DF9">
            <w:pPr>
              <w:spacing w:line="360" w:lineRule="auto"/>
              <w:jc w:val="both"/>
              <w:rPr>
                <w:iCs/>
                <w:sz w:val="22"/>
                <w:szCs w:val="22"/>
              </w:rPr>
            </w:pPr>
            <w:r w:rsidRPr="008E28EB">
              <w:rPr>
                <w:b/>
                <w:iCs/>
                <w:sz w:val="22"/>
                <w:szCs w:val="22"/>
              </w:rPr>
              <w:t xml:space="preserve">Número de Tarea: </w:t>
            </w:r>
            <w:r w:rsidRPr="008E28EB">
              <w:rPr>
                <w:iCs/>
                <w:sz w:val="22"/>
                <w:szCs w:val="22"/>
              </w:rPr>
              <w:t>HU</w:t>
            </w:r>
            <w:r>
              <w:rPr>
                <w:iCs/>
                <w:sz w:val="22"/>
                <w:szCs w:val="22"/>
              </w:rPr>
              <w:t>01</w:t>
            </w:r>
            <w:r w:rsidRPr="008E28EB">
              <w:rPr>
                <w:iCs/>
                <w:sz w:val="22"/>
                <w:szCs w:val="22"/>
              </w:rPr>
              <w:t>-TI01</w:t>
            </w:r>
          </w:p>
        </w:tc>
      </w:tr>
      <w:tr w:rsidR="00C44DF9" w:rsidRPr="008E28EB" w14:paraId="1BDEEC32" w14:textId="77777777" w:rsidTr="00C44DF9">
        <w:tc>
          <w:tcPr>
            <w:tcW w:w="8784" w:type="dxa"/>
            <w:gridSpan w:val="2"/>
          </w:tcPr>
          <w:p w14:paraId="18F220BF" w14:textId="77777777" w:rsidR="00C44DF9" w:rsidRPr="008E28EB" w:rsidRDefault="00C44DF9" w:rsidP="00C44DF9">
            <w:pPr>
              <w:spacing w:line="360" w:lineRule="auto"/>
              <w:jc w:val="both"/>
              <w:rPr>
                <w:b/>
                <w:bCs/>
                <w:iCs/>
                <w:sz w:val="22"/>
                <w:szCs w:val="22"/>
              </w:rPr>
            </w:pPr>
            <w:r w:rsidRPr="008E28EB">
              <w:rPr>
                <w:b/>
                <w:bCs/>
                <w:iCs/>
                <w:sz w:val="22"/>
                <w:szCs w:val="22"/>
              </w:rPr>
              <w:t xml:space="preserve">Nombre de la Historia: </w:t>
            </w:r>
            <w:r w:rsidRPr="008E28EB">
              <w:rPr>
                <w:iCs/>
                <w:sz w:val="22"/>
                <w:szCs w:val="22"/>
              </w:rPr>
              <w:t>Como usuario administrador deseo iniciar sesión para gestionar mi información.</w:t>
            </w:r>
          </w:p>
        </w:tc>
      </w:tr>
      <w:tr w:rsidR="00C44DF9" w:rsidRPr="008E28EB" w14:paraId="7E96951F" w14:textId="77777777" w:rsidTr="00C44DF9">
        <w:trPr>
          <w:trHeight w:val="189"/>
        </w:trPr>
        <w:tc>
          <w:tcPr>
            <w:tcW w:w="8784" w:type="dxa"/>
            <w:gridSpan w:val="2"/>
          </w:tcPr>
          <w:p w14:paraId="52180577" w14:textId="77777777" w:rsidR="00C44DF9" w:rsidRPr="008E28EB" w:rsidRDefault="00C44DF9" w:rsidP="00C44DF9">
            <w:pPr>
              <w:spacing w:line="360" w:lineRule="auto"/>
              <w:jc w:val="both"/>
              <w:rPr>
                <w:b/>
                <w:bCs/>
                <w:iCs/>
                <w:sz w:val="22"/>
                <w:szCs w:val="22"/>
              </w:rPr>
            </w:pPr>
            <w:r w:rsidRPr="008E28EB">
              <w:rPr>
                <w:b/>
                <w:bCs/>
                <w:iCs/>
                <w:sz w:val="22"/>
                <w:szCs w:val="22"/>
              </w:rPr>
              <w:t xml:space="preserve">Nombre de la Tarea: </w:t>
            </w:r>
            <w:r w:rsidRPr="008E28EB">
              <w:rPr>
                <w:iCs/>
                <w:sz w:val="22"/>
                <w:szCs w:val="22"/>
              </w:rPr>
              <w:t>Crear las entidades y clases que permitan autenticarse.</w:t>
            </w:r>
          </w:p>
        </w:tc>
      </w:tr>
      <w:tr w:rsidR="00C44DF9" w:rsidRPr="008E28EB" w14:paraId="68C8B4DF" w14:textId="77777777" w:rsidTr="00C44DF9">
        <w:tc>
          <w:tcPr>
            <w:tcW w:w="4605" w:type="dxa"/>
          </w:tcPr>
          <w:p w14:paraId="71E3BFDE" w14:textId="77777777" w:rsidR="00C44DF9" w:rsidRPr="008E28EB" w:rsidRDefault="00C44DF9" w:rsidP="00C44DF9">
            <w:pPr>
              <w:spacing w:line="360" w:lineRule="auto"/>
              <w:jc w:val="both"/>
              <w:rPr>
                <w:b/>
                <w:bCs/>
                <w:iCs/>
                <w:sz w:val="22"/>
                <w:szCs w:val="22"/>
              </w:rPr>
            </w:pPr>
            <w:r w:rsidRPr="008E28EB">
              <w:rPr>
                <w:b/>
                <w:bCs/>
                <w:iCs/>
                <w:sz w:val="22"/>
                <w:szCs w:val="22"/>
              </w:rPr>
              <w:t xml:space="preserve">Responsable: </w:t>
            </w:r>
            <w:r w:rsidRPr="008E28EB">
              <w:rPr>
                <w:iCs/>
                <w:sz w:val="22"/>
                <w:szCs w:val="22"/>
              </w:rPr>
              <w:t>Freddy Lema</w:t>
            </w:r>
          </w:p>
        </w:tc>
        <w:tc>
          <w:tcPr>
            <w:tcW w:w="4179" w:type="dxa"/>
          </w:tcPr>
          <w:p w14:paraId="4944A05C" w14:textId="77777777" w:rsidR="00C44DF9" w:rsidRPr="008E28EB" w:rsidRDefault="00C44DF9" w:rsidP="00C44DF9">
            <w:pPr>
              <w:spacing w:line="360" w:lineRule="auto"/>
              <w:jc w:val="both"/>
              <w:rPr>
                <w:iCs/>
                <w:sz w:val="22"/>
                <w:szCs w:val="22"/>
              </w:rPr>
            </w:pPr>
            <w:r w:rsidRPr="008E28EB">
              <w:rPr>
                <w:b/>
                <w:iCs/>
                <w:sz w:val="22"/>
                <w:szCs w:val="22"/>
              </w:rPr>
              <w:t xml:space="preserve">Tipo de Tarea: </w:t>
            </w:r>
            <w:r w:rsidRPr="008E28EB">
              <w:rPr>
                <w:iCs/>
                <w:sz w:val="22"/>
                <w:szCs w:val="22"/>
              </w:rPr>
              <w:t>Desarrollo</w:t>
            </w:r>
          </w:p>
        </w:tc>
      </w:tr>
      <w:tr w:rsidR="00C44DF9" w:rsidRPr="008E28EB" w14:paraId="55A23D0D" w14:textId="77777777" w:rsidTr="00C44DF9">
        <w:tc>
          <w:tcPr>
            <w:tcW w:w="4605" w:type="dxa"/>
          </w:tcPr>
          <w:p w14:paraId="76CFCBD7" w14:textId="77777777" w:rsidR="00C44DF9" w:rsidRPr="008E28EB" w:rsidRDefault="00C44DF9" w:rsidP="00C44DF9">
            <w:pPr>
              <w:spacing w:line="360" w:lineRule="auto"/>
              <w:jc w:val="both"/>
              <w:rPr>
                <w:b/>
                <w:bCs/>
                <w:iCs/>
                <w:sz w:val="22"/>
                <w:szCs w:val="22"/>
              </w:rPr>
            </w:pPr>
            <w:r w:rsidRPr="008E28EB">
              <w:rPr>
                <w:b/>
                <w:bCs/>
                <w:iCs/>
                <w:sz w:val="22"/>
                <w:szCs w:val="22"/>
              </w:rPr>
              <w:t>Fecha Inicio: 04/11/2020</w:t>
            </w:r>
          </w:p>
        </w:tc>
        <w:tc>
          <w:tcPr>
            <w:tcW w:w="4179" w:type="dxa"/>
          </w:tcPr>
          <w:p w14:paraId="1CCBE879" w14:textId="77777777" w:rsidR="00C44DF9" w:rsidRPr="008E28EB" w:rsidRDefault="00C44DF9" w:rsidP="00C44DF9">
            <w:pPr>
              <w:spacing w:line="360" w:lineRule="auto"/>
              <w:jc w:val="both"/>
              <w:rPr>
                <w:iCs/>
                <w:sz w:val="22"/>
                <w:szCs w:val="22"/>
              </w:rPr>
            </w:pPr>
            <w:r w:rsidRPr="008E28EB">
              <w:rPr>
                <w:b/>
                <w:iCs/>
                <w:sz w:val="22"/>
                <w:szCs w:val="22"/>
              </w:rPr>
              <w:t>Fecha Fin: 07/11/2020</w:t>
            </w:r>
          </w:p>
        </w:tc>
      </w:tr>
      <w:tr w:rsidR="00C44DF9" w:rsidRPr="008E28EB" w14:paraId="2ABC29E3" w14:textId="77777777" w:rsidTr="00C44DF9">
        <w:tc>
          <w:tcPr>
            <w:tcW w:w="8784" w:type="dxa"/>
            <w:gridSpan w:val="2"/>
          </w:tcPr>
          <w:p w14:paraId="4C0D066C" w14:textId="77777777" w:rsidR="00C44DF9" w:rsidRPr="008E28EB" w:rsidRDefault="00C44DF9" w:rsidP="00C44DF9">
            <w:pPr>
              <w:spacing w:line="360" w:lineRule="auto"/>
              <w:jc w:val="both"/>
              <w:rPr>
                <w:b/>
                <w:bCs/>
                <w:iCs/>
                <w:sz w:val="22"/>
                <w:szCs w:val="22"/>
              </w:rPr>
            </w:pPr>
            <w:r w:rsidRPr="008E28EB">
              <w:rPr>
                <w:b/>
                <w:bCs/>
                <w:iCs/>
                <w:sz w:val="22"/>
                <w:szCs w:val="22"/>
              </w:rPr>
              <w:t xml:space="preserve">Descripción: </w:t>
            </w:r>
            <w:r w:rsidRPr="008E28EB">
              <w:rPr>
                <w:iCs/>
                <w:sz w:val="22"/>
                <w:szCs w:val="22"/>
              </w:rPr>
              <w:t>Se deben crear las clases de acuerdo con las entidades existentes para iniciar sesión.</w:t>
            </w:r>
          </w:p>
        </w:tc>
      </w:tr>
      <w:tr w:rsidR="00C44DF9" w:rsidRPr="008E28EB" w14:paraId="3B130349" w14:textId="77777777" w:rsidTr="00C44DF9">
        <w:trPr>
          <w:trHeight w:val="68"/>
        </w:trPr>
        <w:tc>
          <w:tcPr>
            <w:tcW w:w="8784" w:type="dxa"/>
            <w:gridSpan w:val="2"/>
          </w:tcPr>
          <w:p w14:paraId="0F9FBC57" w14:textId="77777777" w:rsidR="00C44DF9" w:rsidRPr="008E28EB" w:rsidRDefault="00C44DF9" w:rsidP="00C44DF9">
            <w:pPr>
              <w:spacing w:line="360" w:lineRule="auto"/>
              <w:jc w:val="both"/>
              <w:rPr>
                <w:b/>
                <w:bCs/>
                <w:iCs/>
                <w:sz w:val="22"/>
                <w:szCs w:val="22"/>
              </w:rPr>
            </w:pPr>
            <w:r w:rsidRPr="008E28EB">
              <w:rPr>
                <w:b/>
                <w:bCs/>
                <w:iCs/>
                <w:sz w:val="22"/>
                <w:szCs w:val="22"/>
              </w:rPr>
              <w:t xml:space="preserve">Pruebas de Aceptación: </w:t>
            </w:r>
          </w:p>
          <w:p w14:paraId="7E090508" w14:textId="77777777" w:rsidR="00C44DF9" w:rsidRPr="008E28EB" w:rsidRDefault="00C44DF9" w:rsidP="008C26EF">
            <w:pPr>
              <w:numPr>
                <w:ilvl w:val="0"/>
                <w:numId w:val="23"/>
              </w:numPr>
              <w:suppressAutoHyphens w:val="0"/>
              <w:spacing w:line="360" w:lineRule="auto"/>
              <w:jc w:val="both"/>
              <w:rPr>
                <w:iCs/>
                <w:sz w:val="22"/>
                <w:szCs w:val="22"/>
              </w:rPr>
            </w:pPr>
            <w:r w:rsidRPr="008E28EB">
              <w:rPr>
                <w:iCs/>
                <w:sz w:val="22"/>
                <w:szCs w:val="22"/>
              </w:rPr>
              <w:lastRenderedPageBreak/>
              <w:t>Clases y métodos existentes para iniciar sesión.</w:t>
            </w:r>
          </w:p>
        </w:tc>
      </w:tr>
    </w:tbl>
    <w:p w14:paraId="1CF256BA" w14:textId="708F9D2B" w:rsidR="008E28EB" w:rsidRPr="00C44DF9" w:rsidRDefault="008E28EB" w:rsidP="003B21A1">
      <w:pPr>
        <w:spacing w:line="360" w:lineRule="auto"/>
        <w:ind w:right="190"/>
        <w:rPr>
          <w:iCs/>
          <w:sz w:val="16"/>
          <w:szCs w:val="16"/>
        </w:rPr>
      </w:pPr>
      <w:r w:rsidRPr="00C44DF9">
        <w:rPr>
          <w:b/>
          <w:bCs/>
          <w:iCs/>
          <w:sz w:val="16"/>
          <w:szCs w:val="16"/>
        </w:rPr>
        <w:lastRenderedPageBreak/>
        <w:t>Realizado por:</w:t>
      </w:r>
      <w:r w:rsidRPr="00C44DF9">
        <w:rPr>
          <w:iCs/>
          <w:sz w:val="16"/>
          <w:szCs w:val="16"/>
        </w:rPr>
        <w:t xml:space="preserve">  Freddy Lema, 2020</w:t>
      </w:r>
      <w:r w:rsidR="00C44DF9">
        <w:rPr>
          <w:iCs/>
          <w:sz w:val="16"/>
          <w:szCs w:val="16"/>
        </w:rPr>
        <w:t>.</w:t>
      </w:r>
    </w:p>
    <w:p w14:paraId="17F5EB47" w14:textId="77777777" w:rsidR="008E28EB" w:rsidRPr="008E28EB" w:rsidRDefault="008E28EB" w:rsidP="003B21A1">
      <w:pPr>
        <w:spacing w:line="360" w:lineRule="auto"/>
        <w:rPr>
          <w:rFonts w:eastAsia="Calibri"/>
          <w:sz w:val="22"/>
          <w:szCs w:val="22"/>
        </w:rPr>
      </w:pPr>
    </w:p>
    <w:p w14:paraId="504FB4C5" w14:textId="2A694BC7" w:rsidR="008E28EB" w:rsidRDefault="008E28EB" w:rsidP="003B21A1">
      <w:pPr>
        <w:spacing w:line="360" w:lineRule="auto"/>
        <w:rPr>
          <w:rFonts w:eastAsia="Calibri"/>
          <w:sz w:val="22"/>
          <w:szCs w:val="22"/>
        </w:rPr>
      </w:pPr>
      <w:r w:rsidRPr="008E28EB">
        <w:rPr>
          <w:rFonts w:eastAsia="Calibri"/>
          <w:sz w:val="22"/>
          <w:szCs w:val="22"/>
        </w:rPr>
        <w:t xml:space="preserve">Todas las demás historias de usuario están documentadas de la misma manera, para mas información dirigirse al </w:t>
      </w:r>
      <w:r w:rsidRPr="008E28EB">
        <w:rPr>
          <w:rFonts w:eastAsia="Calibri"/>
          <w:b/>
          <w:bCs/>
          <w:sz w:val="22"/>
          <w:szCs w:val="22"/>
        </w:rPr>
        <w:t>anexo A</w:t>
      </w:r>
      <w:r w:rsidRPr="008E28EB">
        <w:rPr>
          <w:rFonts w:eastAsia="Calibri"/>
          <w:sz w:val="22"/>
          <w:szCs w:val="22"/>
        </w:rPr>
        <w:t>.</w:t>
      </w:r>
    </w:p>
    <w:p w14:paraId="248CDF4C" w14:textId="4B5F1D75" w:rsidR="004830BE" w:rsidRDefault="004830BE" w:rsidP="003B21A1">
      <w:pPr>
        <w:spacing w:line="360" w:lineRule="auto"/>
        <w:rPr>
          <w:rFonts w:eastAsia="Calibri"/>
          <w:sz w:val="22"/>
          <w:szCs w:val="22"/>
        </w:rPr>
      </w:pPr>
    </w:p>
    <w:p w14:paraId="17BC733E" w14:textId="7F4A89D0" w:rsidR="008F0F7E" w:rsidRDefault="004830BE" w:rsidP="008F0F7E">
      <w:pPr>
        <w:pStyle w:val="Ttulo3"/>
        <w:rPr>
          <w:rFonts w:eastAsia="Calibri"/>
        </w:rPr>
      </w:pPr>
      <w:r w:rsidRPr="008F0F7E">
        <w:rPr>
          <w:rFonts w:eastAsia="Calibri"/>
        </w:rPr>
        <w:t>Manual de Usuario</w:t>
      </w:r>
    </w:p>
    <w:p w14:paraId="46031507" w14:textId="77777777" w:rsidR="008F0F7E" w:rsidRDefault="008F0F7E" w:rsidP="008F0F7E">
      <w:pPr>
        <w:spacing w:line="360" w:lineRule="auto"/>
        <w:rPr>
          <w:rFonts w:eastAsia="Calibri"/>
        </w:rPr>
      </w:pPr>
    </w:p>
    <w:p w14:paraId="27BEA705" w14:textId="339DC108" w:rsidR="004830BE" w:rsidRPr="008F0F7E" w:rsidRDefault="004830BE" w:rsidP="008F0F7E">
      <w:pPr>
        <w:spacing w:line="360" w:lineRule="auto"/>
        <w:rPr>
          <w:rFonts w:eastAsia="Calibri"/>
          <w:sz w:val="22"/>
          <w:szCs w:val="22"/>
          <w:lang w:val="es-EC"/>
        </w:rPr>
      </w:pPr>
      <w:r>
        <w:rPr>
          <w:rFonts w:eastAsia="Calibri"/>
          <w:sz w:val="22"/>
          <w:szCs w:val="22"/>
          <w:lang w:val="es-EC"/>
        </w:rPr>
        <w:t>Para que el usuario se familiarice con el sistema web se ha elaborado el manual de usuario que explica el funcionamiento y caracteristicas</w:t>
      </w:r>
      <w:r w:rsidR="008F0F7E">
        <w:rPr>
          <w:rFonts w:eastAsia="Calibri"/>
          <w:sz w:val="22"/>
          <w:szCs w:val="22"/>
          <w:lang w:val="es-EC"/>
        </w:rPr>
        <w:t xml:space="preserve"> básicas, para ver el manual  dirigirse al </w:t>
      </w:r>
      <w:r w:rsidR="008F0F7E" w:rsidRPr="008F0F7E">
        <w:rPr>
          <w:rFonts w:eastAsia="Calibri"/>
          <w:b/>
          <w:bCs/>
          <w:sz w:val="22"/>
          <w:szCs w:val="22"/>
          <w:lang w:val="es-EC"/>
        </w:rPr>
        <w:t>anexo B.</w:t>
      </w:r>
    </w:p>
    <w:p w14:paraId="1CD6C954" w14:textId="77777777" w:rsidR="008E28EB" w:rsidRPr="008E28EB" w:rsidRDefault="008E28EB" w:rsidP="003B21A1">
      <w:pPr>
        <w:spacing w:line="360" w:lineRule="auto"/>
        <w:rPr>
          <w:rFonts w:eastAsia="Calibri"/>
          <w:sz w:val="22"/>
          <w:szCs w:val="22"/>
        </w:rPr>
      </w:pPr>
    </w:p>
    <w:p w14:paraId="76F6543C" w14:textId="77777777" w:rsidR="008E28EB" w:rsidRPr="008E28EB" w:rsidRDefault="008E28EB" w:rsidP="003B21A1">
      <w:pPr>
        <w:pStyle w:val="Ttulo2"/>
      </w:pPr>
      <w:r w:rsidRPr="008E28EB">
        <w:t xml:space="preserve">Fase de finalización </w:t>
      </w:r>
    </w:p>
    <w:p w14:paraId="630A6EE4" w14:textId="77777777" w:rsidR="008E28EB" w:rsidRPr="008E28EB" w:rsidRDefault="008E28EB" w:rsidP="003B21A1">
      <w:pPr>
        <w:keepNext/>
        <w:keepLines/>
        <w:spacing w:line="360" w:lineRule="auto"/>
        <w:jc w:val="both"/>
        <w:outlineLvl w:val="0"/>
        <w:rPr>
          <w:b/>
          <w:sz w:val="22"/>
          <w:szCs w:val="22"/>
        </w:rPr>
      </w:pPr>
    </w:p>
    <w:p w14:paraId="224D0CA7" w14:textId="33E95D35" w:rsidR="008E28EB" w:rsidRPr="008E28EB" w:rsidRDefault="008E28EB" w:rsidP="003B21A1">
      <w:pPr>
        <w:keepNext/>
        <w:keepLines/>
        <w:spacing w:line="360" w:lineRule="auto"/>
        <w:jc w:val="both"/>
        <w:outlineLvl w:val="0"/>
        <w:rPr>
          <w:bCs/>
          <w:sz w:val="22"/>
          <w:szCs w:val="22"/>
        </w:rPr>
      </w:pPr>
      <w:r w:rsidRPr="008E28EB">
        <w:rPr>
          <w:bCs/>
          <w:sz w:val="22"/>
          <w:szCs w:val="22"/>
        </w:rPr>
        <w:t xml:space="preserve">En esta etapa se realiza las diferentes actividades que se definieron para la culminación del sistema para la gestión del reciclaje, además se establece el Burndown chart que hace referencia a la gestión del desarrollo del proyecto, es presentado como un gráfico en donde se muestra la velocidad en la que se completaron los requisitos planteados al inicio del desarrollo del sistema. A </w:t>
      </w:r>
      <w:r w:rsidR="00C44DF9" w:rsidRPr="008E28EB">
        <w:rPr>
          <w:bCs/>
          <w:sz w:val="22"/>
          <w:szCs w:val="22"/>
        </w:rPr>
        <w:t>continuación,</w:t>
      </w:r>
      <w:r w:rsidR="00C44DF9">
        <w:rPr>
          <w:bCs/>
          <w:sz w:val="22"/>
          <w:szCs w:val="22"/>
        </w:rPr>
        <w:t xml:space="preserve"> en la </w:t>
      </w:r>
      <w:r w:rsidR="00C44DF9" w:rsidRPr="00C44DF9">
        <w:rPr>
          <w:b/>
          <w:sz w:val="22"/>
          <w:szCs w:val="22"/>
        </w:rPr>
        <w:t>Tabla 15-3</w:t>
      </w:r>
      <w:r w:rsidRPr="008E28EB">
        <w:rPr>
          <w:bCs/>
          <w:sz w:val="22"/>
          <w:szCs w:val="22"/>
        </w:rPr>
        <w:t>, se describe las actividades en la etapa de finalización del proyecto.</w:t>
      </w:r>
    </w:p>
    <w:p w14:paraId="00EB24C2" w14:textId="21A8E610" w:rsidR="008E28EB" w:rsidRDefault="008E28EB" w:rsidP="003B21A1">
      <w:pPr>
        <w:keepNext/>
        <w:keepLines/>
        <w:spacing w:line="360" w:lineRule="auto"/>
        <w:jc w:val="both"/>
        <w:outlineLvl w:val="0"/>
        <w:rPr>
          <w:bCs/>
          <w:sz w:val="22"/>
          <w:szCs w:val="22"/>
        </w:rPr>
      </w:pPr>
    </w:p>
    <w:p w14:paraId="678EBDEA" w14:textId="77925650" w:rsidR="00C44DF9" w:rsidRPr="00C44DF9" w:rsidRDefault="00C44DF9" w:rsidP="00C44DF9">
      <w:pPr>
        <w:pStyle w:val="Descripcin"/>
        <w:rPr>
          <w:b/>
          <w:bCs/>
          <w:i w:val="0"/>
          <w:iCs w:val="0"/>
          <w:sz w:val="21"/>
          <w:szCs w:val="20"/>
        </w:rPr>
      </w:pPr>
      <w:r w:rsidRPr="00C44DF9">
        <w:rPr>
          <w:b/>
          <w:bCs/>
          <w:i w:val="0"/>
          <w:iCs w:val="0"/>
          <w:sz w:val="22"/>
          <w:szCs w:val="22"/>
        </w:rPr>
        <w:t xml:space="preserve">Tabla </w:t>
      </w:r>
      <w:r w:rsidRPr="00C44DF9">
        <w:rPr>
          <w:b/>
          <w:bCs/>
          <w:i w:val="0"/>
          <w:iCs w:val="0"/>
          <w:sz w:val="22"/>
          <w:szCs w:val="22"/>
        </w:rPr>
        <w:fldChar w:fldCharType="begin"/>
      </w:r>
      <w:r w:rsidRPr="00C44DF9">
        <w:rPr>
          <w:b/>
          <w:bCs/>
          <w:i w:val="0"/>
          <w:iCs w:val="0"/>
          <w:sz w:val="22"/>
          <w:szCs w:val="22"/>
        </w:rPr>
        <w:instrText xml:space="preserve"> SEQ Tabla \* ARABIC </w:instrText>
      </w:r>
      <w:r w:rsidRPr="00C44DF9">
        <w:rPr>
          <w:b/>
          <w:bCs/>
          <w:i w:val="0"/>
          <w:iCs w:val="0"/>
          <w:sz w:val="22"/>
          <w:szCs w:val="22"/>
        </w:rPr>
        <w:fldChar w:fldCharType="separate"/>
      </w:r>
      <w:r w:rsidRPr="00C44DF9">
        <w:rPr>
          <w:b/>
          <w:bCs/>
          <w:i w:val="0"/>
          <w:iCs w:val="0"/>
          <w:noProof/>
          <w:sz w:val="22"/>
          <w:szCs w:val="22"/>
        </w:rPr>
        <w:t>15</w:t>
      </w:r>
      <w:r w:rsidRPr="00C44DF9">
        <w:rPr>
          <w:b/>
          <w:bCs/>
          <w:i w:val="0"/>
          <w:iCs w:val="0"/>
          <w:sz w:val="22"/>
          <w:szCs w:val="22"/>
        </w:rPr>
        <w:fldChar w:fldCharType="end"/>
      </w:r>
      <w:r w:rsidRPr="00C44DF9">
        <w:rPr>
          <w:b/>
          <w:bCs/>
          <w:i w:val="0"/>
          <w:iCs w:val="0"/>
          <w:sz w:val="22"/>
          <w:szCs w:val="22"/>
        </w:rPr>
        <w:t xml:space="preserve">-3: </w:t>
      </w:r>
      <w:r w:rsidRPr="00C44DF9">
        <w:rPr>
          <w:i w:val="0"/>
          <w:iCs w:val="0"/>
          <w:sz w:val="22"/>
          <w:szCs w:val="22"/>
        </w:rPr>
        <w:t>Actividades de finalización.</w:t>
      </w:r>
    </w:p>
    <w:tbl>
      <w:tblPr>
        <w:tblStyle w:val="Tablaconcuadrcula"/>
        <w:tblW w:w="0" w:type="auto"/>
        <w:tblLook w:val="04A0" w:firstRow="1" w:lastRow="0" w:firstColumn="1" w:lastColumn="0" w:noHBand="0" w:noVBand="1"/>
      </w:tblPr>
      <w:tblGrid>
        <w:gridCol w:w="2942"/>
        <w:gridCol w:w="2942"/>
        <w:gridCol w:w="2943"/>
      </w:tblGrid>
      <w:tr w:rsidR="008E28EB" w:rsidRPr="003B21A1" w14:paraId="53861F12" w14:textId="77777777" w:rsidTr="008E28EB">
        <w:tc>
          <w:tcPr>
            <w:tcW w:w="2942" w:type="dxa"/>
          </w:tcPr>
          <w:p w14:paraId="57EDE1E5" w14:textId="77777777" w:rsidR="008E28EB" w:rsidRPr="003B21A1" w:rsidRDefault="008E28EB" w:rsidP="003B21A1">
            <w:pPr>
              <w:keepNext/>
              <w:keepLines/>
              <w:spacing w:line="360" w:lineRule="auto"/>
              <w:jc w:val="both"/>
              <w:outlineLvl w:val="0"/>
              <w:rPr>
                <w:rFonts w:ascii="Times New Roman" w:hAnsi="Times New Roman"/>
                <w:b/>
              </w:rPr>
            </w:pPr>
            <w:r w:rsidRPr="003B21A1">
              <w:rPr>
                <w:rFonts w:ascii="Times New Roman" w:hAnsi="Times New Roman"/>
                <w:b/>
              </w:rPr>
              <w:t>ACTIVIDAD</w:t>
            </w:r>
          </w:p>
        </w:tc>
        <w:tc>
          <w:tcPr>
            <w:tcW w:w="2942" w:type="dxa"/>
          </w:tcPr>
          <w:p w14:paraId="5BFFE99B" w14:textId="77777777" w:rsidR="008E28EB" w:rsidRPr="003B21A1" w:rsidRDefault="008E28EB" w:rsidP="003B21A1">
            <w:pPr>
              <w:keepNext/>
              <w:keepLines/>
              <w:spacing w:line="360" w:lineRule="auto"/>
              <w:jc w:val="both"/>
              <w:outlineLvl w:val="0"/>
              <w:rPr>
                <w:rFonts w:ascii="Times New Roman" w:hAnsi="Times New Roman"/>
                <w:b/>
              </w:rPr>
            </w:pPr>
            <w:r w:rsidRPr="003B21A1">
              <w:rPr>
                <w:rFonts w:ascii="Times New Roman" w:hAnsi="Times New Roman"/>
                <w:b/>
              </w:rPr>
              <w:t>DESCRIPCIÓN</w:t>
            </w:r>
          </w:p>
        </w:tc>
        <w:tc>
          <w:tcPr>
            <w:tcW w:w="2943" w:type="dxa"/>
          </w:tcPr>
          <w:p w14:paraId="03B1B555" w14:textId="77777777" w:rsidR="008E28EB" w:rsidRPr="003B21A1" w:rsidRDefault="008E28EB" w:rsidP="003B21A1">
            <w:pPr>
              <w:keepNext/>
              <w:keepLines/>
              <w:spacing w:line="360" w:lineRule="auto"/>
              <w:jc w:val="both"/>
              <w:outlineLvl w:val="0"/>
              <w:rPr>
                <w:rFonts w:ascii="Times New Roman" w:hAnsi="Times New Roman"/>
                <w:b/>
              </w:rPr>
            </w:pPr>
            <w:r w:rsidRPr="003B21A1">
              <w:rPr>
                <w:rFonts w:ascii="Times New Roman" w:hAnsi="Times New Roman"/>
                <w:b/>
              </w:rPr>
              <w:t>RESPONSABLE</w:t>
            </w:r>
          </w:p>
        </w:tc>
      </w:tr>
      <w:tr w:rsidR="008E28EB" w:rsidRPr="003B21A1" w14:paraId="5E50F0F4" w14:textId="77777777" w:rsidTr="008E28EB">
        <w:tc>
          <w:tcPr>
            <w:tcW w:w="2942" w:type="dxa"/>
          </w:tcPr>
          <w:p w14:paraId="5B62E149" w14:textId="77777777" w:rsidR="008E28EB" w:rsidRPr="003B21A1" w:rsidRDefault="008E28EB" w:rsidP="003B21A1">
            <w:pPr>
              <w:keepNext/>
              <w:keepLines/>
              <w:spacing w:line="360" w:lineRule="auto"/>
              <w:jc w:val="both"/>
              <w:outlineLvl w:val="0"/>
              <w:rPr>
                <w:rFonts w:ascii="Times New Roman" w:hAnsi="Times New Roman"/>
                <w:bCs/>
              </w:rPr>
            </w:pPr>
            <w:r w:rsidRPr="003B21A1">
              <w:rPr>
                <w:rFonts w:ascii="Times New Roman" w:hAnsi="Times New Roman"/>
                <w:bCs/>
              </w:rPr>
              <w:t>Documentación del sistema.</w:t>
            </w:r>
          </w:p>
        </w:tc>
        <w:tc>
          <w:tcPr>
            <w:tcW w:w="2942" w:type="dxa"/>
          </w:tcPr>
          <w:p w14:paraId="7B698EFF" w14:textId="77777777" w:rsidR="008E28EB" w:rsidRPr="003B21A1" w:rsidRDefault="008E28EB" w:rsidP="003B21A1">
            <w:pPr>
              <w:keepNext/>
              <w:keepLines/>
              <w:spacing w:line="360" w:lineRule="auto"/>
              <w:jc w:val="both"/>
              <w:outlineLvl w:val="0"/>
              <w:rPr>
                <w:rFonts w:ascii="Times New Roman" w:hAnsi="Times New Roman"/>
                <w:bCs/>
              </w:rPr>
            </w:pPr>
            <w:r w:rsidRPr="003B21A1">
              <w:rPr>
                <w:rFonts w:ascii="Times New Roman" w:hAnsi="Times New Roman"/>
                <w:bCs/>
              </w:rPr>
              <w:t>Elaborar el manual de usuario y técnico.</w:t>
            </w:r>
          </w:p>
        </w:tc>
        <w:tc>
          <w:tcPr>
            <w:tcW w:w="2943" w:type="dxa"/>
          </w:tcPr>
          <w:p w14:paraId="1B9FD8E8" w14:textId="4D5B43D7" w:rsidR="008E28EB" w:rsidRPr="003B21A1" w:rsidRDefault="008C3735" w:rsidP="003B21A1">
            <w:pPr>
              <w:keepNext/>
              <w:keepLines/>
              <w:spacing w:line="360" w:lineRule="auto"/>
              <w:jc w:val="center"/>
              <w:outlineLvl w:val="0"/>
              <w:rPr>
                <w:rFonts w:ascii="Times New Roman" w:hAnsi="Times New Roman"/>
                <w:bCs/>
              </w:rPr>
            </w:pPr>
            <w:r w:rsidRPr="003B21A1">
              <w:rPr>
                <w:rFonts w:ascii="Times New Roman" w:hAnsi="Times New Roman"/>
                <w:bCs/>
              </w:rPr>
              <w:t>Desarrollador</w:t>
            </w:r>
          </w:p>
        </w:tc>
      </w:tr>
      <w:tr w:rsidR="008E28EB" w:rsidRPr="003B21A1" w14:paraId="242C8FFD" w14:textId="77777777" w:rsidTr="008E28EB">
        <w:tc>
          <w:tcPr>
            <w:tcW w:w="2942" w:type="dxa"/>
          </w:tcPr>
          <w:p w14:paraId="6238B514" w14:textId="77777777" w:rsidR="008E28EB" w:rsidRPr="003B21A1" w:rsidRDefault="008E28EB" w:rsidP="003B21A1">
            <w:pPr>
              <w:keepNext/>
              <w:keepLines/>
              <w:spacing w:line="360" w:lineRule="auto"/>
              <w:jc w:val="both"/>
              <w:outlineLvl w:val="0"/>
              <w:rPr>
                <w:rFonts w:ascii="Times New Roman" w:hAnsi="Times New Roman"/>
                <w:bCs/>
              </w:rPr>
            </w:pPr>
            <w:r w:rsidRPr="003B21A1">
              <w:rPr>
                <w:rFonts w:ascii="Times New Roman" w:hAnsi="Times New Roman"/>
                <w:lang w:eastAsia="es-EC"/>
              </w:rPr>
              <w:t>Despliegue del sistema en el servidor web.</w:t>
            </w:r>
          </w:p>
        </w:tc>
        <w:tc>
          <w:tcPr>
            <w:tcW w:w="2942" w:type="dxa"/>
          </w:tcPr>
          <w:p w14:paraId="3487A472" w14:textId="77777777" w:rsidR="008E28EB" w:rsidRPr="003B21A1" w:rsidRDefault="008E28EB" w:rsidP="003B21A1">
            <w:pPr>
              <w:keepNext/>
              <w:keepLines/>
              <w:spacing w:line="360" w:lineRule="auto"/>
              <w:jc w:val="both"/>
              <w:outlineLvl w:val="0"/>
              <w:rPr>
                <w:rFonts w:ascii="Times New Roman" w:hAnsi="Times New Roman"/>
                <w:bCs/>
              </w:rPr>
            </w:pPr>
            <w:r w:rsidRPr="003B21A1">
              <w:rPr>
                <w:rFonts w:ascii="Times New Roman" w:hAnsi="Times New Roman"/>
                <w:bCs/>
              </w:rPr>
              <w:t>Instalación y despliegue del sistema en el servidor gratuito heroku.</w:t>
            </w:r>
          </w:p>
        </w:tc>
        <w:tc>
          <w:tcPr>
            <w:tcW w:w="2943" w:type="dxa"/>
          </w:tcPr>
          <w:p w14:paraId="52BC7DA2" w14:textId="19075ABE" w:rsidR="008E28EB" w:rsidRPr="003B21A1" w:rsidRDefault="008C3735" w:rsidP="003B21A1">
            <w:pPr>
              <w:keepNext/>
              <w:keepLines/>
              <w:spacing w:line="360" w:lineRule="auto"/>
              <w:jc w:val="center"/>
              <w:outlineLvl w:val="0"/>
              <w:rPr>
                <w:rFonts w:ascii="Times New Roman" w:hAnsi="Times New Roman"/>
                <w:bCs/>
              </w:rPr>
            </w:pPr>
            <w:r w:rsidRPr="003B21A1">
              <w:rPr>
                <w:rFonts w:ascii="Times New Roman" w:hAnsi="Times New Roman"/>
                <w:bCs/>
              </w:rPr>
              <w:t>Desarrollador</w:t>
            </w:r>
          </w:p>
        </w:tc>
      </w:tr>
    </w:tbl>
    <w:p w14:paraId="5C9C921C" w14:textId="196B9808" w:rsidR="008E28EB" w:rsidRPr="00C44DF9" w:rsidRDefault="008E28EB" w:rsidP="003B21A1">
      <w:pPr>
        <w:keepNext/>
        <w:keepLines/>
        <w:spacing w:line="360" w:lineRule="auto"/>
        <w:jc w:val="both"/>
        <w:outlineLvl w:val="0"/>
        <w:rPr>
          <w:bCs/>
          <w:sz w:val="16"/>
          <w:szCs w:val="16"/>
        </w:rPr>
      </w:pPr>
      <w:r w:rsidRPr="00C44DF9">
        <w:rPr>
          <w:b/>
          <w:sz w:val="16"/>
          <w:szCs w:val="16"/>
        </w:rPr>
        <w:t xml:space="preserve">Realizado por: </w:t>
      </w:r>
      <w:r w:rsidRPr="00C44DF9">
        <w:rPr>
          <w:bCs/>
          <w:sz w:val="16"/>
          <w:szCs w:val="16"/>
        </w:rPr>
        <w:t>Freddy Lema, 2020</w:t>
      </w:r>
      <w:r w:rsidR="00C44DF9">
        <w:rPr>
          <w:bCs/>
          <w:sz w:val="16"/>
          <w:szCs w:val="16"/>
        </w:rPr>
        <w:t>.</w:t>
      </w:r>
    </w:p>
    <w:p w14:paraId="7D9E14A9" w14:textId="77777777" w:rsidR="008E28EB" w:rsidRPr="008E28EB" w:rsidRDefault="008E28EB" w:rsidP="003B21A1">
      <w:pPr>
        <w:keepNext/>
        <w:keepLines/>
        <w:spacing w:line="360" w:lineRule="auto"/>
        <w:jc w:val="both"/>
        <w:outlineLvl w:val="0"/>
        <w:rPr>
          <w:b/>
          <w:sz w:val="22"/>
          <w:szCs w:val="22"/>
        </w:rPr>
      </w:pPr>
    </w:p>
    <w:p w14:paraId="348B8517" w14:textId="77777777" w:rsidR="008E28EB" w:rsidRPr="008E28EB" w:rsidRDefault="008E28EB" w:rsidP="003B21A1">
      <w:pPr>
        <w:pStyle w:val="Ttulo3"/>
        <w:rPr>
          <w:lang w:eastAsia="es-EC"/>
        </w:rPr>
      </w:pPr>
      <w:r w:rsidRPr="008E28EB">
        <w:rPr>
          <w:lang w:eastAsia="es-EC"/>
        </w:rPr>
        <w:t>BurnDown Chart</w:t>
      </w:r>
    </w:p>
    <w:p w14:paraId="677D9A32" w14:textId="77777777" w:rsidR="008E28EB" w:rsidRPr="008E28EB" w:rsidRDefault="008E28EB" w:rsidP="003B21A1">
      <w:pPr>
        <w:spacing w:line="360" w:lineRule="auto"/>
        <w:rPr>
          <w:b/>
          <w:iCs/>
          <w:sz w:val="22"/>
          <w:szCs w:val="22"/>
          <w:lang w:eastAsia="es-EC"/>
        </w:rPr>
      </w:pPr>
    </w:p>
    <w:p w14:paraId="58915E02" w14:textId="77777777" w:rsidR="008E28EB" w:rsidRPr="008E28EB" w:rsidRDefault="008E28EB" w:rsidP="003B21A1">
      <w:pPr>
        <w:spacing w:line="360" w:lineRule="auto"/>
        <w:jc w:val="both"/>
        <w:rPr>
          <w:bCs/>
          <w:iCs/>
          <w:sz w:val="22"/>
          <w:szCs w:val="22"/>
          <w:lang w:eastAsia="es-EC"/>
        </w:rPr>
      </w:pPr>
      <w:r w:rsidRPr="008E28EB">
        <w:rPr>
          <w:bCs/>
          <w:iCs/>
          <w:sz w:val="22"/>
          <w:szCs w:val="22"/>
          <w:lang w:eastAsia="es-EC"/>
        </w:rPr>
        <w:t>Al finalizar el desarrollo del Sprint Backlog se presenta a continuación la Figura, que representa el progreso del proyecto a lo largo del tiempo de desarrollo, es parte esencial de cualquier proyecto ágil y es una forma simple y clara de mostrar lo que ocurre en cada sprint.</w:t>
      </w:r>
    </w:p>
    <w:p w14:paraId="5BD05781" w14:textId="77777777" w:rsidR="008E28EB" w:rsidRPr="008E28EB" w:rsidRDefault="008E28EB" w:rsidP="003B21A1">
      <w:pPr>
        <w:spacing w:line="360" w:lineRule="auto"/>
        <w:jc w:val="both"/>
        <w:rPr>
          <w:bCs/>
          <w:iCs/>
          <w:sz w:val="22"/>
          <w:szCs w:val="22"/>
          <w:lang w:eastAsia="es-EC"/>
        </w:rPr>
      </w:pPr>
    </w:p>
    <w:p w14:paraId="7041D7E6" w14:textId="246C2A8B" w:rsidR="00EA2833" w:rsidRDefault="008E28EB" w:rsidP="00EA2833">
      <w:pPr>
        <w:spacing w:line="360" w:lineRule="auto"/>
        <w:jc w:val="both"/>
        <w:rPr>
          <w:bCs/>
          <w:iCs/>
          <w:sz w:val="22"/>
          <w:szCs w:val="22"/>
          <w:lang w:eastAsia="es-EC"/>
        </w:rPr>
      </w:pPr>
      <w:r w:rsidRPr="008E28EB">
        <w:rPr>
          <w:bCs/>
          <w:iCs/>
          <w:sz w:val="22"/>
          <w:szCs w:val="22"/>
          <w:lang w:eastAsia="es-EC"/>
        </w:rPr>
        <w:lastRenderedPageBreak/>
        <w:t>E</w:t>
      </w:r>
      <w:r w:rsidR="00C44DF9">
        <w:rPr>
          <w:bCs/>
          <w:iCs/>
          <w:sz w:val="22"/>
          <w:szCs w:val="22"/>
          <w:lang w:eastAsia="es-EC"/>
        </w:rPr>
        <w:t>l</w:t>
      </w:r>
      <w:r w:rsidRPr="008E28EB">
        <w:rPr>
          <w:bCs/>
          <w:iCs/>
          <w:sz w:val="22"/>
          <w:szCs w:val="22"/>
          <w:lang w:eastAsia="es-EC"/>
        </w:rPr>
        <w:t xml:space="preserve"> </w:t>
      </w:r>
      <w:r w:rsidR="00C44DF9" w:rsidRPr="00C44DF9">
        <w:rPr>
          <w:b/>
          <w:iCs/>
          <w:sz w:val="22"/>
          <w:szCs w:val="22"/>
          <w:lang w:eastAsia="es-EC"/>
        </w:rPr>
        <w:t>G</w:t>
      </w:r>
      <w:r w:rsidRPr="00C44DF9">
        <w:rPr>
          <w:b/>
          <w:iCs/>
          <w:sz w:val="22"/>
          <w:szCs w:val="22"/>
          <w:lang w:eastAsia="es-EC"/>
        </w:rPr>
        <w:t>ráfico</w:t>
      </w:r>
      <w:r w:rsidR="00C44DF9" w:rsidRPr="00C44DF9">
        <w:rPr>
          <w:b/>
          <w:iCs/>
          <w:sz w:val="22"/>
          <w:szCs w:val="22"/>
          <w:lang w:eastAsia="es-EC"/>
        </w:rPr>
        <w:t xml:space="preserve"> 1-3</w:t>
      </w:r>
      <w:r w:rsidRPr="008E28EB">
        <w:rPr>
          <w:bCs/>
          <w:iCs/>
          <w:sz w:val="22"/>
          <w:szCs w:val="22"/>
          <w:lang w:eastAsia="es-EC"/>
        </w:rPr>
        <w:t xml:space="preserve"> contiene dos líneas que representan los puntos reales (línea roja) y los puntos estimados (línea azul) de cada sprint, es una comparativa que nos ayudará a comprender como avanzó el desarrollo del proyecto</w:t>
      </w:r>
      <w:r w:rsidR="00EA2833">
        <w:rPr>
          <w:bCs/>
          <w:iCs/>
          <w:sz w:val="22"/>
          <w:szCs w:val="22"/>
          <w:lang w:eastAsia="es-EC"/>
        </w:rPr>
        <w:t>.</w:t>
      </w:r>
    </w:p>
    <w:p w14:paraId="64A8DD27" w14:textId="3D390606" w:rsidR="00EA2833" w:rsidRDefault="00EA2833" w:rsidP="00EA2833">
      <w:pPr>
        <w:spacing w:line="360" w:lineRule="auto"/>
        <w:jc w:val="both"/>
        <w:rPr>
          <w:bCs/>
          <w:iCs/>
          <w:sz w:val="22"/>
          <w:szCs w:val="22"/>
          <w:lang w:eastAsia="es-EC"/>
        </w:rPr>
      </w:pPr>
    </w:p>
    <w:p w14:paraId="4FA8DA63" w14:textId="77777777" w:rsidR="00EA2833" w:rsidRPr="008E28EB" w:rsidRDefault="00EA2833" w:rsidP="00EA2833">
      <w:pPr>
        <w:spacing w:line="360" w:lineRule="auto"/>
        <w:jc w:val="both"/>
        <w:rPr>
          <w:bCs/>
          <w:iCs/>
          <w:sz w:val="22"/>
          <w:szCs w:val="22"/>
          <w:lang w:eastAsia="es-EC"/>
        </w:rPr>
      </w:pPr>
    </w:p>
    <w:p w14:paraId="1E8BFBF4" w14:textId="77777777" w:rsidR="008E28EB" w:rsidRPr="008E28EB" w:rsidRDefault="008E28EB" w:rsidP="003B21A1">
      <w:pPr>
        <w:spacing w:line="360" w:lineRule="auto"/>
        <w:rPr>
          <w:b/>
          <w:iCs/>
          <w:sz w:val="22"/>
          <w:szCs w:val="22"/>
          <w:lang w:eastAsia="es-EC"/>
        </w:rPr>
      </w:pPr>
      <w:r w:rsidRPr="008E28EB">
        <w:rPr>
          <w:b/>
          <w:iCs/>
          <w:noProof/>
          <w:sz w:val="22"/>
          <w:szCs w:val="22"/>
          <w:lang w:eastAsia="es-EC"/>
        </w:rPr>
        <w:drawing>
          <wp:inline distT="0" distB="0" distL="0" distR="0" wp14:anchorId="64C1914B" wp14:editId="70EFDE88">
            <wp:extent cx="5723255" cy="2751993"/>
            <wp:effectExtent l="0" t="0" r="17145" b="1714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B4D7B94" w14:textId="14647B95" w:rsidR="008E28EB" w:rsidRDefault="00C44DF9" w:rsidP="00C44DF9">
      <w:pPr>
        <w:pStyle w:val="Descripcin"/>
        <w:rPr>
          <w:i w:val="0"/>
          <w:iCs w:val="0"/>
          <w:sz w:val="22"/>
          <w:szCs w:val="22"/>
        </w:rPr>
      </w:pPr>
      <w:r w:rsidRPr="00C44DF9">
        <w:rPr>
          <w:b/>
          <w:bCs/>
          <w:i w:val="0"/>
          <w:iCs w:val="0"/>
          <w:sz w:val="22"/>
          <w:szCs w:val="22"/>
        </w:rPr>
        <w:t xml:space="preserve">Gráfico </w:t>
      </w:r>
      <w:r w:rsidRPr="00C44DF9">
        <w:rPr>
          <w:b/>
          <w:bCs/>
          <w:i w:val="0"/>
          <w:iCs w:val="0"/>
          <w:sz w:val="22"/>
          <w:szCs w:val="22"/>
        </w:rPr>
        <w:fldChar w:fldCharType="begin"/>
      </w:r>
      <w:r w:rsidRPr="00C44DF9">
        <w:rPr>
          <w:b/>
          <w:bCs/>
          <w:i w:val="0"/>
          <w:iCs w:val="0"/>
          <w:sz w:val="22"/>
          <w:szCs w:val="22"/>
        </w:rPr>
        <w:instrText xml:space="preserve"> SEQ Gráfico \* ARABIC </w:instrText>
      </w:r>
      <w:r w:rsidRPr="00C44DF9">
        <w:rPr>
          <w:b/>
          <w:bCs/>
          <w:i w:val="0"/>
          <w:iCs w:val="0"/>
          <w:sz w:val="22"/>
          <w:szCs w:val="22"/>
        </w:rPr>
        <w:fldChar w:fldCharType="separate"/>
      </w:r>
      <w:r w:rsidRPr="00C44DF9">
        <w:rPr>
          <w:b/>
          <w:bCs/>
          <w:i w:val="0"/>
          <w:iCs w:val="0"/>
          <w:noProof/>
          <w:sz w:val="22"/>
          <w:szCs w:val="22"/>
        </w:rPr>
        <w:t>1</w:t>
      </w:r>
      <w:r w:rsidRPr="00C44DF9">
        <w:rPr>
          <w:b/>
          <w:bCs/>
          <w:i w:val="0"/>
          <w:iCs w:val="0"/>
          <w:sz w:val="22"/>
          <w:szCs w:val="22"/>
        </w:rPr>
        <w:fldChar w:fldCharType="end"/>
      </w:r>
      <w:r w:rsidRPr="00C44DF9">
        <w:rPr>
          <w:b/>
          <w:bCs/>
          <w:i w:val="0"/>
          <w:iCs w:val="0"/>
          <w:sz w:val="22"/>
          <w:szCs w:val="22"/>
        </w:rPr>
        <w:t xml:space="preserve">-3: </w:t>
      </w:r>
      <w:r w:rsidRPr="00C44DF9">
        <w:rPr>
          <w:i w:val="0"/>
          <w:iCs w:val="0"/>
          <w:sz w:val="22"/>
          <w:szCs w:val="22"/>
        </w:rPr>
        <w:t>Burndown Chart.</w:t>
      </w:r>
    </w:p>
    <w:p w14:paraId="5EFDF985" w14:textId="34F0EAC7" w:rsidR="00C44DF9" w:rsidRPr="00C44DF9" w:rsidRDefault="00C44DF9" w:rsidP="00C44DF9">
      <w:pPr>
        <w:keepNext/>
        <w:keepLines/>
        <w:spacing w:line="360" w:lineRule="auto"/>
        <w:jc w:val="both"/>
        <w:outlineLvl w:val="0"/>
        <w:rPr>
          <w:bCs/>
          <w:sz w:val="16"/>
          <w:szCs w:val="16"/>
        </w:rPr>
      </w:pPr>
      <w:r w:rsidRPr="00C44DF9">
        <w:rPr>
          <w:b/>
          <w:sz w:val="16"/>
          <w:szCs w:val="16"/>
        </w:rPr>
        <w:t xml:space="preserve">Realizado por: </w:t>
      </w:r>
      <w:r w:rsidRPr="00C44DF9">
        <w:rPr>
          <w:bCs/>
          <w:sz w:val="16"/>
          <w:szCs w:val="16"/>
        </w:rPr>
        <w:t>Freddy Lema, 2020</w:t>
      </w:r>
      <w:r>
        <w:rPr>
          <w:bCs/>
          <w:sz w:val="16"/>
          <w:szCs w:val="16"/>
        </w:rPr>
        <w:t>.</w:t>
      </w:r>
    </w:p>
    <w:p w14:paraId="6DE5B986" w14:textId="77777777" w:rsidR="00C44DF9" w:rsidRPr="00C44DF9" w:rsidRDefault="00C44DF9" w:rsidP="00C44DF9">
      <w:pPr>
        <w:pStyle w:val="Descripcin"/>
        <w:rPr>
          <w:b/>
          <w:bCs/>
          <w:i w:val="0"/>
          <w:iCs w:val="0"/>
          <w:sz w:val="21"/>
          <w:szCs w:val="20"/>
          <w:lang w:eastAsia="es-EC"/>
        </w:rPr>
      </w:pPr>
    </w:p>
    <w:p w14:paraId="668AE8F4" w14:textId="77777777" w:rsidR="008E28EB" w:rsidRPr="008E28EB" w:rsidRDefault="008E28EB" w:rsidP="003B21A1">
      <w:pPr>
        <w:spacing w:line="360" w:lineRule="auto"/>
        <w:rPr>
          <w:b/>
          <w:iCs/>
          <w:sz w:val="22"/>
          <w:szCs w:val="22"/>
          <w:lang w:eastAsia="es-EC"/>
        </w:rPr>
      </w:pPr>
    </w:p>
    <w:p w14:paraId="7A17D325" w14:textId="77777777" w:rsidR="008E28EB" w:rsidRPr="008E28EB" w:rsidRDefault="008E28EB" w:rsidP="003B21A1">
      <w:pPr>
        <w:spacing w:line="360" w:lineRule="auto"/>
        <w:rPr>
          <w:rFonts w:eastAsia="Calibri"/>
          <w:iCs/>
          <w:sz w:val="22"/>
          <w:szCs w:val="22"/>
        </w:rPr>
      </w:pPr>
    </w:p>
    <w:p w14:paraId="7F0C31F7" w14:textId="77777777" w:rsidR="008E28EB" w:rsidRPr="008E28EB" w:rsidRDefault="008E28EB" w:rsidP="003B21A1">
      <w:pPr>
        <w:spacing w:line="360" w:lineRule="auto"/>
        <w:rPr>
          <w:rFonts w:eastAsia="Calibri"/>
          <w:sz w:val="22"/>
          <w:szCs w:val="22"/>
        </w:rPr>
      </w:pPr>
    </w:p>
    <w:p w14:paraId="5F5B263A" w14:textId="21C5C9DB" w:rsidR="008E28EB" w:rsidRPr="008E28EB" w:rsidRDefault="008E28EB" w:rsidP="003B21A1">
      <w:pPr>
        <w:spacing w:line="360" w:lineRule="auto"/>
        <w:ind w:left="708"/>
        <w:jc w:val="both"/>
        <w:rPr>
          <w:sz w:val="22"/>
          <w:szCs w:val="22"/>
        </w:rPr>
      </w:pPr>
    </w:p>
    <w:p w14:paraId="3BDD8F81" w14:textId="3DD72F01" w:rsidR="008E28EB" w:rsidRPr="008E28EB" w:rsidRDefault="008E28EB" w:rsidP="003B21A1">
      <w:pPr>
        <w:spacing w:line="360" w:lineRule="auto"/>
        <w:ind w:left="708"/>
        <w:jc w:val="both"/>
        <w:rPr>
          <w:sz w:val="22"/>
          <w:szCs w:val="22"/>
        </w:rPr>
      </w:pPr>
    </w:p>
    <w:p w14:paraId="03330126" w14:textId="56BFC2BB" w:rsidR="008E28EB" w:rsidRPr="008E28EB" w:rsidRDefault="008E28EB" w:rsidP="003B21A1">
      <w:pPr>
        <w:spacing w:line="360" w:lineRule="auto"/>
        <w:ind w:left="708"/>
        <w:jc w:val="both"/>
        <w:rPr>
          <w:sz w:val="22"/>
          <w:szCs w:val="22"/>
        </w:rPr>
      </w:pPr>
    </w:p>
    <w:p w14:paraId="159E550F" w14:textId="7631D1C0" w:rsidR="008E28EB" w:rsidRPr="008E28EB" w:rsidRDefault="008E28EB" w:rsidP="003B21A1">
      <w:pPr>
        <w:spacing w:line="360" w:lineRule="auto"/>
        <w:ind w:left="708"/>
        <w:jc w:val="both"/>
        <w:rPr>
          <w:sz w:val="22"/>
          <w:szCs w:val="22"/>
        </w:rPr>
      </w:pPr>
    </w:p>
    <w:p w14:paraId="7048A084" w14:textId="2D42EC34" w:rsidR="008E28EB" w:rsidRPr="008E28EB" w:rsidRDefault="008E28EB" w:rsidP="003B21A1">
      <w:pPr>
        <w:spacing w:line="360" w:lineRule="auto"/>
        <w:ind w:left="708"/>
        <w:jc w:val="both"/>
        <w:rPr>
          <w:sz w:val="22"/>
          <w:szCs w:val="22"/>
        </w:rPr>
      </w:pPr>
    </w:p>
    <w:p w14:paraId="7B6C514B" w14:textId="05779240" w:rsidR="008E28EB" w:rsidRPr="008E28EB" w:rsidRDefault="008E28EB" w:rsidP="003B21A1">
      <w:pPr>
        <w:spacing w:line="360" w:lineRule="auto"/>
        <w:ind w:left="708"/>
        <w:jc w:val="both"/>
        <w:rPr>
          <w:sz w:val="22"/>
          <w:szCs w:val="22"/>
        </w:rPr>
      </w:pPr>
    </w:p>
    <w:p w14:paraId="57325938" w14:textId="4195AD7C" w:rsidR="008E28EB" w:rsidRPr="008E28EB" w:rsidRDefault="008E28EB" w:rsidP="003B21A1">
      <w:pPr>
        <w:spacing w:line="360" w:lineRule="auto"/>
        <w:ind w:left="708"/>
        <w:jc w:val="both"/>
        <w:rPr>
          <w:sz w:val="22"/>
          <w:szCs w:val="22"/>
        </w:rPr>
      </w:pPr>
    </w:p>
    <w:p w14:paraId="262D365B" w14:textId="2F8AFF66" w:rsidR="008E28EB" w:rsidRPr="008E28EB" w:rsidRDefault="008E28EB" w:rsidP="003B21A1">
      <w:pPr>
        <w:spacing w:line="360" w:lineRule="auto"/>
        <w:ind w:left="708"/>
        <w:jc w:val="both"/>
        <w:rPr>
          <w:sz w:val="22"/>
          <w:szCs w:val="22"/>
        </w:rPr>
      </w:pPr>
    </w:p>
    <w:p w14:paraId="0274CAB1" w14:textId="5590AB96" w:rsidR="008E28EB" w:rsidRPr="008E28EB" w:rsidRDefault="008E28EB" w:rsidP="003B21A1">
      <w:pPr>
        <w:spacing w:line="360" w:lineRule="auto"/>
        <w:ind w:left="708"/>
        <w:jc w:val="both"/>
        <w:rPr>
          <w:sz w:val="22"/>
          <w:szCs w:val="22"/>
        </w:rPr>
      </w:pPr>
    </w:p>
    <w:p w14:paraId="2A1377AE" w14:textId="47E3250D" w:rsidR="008E28EB" w:rsidRPr="008E28EB" w:rsidRDefault="008E28EB" w:rsidP="003B21A1">
      <w:pPr>
        <w:spacing w:line="360" w:lineRule="auto"/>
        <w:ind w:left="708"/>
        <w:jc w:val="both"/>
        <w:rPr>
          <w:sz w:val="22"/>
          <w:szCs w:val="22"/>
        </w:rPr>
      </w:pPr>
    </w:p>
    <w:p w14:paraId="70115191" w14:textId="63730C74" w:rsidR="008E28EB" w:rsidRPr="008E28EB" w:rsidRDefault="008E28EB" w:rsidP="003B21A1">
      <w:pPr>
        <w:spacing w:line="360" w:lineRule="auto"/>
        <w:ind w:left="708"/>
        <w:jc w:val="both"/>
        <w:rPr>
          <w:sz w:val="22"/>
          <w:szCs w:val="22"/>
        </w:rPr>
      </w:pPr>
    </w:p>
    <w:p w14:paraId="55DD4CF6" w14:textId="77777777" w:rsidR="00D9628C" w:rsidRPr="008E28EB" w:rsidRDefault="00D9628C" w:rsidP="003B21A1">
      <w:pPr>
        <w:spacing w:line="360" w:lineRule="auto"/>
        <w:jc w:val="both"/>
        <w:rPr>
          <w:b/>
          <w:sz w:val="22"/>
          <w:szCs w:val="22"/>
        </w:rPr>
      </w:pPr>
      <w:r w:rsidRPr="008E28EB">
        <w:rPr>
          <w:b/>
          <w:sz w:val="22"/>
          <w:szCs w:val="22"/>
        </w:rPr>
        <w:lastRenderedPageBreak/>
        <w:t>3.6</w:t>
      </w:r>
      <w:r w:rsidRPr="008E28EB">
        <w:rPr>
          <w:b/>
          <w:sz w:val="22"/>
          <w:szCs w:val="22"/>
        </w:rPr>
        <w:tab/>
        <w:t>BIBLIOGRAFIA</w:t>
      </w:r>
      <w:r w:rsidR="00247ECE" w:rsidRPr="008E28EB">
        <w:rPr>
          <w:b/>
          <w:sz w:val="22"/>
          <w:szCs w:val="22"/>
        </w:rPr>
        <w:t xml:space="preserve"> </w:t>
      </w:r>
    </w:p>
    <w:p w14:paraId="25DE60FF" w14:textId="77777777" w:rsidR="00DE2982" w:rsidRPr="008E28EB" w:rsidRDefault="00DE2982" w:rsidP="003B21A1">
      <w:pPr>
        <w:spacing w:line="360" w:lineRule="auto"/>
        <w:jc w:val="both"/>
        <w:rPr>
          <w:sz w:val="22"/>
          <w:szCs w:val="22"/>
        </w:rPr>
      </w:pPr>
    </w:p>
    <w:p w14:paraId="5F3BD221" w14:textId="77777777" w:rsidR="00D9628C" w:rsidRPr="008E28EB" w:rsidRDefault="00D9628C" w:rsidP="003B21A1">
      <w:pPr>
        <w:pStyle w:val="Prrafodelista"/>
        <w:numPr>
          <w:ilvl w:val="2"/>
          <w:numId w:val="1"/>
        </w:numPr>
        <w:spacing w:line="360" w:lineRule="auto"/>
        <w:jc w:val="both"/>
        <w:rPr>
          <w:sz w:val="22"/>
          <w:szCs w:val="22"/>
        </w:rPr>
      </w:pPr>
      <w:r w:rsidRPr="008E28EB">
        <w:rPr>
          <w:sz w:val="22"/>
          <w:szCs w:val="22"/>
        </w:rPr>
        <w:t>BIBLIOGRAF</w:t>
      </w:r>
      <w:r w:rsidRPr="008E28EB">
        <w:rPr>
          <w:sz w:val="22"/>
          <w:szCs w:val="22"/>
          <w:lang w:val="es-419"/>
        </w:rPr>
        <w:t>Í</w:t>
      </w:r>
      <w:r w:rsidRPr="008E28EB">
        <w:rPr>
          <w:sz w:val="22"/>
          <w:szCs w:val="22"/>
        </w:rPr>
        <w:t>A GENERAL</w:t>
      </w:r>
      <w:r w:rsidR="00247ECE" w:rsidRPr="008E28EB">
        <w:rPr>
          <w:sz w:val="22"/>
          <w:szCs w:val="22"/>
        </w:rPr>
        <w:t xml:space="preserve">  </w:t>
      </w:r>
    </w:p>
    <w:p w14:paraId="69D0BC3F" w14:textId="439117E8" w:rsidR="00245ECF" w:rsidRPr="008E28EB" w:rsidRDefault="00245ECF" w:rsidP="003B21A1">
      <w:pPr>
        <w:spacing w:line="360" w:lineRule="auto"/>
        <w:ind w:left="708"/>
        <w:jc w:val="both"/>
        <w:rPr>
          <w:rFonts w:eastAsia="Arial"/>
          <w:b/>
          <w:sz w:val="22"/>
          <w:szCs w:val="22"/>
        </w:rPr>
      </w:pPr>
      <w:r w:rsidRPr="008E28EB">
        <w:rPr>
          <w:rFonts w:eastAsia="Arial"/>
          <w:b/>
          <w:sz w:val="22"/>
          <w:szCs w:val="22"/>
        </w:rPr>
        <w:t xml:space="preserve"> </w:t>
      </w:r>
    </w:p>
    <w:p w14:paraId="662F038D" w14:textId="77777777" w:rsidR="00B06E25" w:rsidRPr="00B06E25" w:rsidRDefault="0072434E" w:rsidP="003E58F7">
      <w:pPr>
        <w:pStyle w:val="Bibliography"/>
        <w:spacing w:line="360" w:lineRule="auto"/>
      </w:pPr>
      <w:r>
        <w:rPr>
          <w:b/>
        </w:rPr>
        <w:fldChar w:fldCharType="begin"/>
      </w:r>
      <w:r>
        <w:rPr>
          <w:b/>
        </w:rPr>
        <w:instrText xml:space="preserve"> ADDIN ZOTERO_BIBL {"uncited":[],"omitted":[],"custom":[]} CSL_BIBLIOGRAPHY </w:instrText>
      </w:r>
      <w:r>
        <w:rPr>
          <w:b/>
        </w:rPr>
        <w:fldChar w:fldCharType="separate"/>
      </w:r>
      <w:r w:rsidR="00B06E25" w:rsidRPr="00B06E25">
        <w:t xml:space="preserve">AIMBSOR, 2017. 1.01. Arquitectura cliente/servidor - AIMB SOR. </w:t>
      </w:r>
      <w:r w:rsidR="00B06E25" w:rsidRPr="00B06E25">
        <w:rPr>
          <w:i/>
          <w:iCs/>
        </w:rPr>
        <w:t>Aimbsor</w:t>
      </w:r>
      <w:r w:rsidR="00B06E25" w:rsidRPr="00B06E25">
        <w:t xml:space="preserve"> [en línea]. [Consulta: 1 diciembre 2020]. Disponible en: https://sites.google.com/site/aimbsor/introduccion-a-los-sor/1-1-arquitectura-cliente-servidor. </w:t>
      </w:r>
    </w:p>
    <w:p w14:paraId="34A82997" w14:textId="77777777" w:rsidR="00B06E25" w:rsidRPr="00B06E25" w:rsidRDefault="00B06E25" w:rsidP="003E58F7">
      <w:pPr>
        <w:pStyle w:val="Bibliography"/>
        <w:spacing w:line="360" w:lineRule="auto"/>
      </w:pPr>
      <w:r w:rsidRPr="00B06E25">
        <w:t xml:space="preserve">BADAL, H., 2017. Ventajas y desventajas de una Web App. </w:t>
      </w:r>
      <w:proofErr w:type="spellStart"/>
      <w:r w:rsidRPr="00B06E25">
        <w:rPr>
          <w:i/>
          <w:iCs/>
        </w:rPr>
        <w:t>Linkedin</w:t>
      </w:r>
      <w:proofErr w:type="spellEnd"/>
      <w:r w:rsidRPr="00B06E25">
        <w:t xml:space="preserve"> [en línea]. [Consulta: 1 diciembre 2020]. Disponible en: https://es.linkedin.com/pulse/ventajas-y-desventajas-de-una-web-app-hector-badal-mba. </w:t>
      </w:r>
    </w:p>
    <w:p w14:paraId="325058E1" w14:textId="77777777" w:rsidR="00B06E25" w:rsidRPr="00B06E25" w:rsidRDefault="00B06E25" w:rsidP="003E58F7">
      <w:pPr>
        <w:pStyle w:val="Bibliography"/>
        <w:spacing w:line="360" w:lineRule="auto"/>
      </w:pPr>
      <w:r w:rsidRPr="00B06E25">
        <w:t xml:space="preserve">BAEZ, S., 2012. Sistemas Web. </w:t>
      </w:r>
      <w:r w:rsidRPr="00B06E25">
        <w:rPr>
          <w:i/>
          <w:iCs/>
        </w:rPr>
        <w:t xml:space="preserve">Sistemas </w:t>
      </w:r>
      <w:proofErr w:type="gramStart"/>
      <w:r w:rsidRPr="00B06E25">
        <w:rPr>
          <w:i/>
          <w:iCs/>
        </w:rPr>
        <w:t>Web :</w:t>
      </w:r>
      <w:proofErr w:type="gramEnd"/>
      <w:r w:rsidRPr="00B06E25">
        <w:rPr>
          <w:i/>
          <w:iCs/>
        </w:rPr>
        <w:t xml:space="preserve">: </w:t>
      </w:r>
      <w:proofErr w:type="spellStart"/>
      <w:r w:rsidRPr="00B06E25">
        <w:rPr>
          <w:i/>
          <w:iCs/>
        </w:rPr>
        <w:t>KnowDo</w:t>
      </w:r>
      <w:proofErr w:type="spellEnd"/>
      <w:r w:rsidRPr="00B06E25">
        <w:t xml:space="preserve"> [en línea]. [Consulta: 12 enero 2020]. Disponible en: http://www.knowdo.org/knowledge.php?id=39. </w:t>
      </w:r>
    </w:p>
    <w:p w14:paraId="4F6E6D1B" w14:textId="77777777" w:rsidR="00B06E25" w:rsidRPr="00B06E25" w:rsidRDefault="00B06E25" w:rsidP="003E58F7">
      <w:pPr>
        <w:pStyle w:val="Bibliography"/>
        <w:spacing w:line="360" w:lineRule="auto"/>
      </w:pPr>
      <w:r w:rsidRPr="00B06E25">
        <w:t xml:space="preserve">BAJAÑA RODRÍGUEZ, L.A., 2015. </w:t>
      </w:r>
      <w:r w:rsidRPr="00B06E25">
        <w:rPr>
          <w:i/>
          <w:iCs/>
        </w:rPr>
        <w:t>Implementación de un sistema web para el reciclaje y donación de partes de computadoras.</w:t>
      </w:r>
      <w:r w:rsidRPr="00B06E25">
        <w:t xml:space="preserve"> [en línea]. Guayaquil: ESPOL. Disponible en: http://www.dspace.espol.edu.ec/xmlui/bitstream/handle/123456789/39920/D-84920.pdf?sequence=-1&amp;isAllowed=y. </w:t>
      </w:r>
    </w:p>
    <w:p w14:paraId="5A5C7594" w14:textId="77777777" w:rsidR="00B06E25" w:rsidRPr="00B06E25" w:rsidRDefault="00B06E25" w:rsidP="003E58F7">
      <w:pPr>
        <w:pStyle w:val="Bibliography"/>
        <w:spacing w:line="360" w:lineRule="auto"/>
      </w:pPr>
      <w:r w:rsidRPr="00B06E25">
        <w:t xml:space="preserve">BBVAAPIMARKET, 2016. API REST: qué es y cuáles son sus ventajas en el desarrollo de proyectos. </w:t>
      </w:r>
      <w:r w:rsidRPr="00B06E25">
        <w:rPr>
          <w:i/>
          <w:iCs/>
        </w:rPr>
        <w:t xml:space="preserve">BBVA </w:t>
      </w:r>
      <w:proofErr w:type="spellStart"/>
      <w:r w:rsidRPr="00B06E25">
        <w:rPr>
          <w:i/>
          <w:iCs/>
        </w:rPr>
        <w:t>API_Market</w:t>
      </w:r>
      <w:proofErr w:type="spellEnd"/>
      <w:r w:rsidRPr="00B06E25">
        <w:t xml:space="preserve"> [en línea]. [Consulta: 1 diciembre 2020]. Disponible en: https://www.bbvaapimarket.com/es/mundo-api/api-rest-que-es-y-cuales-son-sus-ventajas-en-el-desarrollo-de-proyectos/. </w:t>
      </w:r>
    </w:p>
    <w:p w14:paraId="2817A7A0" w14:textId="77777777" w:rsidR="00B06E25" w:rsidRPr="00B06E25" w:rsidRDefault="00B06E25" w:rsidP="003E58F7">
      <w:pPr>
        <w:pStyle w:val="Bibliography"/>
        <w:spacing w:line="360" w:lineRule="auto"/>
      </w:pPr>
      <w:r w:rsidRPr="00B06E25">
        <w:t xml:space="preserve">BLANCARTE, O., 2017. Introducción a NodeJS (JavaScript del lado del Servidor). </w:t>
      </w:r>
      <w:r w:rsidRPr="00B06E25">
        <w:rPr>
          <w:i/>
          <w:iCs/>
        </w:rPr>
        <w:t xml:space="preserve">Oscar Blancarte - Software </w:t>
      </w:r>
      <w:proofErr w:type="spellStart"/>
      <w:r w:rsidRPr="00B06E25">
        <w:rPr>
          <w:i/>
          <w:iCs/>
        </w:rPr>
        <w:t>Architecture</w:t>
      </w:r>
      <w:proofErr w:type="spellEnd"/>
      <w:r w:rsidRPr="00B06E25">
        <w:t xml:space="preserve"> [en línea]. [Consulta: 1 diciembre 2020]. Disponible en: https://www.oscarblancarteblog.com/2017/05/29/introduccion-a-nodejs-2/. </w:t>
      </w:r>
    </w:p>
    <w:p w14:paraId="2E867E71" w14:textId="77777777" w:rsidR="00B06E25" w:rsidRPr="00B06E25" w:rsidRDefault="00B06E25" w:rsidP="003E58F7">
      <w:pPr>
        <w:pStyle w:val="Bibliography"/>
        <w:spacing w:line="360" w:lineRule="auto"/>
      </w:pPr>
      <w:r w:rsidRPr="00B06E25">
        <w:t>CATALDI, I.Z., 2000. Metodología de diseño, desarrollo y evaluación de software educativo</w:t>
      </w:r>
      <w:proofErr w:type="gramStart"/>
      <w:r w:rsidRPr="00B06E25">
        <w:t>. ,</w:t>
      </w:r>
      <w:proofErr w:type="gramEnd"/>
      <w:r w:rsidRPr="00B06E25">
        <w:t xml:space="preserve"> pp. 255. </w:t>
      </w:r>
    </w:p>
    <w:p w14:paraId="78AD7C4E" w14:textId="77777777" w:rsidR="00B06E25" w:rsidRPr="00B06E25" w:rsidRDefault="00B06E25" w:rsidP="003E58F7">
      <w:pPr>
        <w:pStyle w:val="Bibliography"/>
        <w:spacing w:line="360" w:lineRule="auto"/>
      </w:pPr>
      <w:r w:rsidRPr="00B06E25">
        <w:t xml:space="preserve">CERVANTES, H., 2018. Arquitectura de Software. </w:t>
      </w:r>
      <w:r w:rsidRPr="00B06E25">
        <w:rPr>
          <w:i/>
          <w:iCs/>
        </w:rPr>
        <w:t xml:space="preserve">SG </w:t>
      </w:r>
      <w:proofErr w:type="spellStart"/>
      <w:r w:rsidRPr="00B06E25">
        <w:rPr>
          <w:i/>
          <w:iCs/>
        </w:rPr>
        <w:t>Buzz</w:t>
      </w:r>
      <w:proofErr w:type="spellEnd"/>
      <w:r w:rsidRPr="00B06E25">
        <w:t xml:space="preserve"> [en línea]. [Consulta: 12 enero 2020]. Disponible en: https://sg.com.mx/revista/27/arquitectura-software. </w:t>
      </w:r>
    </w:p>
    <w:p w14:paraId="3286B293" w14:textId="77777777" w:rsidR="00B06E25" w:rsidRPr="00B06E25" w:rsidRDefault="00B06E25" w:rsidP="003E58F7">
      <w:pPr>
        <w:pStyle w:val="Bibliography"/>
        <w:spacing w:line="360" w:lineRule="auto"/>
      </w:pPr>
      <w:r w:rsidRPr="00B06E25">
        <w:lastRenderedPageBreak/>
        <w:t xml:space="preserve">CHINININ, Z., 2012. GUIA DE ARQUITECTURA EN N-CAPAS: Estilos Arquitecturales. </w:t>
      </w:r>
      <w:r w:rsidRPr="00B06E25">
        <w:rPr>
          <w:i/>
          <w:iCs/>
        </w:rPr>
        <w:t>GUIA DE ARQUITECTURA EN N-CAPAS</w:t>
      </w:r>
      <w:r w:rsidRPr="00B06E25">
        <w:t xml:space="preserve"> [en línea]. [Consulta: 12 enero 2020]. Disponible en: http://arquitecturancapas.blogspot.com/2012/10/estilos-arquitecturales.html. </w:t>
      </w:r>
    </w:p>
    <w:p w14:paraId="747D7D27" w14:textId="77777777" w:rsidR="00B06E25" w:rsidRPr="00B06E25" w:rsidRDefault="00B06E25" w:rsidP="003E58F7">
      <w:pPr>
        <w:pStyle w:val="Bibliography"/>
        <w:spacing w:line="360" w:lineRule="auto"/>
      </w:pPr>
      <w:r w:rsidRPr="00B06E25">
        <w:t xml:space="preserve">COLMA, 2020. Ventajas y desventajas de Angular ⋆ Noticias: arte, viajes, diseño, tecnología. </w:t>
      </w:r>
      <w:r w:rsidRPr="00B06E25">
        <w:rPr>
          <w:i/>
          <w:iCs/>
        </w:rPr>
        <w:t xml:space="preserve">News: Art, </w:t>
      </w:r>
      <w:proofErr w:type="spellStart"/>
      <w:r w:rsidRPr="00B06E25">
        <w:rPr>
          <w:i/>
          <w:iCs/>
        </w:rPr>
        <w:t>Travel</w:t>
      </w:r>
      <w:proofErr w:type="spellEnd"/>
      <w:r w:rsidRPr="00B06E25">
        <w:rPr>
          <w:i/>
          <w:iCs/>
        </w:rPr>
        <w:t xml:space="preserve">, </w:t>
      </w:r>
      <w:proofErr w:type="spellStart"/>
      <w:r w:rsidRPr="00B06E25">
        <w:rPr>
          <w:i/>
          <w:iCs/>
        </w:rPr>
        <w:t>Design</w:t>
      </w:r>
      <w:proofErr w:type="spellEnd"/>
      <w:r w:rsidRPr="00B06E25">
        <w:rPr>
          <w:i/>
          <w:iCs/>
        </w:rPr>
        <w:t xml:space="preserve">, </w:t>
      </w:r>
      <w:proofErr w:type="spellStart"/>
      <w:r w:rsidRPr="00B06E25">
        <w:rPr>
          <w:i/>
          <w:iCs/>
        </w:rPr>
        <w:t>Technology</w:t>
      </w:r>
      <w:proofErr w:type="spellEnd"/>
      <w:r w:rsidRPr="00B06E25">
        <w:t xml:space="preserve"> [en línea]. [Consulta: 1 diciembre 2020]. Disponible en: https://es.news.colma.do/ventajas-y-desventajas-de-angular. </w:t>
      </w:r>
    </w:p>
    <w:p w14:paraId="0D373383" w14:textId="77777777" w:rsidR="00B06E25" w:rsidRPr="00B06E25" w:rsidRDefault="00B06E25" w:rsidP="003E58F7">
      <w:pPr>
        <w:pStyle w:val="Bibliography"/>
        <w:spacing w:line="360" w:lineRule="auto"/>
      </w:pPr>
      <w:r w:rsidRPr="00B06E25">
        <w:t xml:space="preserve">CÓRDOVA </w:t>
      </w:r>
      <w:proofErr w:type="gramStart"/>
      <w:r w:rsidRPr="00B06E25">
        <w:t>GARCÍA,VALLEJO</w:t>
      </w:r>
      <w:proofErr w:type="gramEnd"/>
      <w:r w:rsidRPr="00B06E25">
        <w:t xml:space="preserve"> LÓPEZ, M.F., </w:t>
      </w:r>
      <w:proofErr w:type="spellStart"/>
      <w:r w:rsidRPr="00B06E25">
        <w:t>Jéssica</w:t>
      </w:r>
      <w:proofErr w:type="spellEnd"/>
      <w:r w:rsidRPr="00B06E25">
        <w:t xml:space="preserve"> Lorena, 2013. </w:t>
      </w:r>
      <w:r w:rsidRPr="00B06E25">
        <w:rPr>
          <w:i/>
          <w:iCs/>
        </w:rPr>
        <w:t>Determinación y evaluación de las externalidades ambientales del reciclaje de plástico, vidrio y compuestos de celulosa generados en la ciudad de Riobamba.</w:t>
      </w:r>
      <w:r w:rsidRPr="00B06E25">
        <w:t xml:space="preserve"> [en línea]. RIOBAMBA: UNACH. Disponible en: </w:t>
      </w:r>
      <w:proofErr w:type="gramStart"/>
      <w:r w:rsidRPr="00B06E25">
        <w:t>http://dspace.unach.edu.ec/bitstream/51000/778/1/UNACH-EC-IMB-2013-0004..</w:t>
      </w:r>
      <w:proofErr w:type="gramEnd"/>
      <w:r w:rsidRPr="00B06E25">
        <w:t xml:space="preserve">pdf. </w:t>
      </w:r>
    </w:p>
    <w:p w14:paraId="19BFE343" w14:textId="77777777" w:rsidR="00B06E25" w:rsidRPr="00B06E25" w:rsidRDefault="00B06E25" w:rsidP="003E58F7">
      <w:pPr>
        <w:pStyle w:val="Bibliography"/>
        <w:spacing w:line="360" w:lineRule="auto"/>
      </w:pPr>
      <w:r w:rsidRPr="00B06E25">
        <w:t xml:space="preserve">DIPLOMADO EN GESTIÓN DE LA CALIDAD DEL SOFTWARE, 2015. Usabilidad. </w:t>
      </w:r>
      <w:proofErr w:type="spellStart"/>
      <w:r w:rsidRPr="00B06E25">
        <w:rPr>
          <w:i/>
          <w:iCs/>
        </w:rPr>
        <w:t>gestion</w:t>
      </w:r>
      <w:proofErr w:type="spellEnd"/>
      <w:r w:rsidRPr="00B06E25">
        <w:rPr>
          <w:i/>
          <w:iCs/>
        </w:rPr>
        <w:t xml:space="preserve"> de la calidad del software - norma iso-9126</w:t>
      </w:r>
      <w:r w:rsidRPr="00B06E25">
        <w:t xml:space="preserve"> [en línea]. [Consulta: 8 enero 2021]. Disponible en: https://diplomadogestioncalidadsoftware2015.wordpress.com/norma-iso-9126/calidad-interna-y-externa/usabilidad/. </w:t>
      </w:r>
    </w:p>
    <w:p w14:paraId="717E3D6E" w14:textId="77777777" w:rsidR="00B06E25" w:rsidRPr="00B06E25" w:rsidRDefault="00B06E25" w:rsidP="003E58F7">
      <w:pPr>
        <w:pStyle w:val="Bibliography"/>
        <w:spacing w:line="360" w:lineRule="auto"/>
      </w:pPr>
      <w:r w:rsidRPr="00B06E25">
        <w:t xml:space="preserve">EL TELÉGRAFO, 2019. Los recicladores de Riobamba piden ayuda ciudadana. </w:t>
      </w:r>
      <w:r w:rsidRPr="00B06E25">
        <w:rPr>
          <w:i/>
          <w:iCs/>
        </w:rPr>
        <w:t>El Telégrafo - Noticias del Ecuador y del mundo</w:t>
      </w:r>
      <w:r w:rsidRPr="00B06E25">
        <w:t xml:space="preserve"> [en línea]. [Consulta: 26 enero 2020]. Disponible en: https://www.eltelegrafo.com.ec/noticias/regional/1/recicladores-riobamba-ciudadania. </w:t>
      </w:r>
    </w:p>
    <w:p w14:paraId="130798BA" w14:textId="77777777" w:rsidR="00B06E25" w:rsidRPr="00B06E25" w:rsidRDefault="00B06E25" w:rsidP="003E58F7">
      <w:pPr>
        <w:pStyle w:val="Bibliography"/>
        <w:spacing w:line="360" w:lineRule="auto"/>
      </w:pPr>
      <w:r w:rsidRPr="00B06E25">
        <w:t>ESPINOZA, C. y FERNANDA, R., 2013. Análisis comparativo entre bases de datos relacionales con bases de datos no relacionales</w:t>
      </w:r>
      <w:proofErr w:type="gramStart"/>
      <w:r w:rsidRPr="00B06E25">
        <w:t>. ,</w:t>
      </w:r>
      <w:proofErr w:type="gramEnd"/>
      <w:r w:rsidRPr="00B06E25">
        <w:t xml:space="preserve"> pp. 88. </w:t>
      </w:r>
    </w:p>
    <w:p w14:paraId="257AE37A" w14:textId="77777777" w:rsidR="00B06E25" w:rsidRPr="00B06E25" w:rsidRDefault="00B06E25" w:rsidP="003E58F7">
      <w:pPr>
        <w:pStyle w:val="Bibliography"/>
        <w:spacing w:line="360" w:lineRule="auto"/>
      </w:pPr>
      <w:r w:rsidRPr="00B06E25">
        <w:t xml:space="preserve">GALÁN, D., 2020. ¿Qué es </w:t>
      </w:r>
      <w:proofErr w:type="spellStart"/>
      <w:r w:rsidRPr="00B06E25">
        <w:t>AngularJS</w:t>
      </w:r>
      <w:proofErr w:type="spellEnd"/>
      <w:r w:rsidRPr="00B06E25">
        <w:t xml:space="preserve"> y por qué deberías usarlo? </w:t>
      </w:r>
      <w:proofErr w:type="spellStart"/>
      <w:r w:rsidRPr="00B06E25">
        <w:rPr>
          <w:i/>
          <w:iCs/>
        </w:rPr>
        <w:t>IfgeekthenEveris</w:t>
      </w:r>
      <w:proofErr w:type="spellEnd"/>
      <w:r w:rsidRPr="00B06E25">
        <w:t xml:space="preserve"> [en línea]. [Consulta: 3 octubre 2020]. Disponible en: https://ifgeekthen.everis.com/es/que-es-angularjs-y-por-que-deberias-usarlo. </w:t>
      </w:r>
    </w:p>
    <w:p w14:paraId="767572DE" w14:textId="77777777" w:rsidR="00B06E25" w:rsidRPr="00B06E25" w:rsidRDefault="00B06E25" w:rsidP="003E58F7">
      <w:pPr>
        <w:pStyle w:val="Bibliography"/>
        <w:spacing w:line="360" w:lineRule="auto"/>
      </w:pPr>
      <w:r w:rsidRPr="00B06E25">
        <w:t>GALVIS, J.P.P., 2015. Propuesta de notación gráfica para el modelo orientado a documentos de MongoDB</w:t>
      </w:r>
      <w:proofErr w:type="gramStart"/>
      <w:r w:rsidRPr="00B06E25">
        <w:t>. ,</w:t>
      </w:r>
      <w:proofErr w:type="gramEnd"/>
      <w:r w:rsidRPr="00B06E25">
        <w:t xml:space="preserve"> pp. 96. </w:t>
      </w:r>
    </w:p>
    <w:p w14:paraId="12C4ADA8" w14:textId="77777777" w:rsidR="00B06E25" w:rsidRPr="00B06E25" w:rsidRDefault="00B06E25" w:rsidP="003E58F7">
      <w:pPr>
        <w:pStyle w:val="Bibliography"/>
        <w:spacing w:line="360" w:lineRule="auto"/>
      </w:pPr>
      <w:r w:rsidRPr="00B06E25">
        <w:t xml:space="preserve">MARTINEZ, C.P., 2016. Arquitectura de software y sus beneficios. </w:t>
      </w:r>
      <w:proofErr w:type="spellStart"/>
      <w:r w:rsidRPr="00B06E25">
        <w:rPr>
          <w:i/>
          <w:iCs/>
        </w:rPr>
        <w:t>DevExperto</w:t>
      </w:r>
      <w:proofErr w:type="spellEnd"/>
      <w:r w:rsidRPr="00B06E25">
        <w:t xml:space="preserve"> [en línea]. [Consulta: 12 enero 2020]. Disponible en: https://devexperto.com/arquitectura-del-software/. </w:t>
      </w:r>
    </w:p>
    <w:p w14:paraId="1E46B504" w14:textId="77777777" w:rsidR="00B06E25" w:rsidRPr="00B06E25" w:rsidRDefault="00B06E25" w:rsidP="003E58F7">
      <w:pPr>
        <w:pStyle w:val="Bibliography"/>
        <w:spacing w:line="360" w:lineRule="auto"/>
      </w:pPr>
      <w:r w:rsidRPr="00B06E25">
        <w:lastRenderedPageBreak/>
        <w:t>MOZILLA, 2018. Introducción a Express/</w:t>
      </w:r>
      <w:proofErr w:type="spellStart"/>
      <w:r w:rsidRPr="00B06E25">
        <w:t>Node</w:t>
      </w:r>
      <w:proofErr w:type="spellEnd"/>
      <w:r w:rsidRPr="00B06E25">
        <w:t xml:space="preserve">. </w:t>
      </w:r>
      <w:r w:rsidRPr="00B06E25">
        <w:rPr>
          <w:i/>
          <w:iCs/>
        </w:rPr>
        <w:t>Documentación web de MDN</w:t>
      </w:r>
      <w:r w:rsidRPr="00B06E25">
        <w:t xml:space="preserve"> [en línea]. [Consulta: 3 octubre 2020]. Disponible en: https://developer.mozilla.org/es/docs/Learn/Server-side/Express_Nodejs/Introduction. </w:t>
      </w:r>
    </w:p>
    <w:p w14:paraId="199B09A9" w14:textId="77777777" w:rsidR="00B06E25" w:rsidRPr="00B06E25" w:rsidRDefault="00B06E25" w:rsidP="003E58F7">
      <w:pPr>
        <w:pStyle w:val="Bibliography"/>
        <w:spacing w:line="360" w:lineRule="auto"/>
      </w:pPr>
      <w:r w:rsidRPr="00B06E25">
        <w:t xml:space="preserve">PIENSASOLUTIONS, 2017. Principales lenguajes de programación para el desarrollo web. </w:t>
      </w:r>
      <w:r w:rsidRPr="00B06E25">
        <w:rPr>
          <w:i/>
          <w:iCs/>
        </w:rPr>
        <w:t xml:space="preserve">Blog Piensa </w:t>
      </w:r>
      <w:proofErr w:type="spellStart"/>
      <w:r w:rsidRPr="00B06E25">
        <w:rPr>
          <w:i/>
          <w:iCs/>
        </w:rPr>
        <w:t>Solutions</w:t>
      </w:r>
      <w:proofErr w:type="spellEnd"/>
      <w:r w:rsidRPr="00B06E25">
        <w:t xml:space="preserve"> [en línea]. [Consulta: 12 enero 2020]. Disponible en: https://blog.piensasolutions.com/principales-lenguajes-programacion-web/. </w:t>
      </w:r>
    </w:p>
    <w:p w14:paraId="6BCE5C81" w14:textId="77777777" w:rsidR="00B06E25" w:rsidRPr="00B06E25" w:rsidRDefault="00B06E25" w:rsidP="003E58F7">
      <w:pPr>
        <w:pStyle w:val="Bibliography"/>
        <w:spacing w:line="360" w:lineRule="auto"/>
      </w:pPr>
      <w:r w:rsidRPr="00B06E25">
        <w:t xml:space="preserve">ROBLEDANO, Á., 2019. Qué es MongoDB y características. </w:t>
      </w:r>
      <w:r w:rsidRPr="00B06E25">
        <w:rPr>
          <w:i/>
          <w:iCs/>
        </w:rPr>
        <w:t>OpenWebinars.net</w:t>
      </w:r>
      <w:r w:rsidRPr="00B06E25">
        <w:t xml:space="preserve"> [en línea]. [Consulta: 4 octubre 2020]. Disponible en: https://openwebinars.net/blog/que-es-mongodb/. </w:t>
      </w:r>
    </w:p>
    <w:p w14:paraId="66BF9EF9" w14:textId="77777777" w:rsidR="00B06E25" w:rsidRPr="00B06E25" w:rsidRDefault="00B06E25" w:rsidP="003E58F7">
      <w:pPr>
        <w:pStyle w:val="Bibliography"/>
        <w:spacing w:line="360" w:lineRule="auto"/>
      </w:pPr>
      <w:r w:rsidRPr="00B06E25">
        <w:t xml:space="preserve">ROSA MONCAYO, J.M., 2018. ¿Qué es REST? Conoce su potencia. </w:t>
      </w:r>
      <w:r w:rsidRPr="00B06E25">
        <w:rPr>
          <w:i/>
          <w:iCs/>
        </w:rPr>
        <w:t>OpenWebinars.net</w:t>
      </w:r>
      <w:r w:rsidRPr="00B06E25">
        <w:t xml:space="preserve"> [en línea]. [Consulta: 3 octubre 2020]. Disponible en: https://openwebinars.net/blog/que-es-rest-conoce-su-potencia/. </w:t>
      </w:r>
    </w:p>
    <w:p w14:paraId="604295B0" w14:textId="77777777" w:rsidR="00B06E25" w:rsidRPr="00B06E25" w:rsidRDefault="00B06E25" w:rsidP="003E58F7">
      <w:pPr>
        <w:pStyle w:val="Bibliography"/>
        <w:spacing w:line="360" w:lineRule="auto"/>
      </w:pPr>
      <w:r w:rsidRPr="00B06E25">
        <w:t xml:space="preserve">ROUSE, M., 2015. ¿Qué es NoSQL (No Solo SQL)? - Definición en WhatIs.com. </w:t>
      </w:r>
      <w:proofErr w:type="spellStart"/>
      <w:r w:rsidRPr="00B06E25">
        <w:rPr>
          <w:i/>
          <w:iCs/>
        </w:rPr>
        <w:t>SearchDataCenter&amp;</w:t>
      </w:r>
      <w:proofErr w:type="gramStart"/>
      <w:r w:rsidRPr="00B06E25">
        <w:rPr>
          <w:i/>
          <w:iCs/>
        </w:rPr>
        <w:t>nbsp;en</w:t>
      </w:r>
      <w:proofErr w:type="gramEnd"/>
      <w:r w:rsidRPr="00B06E25">
        <w:rPr>
          <w:i/>
          <w:iCs/>
        </w:rPr>
        <w:t>&amp;nbsp;Español</w:t>
      </w:r>
      <w:proofErr w:type="spellEnd"/>
      <w:r w:rsidRPr="00B06E25">
        <w:t xml:space="preserve"> [en línea]. [Consulta: 4 octubre 2020]. Disponible en: https://searchdatacenter.techtarget.com/es/definicion/NoSQL-No-Solo-SQL. </w:t>
      </w:r>
    </w:p>
    <w:p w14:paraId="75757BF8" w14:textId="77777777" w:rsidR="00B06E25" w:rsidRPr="00B06E25" w:rsidRDefault="00B06E25" w:rsidP="003E58F7">
      <w:pPr>
        <w:pStyle w:val="Bibliography"/>
        <w:spacing w:line="360" w:lineRule="auto"/>
      </w:pPr>
      <w:r w:rsidRPr="00B06E25">
        <w:t xml:space="preserve">SCHIAFFARINO, A., 2019. Modelo cliente servidor: ¿Qué es? Características, Ventajas y Desventajas. </w:t>
      </w:r>
      <w:proofErr w:type="spellStart"/>
      <w:r w:rsidRPr="00B06E25">
        <w:rPr>
          <w:i/>
          <w:iCs/>
        </w:rPr>
        <w:t>Infranetworking</w:t>
      </w:r>
      <w:proofErr w:type="spellEnd"/>
      <w:r w:rsidRPr="00B06E25">
        <w:t xml:space="preserve"> [en línea]. [Consulta: 1 diciembre 2020]. Disponible en: https://blog.infranetworking.com/modelo-cliente-servidor/. </w:t>
      </w:r>
    </w:p>
    <w:p w14:paraId="59415F9C" w14:textId="1D762C2C" w:rsidR="00D9628C" w:rsidRPr="008E28EB" w:rsidRDefault="0072434E" w:rsidP="003E58F7">
      <w:pPr>
        <w:spacing w:line="360" w:lineRule="auto"/>
        <w:jc w:val="both"/>
        <w:rPr>
          <w:b/>
          <w:sz w:val="22"/>
          <w:szCs w:val="22"/>
        </w:rPr>
      </w:pPr>
      <w:r>
        <w:rPr>
          <w:b/>
          <w:sz w:val="22"/>
          <w:szCs w:val="22"/>
        </w:rPr>
        <w:fldChar w:fldCharType="end"/>
      </w:r>
    </w:p>
    <w:sectPr w:rsidR="00D9628C" w:rsidRPr="008E28EB" w:rsidSect="006A3CCF">
      <w:headerReference w:type="even" r:id="rId36"/>
      <w:headerReference w:type="default" r:id="rId37"/>
      <w:footerReference w:type="even" r:id="rId38"/>
      <w:footerReference w:type="default" r:id="rId39"/>
      <w:headerReference w:type="first" r:id="rId40"/>
      <w:footerReference w:type="first" r:id="rId41"/>
      <w:pgSz w:w="12240" w:h="15840"/>
      <w:pgMar w:top="1412" w:right="1440" w:bottom="1440" w:left="1440" w:header="0" w:footer="0" w:gutter="0"/>
      <w:cols w:space="0" w:equalWidth="0">
        <w:col w:w="8839"/>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FA6DA" w14:textId="77777777" w:rsidR="008C26EF" w:rsidRDefault="008C26EF" w:rsidP="00781886">
      <w:r>
        <w:separator/>
      </w:r>
    </w:p>
  </w:endnote>
  <w:endnote w:type="continuationSeparator" w:id="0">
    <w:p w14:paraId="7F7D0399" w14:textId="77777777" w:rsidR="008C26EF" w:rsidRDefault="008C26EF" w:rsidP="00781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WenQuanYi Micro Hei">
    <w:altName w:val="Times New Roman"/>
    <w:panose1 w:val="020B0604020202020204"/>
    <w:charset w:val="01"/>
    <w:family w:val="auto"/>
    <w:pitch w:val="variable"/>
  </w:font>
  <w:font w:name="Lohit Hindi">
    <w:altName w:val="Times New Roman"/>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DDC19" w14:textId="77777777" w:rsidR="00B26314" w:rsidRDefault="00B2631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90403" w14:textId="77777777" w:rsidR="00B26314" w:rsidRDefault="00B26314" w:rsidP="008E28EB">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185</w:t>
    </w:r>
    <w:r>
      <w:rPr>
        <w:rStyle w:val="Nmerodepgina"/>
      </w:rPr>
      <w:fldChar w:fldCharType="end"/>
    </w:r>
  </w:p>
  <w:p w14:paraId="4F5BC3A0" w14:textId="77777777" w:rsidR="00B26314" w:rsidRDefault="00B26314">
    <w:pPr>
      <w:pStyle w:val="Piedepgina"/>
      <w:jc w:val="center"/>
    </w:pPr>
  </w:p>
  <w:p w14:paraId="0E6CB77B" w14:textId="77777777" w:rsidR="00B26314" w:rsidRDefault="00B2631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1015F" w14:textId="77777777" w:rsidR="00B26314" w:rsidRDefault="00B2631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72386" w14:textId="77777777" w:rsidR="00B26314" w:rsidRDefault="00B26314">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36DD1" w14:textId="77777777" w:rsidR="00B26314" w:rsidRDefault="00B26314">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FEC0D" w14:textId="77777777" w:rsidR="00B26314" w:rsidRDefault="00B263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06C68" w14:textId="77777777" w:rsidR="008C26EF" w:rsidRDefault="008C26EF" w:rsidP="00781886">
      <w:r>
        <w:separator/>
      </w:r>
    </w:p>
  </w:footnote>
  <w:footnote w:type="continuationSeparator" w:id="0">
    <w:p w14:paraId="3BD83466" w14:textId="77777777" w:rsidR="008C26EF" w:rsidRDefault="008C26EF" w:rsidP="00781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46CE" w14:textId="77777777" w:rsidR="00B26314" w:rsidRDefault="00B2631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4E6A4" w14:textId="77777777" w:rsidR="00B26314" w:rsidRDefault="00B2631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36DF4" w14:textId="77777777" w:rsidR="00B26314" w:rsidRDefault="00B2631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212EC" w14:textId="77777777" w:rsidR="00B26314" w:rsidRDefault="00B2631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4AF8E" w14:textId="77777777" w:rsidR="00B26314" w:rsidRDefault="00B2631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D9266" w14:textId="77777777" w:rsidR="00B26314" w:rsidRDefault="00B263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F1C118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2"/>
    <w:name w:val="WW8Num1"/>
    <w:lvl w:ilvl="0">
      <w:start w:val="3"/>
      <w:numFmt w:val="decimal"/>
      <w:lvlText w:val="%1"/>
      <w:lvlJc w:val="left"/>
      <w:pPr>
        <w:tabs>
          <w:tab w:val="num" w:pos="0"/>
        </w:tabs>
        <w:ind w:left="435" w:hanging="435"/>
      </w:pPr>
    </w:lvl>
    <w:lvl w:ilvl="1">
      <w:start w:val="6"/>
      <w:numFmt w:val="decimal"/>
      <w:lvlText w:val="%1.%2"/>
      <w:lvlJc w:val="left"/>
      <w:pPr>
        <w:tabs>
          <w:tab w:val="num" w:pos="0"/>
        </w:tabs>
        <w:ind w:left="789" w:hanging="435"/>
      </w:pPr>
    </w:lvl>
    <w:lvl w:ilvl="2">
      <w:start w:val="1"/>
      <w:numFmt w:val="decimal"/>
      <w:lvlText w:val="%1.%2.%3"/>
      <w:lvlJc w:val="left"/>
      <w:pPr>
        <w:tabs>
          <w:tab w:val="num" w:pos="0"/>
        </w:tabs>
        <w:ind w:left="1428" w:hanging="720"/>
      </w:pPr>
    </w:lvl>
    <w:lvl w:ilvl="3">
      <w:start w:val="1"/>
      <w:numFmt w:val="decimal"/>
      <w:lvlText w:val="%1.%2.%3.%4"/>
      <w:lvlJc w:val="left"/>
      <w:pPr>
        <w:tabs>
          <w:tab w:val="num" w:pos="0"/>
        </w:tabs>
        <w:ind w:left="1782" w:hanging="720"/>
      </w:pPr>
    </w:lvl>
    <w:lvl w:ilvl="4">
      <w:start w:val="1"/>
      <w:numFmt w:val="decimal"/>
      <w:lvlText w:val="%1.%2.%3.%4.%5"/>
      <w:lvlJc w:val="left"/>
      <w:pPr>
        <w:tabs>
          <w:tab w:val="num" w:pos="0"/>
        </w:tabs>
        <w:ind w:left="2496" w:hanging="1080"/>
      </w:pPr>
    </w:lvl>
    <w:lvl w:ilvl="5">
      <w:start w:val="1"/>
      <w:numFmt w:val="decimal"/>
      <w:lvlText w:val="%1.%2.%3.%4.%5.%6"/>
      <w:lvlJc w:val="left"/>
      <w:pPr>
        <w:tabs>
          <w:tab w:val="num" w:pos="0"/>
        </w:tabs>
        <w:ind w:left="2850" w:hanging="1080"/>
      </w:pPr>
    </w:lvl>
    <w:lvl w:ilvl="6">
      <w:start w:val="1"/>
      <w:numFmt w:val="decimal"/>
      <w:lvlText w:val="%1.%2.%3.%4.%5.%6.%7"/>
      <w:lvlJc w:val="left"/>
      <w:pPr>
        <w:tabs>
          <w:tab w:val="num" w:pos="0"/>
        </w:tabs>
        <w:ind w:left="3564" w:hanging="1440"/>
      </w:pPr>
    </w:lvl>
    <w:lvl w:ilvl="7">
      <w:start w:val="1"/>
      <w:numFmt w:val="decimal"/>
      <w:lvlText w:val="%1.%2.%3.%4.%5.%6.%7.%8"/>
      <w:lvlJc w:val="left"/>
      <w:pPr>
        <w:tabs>
          <w:tab w:val="num" w:pos="0"/>
        </w:tabs>
        <w:ind w:left="3918" w:hanging="1440"/>
      </w:pPr>
    </w:lvl>
    <w:lvl w:ilvl="8">
      <w:start w:val="1"/>
      <w:numFmt w:val="decimal"/>
      <w:lvlText w:val="%1.%2.%3.%4.%5.%6.%7.%8.%9"/>
      <w:lvlJc w:val="left"/>
      <w:pPr>
        <w:tabs>
          <w:tab w:val="num" w:pos="0"/>
        </w:tabs>
        <w:ind w:left="4632" w:hanging="1800"/>
      </w:pPr>
    </w:lvl>
  </w:abstractNum>
  <w:abstractNum w:abstractNumId="2" w15:restartNumberingAfterBreak="0">
    <w:nsid w:val="00000003"/>
    <w:multiLevelType w:val="multilevel"/>
    <w:tmpl w:val="EDCC5910"/>
    <w:name w:val="WW8Num2"/>
    <w:lvl w:ilvl="0">
      <w:start w:val="4"/>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rPr>
        <w:b w:val="0"/>
        <w:bCs w:val="0"/>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 w15:restartNumberingAfterBreak="0">
    <w:nsid w:val="00000004"/>
    <w:multiLevelType w:val="multilevel"/>
    <w:tmpl w:val="00000004"/>
    <w:name w:val="WW8Num3"/>
    <w:lvl w:ilvl="0">
      <w:start w:val="1"/>
      <w:numFmt w:val="decimal"/>
      <w:lvlText w:val="%1."/>
      <w:lvlJc w:val="left"/>
      <w:pPr>
        <w:tabs>
          <w:tab w:val="num" w:pos="720"/>
        </w:tabs>
        <w:ind w:left="720" w:hanging="360"/>
      </w:pPr>
    </w:lvl>
    <w:lvl w:ilvl="1">
      <w:start w:val="1"/>
      <w:numFmt w:val="lowerLetter"/>
      <w:lvlText w:val="%2."/>
      <w:lvlJc w:val="left"/>
      <w:pPr>
        <w:tabs>
          <w:tab w:val="num" w:pos="1637"/>
        </w:tabs>
        <w:ind w:left="1637"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name w:val="WW8Num5"/>
    <w:lvl w:ilvl="0">
      <w:start w:val="3"/>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708"/>
        </w:tabs>
        <w:ind w:left="720" w:hanging="720"/>
      </w:pPr>
      <w:rPr>
        <w:b w:val="0"/>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03A21F53"/>
    <w:multiLevelType w:val="hybridMultilevel"/>
    <w:tmpl w:val="EA681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1B74E8"/>
    <w:multiLevelType w:val="hybridMultilevel"/>
    <w:tmpl w:val="4EB4D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680C88"/>
    <w:multiLevelType w:val="hybridMultilevel"/>
    <w:tmpl w:val="F21229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DA93920"/>
    <w:multiLevelType w:val="hybridMultilevel"/>
    <w:tmpl w:val="79506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2225146"/>
    <w:multiLevelType w:val="hybridMultilevel"/>
    <w:tmpl w:val="772A1F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3D1632"/>
    <w:multiLevelType w:val="hybridMultilevel"/>
    <w:tmpl w:val="4D344C8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1" w15:restartNumberingAfterBreak="0">
    <w:nsid w:val="1A3D515F"/>
    <w:multiLevelType w:val="hybridMultilevel"/>
    <w:tmpl w:val="BAD053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44815B8"/>
    <w:multiLevelType w:val="hybridMultilevel"/>
    <w:tmpl w:val="D2A82A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A722463"/>
    <w:multiLevelType w:val="hybridMultilevel"/>
    <w:tmpl w:val="2E8059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ED97440"/>
    <w:multiLevelType w:val="hybridMultilevel"/>
    <w:tmpl w:val="1B9EC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5007319"/>
    <w:multiLevelType w:val="hybridMultilevel"/>
    <w:tmpl w:val="BA086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4F77D40"/>
    <w:multiLevelType w:val="hybridMultilevel"/>
    <w:tmpl w:val="BF20B3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B065748"/>
    <w:multiLevelType w:val="multilevel"/>
    <w:tmpl w:val="2E5001EA"/>
    <w:lvl w:ilvl="0">
      <w:start w:val="1"/>
      <w:numFmt w:val="decimal"/>
      <w:pStyle w:val="titulo2"/>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4B431A1B"/>
    <w:multiLevelType w:val="hybridMultilevel"/>
    <w:tmpl w:val="8BEE93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2C16AB4"/>
    <w:multiLevelType w:val="hybridMultilevel"/>
    <w:tmpl w:val="F522C2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C5D178C"/>
    <w:multiLevelType w:val="hybridMultilevel"/>
    <w:tmpl w:val="22B4A9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3435CCE"/>
    <w:multiLevelType w:val="hybridMultilevel"/>
    <w:tmpl w:val="047EC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6935AD2"/>
    <w:multiLevelType w:val="hybridMultilevel"/>
    <w:tmpl w:val="DA4AC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F876529"/>
    <w:multiLevelType w:val="multilevel"/>
    <w:tmpl w:val="E39EC9F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708D13FB"/>
    <w:multiLevelType w:val="hybridMultilevel"/>
    <w:tmpl w:val="7B54A7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5" w15:restartNumberingAfterBreak="0">
    <w:nsid w:val="768C2BDB"/>
    <w:multiLevelType w:val="multilevel"/>
    <w:tmpl w:val="F074539E"/>
    <w:lvl w:ilvl="0">
      <w:start w:val="1"/>
      <w:numFmt w:val="decimal"/>
      <w:lvlText w:val="%1"/>
      <w:lvlJc w:val="left"/>
      <w:pPr>
        <w:ind w:left="432" w:hanging="432"/>
      </w:pPr>
    </w:lvl>
    <w:lvl w:ilvl="1">
      <w:start w:val="1"/>
      <w:numFmt w:val="decimal"/>
      <w:pStyle w:val="titl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6C53130"/>
    <w:multiLevelType w:val="hybridMultilevel"/>
    <w:tmpl w:val="652CD8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8884BD4"/>
    <w:multiLevelType w:val="hybridMultilevel"/>
    <w:tmpl w:val="B5807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D2A77BD"/>
    <w:multiLevelType w:val="hybridMultilevel"/>
    <w:tmpl w:val="AFD895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FE1263F"/>
    <w:multiLevelType w:val="hybridMultilevel"/>
    <w:tmpl w:val="073E1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5"/>
  </w:num>
  <w:num w:numId="4">
    <w:abstractNumId w:val="13"/>
  </w:num>
  <w:num w:numId="5">
    <w:abstractNumId w:val="27"/>
  </w:num>
  <w:num w:numId="6">
    <w:abstractNumId w:val="11"/>
  </w:num>
  <w:num w:numId="7">
    <w:abstractNumId w:val="7"/>
  </w:num>
  <w:num w:numId="8">
    <w:abstractNumId w:val="20"/>
  </w:num>
  <w:num w:numId="9">
    <w:abstractNumId w:val="5"/>
  </w:num>
  <w:num w:numId="10">
    <w:abstractNumId w:val="23"/>
  </w:num>
  <w:num w:numId="11">
    <w:abstractNumId w:val="15"/>
  </w:num>
  <w:num w:numId="12">
    <w:abstractNumId w:val="22"/>
  </w:num>
  <w:num w:numId="13">
    <w:abstractNumId w:val="9"/>
  </w:num>
  <w:num w:numId="14">
    <w:abstractNumId w:val="16"/>
  </w:num>
  <w:num w:numId="15">
    <w:abstractNumId w:val="21"/>
  </w:num>
  <w:num w:numId="16">
    <w:abstractNumId w:val="19"/>
  </w:num>
  <w:num w:numId="17">
    <w:abstractNumId w:val="6"/>
  </w:num>
  <w:num w:numId="18">
    <w:abstractNumId w:val="28"/>
  </w:num>
  <w:num w:numId="19">
    <w:abstractNumId w:val="29"/>
  </w:num>
  <w:num w:numId="20">
    <w:abstractNumId w:val="18"/>
  </w:num>
  <w:num w:numId="21">
    <w:abstractNumId w:val="14"/>
  </w:num>
  <w:num w:numId="22">
    <w:abstractNumId w:val="24"/>
  </w:num>
  <w:num w:numId="23">
    <w:abstractNumId w:val="10"/>
  </w:num>
  <w:num w:numId="24">
    <w:abstractNumId w:val="0"/>
  </w:num>
  <w:num w:numId="25">
    <w:abstractNumId w:val="26"/>
  </w:num>
  <w:num w:numId="26">
    <w:abstractNumId w:val="8"/>
  </w:num>
  <w:num w:numId="27">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482"/>
    <w:rsid w:val="00001D50"/>
    <w:rsid w:val="00004850"/>
    <w:rsid w:val="000377DD"/>
    <w:rsid w:val="00040658"/>
    <w:rsid w:val="00053FC7"/>
    <w:rsid w:val="00060703"/>
    <w:rsid w:val="0006178C"/>
    <w:rsid w:val="0006419F"/>
    <w:rsid w:val="0006677E"/>
    <w:rsid w:val="0007448B"/>
    <w:rsid w:val="000965ED"/>
    <w:rsid w:val="000D58F2"/>
    <w:rsid w:val="000E5AF8"/>
    <w:rsid w:val="000F3F8A"/>
    <w:rsid w:val="000F4EEA"/>
    <w:rsid w:val="0011295B"/>
    <w:rsid w:val="00115391"/>
    <w:rsid w:val="001160D5"/>
    <w:rsid w:val="001273CE"/>
    <w:rsid w:val="00130085"/>
    <w:rsid w:val="0013017B"/>
    <w:rsid w:val="001326CD"/>
    <w:rsid w:val="001516B0"/>
    <w:rsid w:val="00163B25"/>
    <w:rsid w:val="00167294"/>
    <w:rsid w:val="00177274"/>
    <w:rsid w:val="001802D9"/>
    <w:rsid w:val="00190215"/>
    <w:rsid w:val="001A27FF"/>
    <w:rsid w:val="001A40E7"/>
    <w:rsid w:val="001A4177"/>
    <w:rsid w:val="001D5AF1"/>
    <w:rsid w:val="001D7818"/>
    <w:rsid w:val="001E0E48"/>
    <w:rsid w:val="001E5BA1"/>
    <w:rsid w:val="001F01DC"/>
    <w:rsid w:val="001F1EAA"/>
    <w:rsid w:val="001F36B6"/>
    <w:rsid w:val="00213136"/>
    <w:rsid w:val="002269B4"/>
    <w:rsid w:val="002307B6"/>
    <w:rsid w:val="00245ECF"/>
    <w:rsid w:val="00247ECE"/>
    <w:rsid w:val="00253024"/>
    <w:rsid w:val="0026211C"/>
    <w:rsid w:val="00282C4E"/>
    <w:rsid w:val="00285B70"/>
    <w:rsid w:val="002A3AFD"/>
    <w:rsid w:val="002A54F8"/>
    <w:rsid w:val="002E5281"/>
    <w:rsid w:val="002E7F2D"/>
    <w:rsid w:val="002F09FF"/>
    <w:rsid w:val="002F56F0"/>
    <w:rsid w:val="002F6227"/>
    <w:rsid w:val="00305B9B"/>
    <w:rsid w:val="00314817"/>
    <w:rsid w:val="00325A88"/>
    <w:rsid w:val="00332A5E"/>
    <w:rsid w:val="00341EE5"/>
    <w:rsid w:val="003424FC"/>
    <w:rsid w:val="00342F08"/>
    <w:rsid w:val="00366E08"/>
    <w:rsid w:val="00370FCB"/>
    <w:rsid w:val="00373062"/>
    <w:rsid w:val="003765E2"/>
    <w:rsid w:val="00380394"/>
    <w:rsid w:val="00394D24"/>
    <w:rsid w:val="003B21A1"/>
    <w:rsid w:val="003C0AE4"/>
    <w:rsid w:val="003C203B"/>
    <w:rsid w:val="003C5D8F"/>
    <w:rsid w:val="003D63AC"/>
    <w:rsid w:val="003E233A"/>
    <w:rsid w:val="003E58F7"/>
    <w:rsid w:val="003E6754"/>
    <w:rsid w:val="003E79DC"/>
    <w:rsid w:val="003F10C3"/>
    <w:rsid w:val="003F548B"/>
    <w:rsid w:val="0040193C"/>
    <w:rsid w:val="0041447D"/>
    <w:rsid w:val="00416E3E"/>
    <w:rsid w:val="00421860"/>
    <w:rsid w:val="00437D3D"/>
    <w:rsid w:val="0045415D"/>
    <w:rsid w:val="00461601"/>
    <w:rsid w:val="00467E08"/>
    <w:rsid w:val="004701D6"/>
    <w:rsid w:val="004830BE"/>
    <w:rsid w:val="004832E4"/>
    <w:rsid w:val="0049169F"/>
    <w:rsid w:val="004973E6"/>
    <w:rsid w:val="004A3FFD"/>
    <w:rsid w:val="004C2097"/>
    <w:rsid w:val="004C680A"/>
    <w:rsid w:val="004D5309"/>
    <w:rsid w:val="004E430F"/>
    <w:rsid w:val="005102ED"/>
    <w:rsid w:val="00510EA7"/>
    <w:rsid w:val="005158CC"/>
    <w:rsid w:val="00520274"/>
    <w:rsid w:val="00521779"/>
    <w:rsid w:val="00530B4F"/>
    <w:rsid w:val="00563C25"/>
    <w:rsid w:val="0057183D"/>
    <w:rsid w:val="005724D5"/>
    <w:rsid w:val="005749FE"/>
    <w:rsid w:val="00577621"/>
    <w:rsid w:val="00577996"/>
    <w:rsid w:val="005A1F47"/>
    <w:rsid w:val="005A2ACC"/>
    <w:rsid w:val="005A7FB6"/>
    <w:rsid w:val="005C0EA0"/>
    <w:rsid w:val="005D4FAA"/>
    <w:rsid w:val="005E23FE"/>
    <w:rsid w:val="00605E16"/>
    <w:rsid w:val="006062B3"/>
    <w:rsid w:val="00610AA9"/>
    <w:rsid w:val="00615897"/>
    <w:rsid w:val="0063563A"/>
    <w:rsid w:val="006369CC"/>
    <w:rsid w:val="00651EB4"/>
    <w:rsid w:val="0065686B"/>
    <w:rsid w:val="00665569"/>
    <w:rsid w:val="006A0190"/>
    <w:rsid w:val="006A3CCF"/>
    <w:rsid w:val="006A56C5"/>
    <w:rsid w:val="006B3593"/>
    <w:rsid w:val="006C0D62"/>
    <w:rsid w:val="006C3154"/>
    <w:rsid w:val="006C45FC"/>
    <w:rsid w:val="006C4B58"/>
    <w:rsid w:val="006D4057"/>
    <w:rsid w:val="006D44B4"/>
    <w:rsid w:val="006D46D8"/>
    <w:rsid w:val="006E3260"/>
    <w:rsid w:val="006E75E5"/>
    <w:rsid w:val="006E77AB"/>
    <w:rsid w:val="006F71F7"/>
    <w:rsid w:val="0072434E"/>
    <w:rsid w:val="00726B23"/>
    <w:rsid w:val="00731F91"/>
    <w:rsid w:val="00741DDD"/>
    <w:rsid w:val="00747495"/>
    <w:rsid w:val="007502F0"/>
    <w:rsid w:val="00762897"/>
    <w:rsid w:val="00771746"/>
    <w:rsid w:val="00781886"/>
    <w:rsid w:val="00785C73"/>
    <w:rsid w:val="007B059C"/>
    <w:rsid w:val="007C3335"/>
    <w:rsid w:val="007C591E"/>
    <w:rsid w:val="007D6267"/>
    <w:rsid w:val="007E0C33"/>
    <w:rsid w:val="007E4784"/>
    <w:rsid w:val="007F2310"/>
    <w:rsid w:val="0081033C"/>
    <w:rsid w:val="00830492"/>
    <w:rsid w:val="00831866"/>
    <w:rsid w:val="00833553"/>
    <w:rsid w:val="008336E6"/>
    <w:rsid w:val="008531B5"/>
    <w:rsid w:val="008733B8"/>
    <w:rsid w:val="008751D9"/>
    <w:rsid w:val="0089171C"/>
    <w:rsid w:val="008B7586"/>
    <w:rsid w:val="008C0060"/>
    <w:rsid w:val="008C26EF"/>
    <w:rsid w:val="008C3735"/>
    <w:rsid w:val="008D798E"/>
    <w:rsid w:val="008E12F1"/>
    <w:rsid w:val="008E28EB"/>
    <w:rsid w:val="008F0F7E"/>
    <w:rsid w:val="008F3740"/>
    <w:rsid w:val="008F6DAA"/>
    <w:rsid w:val="0090399D"/>
    <w:rsid w:val="009078BA"/>
    <w:rsid w:val="00917E44"/>
    <w:rsid w:val="009300F8"/>
    <w:rsid w:val="009455E3"/>
    <w:rsid w:val="009503FE"/>
    <w:rsid w:val="00980E99"/>
    <w:rsid w:val="00996620"/>
    <w:rsid w:val="009F7605"/>
    <w:rsid w:val="009F7AEA"/>
    <w:rsid w:val="00A0387A"/>
    <w:rsid w:val="00A21AF7"/>
    <w:rsid w:val="00A27698"/>
    <w:rsid w:val="00A40FEA"/>
    <w:rsid w:val="00A46E51"/>
    <w:rsid w:val="00A50C7F"/>
    <w:rsid w:val="00A54C2E"/>
    <w:rsid w:val="00A71EFB"/>
    <w:rsid w:val="00A73FB6"/>
    <w:rsid w:val="00A8337C"/>
    <w:rsid w:val="00A84AC0"/>
    <w:rsid w:val="00A97C4E"/>
    <w:rsid w:val="00AA695E"/>
    <w:rsid w:val="00AB2690"/>
    <w:rsid w:val="00AB58B4"/>
    <w:rsid w:val="00AC0E1B"/>
    <w:rsid w:val="00AD10F8"/>
    <w:rsid w:val="00AD1D2D"/>
    <w:rsid w:val="00AD515F"/>
    <w:rsid w:val="00AD5894"/>
    <w:rsid w:val="00AE0486"/>
    <w:rsid w:val="00AE3BBA"/>
    <w:rsid w:val="00AF18EC"/>
    <w:rsid w:val="00AF1A26"/>
    <w:rsid w:val="00AF7640"/>
    <w:rsid w:val="00B06E25"/>
    <w:rsid w:val="00B13FB9"/>
    <w:rsid w:val="00B14617"/>
    <w:rsid w:val="00B2319F"/>
    <w:rsid w:val="00B26314"/>
    <w:rsid w:val="00B27E77"/>
    <w:rsid w:val="00B30998"/>
    <w:rsid w:val="00B36DAD"/>
    <w:rsid w:val="00B45164"/>
    <w:rsid w:val="00B46BC1"/>
    <w:rsid w:val="00B54E01"/>
    <w:rsid w:val="00B86AC6"/>
    <w:rsid w:val="00B917F8"/>
    <w:rsid w:val="00BA3661"/>
    <w:rsid w:val="00BC1D99"/>
    <w:rsid w:val="00BC6787"/>
    <w:rsid w:val="00BC6938"/>
    <w:rsid w:val="00BF09B6"/>
    <w:rsid w:val="00BF7D89"/>
    <w:rsid w:val="00C06E0B"/>
    <w:rsid w:val="00C25B79"/>
    <w:rsid w:val="00C31770"/>
    <w:rsid w:val="00C37AF3"/>
    <w:rsid w:val="00C37BDC"/>
    <w:rsid w:val="00C429DD"/>
    <w:rsid w:val="00C44DF9"/>
    <w:rsid w:val="00C541A7"/>
    <w:rsid w:val="00C63C64"/>
    <w:rsid w:val="00C66D5F"/>
    <w:rsid w:val="00C8468B"/>
    <w:rsid w:val="00C92079"/>
    <w:rsid w:val="00CA5CD9"/>
    <w:rsid w:val="00CC3BF1"/>
    <w:rsid w:val="00CC4BB3"/>
    <w:rsid w:val="00CD25D4"/>
    <w:rsid w:val="00CD7F85"/>
    <w:rsid w:val="00CE391A"/>
    <w:rsid w:val="00CE5482"/>
    <w:rsid w:val="00CE5ED8"/>
    <w:rsid w:val="00CF5F8D"/>
    <w:rsid w:val="00D12DC0"/>
    <w:rsid w:val="00D158A0"/>
    <w:rsid w:val="00D24695"/>
    <w:rsid w:val="00D248E6"/>
    <w:rsid w:val="00D30CFE"/>
    <w:rsid w:val="00D45234"/>
    <w:rsid w:val="00D55D68"/>
    <w:rsid w:val="00D57F99"/>
    <w:rsid w:val="00D7223E"/>
    <w:rsid w:val="00D85D2E"/>
    <w:rsid w:val="00D90647"/>
    <w:rsid w:val="00D9628C"/>
    <w:rsid w:val="00D96CF5"/>
    <w:rsid w:val="00DA1A7B"/>
    <w:rsid w:val="00DA6D78"/>
    <w:rsid w:val="00DB00A7"/>
    <w:rsid w:val="00DB046A"/>
    <w:rsid w:val="00DB3A6B"/>
    <w:rsid w:val="00DB4F1C"/>
    <w:rsid w:val="00DC0CB8"/>
    <w:rsid w:val="00DD3715"/>
    <w:rsid w:val="00DE2982"/>
    <w:rsid w:val="00DE33A3"/>
    <w:rsid w:val="00DE595B"/>
    <w:rsid w:val="00E147EB"/>
    <w:rsid w:val="00E35B59"/>
    <w:rsid w:val="00E37CC0"/>
    <w:rsid w:val="00E44EF4"/>
    <w:rsid w:val="00E51D22"/>
    <w:rsid w:val="00E52822"/>
    <w:rsid w:val="00E56B09"/>
    <w:rsid w:val="00E617FF"/>
    <w:rsid w:val="00E64B19"/>
    <w:rsid w:val="00E82C4D"/>
    <w:rsid w:val="00E87653"/>
    <w:rsid w:val="00E9499F"/>
    <w:rsid w:val="00E966F1"/>
    <w:rsid w:val="00EA2833"/>
    <w:rsid w:val="00EC1B55"/>
    <w:rsid w:val="00EC72DA"/>
    <w:rsid w:val="00EE2B5D"/>
    <w:rsid w:val="00F07E05"/>
    <w:rsid w:val="00F10B12"/>
    <w:rsid w:val="00F14175"/>
    <w:rsid w:val="00F231B5"/>
    <w:rsid w:val="00F338BC"/>
    <w:rsid w:val="00F35317"/>
    <w:rsid w:val="00F35386"/>
    <w:rsid w:val="00F36D7C"/>
    <w:rsid w:val="00F40A02"/>
    <w:rsid w:val="00F8158A"/>
    <w:rsid w:val="00F90540"/>
    <w:rsid w:val="00F91131"/>
    <w:rsid w:val="00F936A9"/>
    <w:rsid w:val="00F97E5D"/>
    <w:rsid w:val="00FB373C"/>
    <w:rsid w:val="00FC5258"/>
    <w:rsid w:val="00FD20F3"/>
    <w:rsid w:val="00FE1D9D"/>
    <w:rsid w:val="00FE25C2"/>
    <w:rsid w:val="00FF0493"/>
    <w:rsid w:val="00FF39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6D1F3D"/>
  <w15:chartTrackingRefBased/>
  <w15:docId w15:val="{BFB593B5-CAF4-49FC-8BB1-32694BFB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B19"/>
    <w:pPr>
      <w:suppressAutoHyphens/>
    </w:pPr>
    <w:rPr>
      <w:lang w:val="es-ES_tradnl" w:eastAsia="zh-CN"/>
    </w:rPr>
  </w:style>
  <w:style w:type="paragraph" w:styleId="Ttulo1">
    <w:name w:val="heading 1"/>
    <w:basedOn w:val="Normal"/>
    <w:next w:val="Normal"/>
    <w:link w:val="Ttulo1Car"/>
    <w:autoRedefine/>
    <w:uiPriority w:val="9"/>
    <w:qFormat/>
    <w:rsid w:val="006369CC"/>
    <w:pPr>
      <w:keepNext/>
      <w:keepLines/>
      <w:numPr>
        <w:numId w:val="10"/>
      </w:numPr>
      <w:spacing w:before="240"/>
      <w:outlineLvl w:val="0"/>
    </w:pPr>
    <w:rPr>
      <w:rFonts w:eastAsiaTheme="majorEastAsia" w:cstheme="majorBidi"/>
      <w:b/>
      <w:sz w:val="24"/>
      <w:szCs w:val="32"/>
    </w:rPr>
  </w:style>
  <w:style w:type="paragraph" w:styleId="Ttulo2">
    <w:name w:val="heading 2"/>
    <w:basedOn w:val="Normal"/>
    <w:next w:val="Normal"/>
    <w:link w:val="Ttulo2Car"/>
    <w:autoRedefine/>
    <w:uiPriority w:val="9"/>
    <w:unhideWhenUsed/>
    <w:qFormat/>
    <w:rsid w:val="007502F0"/>
    <w:pPr>
      <w:keepNext/>
      <w:numPr>
        <w:ilvl w:val="1"/>
        <w:numId w:val="10"/>
      </w:numPr>
      <w:spacing w:after="60" w:line="360" w:lineRule="auto"/>
      <w:outlineLvl w:val="1"/>
    </w:pPr>
    <w:rPr>
      <w:b/>
      <w:bCs/>
      <w:iCs/>
      <w:sz w:val="22"/>
      <w:szCs w:val="28"/>
    </w:rPr>
  </w:style>
  <w:style w:type="paragraph" w:styleId="Ttulo3">
    <w:name w:val="heading 3"/>
    <w:basedOn w:val="Sinespaciado"/>
    <w:next w:val="Normal"/>
    <w:link w:val="Ttulo3Car1"/>
    <w:autoRedefine/>
    <w:uiPriority w:val="9"/>
    <w:qFormat/>
    <w:rsid w:val="008E28EB"/>
    <w:pPr>
      <w:numPr>
        <w:ilvl w:val="2"/>
        <w:numId w:val="10"/>
      </w:numPr>
      <w:spacing w:line="360" w:lineRule="auto"/>
      <w:outlineLvl w:val="2"/>
    </w:pPr>
    <w:rPr>
      <w:b/>
      <w:i/>
      <w:sz w:val="22"/>
      <w:lang w:val="es-EC"/>
    </w:rPr>
  </w:style>
  <w:style w:type="paragraph" w:styleId="Ttulo4">
    <w:name w:val="heading 4"/>
    <w:basedOn w:val="Normal"/>
    <w:next w:val="Normal"/>
    <w:link w:val="Ttulo4Car"/>
    <w:uiPriority w:val="9"/>
    <w:semiHidden/>
    <w:unhideWhenUsed/>
    <w:qFormat/>
    <w:rsid w:val="00A8337C"/>
    <w:pPr>
      <w:keepNext/>
      <w:keepLines/>
      <w:numPr>
        <w:ilvl w:val="3"/>
        <w:numId w:val="10"/>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70FCB"/>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70FCB"/>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70FCB"/>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70FCB"/>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70FCB"/>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rPr>
      <w:b w:val="0"/>
    </w:rPr>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Fuentedeprrafopredeter1">
    <w:name w:val="Fuente de párrafo predeter.1"/>
  </w:style>
  <w:style w:type="character" w:customStyle="1" w:styleId="Ttulo3Car">
    <w:name w:val="Título 3 Car"/>
    <w:uiPriority w:val="9"/>
    <w:rPr>
      <w:rFonts w:ascii="Times New Roman" w:eastAsia="Times New Roman" w:hAnsi="Times New Roman" w:cs="Times New Roman"/>
      <w:b/>
      <w:sz w:val="24"/>
      <w:szCs w:val="20"/>
    </w:rPr>
  </w:style>
  <w:style w:type="character" w:customStyle="1" w:styleId="Textoindependiente3Car">
    <w:name w:val="Texto independiente 3 Car"/>
    <w:rPr>
      <w:rFonts w:ascii="Calibri" w:eastAsia="Calibri" w:hAnsi="Calibri" w:cs="Times New Roman"/>
      <w:sz w:val="16"/>
      <w:szCs w:val="16"/>
      <w:lang w:val="es-ES"/>
    </w:rPr>
  </w:style>
  <w:style w:type="character" w:customStyle="1" w:styleId="TextoindependienteCar">
    <w:name w:val="Texto independiente Car"/>
    <w:uiPriority w:val="99"/>
    <w:rPr>
      <w:rFonts w:ascii="Times New Roman" w:eastAsia="Times New Roman" w:hAnsi="Times New Roman" w:cs="Times New Roman"/>
      <w:sz w:val="20"/>
      <w:szCs w:val="20"/>
      <w:lang w:val="es-ES"/>
    </w:rPr>
  </w:style>
  <w:style w:type="character" w:customStyle="1" w:styleId="TextodegloboCar">
    <w:name w:val="Texto de globo Car"/>
    <w:uiPriority w:val="99"/>
    <w:rPr>
      <w:rFonts w:ascii="Tahoma" w:eastAsia="Times New Roman" w:hAnsi="Tahoma" w:cs="Tahoma"/>
      <w:sz w:val="16"/>
      <w:szCs w:val="16"/>
      <w:lang w:val="es-ES"/>
    </w:rPr>
  </w:style>
  <w:style w:type="character" w:customStyle="1" w:styleId="ListLabel1">
    <w:name w:val="ListLabel 1"/>
    <w:rPr>
      <w:b w:val="0"/>
    </w:rPr>
  </w:style>
  <w:style w:type="character" w:customStyle="1" w:styleId="ListLabel2">
    <w:name w:val="ListLabel 2"/>
    <w:rPr>
      <w:b/>
      <w:sz w:val="22"/>
    </w:rPr>
  </w:style>
  <w:style w:type="paragraph" w:customStyle="1" w:styleId="Encabezado1">
    <w:name w:val="Encabezado1"/>
    <w:basedOn w:val="Normal"/>
    <w:next w:val="Textoindependiente"/>
    <w:pPr>
      <w:keepNext/>
      <w:spacing w:before="240" w:after="120"/>
    </w:pPr>
    <w:rPr>
      <w:rFonts w:ascii="Liberation Sans" w:eastAsia="WenQuanYi Micro Hei" w:hAnsi="Liberation Sans" w:cs="Lohit Hindi"/>
      <w:sz w:val="28"/>
      <w:szCs w:val="28"/>
    </w:rPr>
  </w:style>
  <w:style w:type="paragraph" w:styleId="Textoindependiente">
    <w:name w:val="Body Text"/>
    <w:basedOn w:val="Normal"/>
    <w:uiPriority w:val="99"/>
    <w:pPr>
      <w:spacing w:after="120" w:line="288" w:lineRule="auto"/>
    </w:pPr>
  </w:style>
  <w:style w:type="paragraph" w:styleId="Lista">
    <w:name w:val="List"/>
    <w:basedOn w:val="Textoindependiente"/>
    <w:rPr>
      <w:rFonts w:cs="Lohit Hindi"/>
    </w:rPr>
  </w:style>
  <w:style w:type="paragraph" w:styleId="Descripcin">
    <w:name w:val="caption"/>
    <w:basedOn w:val="Normal"/>
    <w:uiPriority w:val="35"/>
    <w:qFormat/>
    <w:pPr>
      <w:suppressLineNumbers/>
      <w:spacing w:before="120" w:after="120"/>
    </w:pPr>
    <w:rPr>
      <w:rFonts w:cs="Lohit Hindi"/>
      <w:i/>
      <w:iCs/>
      <w:sz w:val="24"/>
      <w:szCs w:val="24"/>
    </w:rPr>
  </w:style>
  <w:style w:type="paragraph" w:customStyle="1" w:styleId="ndice">
    <w:name w:val="Índice"/>
    <w:basedOn w:val="Normal"/>
    <w:pPr>
      <w:suppressLineNumbers/>
    </w:pPr>
    <w:rPr>
      <w:rFonts w:cs="Lohit Hindi"/>
    </w:rPr>
  </w:style>
  <w:style w:type="paragraph" w:styleId="Encabezado">
    <w:name w:val="header"/>
    <w:basedOn w:val="Normal"/>
    <w:next w:val="Textoindependiente"/>
    <w:link w:val="EncabezadoCar"/>
    <w:uiPriority w:val="99"/>
    <w:pPr>
      <w:keepNext/>
      <w:spacing w:before="240" w:after="120"/>
    </w:pPr>
    <w:rPr>
      <w:rFonts w:ascii="Liberation Sans" w:eastAsia="WenQuanYi Micro Hei" w:hAnsi="Liberation Sans" w:cs="Lohit Hindi"/>
      <w:sz w:val="28"/>
      <w:szCs w:val="28"/>
    </w:rPr>
  </w:style>
  <w:style w:type="paragraph" w:customStyle="1" w:styleId="Pie">
    <w:name w:val="Pie"/>
    <w:basedOn w:val="Normal"/>
    <w:pPr>
      <w:suppressLineNumbers/>
      <w:spacing w:before="120" w:after="120"/>
    </w:pPr>
    <w:rPr>
      <w:rFonts w:cs="Lohit Hindi"/>
      <w:i/>
      <w:iCs/>
      <w:sz w:val="24"/>
      <w:szCs w:val="24"/>
    </w:rPr>
  </w:style>
  <w:style w:type="paragraph" w:customStyle="1" w:styleId="Subttulodecubierta">
    <w:name w:val="Subtítulo de cubierta"/>
    <w:basedOn w:val="Normal"/>
    <w:pPr>
      <w:keepNext/>
      <w:keepLines/>
      <w:spacing w:before="1520" w:line="240" w:lineRule="atLeast"/>
      <w:ind w:left="1080" w:right="1680"/>
    </w:pPr>
    <w:rPr>
      <w:i/>
      <w:spacing w:val="-20"/>
      <w:sz w:val="40"/>
    </w:rPr>
  </w:style>
  <w:style w:type="paragraph" w:customStyle="1" w:styleId="Organizacin">
    <w:name w:val="Organización"/>
    <w:basedOn w:val="Normal"/>
    <w:pPr>
      <w:keepNext/>
      <w:keepLines/>
      <w:spacing w:line="220" w:lineRule="atLeast"/>
      <w:ind w:left="1080"/>
    </w:pPr>
    <w:rPr>
      <w:spacing w:val="-30"/>
      <w:sz w:val="60"/>
    </w:rPr>
  </w:style>
  <w:style w:type="paragraph" w:customStyle="1" w:styleId="Textoindependiente31">
    <w:name w:val="Texto independiente 31"/>
    <w:basedOn w:val="Normal"/>
    <w:pPr>
      <w:spacing w:after="120" w:line="276" w:lineRule="auto"/>
    </w:pPr>
    <w:rPr>
      <w:rFonts w:ascii="Calibri" w:eastAsia="Calibri" w:hAnsi="Calibri" w:cs="Calibri"/>
      <w:sz w:val="16"/>
      <w:szCs w:val="16"/>
    </w:rPr>
  </w:style>
  <w:style w:type="paragraph" w:styleId="Textodeglobo">
    <w:name w:val="Balloon Text"/>
    <w:basedOn w:val="Normal"/>
    <w:uiPriority w:val="99"/>
    <w:rPr>
      <w:rFonts w:ascii="Tahoma" w:hAnsi="Tahoma" w:cs="Tahoma"/>
      <w:sz w:val="16"/>
      <w:szCs w:val="16"/>
    </w:rPr>
  </w:style>
  <w:style w:type="paragraph" w:styleId="Prrafodelista">
    <w:name w:val="List Paragraph"/>
    <w:basedOn w:val="Normal"/>
    <w:link w:val="PrrafodelistaCar"/>
    <w:uiPriority w:val="34"/>
    <w:qFormat/>
    <w:pPr>
      <w:ind w:left="720"/>
      <w:contextualSpacing/>
    </w:pPr>
  </w:style>
  <w:style w:type="paragraph" w:customStyle="1" w:styleId="Predeterminado">
    <w:name w:val="Predeterminado"/>
    <w:pPr>
      <w:tabs>
        <w:tab w:val="left" w:pos="708"/>
      </w:tabs>
      <w:suppressAutoHyphens/>
      <w:spacing w:after="200" w:line="100" w:lineRule="atLeast"/>
    </w:pPr>
    <w:rPr>
      <w:color w:val="00000A"/>
      <w:lang w:val="es-ES" w:eastAsia="zh-CN"/>
    </w:rPr>
  </w:style>
  <w:style w:type="paragraph" w:styleId="Ttulo">
    <w:name w:val="Title"/>
    <w:basedOn w:val="Predeterminado"/>
    <w:next w:val="Textoindependiente"/>
    <w:link w:val="TtuloCar"/>
    <w:uiPriority w:val="10"/>
    <w:qFormat/>
    <w:pPr>
      <w:jc w:val="center"/>
    </w:pPr>
    <w:rPr>
      <w:b/>
      <w:bCs/>
      <w:sz w:val="32"/>
      <w:szCs w:val="24"/>
    </w:rPr>
  </w:style>
  <w:style w:type="paragraph" w:customStyle="1" w:styleId="Textoindependiente21">
    <w:name w:val="Texto independiente 21"/>
    <w:basedOn w:val="Predeterminado"/>
    <w:pPr>
      <w:jc w:val="both"/>
    </w:pPr>
    <w:rPr>
      <w:sz w:val="32"/>
      <w:szCs w:val="24"/>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character" w:styleId="Textoennegrita">
    <w:name w:val="Strong"/>
    <w:uiPriority w:val="22"/>
    <w:qFormat/>
    <w:rsid w:val="00AD515F"/>
    <w:rPr>
      <w:b/>
      <w:bCs/>
    </w:rPr>
  </w:style>
  <w:style w:type="character" w:styleId="Hipervnculo">
    <w:name w:val="Hyperlink"/>
    <w:uiPriority w:val="99"/>
    <w:unhideWhenUsed/>
    <w:rsid w:val="006D44B4"/>
    <w:rPr>
      <w:color w:val="0563C1"/>
      <w:u w:val="single"/>
    </w:rPr>
  </w:style>
  <w:style w:type="paragraph" w:styleId="Bibliografa">
    <w:name w:val="Bibliography"/>
    <w:basedOn w:val="Normal"/>
    <w:next w:val="Normal"/>
    <w:uiPriority w:val="37"/>
    <w:unhideWhenUsed/>
    <w:rsid w:val="00781886"/>
    <w:pPr>
      <w:spacing w:line="480" w:lineRule="auto"/>
      <w:ind w:left="720" w:hanging="720"/>
    </w:pPr>
  </w:style>
  <w:style w:type="paragraph" w:styleId="Piedepgina">
    <w:name w:val="footer"/>
    <w:basedOn w:val="Normal"/>
    <w:link w:val="PiedepginaCar"/>
    <w:uiPriority w:val="99"/>
    <w:unhideWhenUsed/>
    <w:rsid w:val="00781886"/>
    <w:pPr>
      <w:tabs>
        <w:tab w:val="center" w:pos="4680"/>
        <w:tab w:val="right" w:pos="9360"/>
      </w:tabs>
    </w:pPr>
  </w:style>
  <w:style w:type="character" w:customStyle="1" w:styleId="PiedepginaCar">
    <w:name w:val="Pie de página Car"/>
    <w:link w:val="Piedepgina"/>
    <w:uiPriority w:val="99"/>
    <w:rsid w:val="00781886"/>
    <w:rPr>
      <w:lang w:val="es-ES" w:eastAsia="zh-CN"/>
    </w:rPr>
  </w:style>
  <w:style w:type="character" w:styleId="Mencinsinresolver">
    <w:name w:val="Unresolved Mention"/>
    <w:uiPriority w:val="99"/>
    <w:semiHidden/>
    <w:unhideWhenUsed/>
    <w:rsid w:val="0063563A"/>
    <w:rPr>
      <w:color w:val="605E5C"/>
      <w:shd w:val="clear" w:color="auto" w:fill="E1DFDD"/>
    </w:rPr>
  </w:style>
  <w:style w:type="character" w:customStyle="1" w:styleId="Ttulo2Car">
    <w:name w:val="Título 2 Car"/>
    <w:link w:val="Ttulo2"/>
    <w:uiPriority w:val="9"/>
    <w:rsid w:val="007502F0"/>
    <w:rPr>
      <w:b/>
      <w:bCs/>
      <w:iCs/>
      <w:sz w:val="22"/>
      <w:szCs w:val="28"/>
      <w:lang w:val="es-ES_tradnl" w:eastAsia="zh-CN"/>
    </w:rPr>
  </w:style>
  <w:style w:type="paragraph" w:styleId="NormalWeb">
    <w:name w:val="Normal (Web)"/>
    <w:basedOn w:val="Normal"/>
    <w:uiPriority w:val="99"/>
    <w:unhideWhenUsed/>
    <w:qFormat/>
    <w:rsid w:val="00325A88"/>
    <w:rPr>
      <w:sz w:val="24"/>
      <w:szCs w:val="24"/>
    </w:rPr>
  </w:style>
  <w:style w:type="table" w:styleId="Tablaconcuadrcula">
    <w:name w:val="Table Grid"/>
    <w:basedOn w:val="Tablanormal"/>
    <w:uiPriority w:val="39"/>
    <w:rsid w:val="00D248E6"/>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anormal"/>
    <w:next w:val="Tablaconcuadrcula"/>
    <w:uiPriority w:val="39"/>
    <w:rsid w:val="00001D50"/>
    <w:rPr>
      <w:lang w:val="es-EC"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2307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ar">
    <w:name w:val="Título 1 Car"/>
    <w:basedOn w:val="Fuentedeprrafopredeter"/>
    <w:link w:val="Ttulo1"/>
    <w:uiPriority w:val="9"/>
    <w:rsid w:val="006369CC"/>
    <w:rPr>
      <w:rFonts w:eastAsiaTheme="majorEastAsia" w:cstheme="majorBidi"/>
      <w:b/>
      <w:sz w:val="24"/>
      <w:szCs w:val="32"/>
      <w:lang w:val="es-ES_tradnl" w:eastAsia="zh-CN"/>
    </w:rPr>
  </w:style>
  <w:style w:type="paragraph" w:styleId="TtuloTDC">
    <w:name w:val="TOC Heading"/>
    <w:basedOn w:val="Ttulo1"/>
    <w:next w:val="Normal"/>
    <w:uiPriority w:val="39"/>
    <w:unhideWhenUsed/>
    <w:qFormat/>
    <w:rsid w:val="00130085"/>
    <w:pPr>
      <w:suppressAutoHyphens w:val="0"/>
      <w:spacing w:line="259" w:lineRule="auto"/>
      <w:outlineLvl w:val="9"/>
    </w:pPr>
    <w:rPr>
      <w:lang w:val="es-MX" w:eastAsia="es-MX"/>
    </w:rPr>
  </w:style>
  <w:style w:type="paragraph" w:styleId="Sinespaciado">
    <w:name w:val="No Spacing"/>
    <w:link w:val="SinespaciadoCar"/>
    <w:uiPriority w:val="1"/>
    <w:qFormat/>
    <w:rsid w:val="00130085"/>
    <w:pPr>
      <w:suppressAutoHyphens/>
    </w:pPr>
    <w:rPr>
      <w:lang w:val="es-ES" w:eastAsia="zh-CN"/>
    </w:rPr>
  </w:style>
  <w:style w:type="paragraph" w:customStyle="1" w:styleId="titulo2">
    <w:name w:val="titulo 2"/>
    <w:basedOn w:val="Normal"/>
    <w:link w:val="titulo2Car"/>
    <w:autoRedefine/>
    <w:rsid w:val="006369CC"/>
    <w:pPr>
      <w:numPr>
        <w:numId w:val="2"/>
      </w:numPr>
      <w:spacing w:line="360" w:lineRule="auto"/>
      <w:jc w:val="both"/>
    </w:pPr>
    <w:rPr>
      <w:b/>
      <w:sz w:val="24"/>
      <w:szCs w:val="22"/>
    </w:rPr>
  </w:style>
  <w:style w:type="paragraph" w:customStyle="1" w:styleId="titulo3">
    <w:name w:val="titulo 3"/>
    <w:basedOn w:val="Ttulo3"/>
    <w:next w:val="Ttulo4"/>
    <w:link w:val="titulo3Car"/>
    <w:qFormat/>
    <w:rsid w:val="00282C4E"/>
    <w:pPr>
      <w:jc w:val="both"/>
    </w:pPr>
    <w:rPr>
      <w:szCs w:val="22"/>
      <w:lang w:val="es-MX"/>
    </w:rPr>
  </w:style>
  <w:style w:type="character" w:customStyle="1" w:styleId="titulo2Car">
    <w:name w:val="titulo 2 Car"/>
    <w:basedOn w:val="Fuentedeprrafopredeter"/>
    <w:link w:val="titulo2"/>
    <w:rsid w:val="006369CC"/>
    <w:rPr>
      <w:b/>
      <w:sz w:val="24"/>
      <w:szCs w:val="22"/>
      <w:lang w:val="es-ES_tradnl" w:eastAsia="zh-CN"/>
    </w:rPr>
  </w:style>
  <w:style w:type="character" w:customStyle="1" w:styleId="Ttulo4Car">
    <w:name w:val="Título 4 Car"/>
    <w:basedOn w:val="Fuentedeprrafopredeter"/>
    <w:link w:val="Ttulo4"/>
    <w:uiPriority w:val="9"/>
    <w:semiHidden/>
    <w:rsid w:val="00A8337C"/>
    <w:rPr>
      <w:rFonts w:asciiTheme="majorHAnsi" w:eastAsiaTheme="majorEastAsia" w:hAnsiTheme="majorHAnsi" w:cstheme="majorBidi"/>
      <w:i/>
      <w:iCs/>
      <w:color w:val="2F5496" w:themeColor="accent1" w:themeShade="BF"/>
      <w:lang w:val="es-ES_tradnl" w:eastAsia="zh-CN"/>
    </w:rPr>
  </w:style>
  <w:style w:type="character" w:customStyle="1" w:styleId="SinespaciadoCar">
    <w:name w:val="Sin espaciado Car"/>
    <w:basedOn w:val="Fuentedeprrafopredeter"/>
    <w:link w:val="Sinespaciado"/>
    <w:uiPriority w:val="1"/>
    <w:qFormat/>
    <w:rsid w:val="00A8337C"/>
    <w:rPr>
      <w:lang w:val="es-ES" w:eastAsia="zh-CN"/>
    </w:rPr>
  </w:style>
  <w:style w:type="character" w:customStyle="1" w:styleId="Ttulo3Car1">
    <w:name w:val="Título 3 Car1"/>
    <w:basedOn w:val="SinespaciadoCar"/>
    <w:link w:val="Ttulo3"/>
    <w:uiPriority w:val="9"/>
    <w:rsid w:val="008E28EB"/>
    <w:rPr>
      <w:b/>
      <w:i/>
      <w:sz w:val="22"/>
      <w:lang w:val="es-EC" w:eastAsia="zh-CN"/>
    </w:rPr>
  </w:style>
  <w:style w:type="character" w:customStyle="1" w:styleId="titulo3Car">
    <w:name w:val="titulo 3 Car"/>
    <w:basedOn w:val="Ttulo3Car1"/>
    <w:link w:val="titulo3"/>
    <w:rsid w:val="00282C4E"/>
    <w:rPr>
      <w:b/>
      <w:i/>
      <w:sz w:val="22"/>
      <w:szCs w:val="22"/>
      <w:lang w:val="es-EC" w:eastAsia="zh-CN"/>
    </w:rPr>
  </w:style>
  <w:style w:type="paragraph" w:customStyle="1" w:styleId="title2">
    <w:name w:val="title2"/>
    <w:basedOn w:val="Ttulo2"/>
    <w:next w:val="titulo2"/>
    <w:link w:val="title2Car"/>
    <w:autoRedefine/>
    <w:qFormat/>
    <w:rsid w:val="006A3CCF"/>
    <w:pPr>
      <w:numPr>
        <w:numId w:val="3"/>
      </w:numPr>
    </w:pPr>
    <w:rPr>
      <w:i/>
      <w:sz w:val="24"/>
    </w:rPr>
  </w:style>
  <w:style w:type="character" w:customStyle="1" w:styleId="title2Car">
    <w:name w:val="title2 Car"/>
    <w:basedOn w:val="Ttulo2Car"/>
    <w:link w:val="title2"/>
    <w:rsid w:val="006A3CCF"/>
    <w:rPr>
      <w:b/>
      <w:bCs/>
      <w:i/>
      <w:iCs/>
      <w:sz w:val="24"/>
      <w:szCs w:val="28"/>
      <w:lang w:val="es-ES_tradnl" w:eastAsia="zh-CN"/>
    </w:rPr>
  </w:style>
  <w:style w:type="character" w:customStyle="1" w:styleId="Ttulo5Car">
    <w:name w:val="Título 5 Car"/>
    <w:basedOn w:val="Fuentedeprrafopredeter"/>
    <w:link w:val="Ttulo5"/>
    <w:uiPriority w:val="9"/>
    <w:semiHidden/>
    <w:rsid w:val="00370FCB"/>
    <w:rPr>
      <w:rFonts w:asciiTheme="majorHAnsi" w:eastAsiaTheme="majorEastAsia" w:hAnsiTheme="majorHAnsi" w:cstheme="majorBidi"/>
      <w:color w:val="2F5496" w:themeColor="accent1" w:themeShade="BF"/>
      <w:lang w:val="es-ES_tradnl" w:eastAsia="zh-CN"/>
    </w:rPr>
  </w:style>
  <w:style w:type="character" w:customStyle="1" w:styleId="Ttulo6Car">
    <w:name w:val="Título 6 Car"/>
    <w:basedOn w:val="Fuentedeprrafopredeter"/>
    <w:link w:val="Ttulo6"/>
    <w:uiPriority w:val="9"/>
    <w:semiHidden/>
    <w:rsid w:val="00370FCB"/>
    <w:rPr>
      <w:rFonts w:asciiTheme="majorHAnsi" w:eastAsiaTheme="majorEastAsia" w:hAnsiTheme="majorHAnsi" w:cstheme="majorBidi"/>
      <w:color w:val="1F3763" w:themeColor="accent1" w:themeShade="7F"/>
      <w:lang w:val="es-ES_tradnl" w:eastAsia="zh-CN"/>
    </w:rPr>
  </w:style>
  <w:style w:type="character" w:customStyle="1" w:styleId="Ttulo7Car">
    <w:name w:val="Título 7 Car"/>
    <w:basedOn w:val="Fuentedeprrafopredeter"/>
    <w:link w:val="Ttulo7"/>
    <w:uiPriority w:val="9"/>
    <w:semiHidden/>
    <w:rsid w:val="00370FCB"/>
    <w:rPr>
      <w:rFonts w:asciiTheme="majorHAnsi" w:eastAsiaTheme="majorEastAsia" w:hAnsiTheme="majorHAnsi" w:cstheme="majorBidi"/>
      <w:i/>
      <w:iCs/>
      <w:color w:val="1F3763" w:themeColor="accent1" w:themeShade="7F"/>
      <w:lang w:val="es-ES_tradnl" w:eastAsia="zh-CN"/>
    </w:rPr>
  </w:style>
  <w:style w:type="character" w:customStyle="1" w:styleId="Ttulo8Car">
    <w:name w:val="Título 8 Car"/>
    <w:basedOn w:val="Fuentedeprrafopredeter"/>
    <w:link w:val="Ttulo8"/>
    <w:uiPriority w:val="9"/>
    <w:semiHidden/>
    <w:rsid w:val="00370FCB"/>
    <w:rPr>
      <w:rFonts w:asciiTheme="majorHAnsi" w:eastAsiaTheme="majorEastAsia" w:hAnsiTheme="majorHAnsi" w:cstheme="majorBidi"/>
      <w:color w:val="272727" w:themeColor="text1" w:themeTint="D8"/>
      <w:sz w:val="21"/>
      <w:szCs w:val="21"/>
      <w:lang w:val="es-ES_tradnl" w:eastAsia="zh-CN"/>
    </w:rPr>
  </w:style>
  <w:style w:type="character" w:customStyle="1" w:styleId="Ttulo9Car">
    <w:name w:val="Título 9 Car"/>
    <w:basedOn w:val="Fuentedeprrafopredeter"/>
    <w:link w:val="Ttulo9"/>
    <w:uiPriority w:val="9"/>
    <w:semiHidden/>
    <w:rsid w:val="00370FCB"/>
    <w:rPr>
      <w:rFonts w:asciiTheme="majorHAnsi" w:eastAsiaTheme="majorEastAsia" w:hAnsiTheme="majorHAnsi" w:cstheme="majorBidi"/>
      <w:i/>
      <w:iCs/>
      <w:color w:val="272727" w:themeColor="text1" w:themeTint="D8"/>
      <w:sz w:val="21"/>
      <w:szCs w:val="21"/>
      <w:lang w:val="es-ES_tradnl" w:eastAsia="zh-CN"/>
    </w:rPr>
  </w:style>
  <w:style w:type="character" w:customStyle="1" w:styleId="EncabezadoCar">
    <w:name w:val="Encabezado Car"/>
    <w:basedOn w:val="Fuentedeprrafopredeter"/>
    <w:link w:val="Encabezado"/>
    <w:uiPriority w:val="99"/>
    <w:rsid w:val="008E28EB"/>
    <w:rPr>
      <w:rFonts w:ascii="Liberation Sans" w:eastAsia="WenQuanYi Micro Hei" w:hAnsi="Liberation Sans" w:cs="Lohit Hindi"/>
      <w:sz w:val="28"/>
      <w:szCs w:val="28"/>
      <w:lang w:val="es-ES" w:eastAsia="zh-CN"/>
    </w:rPr>
  </w:style>
  <w:style w:type="table" w:customStyle="1" w:styleId="Tablanormal11">
    <w:name w:val="Tabla normal 1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2">
    <w:name w:val="Tabla normal 112"/>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normal1">
    <w:name w:val="Plain Table 1"/>
    <w:basedOn w:val="Tablanormal"/>
    <w:uiPriority w:val="41"/>
    <w:rsid w:val="008E28EB"/>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visitado">
    <w:name w:val="FollowedHyperlink"/>
    <w:basedOn w:val="Fuentedeprrafopredeter"/>
    <w:uiPriority w:val="99"/>
    <w:semiHidden/>
    <w:unhideWhenUsed/>
    <w:rsid w:val="008E28EB"/>
    <w:rPr>
      <w:color w:val="954F72" w:themeColor="followedHyperlink"/>
      <w:u w:val="single"/>
    </w:rPr>
  </w:style>
  <w:style w:type="table" w:customStyle="1" w:styleId="Tablanormal113">
    <w:name w:val="Tabla normal 113"/>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Nmerodepgina">
    <w:name w:val="page number"/>
    <w:basedOn w:val="Fuentedeprrafopredeter"/>
    <w:semiHidden/>
    <w:rsid w:val="008E28EB"/>
  </w:style>
  <w:style w:type="paragraph" w:customStyle="1" w:styleId="msonormal0">
    <w:name w:val="msonormal"/>
    <w:basedOn w:val="Normal"/>
    <w:rsid w:val="008E28EB"/>
    <w:pPr>
      <w:suppressAutoHyphens w:val="0"/>
      <w:spacing w:before="100" w:beforeAutospacing="1" w:after="100" w:afterAutospacing="1"/>
    </w:pPr>
    <w:rPr>
      <w:rFonts w:eastAsiaTheme="minorEastAsia"/>
      <w:sz w:val="24"/>
      <w:szCs w:val="24"/>
      <w:lang w:eastAsia="en-US"/>
    </w:rPr>
  </w:style>
  <w:style w:type="character" w:styleId="nfasis">
    <w:name w:val="Emphasis"/>
    <w:basedOn w:val="Fuentedeprrafopredeter"/>
    <w:uiPriority w:val="20"/>
    <w:qFormat/>
    <w:rsid w:val="008E28EB"/>
    <w:rPr>
      <w:i/>
      <w:iCs/>
    </w:rPr>
  </w:style>
  <w:style w:type="table" w:customStyle="1" w:styleId="Tablanormal114">
    <w:name w:val="Tabla normal 114"/>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5">
    <w:name w:val="Tabla normal 115"/>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aludo">
    <w:name w:val="Salutation"/>
    <w:basedOn w:val="Normal"/>
    <w:next w:val="Normal"/>
    <w:link w:val="SaludoCar"/>
    <w:uiPriority w:val="99"/>
    <w:unhideWhenUsed/>
    <w:rsid w:val="008E28EB"/>
    <w:pPr>
      <w:suppressAutoHyphens w:val="0"/>
    </w:pPr>
    <w:rPr>
      <w:rFonts w:asciiTheme="minorHAnsi" w:eastAsiaTheme="minorHAnsi" w:hAnsiTheme="minorHAnsi" w:cstheme="minorBidi"/>
      <w:sz w:val="22"/>
      <w:szCs w:val="22"/>
      <w:lang w:eastAsia="en-US"/>
    </w:rPr>
  </w:style>
  <w:style w:type="character" w:customStyle="1" w:styleId="SaludoCar">
    <w:name w:val="Saludo Car"/>
    <w:basedOn w:val="Fuentedeprrafopredeter"/>
    <w:link w:val="Saludo"/>
    <w:uiPriority w:val="99"/>
    <w:rsid w:val="008E28EB"/>
    <w:rPr>
      <w:rFonts w:asciiTheme="minorHAnsi" w:eastAsiaTheme="minorHAnsi" w:hAnsiTheme="minorHAnsi" w:cstheme="minorBidi"/>
      <w:sz w:val="22"/>
      <w:szCs w:val="22"/>
      <w:lang w:val="es-ES_tradnl" w:eastAsia="en-US"/>
    </w:rPr>
  </w:style>
  <w:style w:type="paragraph" w:styleId="Listaconvietas">
    <w:name w:val="List Bullet"/>
    <w:basedOn w:val="Normal"/>
    <w:uiPriority w:val="99"/>
    <w:unhideWhenUsed/>
    <w:rsid w:val="008E28EB"/>
    <w:pPr>
      <w:numPr>
        <w:numId w:val="24"/>
      </w:numPr>
      <w:suppressAutoHyphens w:val="0"/>
      <w:contextualSpacing/>
    </w:pPr>
    <w:rPr>
      <w:rFonts w:asciiTheme="minorHAnsi" w:eastAsiaTheme="minorHAnsi" w:hAnsiTheme="minorHAnsi" w:cstheme="minorBidi"/>
      <w:sz w:val="22"/>
      <w:szCs w:val="22"/>
      <w:lang w:eastAsia="en-US"/>
    </w:rPr>
  </w:style>
  <w:style w:type="character" w:customStyle="1" w:styleId="TtuloCar">
    <w:name w:val="Título Car"/>
    <w:basedOn w:val="Fuentedeprrafopredeter"/>
    <w:link w:val="Ttulo"/>
    <w:uiPriority w:val="10"/>
    <w:rsid w:val="008E28EB"/>
    <w:rPr>
      <w:b/>
      <w:bCs/>
      <w:color w:val="00000A"/>
      <w:sz w:val="32"/>
      <w:szCs w:val="24"/>
      <w:lang w:val="es-ES" w:eastAsia="zh-CN"/>
    </w:rPr>
  </w:style>
  <w:style w:type="paragraph" w:styleId="Sangradetextonormal">
    <w:name w:val="Body Text Indent"/>
    <w:basedOn w:val="Normal"/>
    <w:link w:val="SangradetextonormalCar"/>
    <w:uiPriority w:val="99"/>
    <w:unhideWhenUsed/>
    <w:rsid w:val="008E28EB"/>
    <w:pPr>
      <w:suppressAutoHyphens w:val="0"/>
      <w:spacing w:after="120"/>
      <w:ind w:left="283"/>
    </w:pPr>
    <w:rPr>
      <w:rFonts w:asciiTheme="minorHAnsi" w:eastAsiaTheme="minorHAnsi" w:hAnsiTheme="minorHAnsi" w:cstheme="minorBidi"/>
      <w:sz w:val="22"/>
      <w:szCs w:val="22"/>
      <w:lang w:eastAsia="en-US"/>
    </w:rPr>
  </w:style>
  <w:style w:type="character" w:customStyle="1" w:styleId="SangradetextonormalCar">
    <w:name w:val="Sangría de texto normal Car"/>
    <w:basedOn w:val="Fuentedeprrafopredeter"/>
    <w:link w:val="Sangradetextonormal"/>
    <w:uiPriority w:val="99"/>
    <w:rsid w:val="008E28EB"/>
    <w:rPr>
      <w:rFonts w:asciiTheme="minorHAnsi" w:eastAsiaTheme="minorHAnsi" w:hAnsiTheme="minorHAnsi" w:cstheme="minorBidi"/>
      <w:sz w:val="22"/>
      <w:szCs w:val="22"/>
      <w:lang w:val="es-ES_tradnl" w:eastAsia="en-US"/>
    </w:rPr>
  </w:style>
  <w:style w:type="paragraph" w:styleId="Textoindependienteprimerasangra2">
    <w:name w:val="Body Text First Indent 2"/>
    <w:basedOn w:val="Sangradetextonormal"/>
    <w:link w:val="Textoindependienteprimerasangra2Car"/>
    <w:uiPriority w:val="99"/>
    <w:unhideWhenUsed/>
    <w:rsid w:val="008E28EB"/>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E28EB"/>
    <w:rPr>
      <w:rFonts w:asciiTheme="minorHAnsi" w:eastAsiaTheme="minorHAnsi" w:hAnsiTheme="minorHAnsi" w:cstheme="minorBidi"/>
      <w:sz w:val="22"/>
      <w:szCs w:val="22"/>
      <w:lang w:val="es-ES_tradnl" w:eastAsia="en-US"/>
    </w:rPr>
  </w:style>
  <w:style w:type="table" w:customStyle="1" w:styleId="Tablanormal12">
    <w:name w:val="Tabla normal 12"/>
    <w:basedOn w:val="Tablanormal"/>
    <w:next w:val="Tablanormal1"/>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1">
    <w:name w:val="Tabla normal 12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3">
    <w:name w:val="Tabla normal 13"/>
    <w:basedOn w:val="Tablanormal"/>
    <w:next w:val="Tablanormal1"/>
    <w:uiPriority w:val="41"/>
    <w:rsid w:val="008E28EB"/>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41">
    <w:name w:val="Tabla normal 114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2">
    <w:name w:val="Tabla normal 122"/>
    <w:basedOn w:val="Tablanormal"/>
    <w:next w:val="Tablanormal1"/>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3">
    <w:name w:val="Tabla normal 123"/>
    <w:basedOn w:val="Tablanormal"/>
    <w:next w:val="Tablanormal1"/>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4">
    <w:name w:val="Tabla normal 124"/>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DC1">
    <w:name w:val="toc 1"/>
    <w:basedOn w:val="Normal"/>
    <w:next w:val="Normal"/>
    <w:autoRedefine/>
    <w:uiPriority w:val="39"/>
    <w:unhideWhenUsed/>
    <w:rsid w:val="008E28EB"/>
    <w:pPr>
      <w:tabs>
        <w:tab w:val="right" w:leader="dot" w:pos="8827"/>
      </w:tabs>
      <w:suppressAutoHyphens w:val="0"/>
      <w:spacing w:after="100"/>
    </w:pPr>
    <w:rPr>
      <w:rFonts w:eastAsiaTheme="minorHAnsi" w:cstheme="minorBidi"/>
      <w:b/>
      <w:bCs/>
      <w:noProof/>
      <w:sz w:val="22"/>
      <w:szCs w:val="22"/>
      <w:lang w:val="es-MX" w:eastAsia="en-US"/>
    </w:rPr>
  </w:style>
  <w:style w:type="paragraph" w:styleId="TDC2">
    <w:name w:val="toc 2"/>
    <w:basedOn w:val="Normal"/>
    <w:next w:val="Normal"/>
    <w:autoRedefine/>
    <w:uiPriority w:val="39"/>
    <w:unhideWhenUsed/>
    <w:rsid w:val="008E28EB"/>
    <w:pPr>
      <w:suppressAutoHyphens w:val="0"/>
      <w:spacing w:after="100"/>
      <w:ind w:left="220"/>
    </w:pPr>
    <w:rPr>
      <w:rFonts w:asciiTheme="minorHAnsi" w:eastAsiaTheme="minorHAnsi" w:hAnsiTheme="minorHAnsi" w:cstheme="minorBidi"/>
      <w:sz w:val="22"/>
      <w:szCs w:val="22"/>
      <w:lang w:eastAsia="en-US"/>
    </w:rPr>
  </w:style>
  <w:style w:type="paragraph" w:styleId="TDC3">
    <w:name w:val="toc 3"/>
    <w:basedOn w:val="Normal"/>
    <w:next w:val="Normal"/>
    <w:autoRedefine/>
    <w:uiPriority w:val="39"/>
    <w:unhideWhenUsed/>
    <w:rsid w:val="008E28EB"/>
    <w:pPr>
      <w:suppressAutoHyphens w:val="0"/>
      <w:spacing w:after="100"/>
      <w:ind w:left="440"/>
    </w:pPr>
    <w:rPr>
      <w:rFonts w:asciiTheme="minorHAnsi" w:eastAsiaTheme="minorHAnsi" w:hAnsiTheme="minorHAnsi" w:cstheme="minorBidi"/>
      <w:sz w:val="22"/>
      <w:szCs w:val="22"/>
      <w:lang w:eastAsia="en-US"/>
    </w:rPr>
  </w:style>
  <w:style w:type="paragraph" w:styleId="TDC4">
    <w:name w:val="toc 4"/>
    <w:basedOn w:val="Normal"/>
    <w:next w:val="Normal"/>
    <w:autoRedefine/>
    <w:uiPriority w:val="39"/>
    <w:unhideWhenUsed/>
    <w:rsid w:val="008E28EB"/>
    <w:pPr>
      <w:suppressAutoHyphens w:val="0"/>
      <w:spacing w:after="100"/>
      <w:ind w:left="660"/>
    </w:pPr>
    <w:rPr>
      <w:rFonts w:asciiTheme="minorHAnsi" w:eastAsiaTheme="minorEastAsia" w:hAnsiTheme="minorHAnsi" w:cstheme="minorBidi"/>
      <w:sz w:val="22"/>
      <w:szCs w:val="22"/>
      <w:lang w:eastAsia="en-US"/>
    </w:rPr>
  </w:style>
  <w:style w:type="paragraph" w:styleId="TDC5">
    <w:name w:val="toc 5"/>
    <w:basedOn w:val="Normal"/>
    <w:next w:val="Normal"/>
    <w:autoRedefine/>
    <w:uiPriority w:val="39"/>
    <w:unhideWhenUsed/>
    <w:rsid w:val="008E28EB"/>
    <w:pPr>
      <w:suppressAutoHyphens w:val="0"/>
      <w:spacing w:after="100"/>
      <w:ind w:left="880"/>
    </w:pPr>
    <w:rPr>
      <w:rFonts w:asciiTheme="minorHAnsi" w:eastAsiaTheme="minorEastAsia" w:hAnsiTheme="minorHAnsi" w:cstheme="minorBidi"/>
      <w:sz w:val="22"/>
      <w:szCs w:val="22"/>
      <w:lang w:eastAsia="en-US"/>
    </w:rPr>
  </w:style>
  <w:style w:type="paragraph" w:styleId="TDC6">
    <w:name w:val="toc 6"/>
    <w:basedOn w:val="Normal"/>
    <w:next w:val="Normal"/>
    <w:autoRedefine/>
    <w:uiPriority w:val="39"/>
    <w:unhideWhenUsed/>
    <w:rsid w:val="008E28EB"/>
    <w:pPr>
      <w:suppressAutoHyphens w:val="0"/>
      <w:spacing w:after="100"/>
      <w:ind w:left="1100"/>
    </w:pPr>
    <w:rPr>
      <w:rFonts w:asciiTheme="minorHAnsi" w:eastAsiaTheme="minorEastAsia" w:hAnsiTheme="minorHAnsi" w:cstheme="minorBidi"/>
      <w:sz w:val="22"/>
      <w:szCs w:val="22"/>
      <w:lang w:eastAsia="en-US"/>
    </w:rPr>
  </w:style>
  <w:style w:type="paragraph" w:styleId="TDC7">
    <w:name w:val="toc 7"/>
    <w:basedOn w:val="Normal"/>
    <w:next w:val="Normal"/>
    <w:autoRedefine/>
    <w:uiPriority w:val="39"/>
    <w:unhideWhenUsed/>
    <w:rsid w:val="008E28EB"/>
    <w:pPr>
      <w:suppressAutoHyphens w:val="0"/>
      <w:spacing w:after="100"/>
      <w:ind w:left="1320"/>
    </w:pPr>
    <w:rPr>
      <w:rFonts w:asciiTheme="minorHAnsi" w:eastAsiaTheme="minorEastAsia" w:hAnsiTheme="minorHAnsi" w:cstheme="minorBidi"/>
      <w:sz w:val="22"/>
      <w:szCs w:val="22"/>
      <w:lang w:eastAsia="en-US"/>
    </w:rPr>
  </w:style>
  <w:style w:type="paragraph" w:styleId="TDC8">
    <w:name w:val="toc 8"/>
    <w:basedOn w:val="Normal"/>
    <w:next w:val="Normal"/>
    <w:autoRedefine/>
    <w:uiPriority w:val="39"/>
    <w:unhideWhenUsed/>
    <w:rsid w:val="008E28EB"/>
    <w:pPr>
      <w:suppressAutoHyphens w:val="0"/>
      <w:spacing w:after="100"/>
      <w:ind w:left="1540"/>
    </w:pPr>
    <w:rPr>
      <w:rFonts w:asciiTheme="minorHAnsi" w:eastAsiaTheme="minorEastAsia" w:hAnsiTheme="minorHAnsi" w:cstheme="minorBidi"/>
      <w:sz w:val="22"/>
      <w:szCs w:val="22"/>
      <w:lang w:eastAsia="en-US"/>
    </w:rPr>
  </w:style>
  <w:style w:type="paragraph" w:styleId="TDC9">
    <w:name w:val="toc 9"/>
    <w:basedOn w:val="Normal"/>
    <w:next w:val="Normal"/>
    <w:autoRedefine/>
    <w:uiPriority w:val="39"/>
    <w:unhideWhenUsed/>
    <w:rsid w:val="008E28EB"/>
    <w:pPr>
      <w:suppressAutoHyphens w:val="0"/>
      <w:spacing w:after="100"/>
      <w:ind w:left="1760"/>
    </w:pPr>
    <w:rPr>
      <w:rFonts w:asciiTheme="minorHAnsi" w:eastAsiaTheme="minorEastAsia" w:hAnsiTheme="minorHAnsi" w:cstheme="minorBidi"/>
      <w:sz w:val="22"/>
      <w:szCs w:val="22"/>
      <w:lang w:eastAsia="en-US"/>
    </w:rPr>
  </w:style>
  <w:style w:type="character" w:customStyle="1" w:styleId="PrrafodelistaCar">
    <w:name w:val="Párrafo de lista Car"/>
    <w:basedOn w:val="Fuentedeprrafopredeter"/>
    <w:link w:val="Prrafodelista"/>
    <w:uiPriority w:val="34"/>
    <w:qFormat/>
    <w:locked/>
    <w:rsid w:val="008E28EB"/>
    <w:rPr>
      <w:lang w:val="es-ES" w:eastAsia="zh-CN"/>
    </w:rPr>
  </w:style>
  <w:style w:type="table" w:customStyle="1" w:styleId="TableGrid">
    <w:name w:val="TableGrid"/>
    <w:qFormat/>
    <w:rsid w:val="008E28EB"/>
    <w:rPr>
      <w:rFonts w:asciiTheme="minorHAnsi" w:eastAsiaTheme="minorEastAsia" w:hAnsiTheme="minorHAnsi" w:cstheme="minorBidi"/>
      <w:lang w:val="en-US" w:eastAsia="es-EC"/>
    </w:rPr>
    <w:tblPr>
      <w:tblCellMar>
        <w:top w:w="0" w:type="dxa"/>
        <w:left w:w="0" w:type="dxa"/>
        <w:bottom w:w="0" w:type="dxa"/>
        <w:right w:w="0" w:type="dxa"/>
      </w:tblCellMar>
    </w:tblPr>
  </w:style>
  <w:style w:type="paragraph" w:customStyle="1" w:styleId="TableParagraph">
    <w:name w:val="Table Paragraph"/>
    <w:basedOn w:val="Normal"/>
    <w:uiPriority w:val="1"/>
    <w:qFormat/>
    <w:rsid w:val="008E28EB"/>
    <w:pPr>
      <w:widowControl w:val="0"/>
      <w:suppressAutoHyphens w:val="0"/>
      <w:autoSpaceDN w:val="0"/>
    </w:pPr>
    <w:rPr>
      <w:rFonts w:ascii="Calibri" w:eastAsia="Calibri" w:hAnsi="Calibri"/>
      <w:sz w:val="22"/>
      <w:szCs w:val="22"/>
      <w:lang w:val="es-EC" w:eastAsia="en-US"/>
    </w:rPr>
  </w:style>
  <w:style w:type="paragraph" w:styleId="Tabladeilustraciones">
    <w:name w:val="table of figures"/>
    <w:basedOn w:val="Normal"/>
    <w:next w:val="Normal"/>
    <w:uiPriority w:val="99"/>
    <w:unhideWhenUsed/>
    <w:rsid w:val="008E28EB"/>
    <w:pPr>
      <w:suppressAutoHyphens w:val="0"/>
    </w:pPr>
    <w:rPr>
      <w:rFonts w:asciiTheme="minorHAnsi" w:eastAsiaTheme="minorHAnsi" w:hAnsiTheme="minorHAnsi" w:cstheme="minorBidi"/>
      <w:sz w:val="22"/>
      <w:szCs w:val="22"/>
      <w:lang w:eastAsia="en-US"/>
    </w:rPr>
  </w:style>
  <w:style w:type="paragraph" w:customStyle="1" w:styleId="Bibliografa1">
    <w:name w:val="Bibliografía1"/>
    <w:basedOn w:val="Normal"/>
    <w:link w:val="BibliographyCar"/>
    <w:rsid w:val="008E28EB"/>
    <w:pPr>
      <w:tabs>
        <w:tab w:val="left" w:pos="1697"/>
      </w:tabs>
      <w:suppressAutoHyphens w:val="0"/>
      <w:spacing w:line="480" w:lineRule="auto"/>
      <w:ind w:left="720" w:hanging="720"/>
      <w:jc w:val="both"/>
    </w:pPr>
    <w:rPr>
      <w:rFonts w:eastAsia="Calibri"/>
      <w:sz w:val="22"/>
      <w:szCs w:val="22"/>
      <w:lang w:eastAsia="en-US"/>
    </w:rPr>
  </w:style>
  <w:style w:type="character" w:customStyle="1" w:styleId="BibliographyCar">
    <w:name w:val="Bibliography Car"/>
    <w:basedOn w:val="Fuentedeprrafopredeter"/>
    <w:link w:val="Bibliografa1"/>
    <w:rsid w:val="008E28EB"/>
    <w:rPr>
      <w:rFonts w:eastAsia="Calibri"/>
      <w:sz w:val="22"/>
      <w:szCs w:val="22"/>
      <w:lang w:val="es-ES_tradnl" w:eastAsia="en-US"/>
    </w:rPr>
  </w:style>
  <w:style w:type="table" w:styleId="Tablanormal2">
    <w:name w:val="Plain Table 2"/>
    <w:basedOn w:val="Tablanormal"/>
    <w:uiPriority w:val="42"/>
    <w:rsid w:val="008E28EB"/>
    <w:rPr>
      <w:rFonts w:asciiTheme="minorHAnsi" w:eastAsiaTheme="minorHAnsi" w:hAnsiTheme="minorHAnsi" w:cstheme="minorBidi"/>
      <w:sz w:val="22"/>
      <w:szCs w:val="22"/>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copre">
    <w:name w:val="acopre"/>
    <w:basedOn w:val="Fuentedeprrafopredeter"/>
    <w:rsid w:val="008E28EB"/>
  </w:style>
  <w:style w:type="paragraph" w:customStyle="1" w:styleId="Bibliography">
    <w:name w:val="Bibliography"/>
    <w:basedOn w:val="Normal"/>
    <w:link w:val="BibliographyCar1"/>
    <w:rsid w:val="004830BE"/>
    <w:pPr>
      <w:spacing w:after="240"/>
      <w:ind w:left="720" w:hanging="720"/>
      <w:jc w:val="both"/>
    </w:pPr>
    <w:rPr>
      <w:sz w:val="22"/>
      <w:szCs w:val="22"/>
    </w:rPr>
  </w:style>
  <w:style w:type="character" w:customStyle="1" w:styleId="BibliographyCar1">
    <w:name w:val="Bibliography Car1"/>
    <w:basedOn w:val="Fuentedeprrafopredeter"/>
    <w:link w:val="Bibliography"/>
    <w:rsid w:val="004830BE"/>
    <w:rPr>
      <w:sz w:val="22"/>
      <w:szCs w:val="22"/>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6415">
      <w:bodyDiv w:val="1"/>
      <w:marLeft w:val="0"/>
      <w:marRight w:val="0"/>
      <w:marTop w:val="0"/>
      <w:marBottom w:val="0"/>
      <w:divBdr>
        <w:top w:val="none" w:sz="0" w:space="0" w:color="auto"/>
        <w:left w:val="none" w:sz="0" w:space="0" w:color="auto"/>
        <w:bottom w:val="none" w:sz="0" w:space="0" w:color="auto"/>
        <w:right w:val="none" w:sz="0" w:space="0" w:color="auto"/>
      </w:divBdr>
    </w:div>
    <w:div w:id="35810892">
      <w:bodyDiv w:val="1"/>
      <w:marLeft w:val="0"/>
      <w:marRight w:val="0"/>
      <w:marTop w:val="0"/>
      <w:marBottom w:val="0"/>
      <w:divBdr>
        <w:top w:val="none" w:sz="0" w:space="0" w:color="auto"/>
        <w:left w:val="none" w:sz="0" w:space="0" w:color="auto"/>
        <w:bottom w:val="none" w:sz="0" w:space="0" w:color="auto"/>
        <w:right w:val="none" w:sz="0" w:space="0" w:color="auto"/>
      </w:divBdr>
    </w:div>
    <w:div w:id="71238812">
      <w:bodyDiv w:val="1"/>
      <w:marLeft w:val="0"/>
      <w:marRight w:val="0"/>
      <w:marTop w:val="0"/>
      <w:marBottom w:val="0"/>
      <w:divBdr>
        <w:top w:val="none" w:sz="0" w:space="0" w:color="auto"/>
        <w:left w:val="none" w:sz="0" w:space="0" w:color="auto"/>
        <w:bottom w:val="none" w:sz="0" w:space="0" w:color="auto"/>
        <w:right w:val="none" w:sz="0" w:space="0" w:color="auto"/>
      </w:divBdr>
    </w:div>
    <w:div w:id="96491754">
      <w:bodyDiv w:val="1"/>
      <w:marLeft w:val="0"/>
      <w:marRight w:val="0"/>
      <w:marTop w:val="0"/>
      <w:marBottom w:val="0"/>
      <w:divBdr>
        <w:top w:val="none" w:sz="0" w:space="0" w:color="auto"/>
        <w:left w:val="none" w:sz="0" w:space="0" w:color="auto"/>
        <w:bottom w:val="none" w:sz="0" w:space="0" w:color="auto"/>
        <w:right w:val="none" w:sz="0" w:space="0" w:color="auto"/>
      </w:divBdr>
    </w:div>
    <w:div w:id="115803741">
      <w:bodyDiv w:val="1"/>
      <w:marLeft w:val="0"/>
      <w:marRight w:val="0"/>
      <w:marTop w:val="0"/>
      <w:marBottom w:val="0"/>
      <w:divBdr>
        <w:top w:val="none" w:sz="0" w:space="0" w:color="auto"/>
        <w:left w:val="none" w:sz="0" w:space="0" w:color="auto"/>
        <w:bottom w:val="none" w:sz="0" w:space="0" w:color="auto"/>
        <w:right w:val="none" w:sz="0" w:space="0" w:color="auto"/>
      </w:divBdr>
    </w:div>
    <w:div w:id="116460616">
      <w:bodyDiv w:val="1"/>
      <w:marLeft w:val="0"/>
      <w:marRight w:val="0"/>
      <w:marTop w:val="0"/>
      <w:marBottom w:val="0"/>
      <w:divBdr>
        <w:top w:val="none" w:sz="0" w:space="0" w:color="auto"/>
        <w:left w:val="none" w:sz="0" w:space="0" w:color="auto"/>
        <w:bottom w:val="none" w:sz="0" w:space="0" w:color="auto"/>
        <w:right w:val="none" w:sz="0" w:space="0" w:color="auto"/>
      </w:divBdr>
    </w:div>
    <w:div w:id="121266516">
      <w:bodyDiv w:val="1"/>
      <w:marLeft w:val="0"/>
      <w:marRight w:val="0"/>
      <w:marTop w:val="0"/>
      <w:marBottom w:val="0"/>
      <w:divBdr>
        <w:top w:val="none" w:sz="0" w:space="0" w:color="auto"/>
        <w:left w:val="none" w:sz="0" w:space="0" w:color="auto"/>
        <w:bottom w:val="none" w:sz="0" w:space="0" w:color="auto"/>
        <w:right w:val="none" w:sz="0" w:space="0" w:color="auto"/>
      </w:divBdr>
      <w:divsChild>
        <w:div w:id="1434588415">
          <w:marLeft w:val="0"/>
          <w:marRight w:val="0"/>
          <w:marTop w:val="0"/>
          <w:marBottom w:val="0"/>
          <w:divBdr>
            <w:top w:val="none" w:sz="0" w:space="0" w:color="auto"/>
            <w:left w:val="none" w:sz="0" w:space="0" w:color="auto"/>
            <w:bottom w:val="none" w:sz="0" w:space="0" w:color="auto"/>
            <w:right w:val="none" w:sz="0" w:space="0" w:color="auto"/>
          </w:divBdr>
          <w:divsChild>
            <w:div w:id="367411060">
              <w:marLeft w:val="0"/>
              <w:marRight w:val="0"/>
              <w:marTop w:val="0"/>
              <w:marBottom w:val="0"/>
              <w:divBdr>
                <w:top w:val="none" w:sz="0" w:space="0" w:color="auto"/>
                <w:left w:val="none" w:sz="0" w:space="0" w:color="auto"/>
                <w:bottom w:val="none" w:sz="0" w:space="0" w:color="auto"/>
                <w:right w:val="none" w:sz="0" w:space="0" w:color="auto"/>
              </w:divBdr>
              <w:divsChild>
                <w:div w:id="13413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8642">
      <w:bodyDiv w:val="1"/>
      <w:marLeft w:val="0"/>
      <w:marRight w:val="0"/>
      <w:marTop w:val="0"/>
      <w:marBottom w:val="0"/>
      <w:divBdr>
        <w:top w:val="none" w:sz="0" w:space="0" w:color="auto"/>
        <w:left w:val="none" w:sz="0" w:space="0" w:color="auto"/>
        <w:bottom w:val="none" w:sz="0" w:space="0" w:color="auto"/>
        <w:right w:val="none" w:sz="0" w:space="0" w:color="auto"/>
      </w:divBdr>
    </w:div>
    <w:div w:id="149834584">
      <w:bodyDiv w:val="1"/>
      <w:marLeft w:val="0"/>
      <w:marRight w:val="0"/>
      <w:marTop w:val="0"/>
      <w:marBottom w:val="0"/>
      <w:divBdr>
        <w:top w:val="none" w:sz="0" w:space="0" w:color="auto"/>
        <w:left w:val="none" w:sz="0" w:space="0" w:color="auto"/>
        <w:bottom w:val="none" w:sz="0" w:space="0" w:color="auto"/>
        <w:right w:val="none" w:sz="0" w:space="0" w:color="auto"/>
      </w:divBdr>
    </w:div>
    <w:div w:id="192766729">
      <w:bodyDiv w:val="1"/>
      <w:marLeft w:val="0"/>
      <w:marRight w:val="0"/>
      <w:marTop w:val="0"/>
      <w:marBottom w:val="0"/>
      <w:divBdr>
        <w:top w:val="none" w:sz="0" w:space="0" w:color="auto"/>
        <w:left w:val="none" w:sz="0" w:space="0" w:color="auto"/>
        <w:bottom w:val="none" w:sz="0" w:space="0" w:color="auto"/>
        <w:right w:val="none" w:sz="0" w:space="0" w:color="auto"/>
      </w:divBdr>
      <w:divsChild>
        <w:div w:id="53625188">
          <w:marLeft w:val="0"/>
          <w:marRight w:val="0"/>
          <w:marTop w:val="0"/>
          <w:marBottom w:val="0"/>
          <w:divBdr>
            <w:top w:val="none" w:sz="0" w:space="0" w:color="auto"/>
            <w:left w:val="none" w:sz="0" w:space="0" w:color="auto"/>
            <w:bottom w:val="none" w:sz="0" w:space="0" w:color="auto"/>
            <w:right w:val="none" w:sz="0" w:space="0" w:color="auto"/>
          </w:divBdr>
        </w:div>
        <w:div w:id="737631254">
          <w:marLeft w:val="0"/>
          <w:marRight w:val="0"/>
          <w:marTop w:val="0"/>
          <w:marBottom w:val="0"/>
          <w:divBdr>
            <w:top w:val="none" w:sz="0" w:space="0" w:color="auto"/>
            <w:left w:val="none" w:sz="0" w:space="0" w:color="auto"/>
            <w:bottom w:val="none" w:sz="0" w:space="0" w:color="auto"/>
            <w:right w:val="none" w:sz="0" w:space="0" w:color="auto"/>
          </w:divBdr>
        </w:div>
        <w:div w:id="1217085932">
          <w:marLeft w:val="0"/>
          <w:marRight w:val="0"/>
          <w:marTop w:val="0"/>
          <w:marBottom w:val="0"/>
          <w:divBdr>
            <w:top w:val="none" w:sz="0" w:space="0" w:color="auto"/>
            <w:left w:val="none" w:sz="0" w:space="0" w:color="auto"/>
            <w:bottom w:val="none" w:sz="0" w:space="0" w:color="auto"/>
            <w:right w:val="none" w:sz="0" w:space="0" w:color="auto"/>
          </w:divBdr>
          <w:divsChild>
            <w:div w:id="90248332">
              <w:marLeft w:val="0"/>
              <w:marRight w:val="0"/>
              <w:marTop w:val="0"/>
              <w:marBottom w:val="0"/>
              <w:divBdr>
                <w:top w:val="none" w:sz="0" w:space="0" w:color="auto"/>
                <w:left w:val="none" w:sz="0" w:space="0" w:color="auto"/>
                <w:bottom w:val="none" w:sz="0" w:space="0" w:color="auto"/>
                <w:right w:val="none" w:sz="0" w:space="0" w:color="auto"/>
              </w:divBdr>
            </w:div>
          </w:divsChild>
        </w:div>
        <w:div w:id="1237592765">
          <w:marLeft w:val="0"/>
          <w:marRight w:val="0"/>
          <w:marTop w:val="0"/>
          <w:marBottom w:val="0"/>
          <w:divBdr>
            <w:top w:val="none" w:sz="0" w:space="0" w:color="auto"/>
            <w:left w:val="none" w:sz="0" w:space="0" w:color="auto"/>
            <w:bottom w:val="none" w:sz="0" w:space="0" w:color="auto"/>
            <w:right w:val="none" w:sz="0" w:space="0" w:color="auto"/>
          </w:divBdr>
        </w:div>
      </w:divsChild>
    </w:div>
    <w:div w:id="193537856">
      <w:bodyDiv w:val="1"/>
      <w:marLeft w:val="0"/>
      <w:marRight w:val="0"/>
      <w:marTop w:val="0"/>
      <w:marBottom w:val="0"/>
      <w:divBdr>
        <w:top w:val="none" w:sz="0" w:space="0" w:color="auto"/>
        <w:left w:val="none" w:sz="0" w:space="0" w:color="auto"/>
        <w:bottom w:val="none" w:sz="0" w:space="0" w:color="auto"/>
        <w:right w:val="none" w:sz="0" w:space="0" w:color="auto"/>
      </w:divBdr>
      <w:divsChild>
        <w:div w:id="1271086959">
          <w:marLeft w:val="0"/>
          <w:marRight w:val="0"/>
          <w:marTop w:val="0"/>
          <w:marBottom w:val="0"/>
          <w:divBdr>
            <w:top w:val="none" w:sz="0" w:space="0" w:color="auto"/>
            <w:left w:val="none" w:sz="0" w:space="0" w:color="auto"/>
            <w:bottom w:val="none" w:sz="0" w:space="0" w:color="auto"/>
            <w:right w:val="none" w:sz="0" w:space="0" w:color="auto"/>
          </w:divBdr>
        </w:div>
        <w:div w:id="2033338677">
          <w:marLeft w:val="0"/>
          <w:marRight w:val="0"/>
          <w:marTop w:val="0"/>
          <w:marBottom w:val="0"/>
          <w:divBdr>
            <w:top w:val="none" w:sz="0" w:space="0" w:color="auto"/>
            <w:left w:val="none" w:sz="0" w:space="0" w:color="auto"/>
            <w:bottom w:val="none" w:sz="0" w:space="0" w:color="auto"/>
            <w:right w:val="none" w:sz="0" w:space="0" w:color="auto"/>
          </w:divBdr>
          <w:divsChild>
            <w:div w:id="1391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5817">
      <w:bodyDiv w:val="1"/>
      <w:marLeft w:val="0"/>
      <w:marRight w:val="0"/>
      <w:marTop w:val="0"/>
      <w:marBottom w:val="0"/>
      <w:divBdr>
        <w:top w:val="none" w:sz="0" w:space="0" w:color="auto"/>
        <w:left w:val="none" w:sz="0" w:space="0" w:color="auto"/>
        <w:bottom w:val="none" w:sz="0" w:space="0" w:color="auto"/>
        <w:right w:val="none" w:sz="0" w:space="0" w:color="auto"/>
      </w:divBdr>
    </w:div>
    <w:div w:id="215051862">
      <w:bodyDiv w:val="1"/>
      <w:marLeft w:val="0"/>
      <w:marRight w:val="0"/>
      <w:marTop w:val="0"/>
      <w:marBottom w:val="0"/>
      <w:divBdr>
        <w:top w:val="none" w:sz="0" w:space="0" w:color="auto"/>
        <w:left w:val="none" w:sz="0" w:space="0" w:color="auto"/>
        <w:bottom w:val="none" w:sz="0" w:space="0" w:color="auto"/>
        <w:right w:val="none" w:sz="0" w:space="0" w:color="auto"/>
      </w:divBdr>
    </w:div>
    <w:div w:id="229973502">
      <w:bodyDiv w:val="1"/>
      <w:marLeft w:val="0"/>
      <w:marRight w:val="0"/>
      <w:marTop w:val="0"/>
      <w:marBottom w:val="0"/>
      <w:divBdr>
        <w:top w:val="none" w:sz="0" w:space="0" w:color="auto"/>
        <w:left w:val="none" w:sz="0" w:space="0" w:color="auto"/>
        <w:bottom w:val="none" w:sz="0" w:space="0" w:color="auto"/>
        <w:right w:val="none" w:sz="0" w:space="0" w:color="auto"/>
      </w:divBdr>
    </w:div>
    <w:div w:id="255216536">
      <w:bodyDiv w:val="1"/>
      <w:marLeft w:val="0"/>
      <w:marRight w:val="0"/>
      <w:marTop w:val="0"/>
      <w:marBottom w:val="0"/>
      <w:divBdr>
        <w:top w:val="none" w:sz="0" w:space="0" w:color="auto"/>
        <w:left w:val="none" w:sz="0" w:space="0" w:color="auto"/>
        <w:bottom w:val="none" w:sz="0" w:space="0" w:color="auto"/>
        <w:right w:val="none" w:sz="0" w:space="0" w:color="auto"/>
      </w:divBdr>
    </w:div>
    <w:div w:id="284502491">
      <w:bodyDiv w:val="1"/>
      <w:marLeft w:val="0"/>
      <w:marRight w:val="0"/>
      <w:marTop w:val="0"/>
      <w:marBottom w:val="0"/>
      <w:divBdr>
        <w:top w:val="none" w:sz="0" w:space="0" w:color="auto"/>
        <w:left w:val="none" w:sz="0" w:space="0" w:color="auto"/>
        <w:bottom w:val="none" w:sz="0" w:space="0" w:color="auto"/>
        <w:right w:val="none" w:sz="0" w:space="0" w:color="auto"/>
      </w:divBdr>
    </w:div>
    <w:div w:id="304430418">
      <w:bodyDiv w:val="1"/>
      <w:marLeft w:val="0"/>
      <w:marRight w:val="0"/>
      <w:marTop w:val="0"/>
      <w:marBottom w:val="0"/>
      <w:divBdr>
        <w:top w:val="none" w:sz="0" w:space="0" w:color="auto"/>
        <w:left w:val="none" w:sz="0" w:space="0" w:color="auto"/>
        <w:bottom w:val="none" w:sz="0" w:space="0" w:color="auto"/>
        <w:right w:val="none" w:sz="0" w:space="0" w:color="auto"/>
      </w:divBdr>
    </w:div>
    <w:div w:id="317539508">
      <w:bodyDiv w:val="1"/>
      <w:marLeft w:val="0"/>
      <w:marRight w:val="0"/>
      <w:marTop w:val="0"/>
      <w:marBottom w:val="0"/>
      <w:divBdr>
        <w:top w:val="none" w:sz="0" w:space="0" w:color="auto"/>
        <w:left w:val="none" w:sz="0" w:space="0" w:color="auto"/>
        <w:bottom w:val="none" w:sz="0" w:space="0" w:color="auto"/>
        <w:right w:val="none" w:sz="0" w:space="0" w:color="auto"/>
      </w:divBdr>
    </w:div>
    <w:div w:id="323514579">
      <w:bodyDiv w:val="1"/>
      <w:marLeft w:val="0"/>
      <w:marRight w:val="0"/>
      <w:marTop w:val="0"/>
      <w:marBottom w:val="0"/>
      <w:divBdr>
        <w:top w:val="none" w:sz="0" w:space="0" w:color="auto"/>
        <w:left w:val="none" w:sz="0" w:space="0" w:color="auto"/>
        <w:bottom w:val="none" w:sz="0" w:space="0" w:color="auto"/>
        <w:right w:val="none" w:sz="0" w:space="0" w:color="auto"/>
      </w:divBdr>
    </w:div>
    <w:div w:id="354037332">
      <w:bodyDiv w:val="1"/>
      <w:marLeft w:val="0"/>
      <w:marRight w:val="0"/>
      <w:marTop w:val="0"/>
      <w:marBottom w:val="0"/>
      <w:divBdr>
        <w:top w:val="none" w:sz="0" w:space="0" w:color="auto"/>
        <w:left w:val="none" w:sz="0" w:space="0" w:color="auto"/>
        <w:bottom w:val="none" w:sz="0" w:space="0" w:color="auto"/>
        <w:right w:val="none" w:sz="0" w:space="0" w:color="auto"/>
      </w:divBdr>
      <w:divsChild>
        <w:div w:id="1019696755">
          <w:marLeft w:val="0"/>
          <w:marRight w:val="0"/>
          <w:marTop w:val="0"/>
          <w:marBottom w:val="0"/>
          <w:divBdr>
            <w:top w:val="none" w:sz="0" w:space="0" w:color="auto"/>
            <w:left w:val="none" w:sz="0" w:space="0" w:color="auto"/>
            <w:bottom w:val="none" w:sz="0" w:space="0" w:color="auto"/>
            <w:right w:val="none" w:sz="0" w:space="0" w:color="auto"/>
          </w:divBdr>
          <w:divsChild>
            <w:div w:id="2020692389">
              <w:marLeft w:val="0"/>
              <w:marRight w:val="0"/>
              <w:marTop w:val="0"/>
              <w:marBottom w:val="0"/>
              <w:divBdr>
                <w:top w:val="none" w:sz="0" w:space="0" w:color="auto"/>
                <w:left w:val="none" w:sz="0" w:space="0" w:color="auto"/>
                <w:bottom w:val="none" w:sz="0" w:space="0" w:color="auto"/>
                <w:right w:val="none" w:sz="0" w:space="0" w:color="auto"/>
              </w:divBdr>
              <w:divsChild>
                <w:div w:id="17042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9256">
          <w:marLeft w:val="0"/>
          <w:marRight w:val="0"/>
          <w:marTop w:val="0"/>
          <w:marBottom w:val="0"/>
          <w:divBdr>
            <w:top w:val="none" w:sz="0" w:space="0" w:color="auto"/>
            <w:left w:val="none" w:sz="0" w:space="0" w:color="auto"/>
            <w:bottom w:val="none" w:sz="0" w:space="0" w:color="auto"/>
            <w:right w:val="none" w:sz="0" w:space="0" w:color="auto"/>
          </w:divBdr>
        </w:div>
      </w:divsChild>
    </w:div>
    <w:div w:id="402147031">
      <w:bodyDiv w:val="1"/>
      <w:marLeft w:val="0"/>
      <w:marRight w:val="0"/>
      <w:marTop w:val="0"/>
      <w:marBottom w:val="0"/>
      <w:divBdr>
        <w:top w:val="none" w:sz="0" w:space="0" w:color="auto"/>
        <w:left w:val="none" w:sz="0" w:space="0" w:color="auto"/>
        <w:bottom w:val="none" w:sz="0" w:space="0" w:color="auto"/>
        <w:right w:val="none" w:sz="0" w:space="0" w:color="auto"/>
      </w:divBdr>
    </w:div>
    <w:div w:id="584845240">
      <w:bodyDiv w:val="1"/>
      <w:marLeft w:val="0"/>
      <w:marRight w:val="0"/>
      <w:marTop w:val="0"/>
      <w:marBottom w:val="0"/>
      <w:divBdr>
        <w:top w:val="none" w:sz="0" w:space="0" w:color="auto"/>
        <w:left w:val="none" w:sz="0" w:space="0" w:color="auto"/>
        <w:bottom w:val="none" w:sz="0" w:space="0" w:color="auto"/>
        <w:right w:val="none" w:sz="0" w:space="0" w:color="auto"/>
      </w:divBdr>
    </w:div>
    <w:div w:id="618536071">
      <w:bodyDiv w:val="1"/>
      <w:marLeft w:val="0"/>
      <w:marRight w:val="0"/>
      <w:marTop w:val="0"/>
      <w:marBottom w:val="0"/>
      <w:divBdr>
        <w:top w:val="none" w:sz="0" w:space="0" w:color="auto"/>
        <w:left w:val="none" w:sz="0" w:space="0" w:color="auto"/>
        <w:bottom w:val="none" w:sz="0" w:space="0" w:color="auto"/>
        <w:right w:val="none" w:sz="0" w:space="0" w:color="auto"/>
      </w:divBdr>
    </w:div>
    <w:div w:id="628633377">
      <w:bodyDiv w:val="1"/>
      <w:marLeft w:val="0"/>
      <w:marRight w:val="0"/>
      <w:marTop w:val="0"/>
      <w:marBottom w:val="0"/>
      <w:divBdr>
        <w:top w:val="none" w:sz="0" w:space="0" w:color="auto"/>
        <w:left w:val="none" w:sz="0" w:space="0" w:color="auto"/>
        <w:bottom w:val="none" w:sz="0" w:space="0" w:color="auto"/>
        <w:right w:val="none" w:sz="0" w:space="0" w:color="auto"/>
      </w:divBdr>
    </w:div>
    <w:div w:id="660281919">
      <w:bodyDiv w:val="1"/>
      <w:marLeft w:val="0"/>
      <w:marRight w:val="0"/>
      <w:marTop w:val="0"/>
      <w:marBottom w:val="0"/>
      <w:divBdr>
        <w:top w:val="none" w:sz="0" w:space="0" w:color="auto"/>
        <w:left w:val="none" w:sz="0" w:space="0" w:color="auto"/>
        <w:bottom w:val="none" w:sz="0" w:space="0" w:color="auto"/>
        <w:right w:val="none" w:sz="0" w:space="0" w:color="auto"/>
      </w:divBdr>
    </w:div>
    <w:div w:id="666707280">
      <w:bodyDiv w:val="1"/>
      <w:marLeft w:val="0"/>
      <w:marRight w:val="0"/>
      <w:marTop w:val="0"/>
      <w:marBottom w:val="0"/>
      <w:divBdr>
        <w:top w:val="none" w:sz="0" w:space="0" w:color="auto"/>
        <w:left w:val="none" w:sz="0" w:space="0" w:color="auto"/>
        <w:bottom w:val="none" w:sz="0" w:space="0" w:color="auto"/>
        <w:right w:val="none" w:sz="0" w:space="0" w:color="auto"/>
      </w:divBdr>
    </w:div>
    <w:div w:id="674842109">
      <w:bodyDiv w:val="1"/>
      <w:marLeft w:val="0"/>
      <w:marRight w:val="0"/>
      <w:marTop w:val="0"/>
      <w:marBottom w:val="0"/>
      <w:divBdr>
        <w:top w:val="none" w:sz="0" w:space="0" w:color="auto"/>
        <w:left w:val="none" w:sz="0" w:space="0" w:color="auto"/>
        <w:bottom w:val="none" w:sz="0" w:space="0" w:color="auto"/>
        <w:right w:val="none" w:sz="0" w:space="0" w:color="auto"/>
      </w:divBdr>
    </w:div>
    <w:div w:id="685254686">
      <w:bodyDiv w:val="1"/>
      <w:marLeft w:val="0"/>
      <w:marRight w:val="0"/>
      <w:marTop w:val="0"/>
      <w:marBottom w:val="0"/>
      <w:divBdr>
        <w:top w:val="none" w:sz="0" w:space="0" w:color="auto"/>
        <w:left w:val="none" w:sz="0" w:space="0" w:color="auto"/>
        <w:bottom w:val="none" w:sz="0" w:space="0" w:color="auto"/>
        <w:right w:val="none" w:sz="0" w:space="0" w:color="auto"/>
      </w:divBdr>
      <w:divsChild>
        <w:div w:id="679477517">
          <w:marLeft w:val="0"/>
          <w:marRight w:val="0"/>
          <w:marTop w:val="0"/>
          <w:marBottom w:val="0"/>
          <w:divBdr>
            <w:top w:val="none" w:sz="0" w:space="0" w:color="auto"/>
            <w:left w:val="none" w:sz="0" w:space="0" w:color="auto"/>
            <w:bottom w:val="none" w:sz="0" w:space="0" w:color="auto"/>
            <w:right w:val="none" w:sz="0" w:space="0" w:color="auto"/>
          </w:divBdr>
        </w:div>
        <w:div w:id="1390377003">
          <w:marLeft w:val="0"/>
          <w:marRight w:val="0"/>
          <w:marTop w:val="0"/>
          <w:marBottom w:val="0"/>
          <w:divBdr>
            <w:top w:val="none" w:sz="0" w:space="0" w:color="auto"/>
            <w:left w:val="none" w:sz="0" w:space="0" w:color="auto"/>
            <w:bottom w:val="none" w:sz="0" w:space="0" w:color="auto"/>
            <w:right w:val="none" w:sz="0" w:space="0" w:color="auto"/>
          </w:divBdr>
          <w:divsChild>
            <w:div w:id="1231964934">
              <w:marLeft w:val="0"/>
              <w:marRight w:val="0"/>
              <w:marTop w:val="0"/>
              <w:marBottom w:val="0"/>
              <w:divBdr>
                <w:top w:val="none" w:sz="0" w:space="0" w:color="auto"/>
                <w:left w:val="none" w:sz="0" w:space="0" w:color="auto"/>
                <w:bottom w:val="none" w:sz="0" w:space="0" w:color="auto"/>
                <w:right w:val="none" w:sz="0" w:space="0" w:color="auto"/>
              </w:divBdr>
            </w:div>
          </w:divsChild>
        </w:div>
        <w:div w:id="1502040786">
          <w:marLeft w:val="0"/>
          <w:marRight w:val="0"/>
          <w:marTop w:val="0"/>
          <w:marBottom w:val="0"/>
          <w:divBdr>
            <w:top w:val="none" w:sz="0" w:space="0" w:color="auto"/>
            <w:left w:val="none" w:sz="0" w:space="0" w:color="auto"/>
            <w:bottom w:val="none" w:sz="0" w:space="0" w:color="auto"/>
            <w:right w:val="none" w:sz="0" w:space="0" w:color="auto"/>
          </w:divBdr>
        </w:div>
        <w:div w:id="1868324059">
          <w:marLeft w:val="0"/>
          <w:marRight w:val="0"/>
          <w:marTop w:val="0"/>
          <w:marBottom w:val="0"/>
          <w:divBdr>
            <w:top w:val="none" w:sz="0" w:space="0" w:color="auto"/>
            <w:left w:val="none" w:sz="0" w:space="0" w:color="auto"/>
            <w:bottom w:val="none" w:sz="0" w:space="0" w:color="auto"/>
            <w:right w:val="none" w:sz="0" w:space="0" w:color="auto"/>
          </w:divBdr>
        </w:div>
      </w:divsChild>
    </w:div>
    <w:div w:id="724374657">
      <w:bodyDiv w:val="1"/>
      <w:marLeft w:val="0"/>
      <w:marRight w:val="0"/>
      <w:marTop w:val="0"/>
      <w:marBottom w:val="0"/>
      <w:divBdr>
        <w:top w:val="none" w:sz="0" w:space="0" w:color="auto"/>
        <w:left w:val="none" w:sz="0" w:space="0" w:color="auto"/>
        <w:bottom w:val="none" w:sz="0" w:space="0" w:color="auto"/>
        <w:right w:val="none" w:sz="0" w:space="0" w:color="auto"/>
      </w:divBdr>
    </w:div>
    <w:div w:id="801848847">
      <w:bodyDiv w:val="1"/>
      <w:marLeft w:val="0"/>
      <w:marRight w:val="0"/>
      <w:marTop w:val="0"/>
      <w:marBottom w:val="0"/>
      <w:divBdr>
        <w:top w:val="none" w:sz="0" w:space="0" w:color="auto"/>
        <w:left w:val="none" w:sz="0" w:space="0" w:color="auto"/>
        <w:bottom w:val="none" w:sz="0" w:space="0" w:color="auto"/>
        <w:right w:val="none" w:sz="0" w:space="0" w:color="auto"/>
      </w:divBdr>
    </w:div>
    <w:div w:id="802500777">
      <w:bodyDiv w:val="1"/>
      <w:marLeft w:val="0"/>
      <w:marRight w:val="0"/>
      <w:marTop w:val="0"/>
      <w:marBottom w:val="0"/>
      <w:divBdr>
        <w:top w:val="none" w:sz="0" w:space="0" w:color="auto"/>
        <w:left w:val="none" w:sz="0" w:space="0" w:color="auto"/>
        <w:bottom w:val="none" w:sz="0" w:space="0" w:color="auto"/>
        <w:right w:val="none" w:sz="0" w:space="0" w:color="auto"/>
      </w:divBdr>
    </w:div>
    <w:div w:id="832986093">
      <w:bodyDiv w:val="1"/>
      <w:marLeft w:val="0"/>
      <w:marRight w:val="0"/>
      <w:marTop w:val="0"/>
      <w:marBottom w:val="0"/>
      <w:divBdr>
        <w:top w:val="none" w:sz="0" w:space="0" w:color="auto"/>
        <w:left w:val="none" w:sz="0" w:space="0" w:color="auto"/>
        <w:bottom w:val="none" w:sz="0" w:space="0" w:color="auto"/>
        <w:right w:val="none" w:sz="0" w:space="0" w:color="auto"/>
      </w:divBdr>
    </w:div>
    <w:div w:id="842550712">
      <w:bodyDiv w:val="1"/>
      <w:marLeft w:val="0"/>
      <w:marRight w:val="0"/>
      <w:marTop w:val="0"/>
      <w:marBottom w:val="0"/>
      <w:divBdr>
        <w:top w:val="none" w:sz="0" w:space="0" w:color="auto"/>
        <w:left w:val="none" w:sz="0" w:space="0" w:color="auto"/>
        <w:bottom w:val="none" w:sz="0" w:space="0" w:color="auto"/>
        <w:right w:val="none" w:sz="0" w:space="0" w:color="auto"/>
      </w:divBdr>
    </w:div>
    <w:div w:id="846939854">
      <w:bodyDiv w:val="1"/>
      <w:marLeft w:val="0"/>
      <w:marRight w:val="0"/>
      <w:marTop w:val="0"/>
      <w:marBottom w:val="0"/>
      <w:divBdr>
        <w:top w:val="none" w:sz="0" w:space="0" w:color="auto"/>
        <w:left w:val="none" w:sz="0" w:space="0" w:color="auto"/>
        <w:bottom w:val="none" w:sz="0" w:space="0" w:color="auto"/>
        <w:right w:val="none" w:sz="0" w:space="0" w:color="auto"/>
      </w:divBdr>
    </w:div>
    <w:div w:id="892959647">
      <w:bodyDiv w:val="1"/>
      <w:marLeft w:val="0"/>
      <w:marRight w:val="0"/>
      <w:marTop w:val="0"/>
      <w:marBottom w:val="0"/>
      <w:divBdr>
        <w:top w:val="none" w:sz="0" w:space="0" w:color="auto"/>
        <w:left w:val="none" w:sz="0" w:space="0" w:color="auto"/>
        <w:bottom w:val="none" w:sz="0" w:space="0" w:color="auto"/>
        <w:right w:val="none" w:sz="0" w:space="0" w:color="auto"/>
      </w:divBdr>
    </w:div>
    <w:div w:id="922958103">
      <w:bodyDiv w:val="1"/>
      <w:marLeft w:val="0"/>
      <w:marRight w:val="0"/>
      <w:marTop w:val="0"/>
      <w:marBottom w:val="0"/>
      <w:divBdr>
        <w:top w:val="none" w:sz="0" w:space="0" w:color="auto"/>
        <w:left w:val="none" w:sz="0" w:space="0" w:color="auto"/>
        <w:bottom w:val="none" w:sz="0" w:space="0" w:color="auto"/>
        <w:right w:val="none" w:sz="0" w:space="0" w:color="auto"/>
      </w:divBdr>
    </w:div>
    <w:div w:id="943616736">
      <w:bodyDiv w:val="1"/>
      <w:marLeft w:val="0"/>
      <w:marRight w:val="0"/>
      <w:marTop w:val="0"/>
      <w:marBottom w:val="0"/>
      <w:divBdr>
        <w:top w:val="none" w:sz="0" w:space="0" w:color="auto"/>
        <w:left w:val="none" w:sz="0" w:space="0" w:color="auto"/>
        <w:bottom w:val="none" w:sz="0" w:space="0" w:color="auto"/>
        <w:right w:val="none" w:sz="0" w:space="0" w:color="auto"/>
      </w:divBdr>
    </w:div>
    <w:div w:id="946472361">
      <w:bodyDiv w:val="1"/>
      <w:marLeft w:val="0"/>
      <w:marRight w:val="0"/>
      <w:marTop w:val="0"/>
      <w:marBottom w:val="0"/>
      <w:divBdr>
        <w:top w:val="none" w:sz="0" w:space="0" w:color="auto"/>
        <w:left w:val="none" w:sz="0" w:space="0" w:color="auto"/>
        <w:bottom w:val="none" w:sz="0" w:space="0" w:color="auto"/>
        <w:right w:val="none" w:sz="0" w:space="0" w:color="auto"/>
      </w:divBdr>
    </w:div>
    <w:div w:id="1058825125">
      <w:bodyDiv w:val="1"/>
      <w:marLeft w:val="0"/>
      <w:marRight w:val="0"/>
      <w:marTop w:val="0"/>
      <w:marBottom w:val="0"/>
      <w:divBdr>
        <w:top w:val="none" w:sz="0" w:space="0" w:color="auto"/>
        <w:left w:val="none" w:sz="0" w:space="0" w:color="auto"/>
        <w:bottom w:val="none" w:sz="0" w:space="0" w:color="auto"/>
        <w:right w:val="none" w:sz="0" w:space="0" w:color="auto"/>
      </w:divBdr>
    </w:div>
    <w:div w:id="1058938001">
      <w:bodyDiv w:val="1"/>
      <w:marLeft w:val="0"/>
      <w:marRight w:val="0"/>
      <w:marTop w:val="0"/>
      <w:marBottom w:val="0"/>
      <w:divBdr>
        <w:top w:val="none" w:sz="0" w:space="0" w:color="auto"/>
        <w:left w:val="none" w:sz="0" w:space="0" w:color="auto"/>
        <w:bottom w:val="none" w:sz="0" w:space="0" w:color="auto"/>
        <w:right w:val="none" w:sz="0" w:space="0" w:color="auto"/>
      </w:divBdr>
    </w:div>
    <w:div w:id="1071268874">
      <w:bodyDiv w:val="1"/>
      <w:marLeft w:val="0"/>
      <w:marRight w:val="0"/>
      <w:marTop w:val="0"/>
      <w:marBottom w:val="0"/>
      <w:divBdr>
        <w:top w:val="none" w:sz="0" w:space="0" w:color="auto"/>
        <w:left w:val="none" w:sz="0" w:space="0" w:color="auto"/>
        <w:bottom w:val="none" w:sz="0" w:space="0" w:color="auto"/>
        <w:right w:val="none" w:sz="0" w:space="0" w:color="auto"/>
      </w:divBdr>
    </w:div>
    <w:div w:id="1078097486">
      <w:bodyDiv w:val="1"/>
      <w:marLeft w:val="0"/>
      <w:marRight w:val="0"/>
      <w:marTop w:val="0"/>
      <w:marBottom w:val="0"/>
      <w:divBdr>
        <w:top w:val="none" w:sz="0" w:space="0" w:color="auto"/>
        <w:left w:val="none" w:sz="0" w:space="0" w:color="auto"/>
        <w:bottom w:val="none" w:sz="0" w:space="0" w:color="auto"/>
        <w:right w:val="none" w:sz="0" w:space="0" w:color="auto"/>
      </w:divBdr>
      <w:divsChild>
        <w:div w:id="337656170">
          <w:marLeft w:val="0"/>
          <w:marRight w:val="0"/>
          <w:marTop w:val="0"/>
          <w:marBottom w:val="0"/>
          <w:divBdr>
            <w:top w:val="none" w:sz="0" w:space="0" w:color="auto"/>
            <w:left w:val="none" w:sz="0" w:space="0" w:color="auto"/>
            <w:bottom w:val="none" w:sz="0" w:space="0" w:color="auto"/>
            <w:right w:val="none" w:sz="0" w:space="0" w:color="auto"/>
          </w:divBdr>
        </w:div>
      </w:divsChild>
    </w:div>
    <w:div w:id="1092051869">
      <w:bodyDiv w:val="1"/>
      <w:marLeft w:val="0"/>
      <w:marRight w:val="0"/>
      <w:marTop w:val="0"/>
      <w:marBottom w:val="0"/>
      <w:divBdr>
        <w:top w:val="none" w:sz="0" w:space="0" w:color="auto"/>
        <w:left w:val="none" w:sz="0" w:space="0" w:color="auto"/>
        <w:bottom w:val="none" w:sz="0" w:space="0" w:color="auto"/>
        <w:right w:val="none" w:sz="0" w:space="0" w:color="auto"/>
      </w:divBdr>
    </w:div>
    <w:div w:id="1124889417">
      <w:bodyDiv w:val="1"/>
      <w:marLeft w:val="0"/>
      <w:marRight w:val="0"/>
      <w:marTop w:val="0"/>
      <w:marBottom w:val="0"/>
      <w:divBdr>
        <w:top w:val="none" w:sz="0" w:space="0" w:color="auto"/>
        <w:left w:val="none" w:sz="0" w:space="0" w:color="auto"/>
        <w:bottom w:val="none" w:sz="0" w:space="0" w:color="auto"/>
        <w:right w:val="none" w:sz="0" w:space="0" w:color="auto"/>
      </w:divBdr>
    </w:div>
    <w:div w:id="1173686079">
      <w:bodyDiv w:val="1"/>
      <w:marLeft w:val="0"/>
      <w:marRight w:val="0"/>
      <w:marTop w:val="0"/>
      <w:marBottom w:val="0"/>
      <w:divBdr>
        <w:top w:val="none" w:sz="0" w:space="0" w:color="auto"/>
        <w:left w:val="none" w:sz="0" w:space="0" w:color="auto"/>
        <w:bottom w:val="none" w:sz="0" w:space="0" w:color="auto"/>
        <w:right w:val="none" w:sz="0" w:space="0" w:color="auto"/>
      </w:divBdr>
    </w:div>
    <w:div w:id="1189413916">
      <w:bodyDiv w:val="1"/>
      <w:marLeft w:val="0"/>
      <w:marRight w:val="0"/>
      <w:marTop w:val="0"/>
      <w:marBottom w:val="0"/>
      <w:divBdr>
        <w:top w:val="none" w:sz="0" w:space="0" w:color="auto"/>
        <w:left w:val="none" w:sz="0" w:space="0" w:color="auto"/>
        <w:bottom w:val="none" w:sz="0" w:space="0" w:color="auto"/>
        <w:right w:val="none" w:sz="0" w:space="0" w:color="auto"/>
      </w:divBdr>
    </w:div>
    <w:div w:id="1255942609">
      <w:bodyDiv w:val="1"/>
      <w:marLeft w:val="0"/>
      <w:marRight w:val="0"/>
      <w:marTop w:val="0"/>
      <w:marBottom w:val="0"/>
      <w:divBdr>
        <w:top w:val="none" w:sz="0" w:space="0" w:color="auto"/>
        <w:left w:val="none" w:sz="0" w:space="0" w:color="auto"/>
        <w:bottom w:val="none" w:sz="0" w:space="0" w:color="auto"/>
        <w:right w:val="none" w:sz="0" w:space="0" w:color="auto"/>
      </w:divBdr>
    </w:div>
    <w:div w:id="1256741976">
      <w:bodyDiv w:val="1"/>
      <w:marLeft w:val="0"/>
      <w:marRight w:val="0"/>
      <w:marTop w:val="0"/>
      <w:marBottom w:val="0"/>
      <w:divBdr>
        <w:top w:val="none" w:sz="0" w:space="0" w:color="auto"/>
        <w:left w:val="none" w:sz="0" w:space="0" w:color="auto"/>
        <w:bottom w:val="none" w:sz="0" w:space="0" w:color="auto"/>
        <w:right w:val="none" w:sz="0" w:space="0" w:color="auto"/>
      </w:divBdr>
      <w:divsChild>
        <w:div w:id="414202876">
          <w:marLeft w:val="0"/>
          <w:marRight w:val="0"/>
          <w:marTop w:val="0"/>
          <w:marBottom w:val="0"/>
          <w:divBdr>
            <w:top w:val="none" w:sz="0" w:space="0" w:color="auto"/>
            <w:left w:val="none" w:sz="0" w:space="0" w:color="auto"/>
            <w:bottom w:val="none" w:sz="0" w:space="0" w:color="auto"/>
            <w:right w:val="none" w:sz="0" w:space="0" w:color="auto"/>
          </w:divBdr>
        </w:div>
      </w:divsChild>
    </w:div>
    <w:div w:id="1324966055">
      <w:bodyDiv w:val="1"/>
      <w:marLeft w:val="0"/>
      <w:marRight w:val="0"/>
      <w:marTop w:val="0"/>
      <w:marBottom w:val="0"/>
      <w:divBdr>
        <w:top w:val="none" w:sz="0" w:space="0" w:color="auto"/>
        <w:left w:val="none" w:sz="0" w:space="0" w:color="auto"/>
        <w:bottom w:val="none" w:sz="0" w:space="0" w:color="auto"/>
        <w:right w:val="none" w:sz="0" w:space="0" w:color="auto"/>
      </w:divBdr>
    </w:div>
    <w:div w:id="1357583803">
      <w:bodyDiv w:val="1"/>
      <w:marLeft w:val="0"/>
      <w:marRight w:val="0"/>
      <w:marTop w:val="0"/>
      <w:marBottom w:val="0"/>
      <w:divBdr>
        <w:top w:val="none" w:sz="0" w:space="0" w:color="auto"/>
        <w:left w:val="none" w:sz="0" w:space="0" w:color="auto"/>
        <w:bottom w:val="none" w:sz="0" w:space="0" w:color="auto"/>
        <w:right w:val="none" w:sz="0" w:space="0" w:color="auto"/>
      </w:divBdr>
    </w:div>
    <w:div w:id="1427574696">
      <w:bodyDiv w:val="1"/>
      <w:marLeft w:val="0"/>
      <w:marRight w:val="0"/>
      <w:marTop w:val="0"/>
      <w:marBottom w:val="0"/>
      <w:divBdr>
        <w:top w:val="none" w:sz="0" w:space="0" w:color="auto"/>
        <w:left w:val="none" w:sz="0" w:space="0" w:color="auto"/>
        <w:bottom w:val="none" w:sz="0" w:space="0" w:color="auto"/>
        <w:right w:val="none" w:sz="0" w:space="0" w:color="auto"/>
      </w:divBdr>
      <w:divsChild>
        <w:div w:id="892928759">
          <w:marLeft w:val="0"/>
          <w:marRight w:val="0"/>
          <w:marTop w:val="0"/>
          <w:marBottom w:val="0"/>
          <w:divBdr>
            <w:top w:val="none" w:sz="0" w:space="0" w:color="auto"/>
            <w:left w:val="none" w:sz="0" w:space="0" w:color="auto"/>
            <w:bottom w:val="none" w:sz="0" w:space="0" w:color="auto"/>
            <w:right w:val="none" w:sz="0" w:space="0" w:color="auto"/>
          </w:divBdr>
          <w:divsChild>
            <w:div w:id="1158573091">
              <w:marLeft w:val="0"/>
              <w:marRight w:val="0"/>
              <w:marTop w:val="0"/>
              <w:marBottom w:val="0"/>
              <w:divBdr>
                <w:top w:val="none" w:sz="0" w:space="0" w:color="auto"/>
                <w:left w:val="none" w:sz="0" w:space="0" w:color="auto"/>
                <w:bottom w:val="none" w:sz="0" w:space="0" w:color="auto"/>
                <w:right w:val="none" w:sz="0" w:space="0" w:color="auto"/>
              </w:divBdr>
              <w:divsChild>
                <w:div w:id="5695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5727">
          <w:marLeft w:val="0"/>
          <w:marRight w:val="0"/>
          <w:marTop w:val="0"/>
          <w:marBottom w:val="0"/>
          <w:divBdr>
            <w:top w:val="none" w:sz="0" w:space="0" w:color="auto"/>
            <w:left w:val="none" w:sz="0" w:space="0" w:color="auto"/>
            <w:bottom w:val="none" w:sz="0" w:space="0" w:color="auto"/>
            <w:right w:val="none" w:sz="0" w:space="0" w:color="auto"/>
          </w:divBdr>
        </w:div>
      </w:divsChild>
    </w:div>
    <w:div w:id="1430195709">
      <w:bodyDiv w:val="1"/>
      <w:marLeft w:val="0"/>
      <w:marRight w:val="0"/>
      <w:marTop w:val="0"/>
      <w:marBottom w:val="0"/>
      <w:divBdr>
        <w:top w:val="none" w:sz="0" w:space="0" w:color="auto"/>
        <w:left w:val="none" w:sz="0" w:space="0" w:color="auto"/>
        <w:bottom w:val="none" w:sz="0" w:space="0" w:color="auto"/>
        <w:right w:val="none" w:sz="0" w:space="0" w:color="auto"/>
      </w:divBdr>
    </w:div>
    <w:div w:id="1452702748">
      <w:bodyDiv w:val="1"/>
      <w:marLeft w:val="0"/>
      <w:marRight w:val="0"/>
      <w:marTop w:val="0"/>
      <w:marBottom w:val="0"/>
      <w:divBdr>
        <w:top w:val="none" w:sz="0" w:space="0" w:color="auto"/>
        <w:left w:val="none" w:sz="0" w:space="0" w:color="auto"/>
        <w:bottom w:val="none" w:sz="0" w:space="0" w:color="auto"/>
        <w:right w:val="none" w:sz="0" w:space="0" w:color="auto"/>
      </w:divBdr>
    </w:div>
    <w:div w:id="1463618328">
      <w:bodyDiv w:val="1"/>
      <w:marLeft w:val="0"/>
      <w:marRight w:val="0"/>
      <w:marTop w:val="0"/>
      <w:marBottom w:val="0"/>
      <w:divBdr>
        <w:top w:val="none" w:sz="0" w:space="0" w:color="auto"/>
        <w:left w:val="none" w:sz="0" w:space="0" w:color="auto"/>
        <w:bottom w:val="none" w:sz="0" w:space="0" w:color="auto"/>
        <w:right w:val="none" w:sz="0" w:space="0" w:color="auto"/>
      </w:divBdr>
      <w:divsChild>
        <w:div w:id="142279195">
          <w:marLeft w:val="0"/>
          <w:marRight w:val="0"/>
          <w:marTop w:val="0"/>
          <w:marBottom w:val="0"/>
          <w:divBdr>
            <w:top w:val="none" w:sz="0" w:space="0" w:color="auto"/>
            <w:left w:val="none" w:sz="0" w:space="0" w:color="auto"/>
            <w:bottom w:val="none" w:sz="0" w:space="0" w:color="auto"/>
            <w:right w:val="none" w:sz="0" w:space="0" w:color="auto"/>
          </w:divBdr>
          <w:divsChild>
            <w:div w:id="207496158">
              <w:marLeft w:val="0"/>
              <w:marRight w:val="0"/>
              <w:marTop w:val="0"/>
              <w:marBottom w:val="0"/>
              <w:divBdr>
                <w:top w:val="none" w:sz="0" w:space="0" w:color="auto"/>
                <w:left w:val="none" w:sz="0" w:space="0" w:color="auto"/>
                <w:bottom w:val="none" w:sz="0" w:space="0" w:color="auto"/>
                <w:right w:val="none" w:sz="0" w:space="0" w:color="auto"/>
              </w:divBdr>
              <w:divsChild>
                <w:div w:id="203079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11984">
      <w:bodyDiv w:val="1"/>
      <w:marLeft w:val="0"/>
      <w:marRight w:val="0"/>
      <w:marTop w:val="0"/>
      <w:marBottom w:val="0"/>
      <w:divBdr>
        <w:top w:val="none" w:sz="0" w:space="0" w:color="auto"/>
        <w:left w:val="none" w:sz="0" w:space="0" w:color="auto"/>
        <w:bottom w:val="none" w:sz="0" w:space="0" w:color="auto"/>
        <w:right w:val="none" w:sz="0" w:space="0" w:color="auto"/>
      </w:divBdr>
    </w:div>
    <w:div w:id="1481845899">
      <w:bodyDiv w:val="1"/>
      <w:marLeft w:val="0"/>
      <w:marRight w:val="0"/>
      <w:marTop w:val="0"/>
      <w:marBottom w:val="0"/>
      <w:divBdr>
        <w:top w:val="none" w:sz="0" w:space="0" w:color="auto"/>
        <w:left w:val="none" w:sz="0" w:space="0" w:color="auto"/>
        <w:bottom w:val="none" w:sz="0" w:space="0" w:color="auto"/>
        <w:right w:val="none" w:sz="0" w:space="0" w:color="auto"/>
      </w:divBdr>
    </w:div>
    <w:div w:id="1530601071">
      <w:bodyDiv w:val="1"/>
      <w:marLeft w:val="0"/>
      <w:marRight w:val="0"/>
      <w:marTop w:val="0"/>
      <w:marBottom w:val="0"/>
      <w:divBdr>
        <w:top w:val="none" w:sz="0" w:space="0" w:color="auto"/>
        <w:left w:val="none" w:sz="0" w:space="0" w:color="auto"/>
        <w:bottom w:val="none" w:sz="0" w:space="0" w:color="auto"/>
        <w:right w:val="none" w:sz="0" w:space="0" w:color="auto"/>
      </w:divBdr>
    </w:div>
    <w:div w:id="1559169438">
      <w:bodyDiv w:val="1"/>
      <w:marLeft w:val="0"/>
      <w:marRight w:val="0"/>
      <w:marTop w:val="0"/>
      <w:marBottom w:val="0"/>
      <w:divBdr>
        <w:top w:val="none" w:sz="0" w:space="0" w:color="auto"/>
        <w:left w:val="none" w:sz="0" w:space="0" w:color="auto"/>
        <w:bottom w:val="none" w:sz="0" w:space="0" w:color="auto"/>
        <w:right w:val="none" w:sz="0" w:space="0" w:color="auto"/>
      </w:divBdr>
    </w:div>
    <w:div w:id="1563174121">
      <w:bodyDiv w:val="1"/>
      <w:marLeft w:val="0"/>
      <w:marRight w:val="0"/>
      <w:marTop w:val="0"/>
      <w:marBottom w:val="0"/>
      <w:divBdr>
        <w:top w:val="none" w:sz="0" w:space="0" w:color="auto"/>
        <w:left w:val="none" w:sz="0" w:space="0" w:color="auto"/>
        <w:bottom w:val="none" w:sz="0" w:space="0" w:color="auto"/>
        <w:right w:val="none" w:sz="0" w:space="0" w:color="auto"/>
      </w:divBdr>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83372848">
      <w:bodyDiv w:val="1"/>
      <w:marLeft w:val="0"/>
      <w:marRight w:val="0"/>
      <w:marTop w:val="0"/>
      <w:marBottom w:val="0"/>
      <w:divBdr>
        <w:top w:val="none" w:sz="0" w:space="0" w:color="auto"/>
        <w:left w:val="none" w:sz="0" w:space="0" w:color="auto"/>
        <w:bottom w:val="none" w:sz="0" w:space="0" w:color="auto"/>
        <w:right w:val="none" w:sz="0" w:space="0" w:color="auto"/>
      </w:divBdr>
      <w:divsChild>
        <w:div w:id="934479488">
          <w:marLeft w:val="0"/>
          <w:marRight w:val="0"/>
          <w:marTop w:val="0"/>
          <w:marBottom w:val="0"/>
          <w:divBdr>
            <w:top w:val="none" w:sz="0" w:space="0" w:color="auto"/>
            <w:left w:val="none" w:sz="0" w:space="0" w:color="auto"/>
            <w:bottom w:val="none" w:sz="0" w:space="0" w:color="auto"/>
            <w:right w:val="none" w:sz="0" w:space="0" w:color="auto"/>
          </w:divBdr>
        </w:div>
        <w:div w:id="1777166609">
          <w:marLeft w:val="0"/>
          <w:marRight w:val="0"/>
          <w:marTop w:val="0"/>
          <w:marBottom w:val="0"/>
          <w:divBdr>
            <w:top w:val="none" w:sz="0" w:space="0" w:color="auto"/>
            <w:left w:val="none" w:sz="0" w:space="0" w:color="auto"/>
            <w:bottom w:val="none" w:sz="0" w:space="0" w:color="auto"/>
            <w:right w:val="none" w:sz="0" w:space="0" w:color="auto"/>
          </w:divBdr>
          <w:divsChild>
            <w:div w:id="9785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29129">
      <w:bodyDiv w:val="1"/>
      <w:marLeft w:val="0"/>
      <w:marRight w:val="0"/>
      <w:marTop w:val="0"/>
      <w:marBottom w:val="0"/>
      <w:divBdr>
        <w:top w:val="none" w:sz="0" w:space="0" w:color="auto"/>
        <w:left w:val="none" w:sz="0" w:space="0" w:color="auto"/>
        <w:bottom w:val="none" w:sz="0" w:space="0" w:color="auto"/>
        <w:right w:val="none" w:sz="0" w:space="0" w:color="auto"/>
      </w:divBdr>
      <w:divsChild>
        <w:div w:id="1601599892">
          <w:marLeft w:val="0"/>
          <w:marRight w:val="0"/>
          <w:marTop w:val="0"/>
          <w:marBottom w:val="0"/>
          <w:divBdr>
            <w:top w:val="none" w:sz="0" w:space="0" w:color="auto"/>
            <w:left w:val="none" w:sz="0" w:space="0" w:color="auto"/>
            <w:bottom w:val="none" w:sz="0" w:space="0" w:color="auto"/>
            <w:right w:val="none" w:sz="0" w:space="0" w:color="auto"/>
          </w:divBdr>
          <w:divsChild>
            <w:div w:id="13827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92867">
      <w:bodyDiv w:val="1"/>
      <w:marLeft w:val="0"/>
      <w:marRight w:val="0"/>
      <w:marTop w:val="0"/>
      <w:marBottom w:val="0"/>
      <w:divBdr>
        <w:top w:val="none" w:sz="0" w:space="0" w:color="auto"/>
        <w:left w:val="none" w:sz="0" w:space="0" w:color="auto"/>
        <w:bottom w:val="none" w:sz="0" w:space="0" w:color="auto"/>
        <w:right w:val="none" w:sz="0" w:space="0" w:color="auto"/>
      </w:divBdr>
    </w:div>
    <w:div w:id="1665161796">
      <w:bodyDiv w:val="1"/>
      <w:marLeft w:val="0"/>
      <w:marRight w:val="0"/>
      <w:marTop w:val="0"/>
      <w:marBottom w:val="0"/>
      <w:divBdr>
        <w:top w:val="none" w:sz="0" w:space="0" w:color="auto"/>
        <w:left w:val="none" w:sz="0" w:space="0" w:color="auto"/>
        <w:bottom w:val="none" w:sz="0" w:space="0" w:color="auto"/>
        <w:right w:val="none" w:sz="0" w:space="0" w:color="auto"/>
      </w:divBdr>
    </w:div>
    <w:div w:id="1673407996">
      <w:bodyDiv w:val="1"/>
      <w:marLeft w:val="0"/>
      <w:marRight w:val="0"/>
      <w:marTop w:val="0"/>
      <w:marBottom w:val="0"/>
      <w:divBdr>
        <w:top w:val="none" w:sz="0" w:space="0" w:color="auto"/>
        <w:left w:val="none" w:sz="0" w:space="0" w:color="auto"/>
        <w:bottom w:val="none" w:sz="0" w:space="0" w:color="auto"/>
        <w:right w:val="none" w:sz="0" w:space="0" w:color="auto"/>
      </w:divBdr>
      <w:divsChild>
        <w:div w:id="106586758">
          <w:marLeft w:val="0"/>
          <w:marRight w:val="0"/>
          <w:marTop w:val="0"/>
          <w:marBottom w:val="0"/>
          <w:divBdr>
            <w:top w:val="none" w:sz="0" w:space="0" w:color="auto"/>
            <w:left w:val="none" w:sz="0" w:space="0" w:color="auto"/>
            <w:bottom w:val="none" w:sz="0" w:space="0" w:color="auto"/>
            <w:right w:val="none" w:sz="0" w:space="0" w:color="auto"/>
          </w:divBdr>
          <w:divsChild>
            <w:div w:id="2026394843">
              <w:marLeft w:val="0"/>
              <w:marRight w:val="0"/>
              <w:marTop w:val="0"/>
              <w:marBottom w:val="0"/>
              <w:divBdr>
                <w:top w:val="none" w:sz="0" w:space="0" w:color="auto"/>
                <w:left w:val="none" w:sz="0" w:space="0" w:color="auto"/>
                <w:bottom w:val="none" w:sz="0" w:space="0" w:color="auto"/>
                <w:right w:val="none" w:sz="0" w:space="0" w:color="auto"/>
              </w:divBdr>
            </w:div>
          </w:divsChild>
        </w:div>
        <w:div w:id="1502622745">
          <w:marLeft w:val="0"/>
          <w:marRight w:val="0"/>
          <w:marTop w:val="0"/>
          <w:marBottom w:val="0"/>
          <w:divBdr>
            <w:top w:val="none" w:sz="0" w:space="0" w:color="auto"/>
            <w:left w:val="none" w:sz="0" w:space="0" w:color="auto"/>
            <w:bottom w:val="none" w:sz="0" w:space="0" w:color="auto"/>
            <w:right w:val="none" w:sz="0" w:space="0" w:color="auto"/>
          </w:divBdr>
        </w:div>
      </w:divsChild>
    </w:div>
    <w:div w:id="1686664030">
      <w:bodyDiv w:val="1"/>
      <w:marLeft w:val="0"/>
      <w:marRight w:val="0"/>
      <w:marTop w:val="0"/>
      <w:marBottom w:val="0"/>
      <w:divBdr>
        <w:top w:val="none" w:sz="0" w:space="0" w:color="auto"/>
        <w:left w:val="none" w:sz="0" w:space="0" w:color="auto"/>
        <w:bottom w:val="none" w:sz="0" w:space="0" w:color="auto"/>
        <w:right w:val="none" w:sz="0" w:space="0" w:color="auto"/>
      </w:divBdr>
      <w:divsChild>
        <w:div w:id="173039283">
          <w:marLeft w:val="0"/>
          <w:marRight w:val="0"/>
          <w:marTop w:val="0"/>
          <w:marBottom w:val="0"/>
          <w:divBdr>
            <w:top w:val="none" w:sz="0" w:space="0" w:color="auto"/>
            <w:left w:val="none" w:sz="0" w:space="0" w:color="auto"/>
            <w:bottom w:val="none" w:sz="0" w:space="0" w:color="auto"/>
            <w:right w:val="none" w:sz="0" w:space="0" w:color="auto"/>
          </w:divBdr>
        </w:div>
        <w:div w:id="690953624">
          <w:marLeft w:val="0"/>
          <w:marRight w:val="0"/>
          <w:marTop w:val="0"/>
          <w:marBottom w:val="0"/>
          <w:divBdr>
            <w:top w:val="none" w:sz="0" w:space="0" w:color="auto"/>
            <w:left w:val="none" w:sz="0" w:space="0" w:color="auto"/>
            <w:bottom w:val="none" w:sz="0" w:space="0" w:color="auto"/>
            <w:right w:val="none" w:sz="0" w:space="0" w:color="auto"/>
          </w:divBdr>
          <w:divsChild>
            <w:div w:id="167746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69889">
      <w:bodyDiv w:val="1"/>
      <w:marLeft w:val="0"/>
      <w:marRight w:val="0"/>
      <w:marTop w:val="0"/>
      <w:marBottom w:val="0"/>
      <w:divBdr>
        <w:top w:val="none" w:sz="0" w:space="0" w:color="auto"/>
        <w:left w:val="none" w:sz="0" w:space="0" w:color="auto"/>
        <w:bottom w:val="none" w:sz="0" w:space="0" w:color="auto"/>
        <w:right w:val="none" w:sz="0" w:space="0" w:color="auto"/>
      </w:divBdr>
    </w:div>
    <w:div w:id="1725520346">
      <w:bodyDiv w:val="1"/>
      <w:marLeft w:val="0"/>
      <w:marRight w:val="0"/>
      <w:marTop w:val="0"/>
      <w:marBottom w:val="0"/>
      <w:divBdr>
        <w:top w:val="none" w:sz="0" w:space="0" w:color="auto"/>
        <w:left w:val="none" w:sz="0" w:space="0" w:color="auto"/>
        <w:bottom w:val="none" w:sz="0" w:space="0" w:color="auto"/>
        <w:right w:val="none" w:sz="0" w:space="0" w:color="auto"/>
      </w:divBdr>
      <w:divsChild>
        <w:div w:id="1488279230">
          <w:marLeft w:val="0"/>
          <w:marRight w:val="0"/>
          <w:marTop w:val="0"/>
          <w:marBottom w:val="0"/>
          <w:divBdr>
            <w:top w:val="none" w:sz="0" w:space="0" w:color="auto"/>
            <w:left w:val="none" w:sz="0" w:space="0" w:color="auto"/>
            <w:bottom w:val="none" w:sz="0" w:space="0" w:color="auto"/>
            <w:right w:val="none" w:sz="0" w:space="0" w:color="auto"/>
          </w:divBdr>
          <w:divsChild>
            <w:div w:id="696665409">
              <w:marLeft w:val="0"/>
              <w:marRight w:val="0"/>
              <w:marTop w:val="0"/>
              <w:marBottom w:val="0"/>
              <w:divBdr>
                <w:top w:val="none" w:sz="0" w:space="0" w:color="auto"/>
                <w:left w:val="none" w:sz="0" w:space="0" w:color="auto"/>
                <w:bottom w:val="none" w:sz="0" w:space="0" w:color="auto"/>
                <w:right w:val="none" w:sz="0" w:space="0" w:color="auto"/>
              </w:divBdr>
              <w:divsChild>
                <w:div w:id="17124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08675">
      <w:bodyDiv w:val="1"/>
      <w:marLeft w:val="0"/>
      <w:marRight w:val="0"/>
      <w:marTop w:val="0"/>
      <w:marBottom w:val="0"/>
      <w:divBdr>
        <w:top w:val="none" w:sz="0" w:space="0" w:color="auto"/>
        <w:left w:val="none" w:sz="0" w:space="0" w:color="auto"/>
        <w:bottom w:val="none" w:sz="0" w:space="0" w:color="auto"/>
        <w:right w:val="none" w:sz="0" w:space="0" w:color="auto"/>
      </w:divBdr>
      <w:divsChild>
        <w:div w:id="1866670742">
          <w:marLeft w:val="0"/>
          <w:marRight w:val="0"/>
          <w:marTop w:val="0"/>
          <w:marBottom w:val="0"/>
          <w:divBdr>
            <w:top w:val="none" w:sz="0" w:space="0" w:color="auto"/>
            <w:left w:val="none" w:sz="0" w:space="0" w:color="auto"/>
            <w:bottom w:val="none" w:sz="0" w:space="0" w:color="auto"/>
            <w:right w:val="none" w:sz="0" w:space="0" w:color="auto"/>
          </w:divBdr>
          <w:divsChild>
            <w:div w:id="1311472938">
              <w:marLeft w:val="0"/>
              <w:marRight w:val="0"/>
              <w:marTop w:val="0"/>
              <w:marBottom w:val="0"/>
              <w:divBdr>
                <w:top w:val="none" w:sz="0" w:space="0" w:color="auto"/>
                <w:left w:val="none" w:sz="0" w:space="0" w:color="auto"/>
                <w:bottom w:val="none" w:sz="0" w:space="0" w:color="auto"/>
                <w:right w:val="none" w:sz="0" w:space="0" w:color="auto"/>
              </w:divBdr>
              <w:divsChild>
                <w:div w:id="13780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5772">
      <w:bodyDiv w:val="1"/>
      <w:marLeft w:val="0"/>
      <w:marRight w:val="0"/>
      <w:marTop w:val="0"/>
      <w:marBottom w:val="0"/>
      <w:divBdr>
        <w:top w:val="none" w:sz="0" w:space="0" w:color="auto"/>
        <w:left w:val="none" w:sz="0" w:space="0" w:color="auto"/>
        <w:bottom w:val="none" w:sz="0" w:space="0" w:color="auto"/>
        <w:right w:val="none" w:sz="0" w:space="0" w:color="auto"/>
      </w:divBdr>
      <w:divsChild>
        <w:div w:id="457380628">
          <w:marLeft w:val="0"/>
          <w:marRight w:val="0"/>
          <w:marTop w:val="0"/>
          <w:marBottom w:val="0"/>
          <w:divBdr>
            <w:top w:val="none" w:sz="0" w:space="0" w:color="auto"/>
            <w:left w:val="none" w:sz="0" w:space="0" w:color="auto"/>
            <w:bottom w:val="none" w:sz="0" w:space="0" w:color="auto"/>
            <w:right w:val="none" w:sz="0" w:space="0" w:color="auto"/>
          </w:divBdr>
          <w:divsChild>
            <w:div w:id="2026638908">
              <w:marLeft w:val="0"/>
              <w:marRight w:val="0"/>
              <w:marTop w:val="0"/>
              <w:marBottom w:val="0"/>
              <w:divBdr>
                <w:top w:val="none" w:sz="0" w:space="0" w:color="auto"/>
                <w:left w:val="none" w:sz="0" w:space="0" w:color="auto"/>
                <w:bottom w:val="none" w:sz="0" w:space="0" w:color="auto"/>
                <w:right w:val="none" w:sz="0" w:space="0" w:color="auto"/>
              </w:divBdr>
              <w:divsChild>
                <w:div w:id="7824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99">
      <w:bodyDiv w:val="1"/>
      <w:marLeft w:val="0"/>
      <w:marRight w:val="0"/>
      <w:marTop w:val="0"/>
      <w:marBottom w:val="0"/>
      <w:divBdr>
        <w:top w:val="none" w:sz="0" w:space="0" w:color="auto"/>
        <w:left w:val="none" w:sz="0" w:space="0" w:color="auto"/>
        <w:bottom w:val="none" w:sz="0" w:space="0" w:color="auto"/>
        <w:right w:val="none" w:sz="0" w:space="0" w:color="auto"/>
      </w:divBdr>
    </w:div>
    <w:div w:id="1786579396">
      <w:bodyDiv w:val="1"/>
      <w:marLeft w:val="0"/>
      <w:marRight w:val="0"/>
      <w:marTop w:val="0"/>
      <w:marBottom w:val="0"/>
      <w:divBdr>
        <w:top w:val="none" w:sz="0" w:space="0" w:color="auto"/>
        <w:left w:val="none" w:sz="0" w:space="0" w:color="auto"/>
        <w:bottom w:val="none" w:sz="0" w:space="0" w:color="auto"/>
        <w:right w:val="none" w:sz="0" w:space="0" w:color="auto"/>
      </w:divBdr>
    </w:div>
    <w:div w:id="1836409051">
      <w:bodyDiv w:val="1"/>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none" w:sz="0" w:space="0" w:color="auto"/>
            <w:left w:val="none" w:sz="0" w:space="0" w:color="auto"/>
            <w:bottom w:val="none" w:sz="0" w:space="0" w:color="auto"/>
            <w:right w:val="none" w:sz="0" w:space="0" w:color="auto"/>
          </w:divBdr>
          <w:divsChild>
            <w:div w:id="1019888345">
              <w:marLeft w:val="0"/>
              <w:marRight w:val="0"/>
              <w:marTop w:val="0"/>
              <w:marBottom w:val="0"/>
              <w:divBdr>
                <w:top w:val="none" w:sz="0" w:space="0" w:color="auto"/>
                <w:left w:val="none" w:sz="0" w:space="0" w:color="auto"/>
                <w:bottom w:val="none" w:sz="0" w:space="0" w:color="auto"/>
                <w:right w:val="none" w:sz="0" w:space="0" w:color="auto"/>
              </w:divBdr>
              <w:divsChild>
                <w:div w:id="18570403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65247397">
      <w:bodyDiv w:val="1"/>
      <w:marLeft w:val="0"/>
      <w:marRight w:val="0"/>
      <w:marTop w:val="0"/>
      <w:marBottom w:val="0"/>
      <w:divBdr>
        <w:top w:val="none" w:sz="0" w:space="0" w:color="auto"/>
        <w:left w:val="none" w:sz="0" w:space="0" w:color="auto"/>
        <w:bottom w:val="none" w:sz="0" w:space="0" w:color="auto"/>
        <w:right w:val="none" w:sz="0" w:space="0" w:color="auto"/>
      </w:divBdr>
    </w:div>
    <w:div w:id="1865287554">
      <w:bodyDiv w:val="1"/>
      <w:marLeft w:val="0"/>
      <w:marRight w:val="0"/>
      <w:marTop w:val="0"/>
      <w:marBottom w:val="0"/>
      <w:divBdr>
        <w:top w:val="none" w:sz="0" w:space="0" w:color="auto"/>
        <w:left w:val="none" w:sz="0" w:space="0" w:color="auto"/>
        <w:bottom w:val="none" w:sz="0" w:space="0" w:color="auto"/>
        <w:right w:val="none" w:sz="0" w:space="0" w:color="auto"/>
      </w:divBdr>
    </w:div>
    <w:div w:id="1879510236">
      <w:bodyDiv w:val="1"/>
      <w:marLeft w:val="0"/>
      <w:marRight w:val="0"/>
      <w:marTop w:val="0"/>
      <w:marBottom w:val="0"/>
      <w:divBdr>
        <w:top w:val="none" w:sz="0" w:space="0" w:color="auto"/>
        <w:left w:val="none" w:sz="0" w:space="0" w:color="auto"/>
        <w:bottom w:val="none" w:sz="0" w:space="0" w:color="auto"/>
        <w:right w:val="none" w:sz="0" w:space="0" w:color="auto"/>
      </w:divBdr>
    </w:div>
    <w:div w:id="1899631691">
      <w:bodyDiv w:val="1"/>
      <w:marLeft w:val="0"/>
      <w:marRight w:val="0"/>
      <w:marTop w:val="0"/>
      <w:marBottom w:val="0"/>
      <w:divBdr>
        <w:top w:val="none" w:sz="0" w:space="0" w:color="auto"/>
        <w:left w:val="none" w:sz="0" w:space="0" w:color="auto"/>
        <w:bottom w:val="none" w:sz="0" w:space="0" w:color="auto"/>
        <w:right w:val="none" w:sz="0" w:space="0" w:color="auto"/>
      </w:divBdr>
    </w:div>
    <w:div w:id="1908765290">
      <w:bodyDiv w:val="1"/>
      <w:marLeft w:val="0"/>
      <w:marRight w:val="0"/>
      <w:marTop w:val="0"/>
      <w:marBottom w:val="0"/>
      <w:divBdr>
        <w:top w:val="none" w:sz="0" w:space="0" w:color="auto"/>
        <w:left w:val="none" w:sz="0" w:space="0" w:color="auto"/>
        <w:bottom w:val="none" w:sz="0" w:space="0" w:color="auto"/>
        <w:right w:val="none" w:sz="0" w:space="0" w:color="auto"/>
      </w:divBdr>
    </w:div>
    <w:div w:id="1913420090">
      <w:bodyDiv w:val="1"/>
      <w:marLeft w:val="0"/>
      <w:marRight w:val="0"/>
      <w:marTop w:val="0"/>
      <w:marBottom w:val="0"/>
      <w:divBdr>
        <w:top w:val="none" w:sz="0" w:space="0" w:color="auto"/>
        <w:left w:val="none" w:sz="0" w:space="0" w:color="auto"/>
        <w:bottom w:val="none" w:sz="0" w:space="0" w:color="auto"/>
        <w:right w:val="none" w:sz="0" w:space="0" w:color="auto"/>
      </w:divBdr>
    </w:div>
    <w:div w:id="1960067149">
      <w:bodyDiv w:val="1"/>
      <w:marLeft w:val="0"/>
      <w:marRight w:val="0"/>
      <w:marTop w:val="0"/>
      <w:marBottom w:val="0"/>
      <w:divBdr>
        <w:top w:val="none" w:sz="0" w:space="0" w:color="auto"/>
        <w:left w:val="none" w:sz="0" w:space="0" w:color="auto"/>
        <w:bottom w:val="none" w:sz="0" w:space="0" w:color="auto"/>
        <w:right w:val="none" w:sz="0" w:space="0" w:color="auto"/>
      </w:divBdr>
    </w:div>
    <w:div w:id="1960337219">
      <w:bodyDiv w:val="1"/>
      <w:marLeft w:val="0"/>
      <w:marRight w:val="0"/>
      <w:marTop w:val="0"/>
      <w:marBottom w:val="0"/>
      <w:divBdr>
        <w:top w:val="none" w:sz="0" w:space="0" w:color="auto"/>
        <w:left w:val="none" w:sz="0" w:space="0" w:color="auto"/>
        <w:bottom w:val="none" w:sz="0" w:space="0" w:color="auto"/>
        <w:right w:val="none" w:sz="0" w:space="0" w:color="auto"/>
      </w:divBdr>
    </w:div>
    <w:div w:id="1981884556">
      <w:bodyDiv w:val="1"/>
      <w:marLeft w:val="0"/>
      <w:marRight w:val="0"/>
      <w:marTop w:val="0"/>
      <w:marBottom w:val="0"/>
      <w:divBdr>
        <w:top w:val="none" w:sz="0" w:space="0" w:color="auto"/>
        <w:left w:val="none" w:sz="0" w:space="0" w:color="auto"/>
        <w:bottom w:val="none" w:sz="0" w:space="0" w:color="auto"/>
        <w:right w:val="none" w:sz="0" w:space="0" w:color="auto"/>
      </w:divBdr>
      <w:divsChild>
        <w:div w:id="17246709">
          <w:marLeft w:val="0"/>
          <w:marRight w:val="0"/>
          <w:marTop w:val="0"/>
          <w:marBottom w:val="0"/>
          <w:divBdr>
            <w:top w:val="none" w:sz="0" w:space="0" w:color="auto"/>
            <w:left w:val="none" w:sz="0" w:space="0" w:color="auto"/>
            <w:bottom w:val="none" w:sz="0" w:space="0" w:color="auto"/>
            <w:right w:val="none" w:sz="0" w:space="0" w:color="auto"/>
          </w:divBdr>
        </w:div>
        <w:div w:id="825709882">
          <w:marLeft w:val="0"/>
          <w:marRight w:val="0"/>
          <w:marTop w:val="0"/>
          <w:marBottom w:val="0"/>
          <w:divBdr>
            <w:top w:val="none" w:sz="0" w:space="0" w:color="auto"/>
            <w:left w:val="none" w:sz="0" w:space="0" w:color="auto"/>
            <w:bottom w:val="none" w:sz="0" w:space="0" w:color="auto"/>
            <w:right w:val="none" w:sz="0" w:space="0" w:color="auto"/>
          </w:divBdr>
        </w:div>
        <w:div w:id="771435162">
          <w:marLeft w:val="0"/>
          <w:marRight w:val="0"/>
          <w:marTop w:val="0"/>
          <w:marBottom w:val="0"/>
          <w:divBdr>
            <w:top w:val="none" w:sz="0" w:space="0" w:color="auto"/>
            <w:left w:val="none" w:sz="0" w:space="0" w:color="auto"/>
            <w:bottom w:val="none" w:sz="0" w:space="0" w:color="auto"/>
            <w:right w:val="none" w:sz="0" w:space="0" w:color="auto"/>
          </w:divBdr>
        </w:div>
        <w:div w:id="1696224353">
          <w:marLeft w:val="0"/>
          <w:marRight w:val="0"/>
          <w:marTop w:val="0"/>
          <w:marBottom w:val="0"/>
          <w:divBdr>
            <w:top w:val="none" w:sz="0" w:space="0" w:color="auto"/>
            <w:left w:val="none" w:sz="0" w:space="0" w:color="auto"/>
            <w:bottom w:val="none" w:sz="0" w:space="0" w:color="auto"/>
            <w:right w:val="none" w:sz="0" w:space="0" w:color="auto"/>
          </w:divBdr>
        </w:div>
        <w:div w:id="804086356">
          <w:marLeft w:val="0"/>
          <w:marRight w:val="0"/>
          <w:marTop w:val="0"/>
          <w:marBottom w:val="0"/>
          <w:divBdr>
            <w:top w:val="none" w:sz="0" w:space="0" w:color="auto"/>
            <w:left w:val="none" w:sz="0" w:space="0" w:color="auto"/>
            <w:bottom w:val="none" w:sz="0" w:space="0" w:color="auto"/>
            <w:right w:val="none" w:sz="0" w:space="0" w:color="auto"/>
          </w:divBdr>
        </w:div>
        <w:div w:id="1508639768">
          <w:marLeft w:val="0"/>
          <w:marRight w:val="0"/>
          <w:marTop w:val="0"/>
          <w:marBottom w:val="0"/>
          <w:divBdr>
            <w:top w:val="none" w:sz="0" w:space="0" w:color="auto"/>
            <w:left w:val="none" w:sz="0" w:space="0" w:color="auto"/>
            <w:bottom w:val="none" w:sz="0" w:space="0" w:color="auto"/>
            <w:right w:val="none" w:sz="0" w:space="0" w:color="auto"/>
          </w:divBdr>
        </w:div>
        <w:div w:id="111705682">
          <w:marLeft w:val="0"/>
          <w:marRight w:val="0"/>
          <w:marTop w:val="0"/>
          <w:marBottom w:val="0"/>
          <w:divBdr>
            <w:top w:val="none" w:sz="0" w:space="0" w:color="auto"/>
            <w:left w:val="none" w:sz="0" w:space="0" w:color="auto"/>
            <w:bottom w:val="none" w:sz="0" w:space="0" w:color="auto"/>
            <w:right w:val="none" w:sz="0" w:space="0" w:color="auto"/>
          </w:divBdr>
        </w:div>
        <w:div w:id="882516808">
          <w:marLeft w:val="0"/>
          <w:marRight w:val="0"/>
          <w:marTop w:val="0"/>
          <w:marBottom w:val="0"/>
          <w:divBdr>
            <w:top w:val="none" w:sz="0" w:space="0" w:color="auto"/>
            <w:left w:val="none" w:sz="0" w:space="0" w:color="auto"/>
            <w:bottom w:val="none" w:sz="0" w:space="0" w:color="auto"/>
            <w:right w:val="none" w:sz="0" w:space="0" w:color="auto"/>
          </w:divBdr>
        </w:div>
        <w:div w:id="549267939">
          <w:marLeft w:val="0"/>
          <w:marRight w:val="0"/>
          <w:marTop w:val="0"/>
          <w:marBottom w:val="0"/>
          <w:divBdr>
            <w:top w:val="none" w:sz="0" w:space="0" w:color="auto"/>
            <w:left w:val="none" w:sz="0" w:space="0" w:color="auto"/>
            <w:bottom w:val="none" w:sz="0" w:space="0" w:color="auto"/>
            <w:right w:val="none" w:sz="0" w:space="0" w:color="auto"/>
          </w:divBdr>
        </w:div>
        <w:div w:id="2104564841">
          <w:marLeft w:val="0"/>
          <w:marRight w:val="0"/>
          <w:marTop w:val="0"/>
          <w:marBottom w:val="0"/>
          <w:divBdr>
            <w:top w:val="none" w:sz="0" w:space="0" w:color="auto"/>
            <w:left w:val="none" w:sz="0" w:space="0" w:color="auto"/>
            <w:bottom w:val="none" w:sz="0" w:space="0" w:color="auto"/>
            <w:right w:val="none" w:sz="0" w:space="0" w:color="auto"/>
          </w:divBdr>
        </w:div>
        <w:div w:id="2141074257">
          <w:marLeft w:val="0"/>
          <w:marRight w:val="0"/>
          <w:marTop w:val="0"/>
          <w:marBottom w:val="0"/>
          <w:divBdr>
            <w:top w:val="none" w:sz="0" w:space="0" w:color="auto"/>
            <w:left w:val="none" w:sz="0" w:space="0" w:color="auto"/>
            <w:bottom w:val="none" w:sz="0" w:space="0" w:color="auto"/>
            <w:right w:val="none" w:sz="0" w:space="0" w:color="auto"/>
          </w:divBdr>
        </w:div>
        <w:div w:id="1417357478">
          <w:marLeft w:val="0"/>
          <w:marRight w:val="0"/>
          <w:marTop w:val="0"/>
          <w:marBottom w:val="0"/>
          <w:divBdr>
            <w:top w:val="none" w:sz="0" w:space="0" w:color="auto"/>
            <w:left w:val="none" w:sz="0" w:space="0" w:color="auto"/>
            <w:bottom w:val="none" w:sz="0" w:space="0" w:color="auto"/>
            <w:right w:val="none" w:sz="0" w:space="0" w:color="auto"/>
          </w:divBdr>
        </w:div>
        <w:div w:id="1787969800">
          <w:marLeft w:val="0"/>
          <w:marRight w:val="0"/>
          <w:marTop w:val="0"/>
          <w:marBottom w:val="0"/>
          <w:divBdr>
            <w:top w:val="none" w:sz="0" w:space="0" w:color="auto"/>
            <w:left w:val="none" w:sz="0" w:space="0" w:color="auto"/>
            <w:bottom w:val="none" w:sz="0" w:space="0" w:color="auto"/>
            <w:right w:val="none" w:sz="0" w:space="0" w:color="auto"/>
          </w:divBdr>
        </w:div>
      </w:divsChild>
    </w:div>
    <w:div w:id="1998528268">
      <w:bodyDiv w:val="1"/>
      <w:marLeft w:val="0"/>
      <w:marRight w:val="0"/>
      <w:marTop w:val="0"/>
      <w:marBottom w:val="0"/>
      <w:divBdr>
        <w:top w:val="none" w:sz="0" w:space="0" w:color="auto"/>
        <w:left w:val="none" w:sz="0" w:space="0" w:color="auto"/>
        <w:bottom w:val="none" w:sz="0" w:space="0" w:color="auto"/>
        <w:right w:val="none" w:sz="0" w:space="0" w:color="auto"/>
      </w:divBdr>
    </w:div>
    <w:div w:id="2002733219">
      <w:bodyDiv w:val="1"/>
      <w:marLeft w:val="0"/>
      <w:marRight w:val="0"/>
      <w:marTop w:val="0"/>
      <w:marBottom w:val="0"/>
      <w:divBdr>
        <w:top w:val="none" w:sz="0" w:space="0" w:color="auto"/>
        <w:left w:val="none" w:sz="0" w:space="0" w:color="auto"/>
        <w:bottom w:val="none" w:sz="0" w:space="0" w:color="auto"/>
        <w:right w:val="none" w:sz="0" w:space="0" w:color="auto"/>
      </w:divBdr>
    </w:div>
    <w:div w:id="2035573066">
      <w:bodyDiv w:val="1"/>
      <w:marLeft w:val="0"/>
      <w:marRight w:val="0"/>
      <w:marTop w:val="0"/>
      <w:marBottom w:val="0"/>
      <w:divBdr>
        <w:top w:val="none" w:sz="0" w:space="0" w:color="auto"/>
        <w:left w:val="none" w:sz="0" w:space="0" w:color="auto"/>
        <w:bottom w:val="none" w:sz="0" w:space="0" w:color="auto"/>
        <w:right w:val="none" w:sz="0" w:space="0" w:color="auto"/>
      </w:divBdr>
    </w:div>
    <w:div w:id="2065908802">
      <w:bodyDiv w:val="1"/>
      <w:marLeft w:val="0"/>
      <w:marRight w:val="0"/>
      <w:marTop w:val="0"/>
      <w:marBottom w:val="0"/>
      <w:divBdr>
        <w:top w:val="none" w:sz="0" w:space="0" w:color="auto"/>
        <w:left w:val="none" w:sz="0" w:space="0" w:color="auto"/>
        <w:bottom w:val="none" w:sz="0" w:space="0" w:color="auto"/>
        <w:right w:val="none" w:sz="0" w:space="0" w:color="auto"/>
      </w:divBdr>
    </w:div>
    <w:div w:id="2095008871">
      <w:bodyDiv w:val="1"/>
      <w:marLeft w:val="0"/>
      <w:marRight w:val="0"/>
      <w:marTop w:val="0"/>
      <w:marBottom w:val="0"/>
      <w:divBdr>
        <w:top w:val="none" w:sz="0" w:space="0" w:color="auto"/>
        <w:left w:val="none" w:sz="0" w:space="0" w:color="auto"/>
        <w:bottom w:val="none" w:sz="0" w:space="0" w:color="auto"/>
        <w:right w:val="none" w:sz="0" w:space="0" w:color="auto"/>
      </w:divBdr>
    </w:div>
    <w:div w:id="2105034714">
      <w:bodyDiv w:val="1"/>
      <w:marLeft w:val="0"/>
      <w:marRight w:val="0"/>
      <w:marTop w:val="0"/>
      <w:marBottom w:val="0"/>
      <w:divBdr>
        <w:top w:val="none" w:sz="0" w:space="0" w:color="auto"/>
        <w:left w:val="none" w:sz="0" w:space="0" w:color="auto"/>
        <w:bottom w:val="none" w:sz="0" w:space="0" w:color="auto"/>
        <w:right w:val="none" w:sz="0" w:space="0" w:color="auto"/>
      </w:divBdr>
      <w:divsChild>
        <w:div w:id="763065361">
          <w:marLeft w:val="0"/>
          <w:marRight w:val="0"/>
          <w:marTop w:val="0"/>
          <w:marBottom w:val="0"/>
          <w:divBdr>
            <w:top w:val="none" w:sz="0" w:space="0" w:color="auto"/>
            <w:left w:val="none" w:sz="0" w:space="0" w:color="auto"/>
            <w:bottom w:val="none" w:sz="0" w:space="0" w:color="auto"/>
            <w:right w:val="none" w:sz="0" w:space="0" w:color="auto"/>
          </w:divBdr>
        </w:div>
        <w:div w:id="1574511544">
          <w:marLeft w:val="0"/>
          <w:marRight w:val="0"/>
          <w:marTop w:val="0"/>
          <w:marBottom w:val="0"/>
          <w:divBdr>
            <w:top w:val="none" w:sz="0" w:space="0" w:color="auto"/>
            <w:left w:val="none" w:sz="0" w:space="0" w:color="auto"/>
            <w:bottom w:val="none" w:sz="0" w:space="0" w:color="auto"/>
            <w:right w:val="none" w:sz="0" w:space="0" w:color="auto"/>
          </w:divBdr>
        </w:div>
        <w:div w:id="1545755508">
          <w:marLeft w:val="0"/>
          <w:marRight w:val="0"/>
          <w:marTop w:val="0"/>
          <w:marBottom w:val="0"/>
          <w:divBdr>
            <w:top w:val="none" w:sz="0" w:space="0" w:color="auto"/>
            <w:left w:val="none" w:sz="0" w:space="0" w:color="auto"/>
            <w:bottom w:val="none" w:sz="0" w:space="0" w:color="auto"/>
            <w:right w:val="none" w:sz="0" w:space="0" w:color="auto"/>
          </w:divBdr>
        </w:div>
        <w:div w:id="490021773">
          <w:marLeft w:val="0"/>
          <w:marRight w:val="0"/>
          <w:marTop w:val="0"/>
          <w:marBottom w:val="0"/>
          <w:divBdr>
            <w:top w:val="none" w:sz="0" w:space="0" w:color="auto"/>
            <w:left w:val="none" w:sz="0" w:space="0" w:color="auto"/>
            <w:bottom w:val="none" w:sz="0" w:space="0" w:color="auto"/>
            <w:right w:val="none" w:sz="0" w:space="0" w:color="auto"/>
          </w:divBdr>
        </w:div>
        <w:div w:id="1555116235">
          <w:marLeft w:val="0"/>
          <w:marRight w:val="0"/>
          <w:marTop w:val="0"/>
          <w:marBottom w:val="0"/>
          <w:divBdr>
            <w:top w:val="none" w:sz="0" w:space="0" w:color="auto"/>
            <w:left w:val="none" w:sz="0" w:space="0" w:color="auto"/>
            <w:bottom w:val="none" w:sz="0" w:space="0" w:color="auto"/>
            <w:right w:val="none" w:sz="0" w:space="0" w:color="auto"/>
          </w:divBdr>
        </w:div>
        <w:div w:id="1749957638">
          <w:marLeft w:val="0"/>
          <w:marRight w:val="0"/>
          <w:marTop w:val="0"/>
          <w:marBottom w:val="0"/>
          <w:divBdr>
            <w:top w:val="none" w:sz="0" w:space="0" w:color="auto"/>
            <w:left w:val="none" w:sz="0" w:space="0" w:color="auto"/>
            <w:bottom w:val="none" w:sz="0" w:space="0" w:color="auto"/>
            <w:right w:val="none" w:sz="0" w:space="0" w:color="auto"/>
          </w:divBdr>
        </w:div>
        <w:div w:id="1039671006">
          <w:marLeft w:val="0"/>
          <w:marRight w:val="0"/>
          <w:marTop w:val="0"/>
          <w:marBottom w:val="0"/>
          <w:divBdr>
            <w:top w:val="none" w:sz="0" w:space="0" w:color="auto"/>
            <w:left w:val="none" w:sz="0" w:space="0" w:color="auto"/>
            <w:bottom w:val="none" w:sz="0" w:space="0" w:color="auto"/>
            <w:right w:val="none" w:sz="0" w:space="0" w:color="auto"/>
          </w:divBdr>
        </w:div>
        <w:div w:id="1175388752">
          <w:marLeft w:val="0"/>
          <w:marRight w:val="0"/>
          <w:marTop w:val="0"/>
          <w:marBottom w:val="0"/>
          <w:divBdr>
            <w:top w:val="none" w:sz="0" w:space="0" w:color="auto"/>
            <w:left w:val="none" w:sz="0" w:space="0" w:color="auto"/>
            <w:bottom w:val="none" w:sz="0" w:space="0" w:color="auto"/>
            <w:right w:val="none" w:sz="0" w:space="0" w:color="auto"/>
          </w:divBdr>
        </w:div>
        <w:div w:id="795441973">
          <w:marLeft w:val="0"/>
          <w:marRight w:val="0"/>
          <w:marTop w:val="0"/>
          <w:marBottom w:val="0"/>
          <w:divBdr>
            <w:top w:val="none" w:sz="0" w:space="0" w:color="auto"/>
            <w:left w:val="none" w:sz="0" w:space="0" w:color="auto"/>
            <w:bottom w:val="none" w:sz="0" w:space="0" w:color="auto"/>
            <w:right w:val="none" w:sz="0" w:space="0" w:color="auto"/>
          </w:divBdr>
        </w:div>
        <w:div w:id="1133214513">
          <w:marLeft w:val="0"/>
          <w:marRight w:val="0"/>
          <w:marTop w:val="0"/>
          <w:marBottom w:val="0"/>
          <w:divBdr>
            <w:top w:val="none" w:sz="0" w:space="0" w:color="auto"/>
            <w:left w:val="none" w:sz="0" w:space="0" w:color="auto"/>
            <w:bottom w:val="none" w:sz="0" w:space="0" w:color="auto"/>
            <w:right w:val="none" w:sz="0" w:space="0" w:color="auto"/>
          </w:divBdr>
        </w:div>
        <w:div w:id="645473423">
          <w:marLeft w:val="0"/>
          <w:marRight w:val="0"/>
          <w:marTop w:val="0"/>
          <w:marBottom w:val="0"/>
          <w:divBdr>
            <w:top w:val="none" w:sz="0" w:space="0" w:color="auto"/>
            <w:left w:val="none" w:sz="0" w:space="0" w:color="auto"/>
            <w:bottom w:val="none" w:sz="0" w:space="0" w:color="auto"/>
            <w:right w:val="none" w:sz="0" w:space="0" w:color="auto"/>
          </w:divBdr>
        </w:div>
        <w:div w:id="316955808">
          <w:marLeft w:val="0"/>
          <w:marRight w:val="0"/>
          <w:marTop w:val="0"/>
          <w:marBottom w:val="0"/>
          <w:divBdr>
            <w:top w:val="none" w:sz="0" w:space="0" w:color="auto"/>
            <w:left w:val="none" w:sz="0" w:space="0" w:color="auto"/>
            <w:bottom w:val="none" w:sz="0" w:space="0" w:color="auto"/>
            <w:right w:val="none" w:sz="0" w:space="0" w:color="auto"/>
          </w:divBdr>
        </w:div>
        <w:div w:id="367413014">
          <w:marLeft w:val="0"/>
          <w:marRight w:val="0"/>
          <w:marTop w:val="0"/>
          <w:marBottom w:val="0"/>
          <w:divBdr>
            <w:top w:val="none" w:sz="0" w:space="0" w:color="auto"/>
            <w:left w:val="none" w:sz="0" w:space="0" w:color="auto"/>
            <w:bottom w:val="none" w:sz="0" w:space="0" w:color="auto"/>
            <w:right w:val="none" w:sz="0" w:space="0" w:color="auto"/>
          </w:divBdr>
        </w:div>
        <w:div w:id="650526324">
          <w:marLeft w:val="0"/>
          <w:marRight w:val="0"/>
          <w:marTop w:val="0"/>
          <w:marBottom w:val="0"/>
          <w:divBdr>
            <w:top w:val="none" w:sz="0" w:space="0" w:color="auto"/>
            <w:left w:val="none" w:sz="0" w:space="0" w:color="auto"/>
            <w:bottom w:val="none" w:sz="0" w:space="0" w:color="auto"/>
            <w:right w:val="none" w:sz="0" w:space="0" w:color="auto"/>
          </w:divBdr>
        </w:div>
        <w:div w:id="290669835">
          <w:marLeft w:val="0"/>
          <w:marRight w:val="0"/>
          <w:marTop w:val="0"/>
          <w:marBottom w:val="0"/>
          <w:divBdr>
            <w:top w:val="none" w:sz="0" w:space="0" w:color="auto"/>
            <w:left w:val="none" w:sz="0" w:space="0" w:color="auto"/>
            <w:bottom w:val="none" w:sz="0" w:space="0" w:color="auto"/>
            <w:right w:val="none" w:sz="0" w:space="0" w:color="auto"/>
          </w:divBdr>
        </w:div>
        <w:div w:id="1543245061">
          <w:marLeft w:val="0"/>
          <w:marRight w:val="0"/>
          <w:marTop w:val="0"/>
          <w:marBottom w:val="0"/>
          <w:divBdr>
            <w:top w:val="none" w:sz="0" w:space="0" w:color="auto"/>
            <w:left w:val="none" w:sz="0" w:space="0" w:color="auto"/>
            <w:bottom w:val="none" w:sz="0" w:space="0" w:color="auto"/>
            <w:right w:val="none" w:sz="0" w:space="0" w:color="auto"/>
          </w:divBdr>
        </w:div>
        <w:div w:id="263849544">
          <w:marLeft w:val="0"/>
          <w:marRight w:val="0"/>
          <w:marTop w:val="0"/>
          <w:marBottom w:val="0"/>
          <w:divBdr>
            <w:top w:val="none" w:sz="0" w:space="0" w:color="auto"/>
            <w:left w:val="none" w:sz="0" w:space="0" w:color="auto"/>
            <w:bottom w:val="none" w:sz="0" w:space="0" w:color="auto"/>
            <w:right w:val="none" w:sz="0" w:space="0" w:color="auto"/>
          </w:divBdr>
        </w:div>
      </w:divsChild>
    </w:div>
    <w:div w:id="212095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footer" Target="footer5.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_tradnl" sz="1400">
                <a:latin typeface="Times New Roman" panose="02020603050405020304" pitchFamily="18" charset="0"/>
                <a:cs typeface="Times New Roman" panose="02020603050405020304" pitchFamily="18" charset="0"/>
              </a:rPr>
              <a:t>Burndown Chart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C"/>
        </a:p>
      </c:txPr>
    </c:title>
    <c:autoTitleDeleted val="0"/>
    <c:plotArea>
      <c:layout/>
      <c:lineChart>
        <c:grouping val="standard"/>
        <c:varyColors val="0"/>
        <c:ser>
          <c:idx val="0"/>
          <c:order val="0"/>
          <c:tx>
            <c:strRef>
              <c:f>Hoja1!$B$1</c:f>
              <c:strCache>
                <c:ptCount val="1"/>
                <c:pt idx="0">
                  <c:v>Puntos Estimados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Hoja1!$B$2:$B$17</c:f>
              <c:numCache>
                <c:formatCode>General</c:formatCode>
                <c:ptCount val="16"/>
                <c:pt idx="0">
                  <c:v>620</c:v>
                </c:pt>
                <c:pt idx="1">
                  <c:v>580</c:v>
                </c:pt>
                <c:pt idx="2">
                  <c:v>540</c:v>
                </c:pt>
                <c:pt idx="3">
                  <c:v>500</c:v>
                </c:pt>
                <c:pt idx="4">
                  <c:v>460</c:v>
                </c:pt>
                <c:pt idx="5">
                  <c:v>420</c:v>
                </c:pt>
                <c:pt idx="6">
                  <c:v>380</c:v>
                </c:pt>
                <c:pt idx="7">
                  <c:v>340</c:v>
                </c:pt>
                <c:pt idx="8">
                  <c:v>300</c:v>
                </c:pt>
                <c:pt idx="9">
                  <c:v>260</c:v>
                </c:pt>
                <c:pt idx="10">
                  <c:v>220</c:v>
                </c:pt>
                <c:pt idx="11">
                  <c:v>180</c:v>
                </c:pt>
                <c:pt idx="12">
                  <c:v>140</c:v>
                </c:pt>
                <c:pt idx="13">
                  <c:v>100</c:v>
                </c:pt>
                <c:pt idx="14">
                  <c:v>60</c:v>
                </c:pt>
                <c:pt idx="15">
                  <c:v>20</c:v>
                </c:pt>
              </c:numCache>
            </c:numRef>
          </c:val>
          <c:smooth val="0"/>
          <c:extLst>
            <c:ext xmlns:c16="http://schemas.microsoft.com/office/drawing/2014/chart" uri="{C3380CC4-5D6E-409C-BE32-E72D297353CC}">
              <c16:uniqueId val="{00000000-B7CD-424D-B836-536EFEC2810A}"/>
            </c:ext>
          </c:extLst>
        </c:ser>
        <c:ser>
          <c:idx val="1"/>
          <c:order val="1"/>
          <c:tx>
            <c:strRef>
              <c:f>Hoja1!$C$1</c:f>
              <c:strCache>
                <c:ptCount val="1"/>
                <c:pt idx="0">
                  <c:v>Puntos Reales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Hoja1!$C$2:$C$17</c:f>
              <c:numCache>
                <c:formatCode>General</c:formatCode>
                <c:ptCount val="16"/>
                <c:pt idx="0">
                  <c:v>620</c:v>
                </c:pt>
                <c:pt idx="1">
                  <c:v>580</c:v>
                </c:pt>
                <c:pt idx="2">
                  <c:v>540</c:v>
                </c:pt>
                <c:pt idx="3">
                  <c:v>480</c:v>
                </c:pt>
                <c:pt idx="4">
                  <c:v>460</c:v>
                </c:pt>
                <c:pt idx="5">
                  <c:v>420</c:v>
                </c:pt>
                <c:pt idx="6">
                  <c:v>380</c:v>
                </c:pt>
                <c:pt idx="7">
                  <c:v>335</c:v>
                </c:pt>
                <c:pt idx="8">
                  <c:v>300</c:v>
                </c:pt>
                <c:pt idx="9">
                  <c:v>250</c:v>
                </c:pt>
                <c:pt idx="10">
                  <c:v>220</c:v>
                </c:pt>
                <c:pt idx="11">
                  <c:v>170</c:v>
                </c:pt>
                <c:pt idx="12">
                  <c:v>135</c:v>
                </c:pt>
                <c:pt idx="13">
                  <c:v>90</c:v>
                </c:pt>
                <c:pt idx="14">
                  <c:v>60</c:v>
                </c:pt>
                <c:pt idx="15">
                  <c:v>20</c:v>
                </c:pt>
              </c:numCache>
            </c:numRef>
          </c:val>
          <c:smooth val="0"/>
          <c:extLst>
            <c:ext xmlns:c16="http://schemas.microsoft.com/office/drawing/2014/chart" uri="{C3380CC4-5D6E-409C-BE32-E72D297353CC}">
              <c16:uniqueId val="{00000001-B7CD-424D-B836-536EFEC2810A}"/>
            </c:ext>
          </c:extLst>
        </c:ser>
        <c:ser>
          <c:idx val="2"/>
          <c:order val="2"/>
          <c:tx>
            <c:strRef>
              <c:f>Hoja1!$D$1</c:f>
              <c:strCache>
                <c:ptCount val="1"/>
                <c:pt idx="0">
                  <c:v>Columna2</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Hoja1!$D$2:$D$17</c:f>
              <c:numCache>
                <c:formatCode>General</c:formatCode>
                <c:ptCount val="16"/>
              </c:numCache>
            </c:numRef>
          </c:val>
          <c:smooth val="0"/>
          <c:extLst>
            <c:ext xmlns:c16="http://schemas.microsoft.com/office/drawing/2014/chart" uri="{C3380CC4-5D6E-409C-BE32-E72D297353CC}">
              <c16:uniqueId val="{00000002-B7CD-424D-B836-536EFEC2810A}"/>
            </c:ext>
          </c:extLst>
        </c:ser>
        <c:dLbls>
          <c:showLegendKey val="0"/>
          <c:showVal val="0"/>
          <c:showCatName val="0"/>
          <c:showSerName val="0"/>
          <c:showPercent val="0"/>
          <c:showBubbleSize val="0"/>
        </c:dLbls>
        <c:smooth val="0"/>
        <c:axId val="1629742768"/>
        <c:axId val="1629744400"/>
      </c:lineChart>
      <c:catAx>
        <c:axId val="162974276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crossAx val="1629744400"/>
        <c:crosses val="autoZero"/>
        <c:auto val="1"/>
        <c:lblAlgn val="ctr"/>
        <c:lblOffset val="100"/>
        <c:noMultiLvlLbl val="0"/>
      </c:catAx>
      <c:valAx>
        <c:axId val="1629744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crossAx val="162974276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rawings/drawing1.xml><?xml version="1.0" encoding="utf-8"?>
<c:userShapes xmlns:c="http://schemas.openxmlformats.org/drawingml/2006/chart">
  <cdr:relSizeAnchor xmlns:cdr="http://schemas.openxmlformats.org/drawingml/2006/chartDrawing">
    <cdr:from>
      <cdr:x>0.78348</cdr:x>
      <cdr:y>0.90113</cdr:y>
    </cdr:from>
    <cdr:to>
      <cdr:x>0.84647</cdr:x>
      <cdr:y>0.93629</cdr:y>
    </cdr:to>
    <cdr:sp macro="" textlink="">
      <cdr:nvSpPr>
        <cdr:cNvPr id="2" name="Cuadro de texto 1"/>
        <cdr:cNvSpPr txBox="1"/>
      </cdr:nvSpPr>
      <cdr:spPr>
        <a:xfrm xmlns:a="http://schemas.openxmlformats.org/drawingml/2006/main">
          <a:off x="4484077" y="2479431"/>
          <a:ext cx="360485" cy="967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s-ES_tradnl" sz="1100"/>
        </a:p>
      </cdr:txBody>
    </cdr:sp>
  </cdr:relSizeAnchor>
  <cdr:relSizeAnchor xmlns:cdr="http://schemas.openxmlformats.org/drawingml/2006/chartDrawing">
    <cdr:from>
      <cdr:x>0.57763</cdr:x>
      <cdr:y>0.66767</cdr:y>
    </cdr:from>
    <cdr:to>
      <cdr:x>0.7374</cdr:x>
      <cdr:y>1</cdr:y>
    </cdr:to>
    <cdr:sp macro="" textlink="">
      <cdr:nvSpPr>
        <cdr:cNvPr id="3" name="Cuadro de texto 2"/>
        <cdr:cNvSpPr txBox="1"/>
      </cdr:nvSpPr>
      <cdr:spPr>
        <a:xfrm xmlns:a="http://schemas.openxmlformats.org/drawingml/2006/main">
          <a:off x="3305908" y="183705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_tradnl" sz="1100"/>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Jos141</b:Tag>
    <b:SourceType>JournalArticle</b:SourceType>
    <b:Guid>{DCB9F568-89EB-4908-A844-1A26A4C5C4C8}</b:Guid>
    <b:Title>Realidad Aumentada bajo Tecnología Móvil basada en el Contexto Aplicada a Destinos Turísticos </b:Title>
    <b:Year>2014</b:Year>
    <b:URL>https://core.ac.uk/download/pdf/62900639.pdf</b:URL>
    <b:Author>
      <b:Author>
        <b:NameList>
          <b:Person>
            <b:Last>Olivencia</b:Last>
            <b:First>Jose</b:First>
            <b:Middle>Luis Leiva</b:Middle>
          </b:Person>
        </b:NameList>
      </b:Author>
    </b:Author>
    <b:City>Malaga</b:City>
    <b:RefOrder>1</b:RefOrder>
  </b:Source>
</b:Sources>
</file>

<file path=customXml/itemProps1.xml><?xml version="1.0" encoding="utf-8"?>
<ds:datastoreItem xmlns:ds="http://schemas.openxmlformats.org/officeDocument/2006/customXml" ds:itemID="{D5484445-3936-4077-8F02-260E9B8AD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54</Pages>
  <Words>15654</Words>
  <Characters>86097</Characters>
  <Application>Microsoft Office Word</Application>
  <DocSecurity>0</DocSecurity>
  <Lines>717</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101548</CharactersWithSpaces>
  <SharedDoc>false</SharedDoc>
  <HLinks>
    <vt:vector size="84" baseType="variant">
      <vt:variant>
        <vt:i4>1572927</vt:i4>
      </vt:variant>
      <vt:variant>
        <vt:i4>98</vt:i4>
      </vt:variant>
      <vt:variant>
        <vt:i4>0</vt:i4>
      </vt:variant>
      <vt:variant>
        <vt:i4>5</vt:i4>
      </vt:variant>
      <vt:variant>
        <vt:lpwstr/>
      </vt:variant>
      <vt:variant>
        <vt:lpwstr>_Toc11499433</vt:lpwstr>
      </vt:variant>
      <vt:variant>
        <vt:i4>1703998</vt:i4>
      </vt:variant>
      <vt:variant>
        <vt:i4>95</vt:i4>
      </vt:variant>
      <vt:variant>
        <vt:i4>0</vt:i4>
      </vt:variant>
      <vt:variant>
        <vt:i4>5</vt:i4>
      </vt:variant>
      <vt:variant>
        <vt:lpwstr/>
      </vt:variant>
      <vt:variant>
        <vt:lpwstr>_Toc11499421</vt:lpwstr>
      </vt:variant>
      <vt:variant>
        <vt:i4>1769534</vt:i4>
      </vt:variant>
      <vt:variant>
        <vt:i4>92</vt:i4>
      </vt:variant>
      <vt:variant>
        <vt:i4>0</vt:i4>
      </vt:variant>
      <vt:variant>
        <vt:i4>5</vt:i4>
      </vt:variant>
      <vt:variant>
        <vt:lpwstr/>
      </vt:variant>
      <vt:variant>
        <vt:lpwstr>_Toc11499420</vt:lpwstr>
      </vt:variant>
      <vt:variant>
        <vt:i4>1179709</vt:i4>
      </vt:variant>
      <vt:variant>
        <vt:i4>89</vt:i4>
      </vt:variant>
      <vt:variant>
        <vt:i4>0</vt:i4>
      </vt:variant>
      <vt:variant>
        <vt:i4>5</vt:i4>
      </vt:variant>
      <vt:variant>
        <vt:lpwstr/>
      </vt:variant>
      <vt:variant>
        <vt:lpwstr>_Toc11499419</vt:lpwstr>
      </vt:variant>
      <vt:variant>
        <vt:i4>1245245</vt:i4>
      </vt:variant>
      <vt:variant>
        <vt:i4>86</vt:i4>
      </vt:variant>
      <vt:variant>
        <vt:i4>0</vt:i4>
      </vt:variant>
      <vt:variant>
        <vt:i4>5</vt:i4>
      </vt:variant>
      <vt:variant>
        <vt:lpwstr/>
      </vt:variant>
      <vt:variant>
        <vt:lpwstr>_Toc11499418</vt:lpwstr>
      </vt:variant>
      <vt:variant>
        <vt:i4>1835069</vt:i4>
      </vt:variant>
      <vt:variant>
        <vt:i4>83</vt:i4>
      </vt:variant>
      <vt:variant>
        <vt:i4>0</vt:i4>
      </vt:variant>
      <vt:variant>
        <vt:i4>5</vt:i4>
      </vt:variant>
      <vt:variant>
        <vt:lpwstr/>
      </vt:variant>
      <vt:variant>
        <vt:lpwstr>_Toc11499417</vt:lpwstr>
      </vt:variant>
      <vt:variant>
        <vt:i4>1900605</vt:i4>
      </vt:variant>
      <vt:variant>
        <vt:i4>80</vt:i4>
      </vt:variant>
      <vt:variant>
        <vt:i4>0</vt:i4>
      </vt:variant>
      <vt:variant>
        <vt:i4>5</vt:i4>
      </vt:variant>
      <vt:variant>
        <vt:lpwstr/>
      </vt:variant>
      <vt:variant>
        <vt:lpwstr>_Toc11499416</vt:lpwstr>
      </vt:variant>
      <vt:variant>
        <vt:i4>1966141</vt:i4>
      </vt:variant>
      <vt:variant>
        <vt:i4>77</vt:i4>
      </vt:variant>
      <vt:variant>
        <vt:i4>0</vt:i4>
      </vt:variant>
      <vt:variant>
        <vt:i4>5</vt:i4>
      </vt:variant>
      <vt:variant>
        <vt:lpwstr/>
      </vt:variant>
      <vt:variant>
        <vt:lpwstr>_Toc11499415</vt:lpwstr>
      </vt:variant>
      <vt:variant>
        <vt:i4>2031677</vt:i4>
      </vt:variant>
      <vt:variant>
        <vt:i4>74</vt:i4>
      </vt:variant>
      <vt:variant>
        <vt:i4>0</vt:i4>
      </vt:variant>
      <vt:variant>
        <vt:i4>5</vt:i4>
      </vt:variant>
      <vt:variant>
        <vt:lpwstr/>
      </vt:variant>
      <vt:variant>
        <vt:lpwstr>_Toc11499414</vt:lpwstr>
      </vt:variant>
      <vt:variant>
        <vt:i4>1572925</vt:i4>
      </vt:variant>
      <vt:variant>
        <vt:i4>71</vt:i4>
      </vt:variant>
      <vt:variant>
        <vt:i4>0</vt:i4>
      </vt:variant>
      <vt:variant>
        <vt:i4>5</vt:i4>
      </vt:variant>
      <vt:variant>
        <vt:lpwstr/>
      </vt:variant>
      <vt:variant>
        <vt:lpwstr>_Toc11499413</vt:lpwstr>
      </vt:variant>
      <vt:variant>
        <vt:i4>1638461</vt:i4>
      </vt:variant>
      <vt:variant>
        <vt:i4>68</vt:i4>
      </vt:variant>
      <vt:variant>
        <vt:i4>0</vt:i4>
      </vt:variant>
      <vt:variant>
        <vt:i4>5</vt:i4>
      </vt:variant>
      <vt:variant>
        <vt:lpwstr/>
      </vt:variant>
      <vt:variant>
        <vt:lpwstr>_Toc11499412</vt:lpwstr>
      </vt:variant>
      <vt:variant>
        <vt:i4>1703997</vt:i4>
      </vt:variant>
      <vt:variant>
        <vt:i4>65</vt:i4>
      </vt:variant>
      <vt:variant>
        <vt:i4>0</vt:i4>
      </vt:variant>
      <vt:variant>
        <vt:i4>5</vt:i4>
      </vt:variant>
      <vt:variant>
        <vt:lpwstr/>
      </vt:variant>
      <vt:variant>
        <vt:lpwstr>_Toc11499411</vt:lpwstr>
      </vt:variant>
      <vt:variant>
        <vt:i4>1179708</vt:i4>
      </vt:variant>
      <vt:variant>
        <vt:i4>62</vt:i4>
      </vt:variant>
      <vt:variant>
        <vt:i4>0</vt:i4>
      </vt:variant>
      <vt:variant>
        <vt:i4>5</vt:i4>
      </vt:variant>
      <vt:variant>
        <vt:lpwstr/>
      </vt:variant>
      <vt:variant>
        <vt:lpwstr>_Toc11499409</vt:lpwstr>
      </vt:variant>
      <vt:variant>
        <vt:i4>1245244</vt:i4>
      </vt:variant>
      <vt:variant>
        <vt:i4>59</vt:i4>
      </vt:variant>
      <vt:variant>
        <vt:i4>0</vt:i4>
      </vt:variant>
      <vt:variant>
        <vt:i4>5</vt:i4>
      </vt:variant>
      <vt:variant>
        <vt:lpwstr/>
      </vt:variant>
      <vt:variant>
        <vt:lpwstr>_Toc11499408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FREDDY ORLANDO LEMA MIRANDA</cp:lastModifiedBy>
  <cp:revision>31</cp:revision>
  <cp:lastPrinted>2020-10-05T04:25:00Z</cp:lastPrinted>
  <dcterms:created xsi:type="dcterms:W3CDTF">2020-12-01T00:38:00Z</dcterms:created>
  <dcterms:modified xsi:type="dcterms:W3CDTF">2021-01-08T23:16:00Z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id="xjhW4dqE"/&gt;&lt;style id="http://www.zotero.org/styles/iso690-author-date-es" hasBibliography="1" bibliographyStyleHasBeenSet="1"/&gt;&lt;prefs&gt;&lt;pref name="fieldType" value="Field"/&gt;&lt;/prefs&gt;&lt;/data&gt;</vt:lpwstr>
  </property>
</Properties>
</file>